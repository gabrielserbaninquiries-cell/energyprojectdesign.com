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CBA57" w14:textId="6989CAAD" w:rsidR="0099169A" w:rsidRPr="005C5BD0" w:rsidRDefault="0099169A" w:rsidP="00CB14AB">
      <w:pPr>
        <w:rPr>
          <w:rFonts w:ascii="Arial" w:hAnsi="Arial" w:cs="Arial"/>
          <w:bCs/>
          <w:color w:val="000000"/>
          <w:sz w:val="20"/>
          <w:szCs w:val="20"/>
        </w:rPr>
      </w:pPr>
      <w:r w:rsidRPr="005C5BD0">
        <w:rPr>
          <w:rFonts w:ascii="Arial" w:hAnsi="Arial" w:cs="Arial"/>
          <w:bCs/>
          <w:color w:val="000000"/>
          <w:sz w:val="20"/>
          <w:szCs w:val="20"/>
          <w:lang w:val="it-IT"/>
        </w:rPr>
        <w:t xml:space="preserve">Numele si prenumele verificatorului atestat: ing. </w:t>
      </w:r>
      <w:r w:rsidRPr="005C5BD0">
        <w:rPr>
          <w:rFonts w:ascii="Arial" w:hAnsi="Arial" w:cs="Arial"/>
          <w:bCs/>
          <w:color w:val="000000"/>
          <w:sz w:val="20"/>
          <w:szCs w:val="20"/>
        </w:rPr>
        <w:t>Popescu Florin</w:t>
      </w:r>
    </w:p>
    <w:p w14:paraId="0A955BD3" w14:textId="10C50779" w:rsidR="0099169A" w:rsidRPr="005C5BD0" w:rsidRDefault="00CB14AB" w:rsidP="0099169A">
      <w:pPr>
        <w:ind w:left="-113"/>
        <w:rPr>
          <w:rFonts w:ascii="Arial" w:hAnsi="Arial" w:cs="Arial"/>
          <w:bCs/>
          <w:noProof/>
          <w:color w:val="000000"/>
          <w:sz w:val="20"/>
          <w:szCs w:val="20"/>
          <w:lang w:val="it-IT"/>
        </w:rPr>
      </w:pPr>
      <w:r w:rsidRPr="005C5BD0">
        <w:rPr>
          <w:rFonts w:ascii="Arial" w:hAnsi="Arial" w:cs="Arial"/>
          <w:bCs/>
          <w:color w:val="000000"/>
          <w:sz w:val="20"/>
          <w:szCs w:val="20"/>
          <w:lang w:val="it-IT"/>
        </w:rPr>
        <w:t xml:space="preserve">  </w:t>
      </w:r>
      <w:r w:rsidR="0099169A" w:rsidRPr="005C5BD0">
        <w:rPr>
          <w:rFonts w:ascii="Arial" w:hAnsi="Arial" w:cs="Arial"/>
          <w:bCs/>
          <w:color w:val="000000"/>
          <w:sz w:val="20"/>
          <w:szCs w:val="20"/>
          <w:lang w:val="it-IT"/>
        </w:rPr>
        <w:t xml:space="preserve">Legitimatie nr. V140700122                                        </w:t>
      </w:r>
      <w:r w:rsidRPr="005C5BD0">
        <w:rPr>
          <w:rFonts w:ascii="Arial" w:hAnsi="Arial" w:cs="Arial"/>
          <w:bCs/>
          <w:color w:val="000000"/>
          <w:sz w:val="20"/>
          <w:szCs w:val="20"/>
          <w:lang w:val="it-IT"/>
        </w:rPr>
        <w:tab/>
      </w:r>
      <w:r w:rsidRPr="005C5BD0">
        <w:rPr>
          <w:rFonts w:ascii="Arial" w:hAnsi="Arial" w:cs="Arial"/>
          <w:bCs/>
          <w:color w:val="000000"/>
          <w:sz w:val="20"/>
          <w:szCs w:val="20"/>
          <w:lang w:val="it-IT"/>
        </w:rPr>
        <w:tab/>
      </w:r>
      <w:r w:rsidR="0099169A" w:rsidRPr="005C5BD0">
        <w:rPr>
          <w:rFonts w:ascii="Arial" w:hAnsi="Arial" w:cs="Arial"/>
          <w:bCs/>
          <w:color w:val="000000"/>
          <w:sz w:val="20"/>
          <w:szCs w:val="20"/>
          <w:lang w:val="it-IT"/>
        </w:rPr>
        <w:t>Nr.</w:t>
      </w:r>
      <w:r w:rsidR="0099169A" w:rsidRPr="005C5BD0">
        <w:rPr>
          <w:rFonts w:ascii="Arial" w:hAnsi="Arial" w:cs="Arial"/>
          <w:bCs/>
          <w:noProof/>
          <w:color w:val="000000"/>
          <w:sz w:val="20"/>
          <w:szCs w:val="20"/>
          <w:lang w:val="it-IT"/>
        </w:rPr>
        <w:t xml:space="preserve"> ............ </w:t>
      </w:r>
      <w:r w:rsidR="0099169A" w:rsidRPr="005C5BD0">
        <w:rPr>
          <w:rFonts w:ascii="Arial" w:hAnsi="Arial" w:cs="Arial"/>
          <w:bCs/>
          <w:color w:val="000000"/>
          <w:sz w:val="20"/>
          <w:szCs w:val="20"/>
          <w:lang w:val="it-IT"/>
        </w:rPr>
        <w:t>/ Data:</w:t>
      </w:r>
      <w:r w:rsidR="0099169A" w:rsidRPr="005C5BD0">
        <w:rPr>
          <w:rFonts w:ascii="Arial" w:hAnsi="Arial" w:cs="Arial"/>
          <w:bCs/>
          <w:noProof/>
          <w:color w:val="000000"/>
          <w:sz w:val="20"/>
          <w:szCs w:val="20"/>
          <w:lang w:val="it-IT"/>
        </w:rPr>
        <w:t>........................</w:t>
      </w:r>
    </w:p>
    <w:p w14:paraId="0A3DEDB0" w14:textId="77777777" w:rsidR="00CB14AB" w:rsidRPr="005C5BD0" w:rsidRDefault="00CB14AB" w:rsidP="00CB14AB">
      <w:pPr>
        <w:spacing w:line="276" w:lineRule="auto"/>
        <w:ind w:left="2767" w:firstLine="833"/>
        <w:rPr>
          <w:rFonts w:ascii="Arial" w:hAnsi="Arial" w:cs="Arial"/>
          <w:bCs/>
          <w:color w:val="000000"/>
          <w:sz w:val="20"/>
          <w:szCs w:val="20"/>
          <w:lang w:val="it-IT"/>
        </w:rPr>
      </w:pPr>
    </w:p>
    <w:p w14:paraId="1EF05451" w14:textId="36D0FB1A" w:rsidR="0099169A" w:rsidRPr="005C5BD0" w:rsidRDefault="0099169A" w:rsidP="00CB14AB">
      <w:pPr>
        <w:spacing w:line="276" w:lineRule="auto"/>
        <w:ind w:left="3487" w:firstLine="833"/>
        <w:rPr>
          <w:rFonts w:ascii="Arial" w:hAnsi="Arial" w:cs="Arial"/>
          <w:bCs/>
          <w:color w:val="000000"/>
          <w:sz w:val="20"/>
          <w:szCs w:val="20"/>
          <w:lang w:val="it-IT"/>
        </w:rPr>
      </w:pPr>
      <w:r w:rsidRPr="005C5BD0">
        <w:rPr>
          <w:rFonts w:ascii="Arial" w:hAnsi="Arial" w:cs="Arial"/>
          <w:bCs/>
          <w:color w:val="000000"/>
          <w:sz w:val="20"/>
          <w:szCs w:val="20"/>
          <w:lang w:val="it-IT"/>
        </w:rPr>
        <w:t>REFERAT</w:t>
      </w:r>
    </w:p>
    <w:p w14:paraId="04DF76C7" w14:textId="77777777" w:rsidR="0099169A" w:rsidRPr="005C5BD0" w:rsidRDefault="0099169A" w:rsidP="0099169A">
      <w:pPr>
        <w:spacing w:line="276" w:lineRule="auto"/>
        <w:ind w:left="-113"/>
        <w:jc w:val="center"/>
        <w:rPr>
          <w:rFonts w:ascii="Arial" w:hAnsi="Arial" w:cs="Arial"/>
          <w:bCs/>
          <w:color w:val="000000"/>
          <w:sz w:val="20"/>
          <w:szCs w:val="20"/>
          <w:lang w:val="it-IT"/>
        </w:rPr>
      </w:pPr>
      <w:r w:rsidRPr="005C5BD0">
        <w:rPr>
          <w:rFonts w:ascii="Arial" w:hAnsi="Arial" w:cs="Arial"/>
          <w:bCs/>
          <w:color w:val="000000"/>
          <w:sz w:val="20"/>
          <w:szCs w:val="20"/>
          <w:lang w:val="it-IT"/>
        </w:rPr>
        <w:t xml:space="preserve">       Privind verificarea de calitate la cerinta V.G.D. a proiectului:</w:t>
      </w:r>
    </w:p>
    <w:p w14:paraId="0BDC717C" w14:textId="20A6060E" w:rsidR="0099169A" w:rsidRPr="005C5BD0" w:rsidRDefault="0099169A" w:rsidP="0099169A">
      <w:pPr>
        <w:spacing w:line="276" w:lineRule="auto"/>
        <w:ind w:left="-113" w:firstLine="720"/>
        <w:rPr>
          <w:rFonts w:ascii="Arial" w:hAnsi="Arial" w:cs="Arial"/>
          <w:bCs/>
          <w:color w:val="000000"/>
          <w:sz w:val="20"/>
          <w:szCs w:val="20"/>
          <w:lang w:val="it-IT"/>
        </w:rPr>
      </w:pPr>
      <w:r w:rsidRPr="005C5BD0">
        <w:rPr>
          <w:rFonts w:ascii="Arial" w:hAnsi="Arial" w:cs="Arial"/>
          <w:bCs/>
          <w:color w:val="000000"/>
          <w:sz w:val="20"/>
          <w:szCs w:val="20"/>
          <w:lang w:val="it-IT"/>
        </w:rPr>
        <w:t xml:space="preserve">   </w:t>
      </w:r>
      <w:r w:rsidRPr="005C5BD0">
        <w:rPr>
          <w:rFonts w:ascii="Arial" w:hAnsi="Arial" w:cs="Arial"/>
          <w:bCs/>
          <w:color w:val="000000"/>
          <w:sz w:val="20"/>
          <w:szCs w:val="20"/>
          <w:lang w:val="it-IT"/>
        </w:rPr>
        <w:tab/>
        <w:t xml:space="preserve"> </w:t>
      </w:r>
      <w:r w:rsidR="00CB14AB" w:rsidRPr="005C5BD0">
        <w:rPr>
          <w:rFonts w:ascii="Arial" w:hAnsi="Arial" w:cs="Arial"/>
          <w:bCs/>
          <w:color w:val="000000"/>
          <w:sz w:val="20"/>
          <w:szCs w:val="20"/>
          <w:lang w:val="it-IT"/>
        </w:rPr>
        <w:tab/>
      </w:r>
      <w:r w:rsidR="00245977" w:rsidRPr="005C5BD0">
        <w:rPr>
          <w:rFonts w:ascii="Arial" w:hAnsi="Arial" w:cs="Arial"/>
          <w:bCs/>
          <w:color w:val="000000"/>
          <w:sz w:val="20"/>
          <w:szCs w:val="20"/>
          <w:lang w:val="it-IT"/>
        </w:rPr>
        <w:t xml:space="preserve">              </w:t>
      </w: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Word.Document.12 "C:\\Users\\dragos.serban\\Desktop\\STR. JANDARMERIEI 112 , SECT 1\\DTAC\\AVIZARE\\tipizat\\DTAC\\copiere baza date excel.docx" OLE_LINK1 \a \r  \* MERGEFORMAT </w:instrText>
      </w:r>
      <w:r w:rsidRPr="005C5BD0">
        <w:rPr>
          <w:rFonts w:ascii="Arial" w:hAnsi="Arial" w:cs="Arial"/>
          <w:bCs/>
          <w:color w:val="000000"/>
          <w:sz w:val="20"/>
          <w:szCs w:val="20"/>
          <w:lang w:val="it-IT"/>
        </w:rPr>
        <w:fldChar w:fldCharType="separate"/>
      </w:r>
      <w:bookmarkStart w:id="0" w:name="OLE_LINK20"/>
      <w:bookmarkStart w:id="1" w:name="OLE_LINK1"/>
      <w:proofErr w:type="spellStart"/>
      <w:r w:rsidRPr="005C5BD0">
        <w:rPr>
          <w:rFonts w:ascii="Arial" w:hAnsi="Arial" w:cs="Arial"/>
          <w:bCs/>
          <w:color w:val="000000"/>
          <w:sz w:val="20"/>
          <w:szCs w:val="20"/>
        </w:rPr>
        <w:t>Bransament</w:t>
      </w:r>
      <w:proofErr w:type="spellEnd"/>
      <w:r w:rsidRPr="005C5BD0">
        <w:rPr>
          <w:rFonts w:ascii="Arial" w:hAnsi="Arial" w:cs="Arial"/>
          <w:bCs/>
          <w:color w:val="000000"/>
          <w:sz w:val="20"/>
          <w:szCs w:val="20"/>
        </w:rPr>
        <w:t xml:space="preserve"> gaze </w:t>
      </w:r>
      <w:proofErr w:type="spellStart"/>
      <w:r w:rsidRPr="005C5BD0">
        <w:rPr>
          <w:rFonts w:ascii="Arial" w:hAnsi="Arial" w:cs="Arial"/>
          <w:bCs/>
          <w:color w:val="000000"/>
          <w:sz w:val="20"/>
          <w:szCs w:val="20"/>
        </w:rPr>
        <w:t>naturale</w:t>
      </w:r>
      <w:proofErr w:type="spellEnd"/>
      <w:r w:rsidRPr="005C5BD0">
        <w:rPr>
          <w:rFonts w:ascii="Arial" w:hAnsi="Arial" w:cs="Arial"/>
          <w:bCs/>
          <w:color w:val="000000"/>
          <w:sz w:val="20"/>
          <w:szCs w:val="20"/>
        </w:rPr>
        <w:t>(</w:t>
      </w:r>
      <w:proofErr w:type="spellStart"/>
      <w:r w:rsidRPr="005C5BD0">
        <w:rPr>
          <w:rFonts w:ascii="Arial" w:hAnsi="Arial" w:cs="Arial"/>
          <w:bCs/>
          <w:color w:val="000000"/>
          <w:sz w:val="20"/>
          <w:szCs w:val="20"/>
        </w:rPr>
        <w:t>racord</w:t>
      </w:r>
      <w:proofErr w:type="spellEnd"/>
      <w:r w:rsidRPr="005C5BD0">
        <w:rPr>
          <w:rFonts w:ascii="Arial" w:hAnsi="Arial" w:cs="Arial"/>
          <w:bCs/>
          <w:color w:val="000000"/>
          <w:sz w:val="20"/>
          <w:szCs w:val="20"/>
        </w:rPr>
        <w:t xml:space="preserve">) nou </w:t>
      </w:r>
      <w:proofErr w:type="spellStart"/>
      <w:r w:rsidRPr="005C5BD0">
        <w:rPr>
          <w:rFonts w:ascii="Arial" w:hAnsi="Arial" w:cs="Arial"/>
          <w:bCs/>
          <w:color w:val="000000"/>
          <w:sz w:val="20"/>
          <w:szCs w:val="20"/>
        </w:rPr>
        <w:t>proiectat</w:t>
      </w:r>
      <w:bookmarkEnd w:id="0"/>
      <w:bookmarkEnd w:id="1"/>
      <w:proofErr w:type="spellEnd"/>
      <w:r w:rsidRPr="005C5BD0">
        <w:rPr>
          <w:rFonts w:ascii="Arial" w:hAnsi="Arial" w:cs="Arial"/>
          <w:bCs/>
          <w:color w:val="000000"/>
          <w:sz w:val="20"/>
          <w:szCs w:val="20"/>
          <w:lang w:val="it-IT"/>
        </w:rPr>
        <w:fldChar w:fldCharType="end"/>
      </w:r>
    </w:p>
    <w:p w14:paraId="22FA5693" w14:textId="77777777" w:rsidR="0099169A" w:rsidRPr="005C5BD0" w:rsidRDefault="0099169A" w:rsidP="0099169A">
      <w:pPr>
        <w:spacing w:line="276" w:lineRule="auto"/>
        <w:ind w:left="-113" w:firstLine="720"/>
        <w:rPr>
          <w:rFonts w:ascii="Arial" w:hAnsi="Arial" w:cs="Arial"/>
          <w:bCs/>
          <w:color w:val="000000"/>
          <w:sz w:val="20"/>
          <w:szCs w:val="20"/>
          <w:lang w:val="it-IT"/>
        </w:rPr>
      </w:pPr>
    </w:p>
    <w:p w14:paraId="78D8058A" w14:textId="55F89CAB" w:rsidR="0099169A" w:rsidRPr="005C5BD0" w:rsidRDefault="0099169A" w:rsidP="005C5BD0">
      <w:pPr>
        <w:tabs>
          <w:tab w:val="left" w:pos="6156"/>
        </w:tabs>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1. Date de identificare:</w:t>
      </w:r>
      <w:r w:rsidR="005C5BD0" w:rsidRPr="005C5BD0">
        <w:rPr>
          <w:rFonts w:ascii="Arial" w:hAnsi="Arial" w:cs="Arial"/>
          <w:bCs/>
          <w:color w:val="000000"/>
          <w:sz w:val="20"/>
          <w:szCs w:val="20"/>
          <w:lang w:val="it-IT"/>
        </w:rPr>
        <w:tab/>
      </w:r>
    </w:p>
    <w:p w14:paraId="12596B8F" w14:textId="77777777" w:rsidR="0099169A" w:rsidRPr="005C5BD0" w:rsidRDefault="0099169A" w:rsidP="0099169A">
      <w:pPr>
        <w:spacing w:line="276" w:lineRule="auto"/>
        <w:ind w:left="-113"/>
        <w:jc w:val="both"/>
        <w:rPr>
          <w:rFonts w:ascii="Arial" w:hAnsi="Arial" w:cs="Arial"/>
          <w:bCs/>
          <w:color w:val="000000"/>
          <w:sz w:val="20"/>
          <w:szCs w:val="20"/>
        </w:rPr>
      </w:pPr>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Proiectant</w:t>
      </w:r>
      <w:proofErr w:type="spellEnd"/>
      <w:r w:rsidRPr="005C5BD0">
        <w:rPr>
          <w:rFonts w:ascii="Arial" w:hAnsi="Arial" w:cs="Arial"/>
          <w:bCs/>
          <w:color w:val="000000"/>
          <w:sz w:val="20"/>
          <w:szCs w:val="20"/>
        </w:rPr>
        <w:t xml:space="preserve"> general: </w:t>
      </w:r>
      <w:r w:rsidRPr="005C5BD0">
        <w:rPr>
          <w:rFonts w:ascii="Arial" w:hAnsi="Arial" w:cs="Arial"/>
          <w:bCs/>
          <w:noProof/>
          <w:color w:val="000000"/>
          <w:sz w:val="20"/>
          <w:szCs w:val="20"/>
        </w:rPr>
        <w:t>S.C. Aviprod Grup S.R.L.</w:t>
      </w:r>
      <w:r w:rsidRPr="005C5BD0">
        <w:rPr>
          <w:rFonts w:ascii="Arial" w:hAnsi="Arial" w:cs="Arial"/>
          <w:bCs/>
          <w:color w:val="000000"/>
          <w:sz w:val="20"/>
          <w:szCs w:val="20"/>
        </w:rPr>
        <w:t xml:space="preserve"> </w:t>
      </w:r>
    </w:p>
    <w:p w14:paraId="0B7FFA22" w14:textId="77777777" w:rsidR="0099169A" w:rsidRPr="005C5BD0" w:rsidRDefault="0099169A" w:rsidP="0099169A">
      <w:pPr>
        <w:spacing w:line="276" w:lineRule="auto"/>
        <w:ind w:left="-113"/>
        <w:rPr>
          <w:rFonts w:ascii="Arial" w:hAnsi="Arial" w:cs="Arial"/>
          <w:bCs/>
          <w:color w:val="000000"/>
          <w:sz w:val="20"/>
          <w:szCs w:val="20"/>
        </w:rPr>
      </w:pPr>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Proiectant</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instalator</w:t>
      </w:r>
      <w:proofErr w:type="spellEnd"/>
      <w:r w:rsidRPr="005C5BD0">
        <w:rPr>
          <w:rFonts w:ascii="Arial" w:hAnsi="Arial" w:cs="Arial"/>
          <w:bCs/>
          <w:color w:val="000000"/>
          <w:sz w:val="20"/>
          <w:szCs w:val="20"/>
        </w:rPr>
        <w:t xml:space="preserve"> </w:t>
      </w:r>
      <w:proofErr w:type="spellStart"/>
      <w:proofErr w:type="gramStart"/>
      <w:r w:rsidRPr="005C5BD0">
        <w:rPr>
          <w:rFonts w:ascii="Arial" w:hAnsi="Arial" w:cs="Arial"/>
          <w:bCs/>
          <w:color w:val="000000"/>
          <w:sz w:val="20"/>
          <w:szCs w:val="20"/>
        </w:rPr>
        <w:t>autorizat</w:t>
      </w:r>
      <w:proofErr w:type="spellEnd"/>
      <w:r w:rsidRPr="005C5BD0">
        <w:rPr>
          <w:rFonts w:ascii="Arial" w:hAnsi="Arial" w:cs="Arial"/>
          <w:bCs/>
          <w:color w:val="000000"/>
          <w:sz w:val="20"/>
          <w:szCs w:val="20"/>
        </w:rPr>
        <w:t xml:space="preserve"> :</w:t>
      </w:r>
      <w:proofErr w:type="gramEnd"/>
      <w:r w:rsidRPr="005C5BD0">
        <w:rPr>
          <w:rFonts w:ascii="Arial" w:hAnsi="Arial" w:cs="Arial"/>
          <w:bCs/>
          <w:color w:val="000000"/>
          <w:sz w:val="20"/>
          <w:szCs w:val="20"/>
        </w:rPr>
        <w:t xml:space="preserve"> </w:t>
      </w:r>
      <w:r w:rsidRPr="005C5BD0">
        <w:rPr>
          <w:rFonts w:ascii="Arial" w:hAnsi="Arial" w:cs="Arial"/>
          <w:bCs/>
          <w:noProof/>
          <w:color w:val="000000"/>
          <w:sz w:val="20"/>
          <w:szCs w:val="20"/>
        </w:rPr>
        <w:t>ing. Iulian Pelmus, Nr. aut. 212150178, grad P.G.D.</w:t>
      </w:r>
    </w:p>
    <w:p w14:paraId="47ABB222"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 xml:space="preserve">* Client: </w:t>
      </w:r>
      <w:r w:rsidRPr="005C5BD0">
        <w:rPr>
          <w:rFonts w:ascii="Arial" w:hAnsi="Arial" w:cs="Arial"/>
          <w:bCs/>
          <w:color w:val="000000"/>
          <w:sz w:val="20"/>
          <w:szCs w:val="20"/>
          <w:lang w:val="ro-RO"/>
        </w:rPr>
        <w:fldChar w:fldCharType="begin"/>
      </w:r>
      <w:r w:rsidRPr="005C5BD0">
        <w:rPr>
          <w:rFonts w:ascii="Arial" w:hAnsi="Arial" w:cs="Arial"/>
          <w:bCs/>
          <w:color w:val="000000"/>
          <w:sz w:val="20"/>
          <w:szCs w:val="20"/>
          <w:lang w:val="ro-RO"/>
        </w:rPr>
        <w:instrText xml:space="preserve"> LINK Word.Document.12 "C:\\Users\\dragos.serban\\Desktop\\STR. JANDARMERIEI 112 , SECT 1\\DTAC\\AVIZARE\\tipizat\\DTAC\\copiere baza date excel.docx" OLE_LINK2 \a \r  \* MERGEFORMAT </w:instrText>
      </w:r>
      <w:r w:rsidRPr="005C5BD0">
        <w:rPr>
          <w:rFonts w:ascii="Arial" w:hAnsi="Arial" w:cs="Arial"/>
          <w:bCs/>
          <w:color w:val="000000"/>
          <w:sz w:val="20"/>
          <w:szCs w:val="20"/>
          <w:lang w:val="ro-RO"/>
        </w:rPr>
        <w:fldChar w:fldCharType="separate"/>
      </w:r>
      <w:bookmarkStart w:id="2" w:name="OLE_LINK18"/>
      <w:bookmarkStart w:id="3" w:name="OLE_LINK2"/>
      <w:r w:rsidRPr="005C5BD0">
        <w:rPr>
          <w:rFonts w:ascii="Arial" w:hAnsi="Arial" w:cs="Arial"/>
          <w:bCs/>
          <w:color w:val="000000"/>
          <w:sz w:val="20"/>
          <w:szCs w:val="20"/>
        </w:rPr>
        <w:t>SINICA ADRIAN</w:t>
      </w:r>
    </w:p>
    <w:bookmarkEnd w:id="2"/>
    <w:bookmarkEnd w:id="3"/>
    <w:p w14:paraId="20DD9CA4"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ro-RO"/>
        </w:rPr>
        <w:fldChar w:fldCharType="end"/>
      </w:r>
      <w:r w:rsidRPr="005C5BD0">
        <w:rPr>
          <w:rFonts w:ascii="Arial" w:hAnsi="Arial" w:cs="Arial"/>
          <w:bCs/>
          <w:color w:val="000000"/>
          <w:sz w:val="20"/>
          <w:szCs w:val="20"/>
          <w:lang w:val="it-IT"/>
        </w:rPr>
        <w:t xml:space="preserve">* Amplasamentul lucrarilor : </w:t>
      </w: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Word.Document.12 "C:\\Users\\dragos.serban\\Desktop\\STR. JANDARMERIEI 112 , SECT 1\\DTAC\\AVIZARE\\tipizat\\DTAC\\copiere baza date excel.docx" OLE_LINK3 \a \r  \* MERGEFORMAT </w:instrText>
      </w:r>
      <w:r w:rsidRPr="005C5BD0">
        <w:rPr>
          <w:rFonts w:ascii="Arial" w:hAnsi="Arial" w:cs="Arial"/>
          <w:bCs/>
          <w:color w:val="000000"/>
          <w:sz w:val="20"/>
          <w:szCs w:val="20"/>
          <w:lang w:val="it-IT"/>
        </w:rPr>
        <w:fldChar w:fldCharType="separate"/>
      </w:r>
      <w:bookmarkStart w:id="4" w:name="OLE_LINK3"/>
      <w:r w:rsidRPr="005C5BD0">
        <w:rPr>
          <w:rFonts w:ascii="Arial" w:hAnsi="Arial" w:cs="Arial"/>
          <w:bCs/>
          <w:color w:val="000000"/>
          <w:sz w:val="20"/>
          <w:szCs w:val="20"/>
        </w:rPr>
        <w:t xml:space="preserve">Str. </w:t>
      </w:r>
      <w:proofErr w:type="gramStart"/>
      <w:r w:rsidRPr="005C5BD0">
        <w:rPr>
          <w:rFonts w:ascii="Arial" w:hAnsi="Arial" w:cs="Arial"/>
          <w:bCs/>
          <w:color w:val="000000"/>
          <w:sz w:val="20"/>
          <w:szCs w:val="20"/>
        </w:rPr>
        <w:t>JANDARMERIEI ,</w:t>
      </w:r>
      <w:proofErr w:type="gramEnd"/>
      <w:r w:rsidRPr="005C5BD0">
        <w:rPr>
          <w:rFonts w:ascii="Arial" w:hAnsi="Arial" w:cs="Arial"/>
          <w:bCs/>
          <w:color w:val="000000"/>
          <w:sz w:val="20"/>
          <w:szCs w:val="20"/>
        </w:rPr>
        <w:t xml:space="preserve"> SECTOR 1, BUCURESTI</w:t>
      </w:r>
      <w:bookmarkEnd w:id="4"/>
      <w:r w:rsidRPr="005C5BD0">
        <w:rPr>
          <w:rFonts w:ascii="Arial" w:hAnsi="Arial" w:cs="Arial"/>
          <w:bCs/>
          <w:color w:val="000000"/>
          <w:sz w:val="20"/>
          <w:szCs w:val="20"/>
          <w:lang w:val="it-IT"/>
        </w:rPr>
        <w:fldChar w:fldCharType="end"/>
      </w:r>
    </w:p>
    <w:p w14:paraId="70CF14B2"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ro-RO"/>
        </w:rPr>
        <w:t xml:space="preserve"> * </w:t>
      </w:r>
      <w:r w:rsidRPr="005C5BD0">
        <w:rPr>
          <w:rFonts w:ascii="Arial" w:hAnsi="Arial" w:cs="Arial"/>
          <w:bCs/>
          <w:color w:val="000000"/>
          <w:sz w:val="20"/>
          <w:szCs w:val="20"/>
          <w:lang w:val="it-IT"/>
        </w:rPr>
        <w:t>Amplasamentul imobilului/imobilelor pentru care s-a solicitat alimentarea cu gaze naturale:</w:t>
      </w:r>
    </w:p>
    <w:p w14:paraId="5359D7B1"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Word.Document.12 "C:\\Users\\dragos.serban\\Desktop\\STR. JANDARMERIEI 112 , SECT 1\\DTAC\\AVIZARE\\tipizat\\DTAC\\copiere baza date excel.docx" OLE_LINK4 \a \r  \* MERGEFORMAT </w:instrText>
      </w:r>
      <w:r w:rsidRPr="005C5BD0">
        <w:rPr>
          <w:rFonts w:ascii="Arial" w:hAnsi="Arial" w:cs="Arial"/>
          <w:bCs/>
          <w:color w:val="000000"/>
          <w:sz w:val="20"/>
          <w:szCs w:val="20"/>
          <w:lang w:val="it-IT"/>
        </w:rPr>
        <w:fldChar w:fldCharType="separate"/>
      </w:r>
      <w:bookmarkStart w:id="5" w:name="OLE_LINK4"/>
      <w:r w:rsidRPr="005C5BD0">
        <w:rPr>
          <w:rFonts w:ascii="Arial" w:hAnsi="Arial" w:cs="Arial"/>
          <w:bCs/>
          <w:color w:val="000000"/>
          <w:sz w:val="20"/>
          <w:szCs w:val="20"/>
        </w:rPr>
        <w:t xml:space="preserve">Str. </w:t>
      </w:r>
      <w:proofErr w:type="gramStart"/>
      <w:r w:rsidRPr="005C5BD0">
        <w:rPr>
          <w:rFonts w:ascii="Arial" w:hAnsi="Arial" w:cs="Arial"/>
          <w:bCs/>
          <w:color w:val="000000"/>
          <w:sz w:val="20"/>
          <w:szCs w:val="20"/>
        </w:rPr>
        <w:t>JANDARMERIEI ,ACTUAL</w:t>
      </w:r>
      <w:proofErr w:type="gramEnd"/>
      <w:r w:rsidRPr="005C5BD0">
        <w:rPr>
          <w:rFonts w:ascii="Arial" w:hAnsi="Arial" w:cs="Arial"/>
          <w:bCs/>
          <w:color w:val="000000"/>
          <w:sz w:val="20"/>
          <w:szCs w:val="20"/>
        </w:rPr>
        <w:t xml:space="preserve"> Nr. 235, FOST NR. 112, SECTOR 1, BUCURESTI</w:t>
      </w:r>
      <w:bookmarkEnd w:id="5"/>
      <w:r w:rsidRPr="005C5BD0">
        <w:rPr>
          <w:rFonts w:ascii="Arial" w:hAnsi="Arial" w:cs="Arial"/>
          <w:bCs/>
          <w:color w:val="000000"/>
          <w:sz w:val="20"/>
          <w:szCs w:val="20"/>
          <w:lang w:val="it-IT"/>
        </w:rPr>
        <w:fldChar w:fldCharType="end"/>
      </w:r>
    </w:p>
    <w:p w14:paraId="38B471D9"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 xml:space="preserve">* Ordin de lucru Nr. : </w:t>
      </w:r>
      <w:r w:rsidRPr="005C5BD0">
        <w:rPr>
          <w:rFonts w:ascii="Arial" w:hAnsi="Arial" w:cs="Arial"/>
          <w:bCs/>
          <w:color w:val="000000"/>
          <w:sz w:val="20"/>
          <w:szCs w:val="20"/>
        </w:rPr>
        <w:fldChar w:fldCharType="begin"/>
      </w:r>
      <w:r w:rsidRPr="005C5BD0">
        <w:rPr>
          <w:rFonts w:ascii="Arial" w:hAnsi="Arial" w:cs="Arial"/>
          <w:bCs/>
          <w:color w:val="000000"/>
          <w:sz w:val="20"/>
          <w:szCs w:val="20"/>
        </w:rPr>
        <w:instrText xml:space="preserve"> LINK Word.Document.12 "C:\\Users\\dragos.serban\\Desktop\\STR. JANDARMERIEI 112 , SECT 1\\DTAC\\AVIZARE\\tipizat\\DTAC\\copiere baza date excel.docx" OLE_LINK5 \a \r  \* MERGEFORMAT </w:instrText>
      </w:r>
      <w:r w:rsidRPr="005C5BD0">
        <w:rPr>
          <w:rFonts w:ascii="Arial" w:hAnsi="Arial" w:cs="Arial"/>
          <w:bCs/>
          <w:color w:val="000000"/>
          <w:sz w:val="20"/>
          <w:szCs w:val="20"/>
        </w:rPr>
        <w:fldChar w:fldCharType="separate"/>
      </w:r>
      <w:bookmarkStart w:id="6" w:name="OLE_LINK5"/>
      <w:r w:rsidRPr="005C5BD0">
        <w:rPr>
          <w:rFonts w:ascii="Arial" w:hAnsi="Arial" w:cs="Arial"/>
          <w:bCs/>
          <w:color w:val="000000"/>
          <w:sz w:val="20"/>
          <w:szCs w:val="20"/>
        </w:rPr>
        <w:t>50041207/09.02.2018</w:t>
      </w:r>
      <w:bookmarkEnd w:id="6"/>
      <w:r w:rsidRPr="005C5BD0">
        <w:rPr>
          <w:rFonts w:ascii="Arial" w:hAnsi="Arial" w:cs="Arial"/>
          <w:bCs/>
          <w:color w:val="000000"/>
          <w:sz w:val="20"/>
          <w:szCs w:val="20"/>
        </w:rPr>
        <w:fldChar w:fldCharType="end"/>
      </w:r>
      <w:r w:rsidRPr="005C5BD0">
        <w:rPr>
          <w:rFonts w:ascii="Arial" w:hAnsi="Arial" w:cs="Arial"/>
          <w:bCs/>
          <w:color w:val="000000"/>
          <w:sz w:val="20"/>
          <w:szCs w:val="20"/>
        </w:rPr>
        <w:t>,</w:t>
      </w:r>
      <w:r w:rsidRPr="005C5BD0">
        <w:rPr>
          <w:rFonts w:ascii="Arial" w:hAnsi="Arial" w:cs="Arial"/>
          <w:bCs/>
          <w:color w:val="000000"/>
          <w:sz w:val="20"/>
          <w:szCs w:val="20"/>
          <w:lang w:val="it-IT"/>
        </w:rPr>
        <w:t xml:space="preserve"> emis de S.C. Distrgaz Sud Retele S.A.</w:t>
      </w:r>
    </w:p>
    <w:p w14:paraId="7D8075C8"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 xml:space="preserve">* Acord de acces Nr. : </w:t>
      </w:r>
      <w:r w:rsidRPr="005C5BD0">
        <w:rPr>
          <w:rFonts w:ascii="Arial" w:hAnsi="Arial" w:cs="Arial"/>
          <w:bCs/>
          <w:color w:val="000000"/>
          <w:sz w:val="20"/>
          <w:szCs w:val="20"/>
        </w:rPr>
        <w:fldChar w:fldCharType="begin"/>
      </w:r>
      <w:r w:rsidRPr="005C5BD0">
        <w:rPr>
          <w:rFonts w:ascii="Arial" w:hAnsi="Arial" w:cs="Arial"/>
          <w:bCs/>
          <w:color w:val="000000"/>
          <w:sz w:val="20"/>
          <w:szCs w:val="20"/>
        </w:rPr>
        <w:instrText xml:space="preserve"> LINK Word.Document.12 "C:\\Users\\dragos.serban\\Desktop\\STR. JANDARMERIEI 112 , SECT 1\\DTAC\\AVIZARE\\tipizat\\DTAC\\copiere baza date excel.docx" OLE_LINK6 \a \r  \* MERGEFORMAT </w:instrText>
      </w:r>
      <w:r w:rsidRPr="005C5BD0">
        <w:rPr>
          <w:rFonts w:ascii="Arial" w:hAnsi="Arial" w:cs="Arial"/>
          <w:bCs/>
          <w:color w:val="000000"/>
          <w:sz w:val="20"/>
          <w:szCs w:val="20"/>
        </w:rPr>
        <w:fldChar w:fldCharType="separate"/>
      </w:r>
      <w:bookmarkStart w:id="7" w:name="OLE_LINK6"/>
      <w:r w:rsidRPr="005C5BD0">
        <w:rPr>
          <w:rFonts w:ascii="Arial" w:hAnsi="Arial" w:cs="Arial"/>
          <w:bCs/>
          <w:color w:val="000000"/>
          <w:sz w:val="20"/>
          <w:szCs w:val="20"/>
        </w:rPr>
        <w:t>12338137/18.01.2018</w:t>
      </w:r>
      <w:bookmarkEnd w:id="7"/>
      <w:r w:rsidRPr="005C5BD0">
        <w:rPr>
          <w:rFonts w:ascii="Arial" w:hAnsi="Arial" w:cs="Arial"/>
          <w:bCs/>
          <w:color w:val="000000"/>
          <w:sz w:val="20"/>
          <w:szCs w:val="20"/>
        </w:rPr>
        <w:fldChar w:fldCharType="end"/>
      </w:r>
      <w:r w:rsidRPr="005C5BD0">
        <w:rPr>
          <w:rFonts w:ascii="Arial" w:hAnsi="Arial" w:cs="Arial"/>
          <w:bCs/>
          <w:color w:val="000000"/>
          <w:sz w:val="20"/>
          <w:szCs w:val="20"/>
        </w:rPr>
        <w:t xml:space="preserve">, </w:t>
      </w:r>
      <w:r w:rsidRPr="005C5BD0">
        <w:rPr>
          <w:rFonts w:ascii="Arial" w:hAnsi="Arial" w:cs="Arial"/>
          <w:bCs/>
          <w:color w:val="000000"/>
          <w:sz w:val="20"/>
          <w:szCs w:val="20"/>
          <w:lang w:val="it-IT"/>
        </w:rPr>
        <w:t>emis de S.C. Distrgaz Sud Retele S.A.</w:t>
      </w:r>
    </w:p>
    <w:p w14:paraId="443385B3"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2. Caracteristicile principale ale proiectului si ale constructiei:</w:t>
      </w:r>
    </w:p>
    <w:p w14:paraId="079CEA3D" w14:textId="77777777" w:rsidR="0099169A" w:rsidRPr="005C5BD0" w:rsidRDefault="0099169A" w:rsidP="0099169A">
      <w:pPr>
        <w:spacing w:line="276" w:lineRule="auto"/>
        <w:ind w:left="-113"/>
        <w:rPr>
          <w:rFonts w:ascii="Arial" w:hAnsi="Arial" w:cs="Arial"/>
          <w:bCs/>
          <w:color w:val="000000"/>
          <w:sz w:val="20"/>
          <w:szCs w:val="20"/>
          <w:lang w:val="ro-RO"/>
        </w:rPr>
      </w:pPr>
      <w:r w:rsidRPr="005C5BD0">
        <w:rPr>
          <w:rFonts w:ascii="Arial" w:hAnsi="Arial" w:cs="Arial"/>
          <w:bCs/>
          <w:color w:val="000000"/>
          <w:sz w:val="20"/>
          <w:szCs w:val="20"/>
          <w:lang w:val="it-IT"/>
        </w:rPr>
        <w:t xml:space="preserve"> * Certificat de urbanism, avize si autorizatii : </w:t>
      </w:r>
      <w:r w:rsidRPr="005C5BD0">
        <w:rPr>
          <w:rFonts w:ascii="Arial" w:hAnsi="Arial" w:cs="Arial"/>
          <w:bCs/>
          <w:color w:val="000000"/>
          <w:sz w:val="20"/>
          <w:szCs w:val="20"/>
          <w:lang w:val="ro-RO"/>
        </w:rPr>
        <w:t xml:space="preserve">C.U. Nr. :  </w:t>
      </w:r>
      <w:r w:rsidRPr="005C5BD0">
        <w:rPr>
          <w:rFonts w:ascii="Arial" w:hAnsi="Arial" w:cs="Arial"/>
          <w:bCs/>
          <w:color w:val="000000"/>
          <w:sz w:val="20"/>
          <w:szCs w:val="20"/>
        </w:rPr>
        <w:fldChar w:fldCharType="begin"/>
      </w:r>
      <w:r w:rsidRPr="005C5BD0">
        <w:rPr>
          <w:rFonts w:ascii="Arial" w:hAnsi="Arial" w:cs="Arial"/>
          <w:bCs/>
          <w:color w:val="000000"/>
          <w:sz w:val="20"/>
          <w:szCs w:val="20"/>
        </w:rPr>
        <w:instrText xml:space="preserve"> LINK Word.Document.12 "C:\\Users\\dragos.serban\\Desktop\\STR. JANDARMERIEI 112 , SECT 1\\DTAC\\AVIZARE\\tipizat\\DTAC\\copiere baza date excel.docx" OLE_LINK7 \a \r  \* MERGEFORMAT </w:instrText>
      </w:r>
      <w:r w:rsidRPr="005C5BD0">
        <w:rPr>
          <w:rFonts w:ascii="Arial" w:hAnsi="Arial" w:cs="Arial"/>
          <w:bCs/>
          <w:color w:val="000000"/>
          <w:sz w:val="20"/>
          <w:szCs w:val="20"/>
        </w:rPr>
        <w:fldChar w:fldCharType="separate"/>
      </w:r>
      <w:bookmarkStart w:id="8" w:name="OLE_LINK7"/>
      <w:r w:rsidRPr="005C5BD0">
        <w:rPr>
          <w:rFonts w:ascii="Arial" w:hAnsi="Arial" w:cs="Arial"/>
          <w:bCs/>
          <w:color w:val="000000"/>
          <w:sz w:val="20"/>
          <w:szCs w:val="20"/>
        </w:rPr>
        <w:t>44/2TEIDD/J/3028 din 15.02.2019</w:t>
      </w:r>
      <w:bookmarkEnd w:id="8"/>
      <w:r w:rsidRPr="005C5BD0">
        <w:rPr>
          <w:rFonts w:ascii="Arial" w:hAnsi="Arial" w:cs="Arial"/>
          <w:bCs/>
          <w:color w:val="000000"/>
          <w:sz w:val="20"/>
          <w:szCs w:val="20"/>
        </w:rPr>
        <w:fldChar w:fldCharType="end"/>
      </w:r>
      <w:r w:rsidRPr="005C5BD0">
        <w:rPr>
          <w:rFonts w:ascii="Arial" w:hAnsi="Arial" w:cs="Arial"/>
          <w:bCs/>
          <w:color w:val="000000"/>
          <w:sz w:val="20"/>
          <w:szCs w:val="20"/>
          <w:lang w:val="ro-RO"/>
        </w:rPr>
        <w:t>;</w:t>
      </w:r>
    </w:p>
    <w:p w14:paraId="29D2E135" w14:textId="77777777" w:rsidR="0099169A" w:rsidRPr="005C5BD0" w:rsidRDefault="0099169A" w:rsidP="0099169A">
      <w:pPr>
        <w:spacing w:line="276" w:lineRule="auto"/>
        <w:ind w:left="-113"/>
        <w:rPr>
          <w:rFonts w:ascii="Arial" w:hAnsi="Arial" w:cs="Arial"/>
          <w:bCs/>
          <w:color w:val="000000"/>
          <w:sz w:val="20"/>
          <w:szCs w:val="20"/>
        </w:rPr>
      </w:pPr>
      <w:r w:rsidRPr="005C5BD0">
        <w:rPr>
          <w:rFonts w:ascii="Arial" w:hAnsi="Arial" w:cs="Arial"/>
          <w:bCs/>
          <w:color w:val="000000"/>
          <w:sz w:val="20"/>
          <w:szCs w:val="20"/>
        </w:rPr>
        <w:fldChar w:fldCharType="begin"/>
      </w:r>
      <w:r w:rsidRPr="005C5BD0">
        <w:rPr>
          <w:rFonts w:ascii="Arial" w:hAnsi="Arial" w:cs="Arial"/>
          <w:bCs/>
          <w:color w:val="000000"/>
          <w:sz w:val="20"/>
          <w:szCs w:val="20"/>
        </w:rPr>
        <w:instrText xml:space="preserve"> LINK Word.Document.12 "C:\\Users\\dragos.serban\\Desktop\\STR. JANDARMERIEI 112 , SECT 1\\DTAC\\AVIZARE\\tipizat\\DTAC\\copiere baza date excel.docx" OLE_LINK9 \a \r  \* MERGEFORMAT </w:instrText>
      </w:r>
      <w:r w:rsidRPr="005C5BD0">
        <w:rPr>
          <w:rFonts w:ascii="Arial" w:hAnsi="Arial" w:cs="Arial"/>
          <w:bCs/>
          <w:color w:val="000000"/>
          <w:sz w:val="20"/>
          <w:szCs w:val="20"/>
        </w:rPr>
        <w:fldChar w:fldCharType="separate"/>
      </w:r>
      <w:bookmarkStart w:id="9" w:name="OLE_LINK9"/>
      <w:r w:rsidRPr="005C5BD0">
        <w:rPr>
          <w:rFonts w:ascii="Arial" w:hAnsi="Arial" w:cs="Arial"/>
          <w:bCs/>
          <w:color w:val="000000"/>
          <w:sz w:val="20"/>
          <w:szCs w:val="20"/>
        </w:rPr>
        <w:t xml:space="preserve">Apa </w:t>
      </w:r>
      <w:proofErr w:type="gramStart"/>
      <w:r w:rsidRPr="005C5BD0">
        <w:rPr>
          <w:rFonts w:ascii="Arial" w:hAnsi="Arial" w:cs="Arial"/>
          <w:bCs/>
          <w:color w:val="000000"/>
          <w:sz w:val="20"/>
          <w:szCs w:val="20"/>
        </w:rPr>
        <w:t>Nova :</w:t>
      </w:r>
      <w:proofErr w:type="gramEnd"/>
      <w:r w:rsidRPr="005C5BD0">
        <w:rPr>
          <w:rFonts w:ascii="Arial" w:hAnsi="Arial" w:cs="Arial"/>
          <w:bCs/>
          <w:color w:val="000000"/>
          <w:sz w:val="20"/>
          <w:szCs w:val="20"/>
        </w:rPr>
        <w:t xml:space="preserve"> 91902934/04.03.2019; E-</w:t>
      </w:r>
      <w:proofErr w:type="spellStart"/>
      <w:r w:rsidRPr="005C5BD0">
        <w:rPr>
          <w:rFonts w:ascii="Arial" w:hAnsi="Arial" w:cs="Arial"/>
          <w:bCs/>
          <w:color w:val="000000"/>
          <w:sz w:val="20"/>
          <w:szCs w:val="20"/>
        </w:rPr>
        <w:t>Distributie</w:t>
      </w:r>
      <w:proofErr w:type="spellEnd"/>
      <w:r w:rsidRPr="005C5BD0">
        <w:rPr>
          <w:rFonts w:ascii="Arial" w:hAnsi="Arial" w:cs="Arial"/>
          <w:bCs/>
          <w:color w:val="000000"/>
          <w:sz w:val="20"/>
          <w:szCs w:val="20"/>
        </w:rPr>
        <w:t xml:space="preserve">: 04232949/05.06.2019,  </w:t>
      </w:r>
    </w:p>
    <w:p w14:paraId="1A1666D4" w14:textId="77777777" w:rsidR="0099169A" w:rsidRPr="005C5BD0" w:rsidRDefault="0099169A" w:rsidP="0099169A">
      <w:pPr>
        <w:spacing w:line="276" w:lineRule="auto"/>
        <w:ind w:left="-113"/>
        <w:rPr>
          <w:rFonts w:ascii="Arial" w:hAnsi="Arial" w:cs="Arial"/>
          <w:bCs/>
          <w:color w:val="000000"/>
          <w:sz w:val="20"/>
          <w:szCs w:val="20"/>
        </w:rPr>
      </w:pPr>
      <w:r w:rsidRPr="005C5BD0">
        <w:rPr>
          <w:rFonts w:ascii="Arial" w:hAnsi="Arial" w:cs="Arial"/>
          <w:bCs/>
          <w:color w:val="000000"/>
          <w:sz w:val="20"/>
          <w:szCs w:val="20"/>
        </w:rPr>
        <w:t xml:space="preserve"> Telekom: 100/05/03/01/1016/09.04.</w:t>
      </w:r>
      <w:proofErr w:type="gramStart"/>
      <w:r w:rsidRPr="005C5BD0">
        <w:rPr>
          <w:rFonts w:ascii="Arial" w:hAnsi="Arial" w:cs="Arial"/>
          <w:bCs/>
          <w:color w:val="000000"/>
          <w:sz w:val="20"/>
          <w:szCs w:val="20"/>
        </w:rPr>
        <w:t>2019,Netcity</w:t>
      </w:r>
      <w:proofErr w:type="gramEnd"/>
      <w:r w:rsidRPr="005C5BD0">
        <w:rPr>
          <w:rFonts w:ascii="Arial" w:hAnsi="Arial" w:cs="Arial"/>
          <w:bCs/>
          <w:color w:val="000000"/>
          <w:sz w:val="20"/>
          <w:szCs w:val="20"/>
        </w:rPr>
        <w:t xml:space="preserve"> Telecom:  10996G/02.04.2019, </w:t>
      </w:r>
      <w:proofErr w:type="spellStart"/>
      <w:proofErr w:type="gramStart"/>
      <w:r w:rsidRPr="005C5BD0">
        <w:rPr>
          <w:rFonts w:ascii="Arial" w:hAnsi="Arial" w:cs="Arial"/>
          <w:bCs/>
          <w:color w:val="000000"/>
          <w:sz w:val="20"/>
          <w:szCs w:val="20"/>
        </w:rPr>
        <w:t>Luxten</w:t>
      </w:r>
      <w:proofErr w:type="spellEnd"/>
      <w:r w:rsidRPr="005C5BD0">
        <w:rPr>
          <w:rFonts w:ascii="Arial" w:hAnsi="Arial" w:cs="Arial"/>
          <w:bCs/>
          <w:color w:val="000000"/>
          <w:sz w:val="20"/>
          <w:szCs w:val="20"/>
        </w:rPr>
        <w:t xml:space="preserve"> :</w:t>
      </w:r>
      <w:proofErr w:type="gramEnd"/>
      <w:r w:rsidRPr="005C5BD0">
        <w:rPr>
          <w:rFonts w:ascii="Arial" w:hAnsi="Arial" w:cs="Arial"/>
          <w:bCs/>
          <w:color w:val="000000"/>
          <w:sz w:val="20"/>
          <w:szCs w:val="20"/>
        </w:rPr>
        <w:t xml:space="preserve"> 301/29.03.</w:t>
      </w:r>
      <w:proofErr w:type="gramStart"/>
      <w:r w:rsidRPr="005C5BD0">
        <w:rPr>
          <w:rFonts w:ascii="Arial" w:hAnsi="Arial" w:cs="Arial"/>
          <w:bCs/>
          <w:color w:val="000000"/>
          <w:sz w:val="20"/>
          <w:szCs w:val="20"/>
        </w:rPr>
        <w:t xml:space="preserve">2019,   </w:t>
      </w:r>
      <w:proofErr w:type="gramEnd"/>
      <w:r w:rsidRPr="005C5BD0">
        <w:rPr>
          <w:rFonts w:ascii="Arial" w:hAnsi="Arial" w:cs="Arial"/>
          <w:bCs/>
          <w:color w:val="000000"/>
          <w:sz w:val="20"/>
          <w:szCs w:val="20"/>
        </w:rPr>
        <w:t>:</w:t>
      </w:r>
      <w:proofErr w:type="gramStart"/>
      <w:r w:rsidRPr="005C5BD0">
        <w:rPr>
          <w:rFonts w:ascii="Arial" w:hAnsi="Arial" w:cs="Arial"/>
          <w:bCs/>
          <w:color w:val="000000"/>
          <w:sz w:val="20"/>
          <w:szCs w:val="20"/>
        </w:rPr>
        <w:t xml:space="preserve">  ,</w:t>
      </w:r>
      <w:proofErr w:type="gramEnd"/>
      <w:r w:rsidRPr="005C5BD0">
        <w:rPr>
          <w:rFonts w:ascii="Arial" w:hAnsi="Arial" w:cs="Arial"/>
          <w:bCs/>
          <w:color w:val="000000"/>
          <w:sz w:val="20"/>
          <w:szCs w:val="20"/>
        </w:rPr>
        <w:t>S.T.B. (R.A.T.B.</w:t>
      </w:r>
      <w:proofErr w:type="gramStart"/>
      <w:r w:rsidRPr="005C5BD0">
        <w:rPr>
          <w:rFonts w:ascii="Arial" w:hAnsi="Arial" w:cs="Arial"/>
          <w:bCs/>
          <w:color w:val="000000"/>
          <w:sz w:val="20"/>
          <w:szCs w:val="20"/>
        </w:rPr>
        <w:t>)  :</w:t>
      </w:r>
      <w:proofErr w:type="gramEnd"/>
      <w:r w:rsidRPr="005C5BD0">
        <w:rPr>
          <w:rFonts w:ascii="Arial" w:hAnsi="Arial" w:cs="Arial"/>
          <w:bCs/>
          <w:color w:val="000000"/>
          <w:sz w:val="20"/>
          <w:szCs w:val="20"/>
        </w:rPr>
        <w:t xml:space="preserve"> 5295/04.04.2019, </w:t>
      </w:r>
    </w:p>
    <w:p w14:paraId="68738BCF" w14:textId="77777777" w:rsidR="0099169A" w:rsidRPr="005C5BD0" w:rsidRDefault="0099169A" w:rsidP="0099169A">
      <w:pPr>
        <w:spacing w:line="276" w:lineRule="auto"/>
        <w:ind w:left="-113"/>
        <w:rPr>
          <w:rFonts w:ascii="Arial" w:hAnsi="Arial" w:cs="Arial"/>
          <w:bCs/>
          <w:color w:val="000000"/>
          <w:sz w:val="20"/>
          <w:szCs w:val="20"/>
        </w:rPr>
      </w:pPr>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Directia</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Mediu</w:t>
      </w:r>
      <w:proofErr w:type="spellEnd"/>
      <w:r w:rsidRPr="005C5BD0">
        <w:rPr>
          <w:rFonts w:ascii="Arial" w:hAnsi="Arial" w:cs="Arial"/>
          <w:bCs/>
          <w:color w:val="000000"/>
          <w:sz w:val="20"/>
          <w:szCs w:val="20"/>
        </w:rPr>
        <w:t xml:space="preserve"> P.M.B.: 1741084/5107/19.07.</w:t>
      </w:r>
      <w:proofErr w:type="gramStart"/>
      <w:r w:rsidRPr="005C5BD0">
        <w:rPr>
          <w:rFonts w:ascii="Arial" w:hAnsi="Arial" w:cs="Arial"/>
          <w:bCs/>
          <w:color w:val="000000"/>
          <w:sz w:val="20"/>
          <w:szCs w:val="20"/>
        </w:rPr>
        <w:t xml:space="preserve">2019,   </w:t>
      </w:r>
      <w:proofErr w:type="gramEnd"/>
      <w:r w:rsidRPr="005C5BD0">
        <w:rPr>
          <w:rFonts w:ascii="Arial" w:hAnsi="Arial" w:cs="Arial"/>
          <w:bCs/>
          <w:color w:val="000000"/>
          <w:sz w:val="20"/>
          <w:szCs w:val="20"/>
        </w:rPr>
        <w:t xml:space="preserve">P.M.B. - </w:t>
      </w:r>
      <w:proofErr w:type="spellStart"/>
      <w:r w:rsidRPr="005C5BD0">
        <w:rPr>
          <w:rFonts w:ascii="Arial" w:hAnsi="Arial" w:cs="Arial"/>
          <w:bCs/>
          <w:color w:val="000000"/>
          <w:sz w:val="20"/>
          <w:szCs w:val="20"/>
        </w:rPr>
        <w:t>Comisia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tehnica</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circulatie</w:t>
      </w:r>
      <w:proofErr w:type="spellEnd"/>
      <w:r w:rsidRPr="005C5BD0">
        <w:rPr>
          <w:rFonts w:ascii="Arial" w:hAnsi="Arial" w:cs="Arial"/>
          <w:bCs/>
          <w:color w:val="000000"/>
          <w:sz w:val="20"/>
          <w:szCs w:val="20"/>
        </w:rPr>
        <w:t xml:space="preserve">: 7561/09.05.2019,   </w:t>
      </w:r>
    </w:p>
    <w:p w14:paraId="33C77844" w14:textId="77777777" w:rsidR="0099169A" w:rsidRPr="005C5BD0" w:rsidRDefault="0099169A" w:rsidP="0099169A">
      <w:pPr>
        <w:spacing w:line="276" w:lineRule="auto"/>
        <w:ind w:left="-113"/>
        <w:rPr>
          <w:rFonts w:ascii="Arial" w:hAnsi="Arial" w:cs="Arial"/>
          <w:bCs/>
          <w:color w:val="000000"/>
          <w:sz w:val="20"/>
          <w:szCs w:val="20"/>
          <w:lang w:val="ro-RO"/>
        </w:rPr>
      </w:pPr>
      <w:proofErr w:type="spellStart"/>
      <w:r w:rsidRPr="005C5BD0">
        <w:rPr>
          <w:rFonts w:ascii="Arial" w:hAnsi="Arial" w:cs="Arial"/>
          <w:bCs/>
          <w:color w:val="000000"/>
          <w:sz w:val="20"/>
          <w:szCs w:val="20"/>
        </w:rPr>
        <w:t>Administratia</w:t>
      </w:r>
      <w:proofErr w:type="spellEnd"/>
      <w:r w:rsidRPr="005C5BD0">
        <w:rPr>
          <w:rFonts w:ascii="Arial" w:hAnsi="Arial" w:cs="Arial"/>
          <w:bCs/>
          <w:color w:val="000000"/>
          <w:sz w:val="20"/>
          <w:szCs w:val="20"/>
        </w:rPr>
        <w:t xml:space="preserve"> </w:t>
      </w:r>
      <w:proofErr w:type="spellStart"/>
      <w:proofErr w:type="gramStart"/>
      <w:r w:rsidRPr="005C5BD0">
        <w:rPr>
          <w:rFonts w:ascii="Arial" w:hAnsi="Arial" w:cs="Arial"/>
          <w:bCs/>
          <w:color w:val="000000"/>
          <w:sz w:val="20"/>
          <w:szCs w:val="20"/>
        </w:rPr>
        <w:t>Strazilor</w:t>
      </w:r>
      <w:proofErr w:type="spellEnd"/>
      <w:r w:rsidRPr="005C5BD0">
        <w:rPr>
          <w:rFonts w:ascii="Arial" w:hAnsi="Arial" w:cs="Arial"/>
          <w:bCs/>
          <w:color w:val="000000"/>
          <w:sz w:val="20"/>
          <w:szCs w:val="20"/>
        </w:rPr>
        <w:t xml:space="preserve"> :</w:t>
      </w:r>
      <w:proofErr w:type="gramEnd"/>
      <w:r w:rsidRPr="005C5BD0">
        <w:rPr>
          <w:rFonts w:ascii="Arial" w:hAnsi="Arial" w:cs="Arial"/>
          <w:bCs/>
          <w:color w:val="000000"/>
          <w:sz w:val="20"/>
          <w:szCs w:val="20"/>
        </w:rPr>
        <w:t xml:space="preserve"> 6101/21.03.2019. </w:t>
      </w:r>
      <w:proofErr w:type="spellStart"/>
      <w:r w:rsidRPr="005C5BD0">
        <w:rPr>
          <w:rFonts w:ascii="Arial" w:hAnsi="Arial" w:cs="Arial"/>
          <w:bCs/>
          <w:color w:val="000000"/>
          <w:sz w:val="20"/>
          <w:szCs w:val="20"/>
        </w:rPr>
        <w:t>Mediu</w:t>
      </w:r>
      <w:proofErr w:type="spellEnd"/>
      <w:r w:rsidRPr="005C5BD0">
        <w:rPr>
          <w:rFonts w:ascii="Arial" w:hAnsi="Arial" w:cs="Arial"/>
          <w:bCs/>
          <w:color w:val="000000"/>
          <w:sz w:val="20"/>
          <w:szCs w:val="20"/>
        </w:rPr>
        <w:t xml:space="preserve"> (A.P.M.) 7647/22.03.2019   </w:t>
      </w:r>
    </w:p>
    <w:bookmarkEnd w:id="9"/>
    <w:p w14:paraId="065D8A0B"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rPr>
        <w:fldChar w:fldCharType="end"/>
      </w:r>
      <w:r w:rsidRPr="005C5BD0">
        <w:rPr>
          <w:rFonts w:ascii="Arial" w:hAnsi="Arial" w:cs="Arial"/>
          <w:bCs/>
          <w:color w:val="000000"/>
          <w:sz w:val="20"/>
          <w:szCs w:val="20"/>
          <w:lang w:val="it-IT"/>
        </w:rPr>
        <w:t>* Cladire cu destinatia de locuinta: categoria de importanta este:  C - normala.s</w:t>
      </w:r>
    </w:p>
    <w:p w14:paraId="4D858A75"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 xml:space="preserve">* Obiectul lucrarii/constructiei : </w:t>
      </w: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Word.Document.12 "C:\\Users\\dragos.serban\\Desktop\\STR. JANDARMERIEI 112 , SECT 1\\DTAC\\AVIZARE\\tipizat\\DTAC\\copiere baza date excel.docx" OLE_LINK10 \a \r  \* MERGEFORMAT </w:instrText>
      </w:r>
      <w:r w:rsidRPr="005C5BD0">
        <w:rPr>
          <w:rFonts w:ascii="Arial" w:hAnsi="Arial" w:cs="Arial"/>
          <w:bCs/>
          <w:color w:val="000000"/>
          <w:sz w:val="20"/>
          <w:szCs w:val="20"/>
          <w:lang w:val="it-IT"/>
        </w:rPr>
        <w:fldChar w:fldCharType="separate"/>
      </w:r>
      <w:bookmarkStart w:id="10" w:name="OLE_LINK10"/>
      <w:proofErr w:type="spellStart"/>
      <w:r w:rsidRPr="005C5BD0">
        <w:rPr>
          <w:rFonts w:ascii="Arial" w:hAnsi="Arial" w:cs="Arial"/>
          <w:bCs/>
          <w:color w:val="000000"/>
          <w:sz w:val="20"/>
          <w:szCs w:val="20"/>
        </w:rPr>
        <w:t>Bransament</w:t>
      </w:r>
      <w:proofErr w:type="spellEnd"/>
      <w:r w:rsidRPr="005C5BD0">
        <w:rPr>
          <w:rFonts w:ascii="Arial" w:hAnsi="Arial" w:cs="Arial"/>
          <w:bCs/>
          <w:color w:val="000000"/>
          <w:sz w:val="20"/>
          <w:szCs w:val="20"/>
        </w:rPr>
        <w:t xml:space="preserve"> gaze </w:t>
      </w:r>
      <w:proofErr w:type="spellStart"/>
      <w:r w:rsidRPr="005C5BD0">
        <w:rPr>
          <w:rFonts w:ascii="Arial" w:hAnsi="Arial" w:cs="Arial"/>
          <w:bCs/>
          <w:color w:val="000000"/>
          <w:sz w:val="20"/>
          <w:szCs w:val="20"/>
        </w:rPr>
        <w:t>naturale</w:t>
      </w:r>
      <w:proofErr w:type="spellEnd"/>
      <w:r w:rsidRPr="005C5BD0">
        <w:rPr>
          <w:rFonts w:ascii="Arial" w:hAnsi="Arial" w:cs="Arial"/>
          <w:bCs/>
          <w:color w:val="000000"/>
          <w:sz w:val="20"/>
          <w:szCs w:val="20"/>
        </w:rPr>
        <w:t>(</w:t>
      </w:r>
      <w:proofErr w:type="spellStart"/>
      <w:r w:rsidRPr="005C5BD0">
        <w:rPr>
          <w:rFonts w:ascii="Arial" w:hAnsi="Arial" w:cs="Arial"/>
          <w:bCs/>
          <w:color w:val="000000"/>
          <w:sz w:val="20"/>
          <w:szCs w:val="20"/>
        </w:rPr>
        <w:t>racord</w:t>
      </w:r>
      <w:proofErr w:type="spellEnd"/>
      <w:r w:rsidRPr="005C5BD0">
        <w:rPr>
          <w:rFonts w:ascii="Arial" w:hAnsi="Arial" w:cs="Arial"/>
          <w:bCs/>
          <w:color w:val="000000"/>
          <w:sz w:val="20"/>
          <w:szCs w:val="20"/>
        </w:rPr>
        <w:t xml:space="preserve">) nou </w:t>
      </w:r>
      <w:proofErr w:type="spellStart"/>
      <w:r w:rsidRPr="005C5BD0">
        <w:rPr>
          <w:rFonts w:ascii="Arial" w:hAnsi="Arial" w:cs="Arial"/>
          <w:bCs/>
          <w:color w:val="000000"/>
          <w:sz w:val="20"/>
          <w:szCs w:val="20"/>
        </w:rPr>
        <w:t>proiectat</w:t>
      </w:r>
      <w:bookmarkEnd w:id="10"/>
      <w:proofErr w:type="spellEnd"/>
      <w:r w:rsidRPr="005C5BD0">
        <w:rPr>
          <w:rFonts w:ascii="Arial" w:hAnsi="Arial" w:cs="Arial"/>
          <w:bCs/>
          <w:color w:val="000000"/>
          <w:sz w:val="20"/>
          <w:szCs w:val="20"/>
          <w:lang w:val="it-IT"/>
        </w:rPr>
        <w:fldChar w:fldCharType="end"/>
      </w:r>
      <w:r w:rsidRPr="005C5BD0">
        <w:rPr>
          <w:rFonts w:ascii="Arial" w:hAnsi="Arial" w:cs="Arial"/>
          <w:bCs/>
          <w:color w:val="000000"/>
          <w:sz w:val="20"/>
          <w:szCs w:val="20"/>
          <w:lang w:val="it-IT"/>
        </w:rPr>
        <w:t>;</w:t>
      </w:r>
    </w:p>
    <w:p w14:paraId="171D88C4"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 xml:space="preserve">* Debit aprobat: </w:t>
      </w: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Word.Document.12 "C:\\Users\\dragos.serban\\Desktop\\STR. JANDARMERIEI 112 , SECT 1\\DTAC\\AVIZARE\\tipizat\\DTAC\\copiere baza date excel.docx" OLE_LINK11 \a \r  \* MERGEFORMAT </w:instrText>
      </w:r>
      <w:r w:rsidRPr="005C5BD0">
        <w:rPr>
          <w:rFonts w:ascii="Arial" w:hAnsi="Arial" w:cs="Arial"/>
          <w:bCs/>
          <w:color w:val="000000"/>
          <w:sz w:val="20"/>
          <w:szCs w:val="20"/>
          <w:lang w:val="it-IT"/>
        </w:rPr>
        <w:fldChar w:fldCharType="separate"/>
      </w:r>
      <w:bookmarkStart w:id="11" w:name="OLE_LINK11"/>
      <w:r w:rsidRPr="005C5BD0">
        <w:rPr>
          <w:rFonts w:ascii="Arial" w:hAnsi="Arial" w:cs="Arial"/>
          <w:bCs/>
          <w:color w:val="000000"/>
          <w:sz w:val="20"/>
          <w:szCs w:val="20"/>
        </w:rPr>
        <w:t>25</w:t>
      </w:r>
      <w:bookmarkEnd w:id="11"/>
      <w:r w:rsidRPr="005C5BD0">
        <w:rPr>
          <w:rFonts w:ascii="Arial" w:hAnsi="Arial" w:cs="Arial"/>
          <w:bCs/>
          <w:color w:val="000000"/>
          <w:sz w:val="20"/>
          <w:szCs w:val="20"/>
          <w:lang w:val="it-IT"/>
        </w:rPr>
        <w:fldChar w:fldCharType="end"/>
      </w:r>
      <w:r w:rsidRPr="005C5BD0">
        <w:rPr>
          <w:rFonts w:ascii="Arial" w:hAnsi="Arial" w:cs="Arial"/>
          <w:bCs/>
          <w:color w:val="000000"/>
          <w:sz w:val="20"/>
          <w:szCs w:val="20"/>
          <w:lang w:val="it-IT"/>
        </w:rPr>
        <w:t xml:space="preserve"> Nmc/h.</w:t>
      </w:r>
    </w:p>
    <w:p w14:paraId="63148E02"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 Combustibil utlizat : gaze naturale</w:t>
      </w:r>
    </w:p>
    <w:p w14:paraId="2698D585"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 xml:space="preserve">* Instalatie: conducte din </w:t>
      </w: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Word.Document.12 "C:\\Users\\dragos.serban\\Desktop\\STR. JANDARMERIEI 112 , SECT 1\\DTAC\\AVIZARE\\tipizat\\DTAC\\copiere baza date excel.docx" OLE_LINK12 \a \r  \* MERGEFORMAT </w:instrText>
      </w:r>
      <w:r w:rsidRPr="005C5BD0">
        <w:rPr>
          <w:rFonts w:ascii="Arial" w:hAnsi="Arial" w:cs="Arial"/>
          <w:bCs/>
          <w:color w:val="000000"/>
          <w:sz w:val="20"/>
          <w:szCs w:val="20"/>
          <w:lang w:val="it-IT"/>
        </w:rPr>
        <w:fldChar w:fldCharType="separate"/>
      </w:r>
      <w:bookmarkStart w:id="12" w:name="OLE_LINK12"/>
      <w:r w:rsidRPr="005C5BD0">
        <w:rPr>
          <w:rFonts w:ascii="Arial" w:hAnsi="Arial" w:cs="Arial"/>
          <w:bCs/>
          <w:color w:val="000000"/>
          <w:sz w:val="20"/>
          <w:szCs w:val="20"/>
        </w:rPr>
        <w:t>PE100 SDR11</w:t>
      </w:r>
      <w:bookmarkEnd w:id="12"/>
      <w:r w:rsidRPr="005C5BD0">
        <w:rPr>
          <w:rFonts w:ascii="Arial" w:hAnsi="Arial" w:cs="Arial"/>
          <w:bCs/>
          <w:color w:val="000000"/>
          <w:sz w:val="20"/>
          <w:szCs w:val="20"/>
          <w:lang w:val="it-IT"/>
        </w:rPr>
        <w:fldChar w:fldCharType="end"/>
      </w:r>
      <w:r w:rsidRPr="005C5BD0">
        <w:rPr>
          <w:rFonts w:ascii="Arial" w:hAnsi="Arial" w:cs="Arial"/>
          <w:bCs/>
          <w:color w:val="000000"/>
          <w:sz w:val="20"/>
          <w:szCs w:val="20"/>
          <w:lang w:val="it-IT"/>
        </w:rPr>
        <w:t xml:space="preserve">, </w:t>
      </w: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Word.Document.12 "C:\\Users\\dragos.serban\\Desktop\\STR. JANDARMERIEI 112 , SECT 1\\DTAC\\AVIZARE\\tipizat\\DTAC\\copiere baza date excel.docx" OLE_LINK13 \a \r  \* MERGEFORMAT </w:instrText>
      </w:r>
      <w:r w:rsidRPr="005C5BD0">
        <w:rPr>
          <w:rFonts w:ascii="Arial" w:hAnsi="Arial" w:cs="Arial"/>
          <w:bCs/>
          <w:color w:val="000000"/>
          <w:sz w:val="20"/>
          <w:szCs w:val="20"/>
          <w:lang w:val="it-IT"/>
        </w:rPr>
        <w:fldChar w:fldCharType="separate"/>
      </w:r>
      <w:bookmarkStart w:id="13" w:name="OLE_LINK13"/>
      <w:proofErr w:type="spellStart"/>
      <w:r w:rsidRPr="005C5BD0">
        <w:rPr>
          <w:rFonts w:ascii="Arial" w:hAnsi="Arial" w:cs="Arial"/>
          <w:bCs/>
          <w:color w:val="000000"/>
          <w:sz w:val="20"/>
          <w:szCs w:val="20"/>
        </w:rPr>
        <w:t>Dn</w:t>
      </w:r>
      <w:proofErr w:type="spellEnd"/>
      <w:r w:rsidRPr="005C5BD0">
        <w:rPr>
          <w:rFonts w:ascii="Arial" w:hAnsi="Arial" w:cs="Arial"/>
          <w:bCs/>
          <w:color w:val="000000"/>
          <w:sz w:val="20"/>
          <w:szCs w:val="20"/>
        </w:rPr>
        <w:t xml:space="preserve"> 32mm</w:t>
      </w:r>
      <w:bookmarkEnd w:id="13"/>
      <w:r w:rsidRPr="005C5BD0">
        <w:rPr>
          <w:rFonts w:ascii="Arial" w:hAnsi="Arial" w:cs="Arial"/>
          <w:bCs/>
          <w:color w:val="000000"/>
          <w:sz w:val="20"/>
          <w:szCs w:val="20"/>
          <w:lang w:val="it-IT"/>
        </w:rPr>
        <w:fldChar w:fldCharType="end"/>
      </w:r>
      <w:r w:rsidRPr="005C5BD0">
        <w:rPr>
          <w:rFonts w:ascii="Arial" w:hAnsi="Arial" w:cs="Arial"/>
          <w:bCs/>
          <w:color w:val="000000"/>
          <w:sz w:val="20"/>
          <w:szCs w:val="20"/>
          <w:lang w:val="it-IT"/>
        </w:rPr>
        <w:t>, L =</w:t>
      </w: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Word.Document.12 "C:\\Users\\dragos.serban\\Desktop\\STR. JANDARMERIEI 112 , SECT 1\\DTAC\\AVIZARE\\tipizat\\DTAC\\copiere baza date excel.docx" OLE_LINK14 \a \r  \* MERGEFORMAT </w:instrText>
      </w:r>
      <w:r w:rsidRPr="005C5BD0">
        <w:rPr>
          <w:rFonts w:ascii="Arial" w:hAnsi="Arial" w:cs="Arial"/>
          <w:bCs/>
          <w:color w:val="000000"/>
          <w:sz w:val="20"/>
          <w:szCs w:val="20"/>
          <w:lang w:val="it-IT"/>
        </w:rPr>
        <w:fldChar w:fldCharType="separate"/>
      </w:r>
      <w:bookmarkStart w:id="14" w:name="OLE_LINK14"/>
      <w:r w:rsidRPr="005C5BD0">
        <w:rPr>
          <w:rFonts w:ascii="Arial" w:hAnsi="Arial" w:cs="Arial"/>
          <w:bCs/>
          <w:color w:val="000000"/>
          <w:sz w:val="20"/>
          <w:szCs w:val="20"/>
        </w:rPr>
        <w:t>4</w:t>
      </w:r>
      <w:bookmarkEnd w:id="14"/>
      <w:r w:rsidRPr="005C5BD0">
        <w:rPr>
          <w:rFonts w:ascii="Arial" w:hAnsi="Arial" w:cs="Arial"/>
          <w:bCs/>
          <w:color w:val="000000"/>
          <w:sz w:val="20"/>
          <w:szCs w:val="20"/>
          <w:lang w:val="it-IT"/>
        </w:rPr>
        <w:fldChar w:fldCharType="end"/>
      </w:r>
      <w:r w:rsidRPr="005C5BD0">
        <w:rPr>
          <w:rFonts w:ascii="Arial" w:hAnsi="Arial" w:cs="Arial"/>
          <w:bCs/>
          <w:color w:val="000000"/>
          <w:sz w:val="20"/>
          <w:szCs w:val="20"/>
          <w:lang w:val="it-IT"/>
        </w:rPr>
        <w:t>m (</w:t>
      </w: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Word.Document.12 "C:\\Users\\dragos.serban\\Desktop\\STR. JANDARMERIEI 112 , SECT 1\\DTAC\\AVIZARE\\tipizat\\DTAC\\copiere baza date excel.docx" OLE_LINK15 \a \r  \* MERGEFORMAT </w:instrText>
      </w:r>
      <w:r w:rsidRPr="005C5BD0">
        <w:rPr>
          <w:rFonts w:ascii="Arial" w:hAnsi="Arial" w:cs="Arial"/>
          <w:bCs/>
          <w:color w:val="000000"/>
          <w:sz w:val="20"/>
          <w:szCs w:val="20"/>
          <w:lang w:val="it-IT"/>
        </w:rPr>
        <w:fldChar w:fldCharType="separate"/>
      </w:r>
      <w:bookmarkStart w:id="15" w:name="OLE_LINK15"/>
      <w:r w:rsidRPr="005C5BD0">
        <w:rPr>
          <w:rFonts w:ascii="Arial" w:hAnsi="Arial" w:cs="Arial"/>
          <w:bCs/>
          <w:color w:val="000000"/>
          <w:sz w:val="20"/>
          <w:szCs w:val="20"/>
        </w:rPr>
        <w:t>3</w:t>
      </w:r>
      <w:bookmarkEnd w:id="15"/>
      <w:r w:rsidRPr="005C5BD0">
        <w:rPr>
          <w:rFonts w:ascii="Arial" w:hAnsi="Arial" w:cs="Arial"/>
          <w:bCs/>
          <w:color w:val="000000"/>
          <w:sz w:val="20"/>
          <w:szCs w:val="20"/>
          <w:lang w:val="it-IT"/>
        </w:rPr>
        <w:fldChar w:fldCharType="end"/>
      </w:r>
      <w:r w:rsidRPr="005C5BD0">
        <w:rPr>
          <w:rFonts w:ascii="Arial" w:hAnsi="Arial" w:cs="Arial"/>
          <w:bCs/>
          <w:color w:val="000000"/>
          <w:sz w:val="20"/>
          <w:szCs w:val="20"/>
          <w:lang w:val="it-IT"/>
        </w:rPr>
        <w:t xml:space="preserve">m+ 1 m raiser) ; </w:t>
      </w:r>
    </w:p>
    <w:p w14:paraId="50440D48" w14:textId="2E2AB21C"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 Tub de protectie :</w:t>
      </w:r>
      <w:r w:rsidRPr="005C5BD0">
        <w:rPr>
          <w:rFonts w:ascii="Arial" w:eastAsia="Calibri" w:hAnsi="Arial" w:cs="Arial"/>
          <w:bCs/>
          <w:color w:val="000000"/>
          <w:sz w:val="20"/>
          <w:szCs w:val="20"/>
        </w:rPr>
        <w:t xml:space="preserve"> </w:t>
      </w:r>
      <w:bookmarkStart w:id="16" w:name="OLE_LINK16"/>
      <w:r w:rsidRPr="005C5BD0">
        <w:rPr>
          <w:rFonts w:ascii="Arial" w:eastAsia="Calibri" w:hAnsi="Arial" w:cs="Arial"/>
          <w:bCs/>
          <w:color w:val="000000"/>
          <w:sz w:val="20"/>
          <w:szCs w:val="20"/>
        </w:rPr>
        <w:fldChar w:fldCharType="begin"/>
      </w:r>
      <w:r w:rsidRPr="005C5BD0">
        <w:rPr>
          <w:rFonts w:ascii="Arial" w:eastAsia="Calibri" w:hAnsi="Arial" w:cs="Arial"/>
          <w:bCs/>
          <w:color w:val="000000"/>
          <w:sz w:val="20"/>
          <w:szCs w:val="20"/>
        </w:rPr>
        <w:instrText xml:space="preserve"> LINK Excel.Sheet.12 "C:\\Users\\dragos.serban\\Desktop\\STR. JANDARMERIEI 112 , SECT 1\\DTAC\\AVIZARE\\tipizat\\DTAC\\memoriu bransament.xlsx" "baza cu legatura la memoriu br.!R63C2" \a \f 5 \r  \* MERGEFORMAT </w:instrText>
      </w:r>
      <w:r w:rsidRPr="005C5BD0">
        <w:rPr>
          <w:rFonts w:ascii="Arial" w:eastAsia="Calibri" w:hAnsi="Arial" w:cs="Arial"/>
          <w:bCs/>
          <w:color w:val="000000"/>
          <w:sz w:val="20"/>
          <w:szCs w:val="20"/>
        </w:rPr>
        <w:fldChar w:fldCharType="separate"/>
      </w:r>
      <w:r w:rsidRPr="005C5BD0">
        <w:rPr>
          <w:rFonts w:ascii="Arial" w:eastAsia="Calibri" w:hAnsi="Arial" w:cs="Arial"/>
          <w:bCs/>
          <w:color w:val="000000"/>
          <w:sz w:val="20"/>
          <w:szCs w:val="20"/>
        </w:rPr>
        <w:t xml:space="preserve">nu </w:t>
      </w:r>
      <w:proofErr w:type="spellStart"/>
      <w:r w:rsidRPr="005C5BD0">
        <w:rPr>
          <w:rFonts w:ascii="Arial" w:eastAsia="Calibri" w:hAnsi="Arial" w:cs="Arial"/>
          <w:bCs/>
          <w:color w:val="000000"/>
          <w:sz w:val="20"/>
          <w:szCs w:val="20"/>
        </w:rPr>
        <w:t>este</w:t>
      </w:r>
      <w:proofErr w:type="spellEnd"/>
      <w:r w:rsidRPr="005C5BD0">
        <w:rPr>
          <w:rFonts w:ascii="Arial" w:eastAsia="Calibri" w:hAnsi="Arial" w:cs="Arial"/>
          <w:bCs/>
          <w:color w:val="000000"/>
          <w:sz w:val="20"/>
          <w:szCs w:val="20"/>
        </w:rPr>
        <w:t xml:space="preserve"> </w:t>
      </w:r>
      <w:proofErr w:type="spellStart"/>
      <w:r w:rsidRPr="005C5BD0">
        <w:rPr>
          <w:rFonts w:ascii="Arial" w:eastAsia="Calibri" w:hAnsi="Arial" w:cs="Arial"/>
          <w:bCs/>
          <w:color w:val="000000"/>
          <w:sz w:val="20"/>
          <w:szCs w:val="20"/>
        </w:rPr>
        <w:t>necesar</w:t>
      </w:r>
      <w:proofErr w:type="spellEnd"/>
      <w:r w:rsidRPr="005C5BD0">
        <w:rPr>
          <w:rFonts w:ascii="Arial" w:eastAsia="Calibri" w:hAnsi="Arial" w:cs="Arial"/>
          <w:bCs/>
          <w:color w:val="000000"/>
          <w:sz w:val="20"/>
          <w:szCs w:val="20"/>
        </w:rPr>
        <w:fldChar w:fldCharType="end"/>
      </w:r>
      <w:bookmarkEnd w:id="16"/>
      <w:r w:rsidRPr="005C5BD0">
        <w:rPr>
          <w:rFonts w:ascii="Arial" w:eastAsia="Calibri" w:hAnsi="Arial" w:cs="Arial"/>
          <w:bCs/>
          <w:color w:val="000000"/>
          <w:sz w:val="20"/>
          <w:szCs w:val="20"/>
        </w:rPr>
        <w:fldChar w:fldCharType="begin"/>
      </w:r>
      <w:r w:rsidRPr="005C5BD0">
        <w:rPr>
          <w:rFonts w:ascii="Arial" w:eastAsia="Calibri" w:hAnsi="Arial" w:cs="Arial"/>
          <w:bCs/>
          <w:color w:val="000000"/>
          <w:sz w:val="20"/>
          <w:szCs w:val="20"/>
        </w:rPr>
        <w:instrText xml:space="preserve"> LINK Excel.Sheet.12 "C:\\Users\\dragos.serban\\Desktop\\STR. JANDARMERIEI 112 , SECT 1\\DTAC\\AVIZARE\\tipizat\\DTAC\\memoriu bransament.xlsx" "baza cu legatura la memoriu br.!R64C2" \a \f 4 \r  \* MERGEFORMAT </w:instrText>
      </w:r>
      <w:r w:rsidRPr="005C5BD0">
        <w:rPr>
          <w:rFonts w:ascii="Arial" w:eastAsia="Calibri" w:hAnsi="Arial" w:cs="Arial"/>
          <w:bCs/>
          <w:color w:val="000000"/>
          <w:sz w:val="20"/>
          <w:szCs w:val="20"/>
        </w:rPr>
        <w:fldChar w:fldCharType="separate"/>
      </w:r>
      <w:r w:rsidRPr="005C5BD0">
        <w:rPr>
          <w:rFonts w:ascii="Arial" w:hAnsi="Arial" w:cs="Arial"/>
          <w:bCs/>
          <w:color w:val="000000"/>
          <w:sz w:val="20"/>
          <w:szCs w:val="20"/>
        </w:rPr>
        <w:t xml:space="preserve"> </w:t>
      </w:r>
      <w:r w:rsidRPr="005C5BD0">
        <w:rPr>
          <w:rFonts w:ascii="Arial" w:eastAsia="Calibri" w:hAnsi="Arial" w:cs="Arial"/>
          <w:bCs/>
          <w:color w:val="000000"/>
          <w:sz w:val="20"/>
          <w:szCs w:val="20"/>
        </w:rPr>
        <w:fldChar w:fldCharType="end"/>
      </w:r>
      <w:r w:rsidRPr="005C5BD0">
        <w:rPr>
          <w:rFonts w:ascii="Arial" w:eastAsia="Calibri" w:hAnsi="Arial" w:cs="Arial"/>
          <w:bCs/>
          <w:color w:val="000000"/>
          <w:sz w:val="20"/>
          <w:szCs w:val="20"/>
        </w:rPr>
        <w:fldChar w:fldCharType="begin"/>
      </w:r>
      <w:r w:rsidRPr="005C5BD0">
        <w:rPr>
          <w:rFonts w:ascii="Arial" w:eastAsia="Calibri" w:hAnsi="Arial" w:cs="Arial"/>
          <w:bCs/>
          <w:color w:val="000000"/>
          <w:sz w:val="20"/>
          <w:szCs w:val="20"/>
        </w:rPr>
        <w:instrText xml:space="preserve"> LINK Excel.Sheet.12 "C:\\Users\\dragos.serban\\Desktop\\STR. JANDARMERIEI 112 , SECT 1\\DTAC\\AVIZARE\\tipizat\\DTAC\\memoriu bransament.xlsx" "baza cu legatura la memoriu br.!R65C2" \a \f 4 \r  \* MERGEFORMAT </w:instrText>
      </w:r>
      <w:r w:rsidRPr="005C5BD0">
        <w:rPr>
          <w:rFonts w:ascii="Arial" w:eastAsia="Calibri" w:hAnsi="Arial" w:cs="Arial"/>
          <w:bCs/>
          <w:color w:val="000000"/>
          <w:sz w:val="20"/>
          <w:szCs w:val="20"/>
        </w:rPr>
        <w:fldChar w:fldCharType="separate"/>
      </w:r>
      <w:r w:rsidRPr="005C5BD0">
        <w:rPr>
          <w:rFonts w:ascii="Arial" w:hAnsi="Arial" w:cs="Arial"/>
          <w:bCs/>
          <w:color w:val="000000"/>
          <w:sz w:val="20"/>
          <w:szCs w:val="20"/>
        </w:rPr>
        <w:t xml:space="preserve"> </w:t>
      </w:r>
      <w:r w:rsidRPr="005C5BD0">
        <w:rPr>
          <w:rFonts w:ascii="Arial" w:eastAsia="Calibri" w:hAnsi="Arial" w:cs="Arial"/>
          <w:bCs/>
          <w:color w:val="000000"/>
          <w:sz w:val="20"/>
          <w:szCs w:val="20"/>
        </w:rPr>
        <w:fldChar w:fldCharType="end"/>
      </w:r>
      <w:r w:rsidRPr="005C5BD0">
        <w:rPr>
          <w:rFonts w:ascii="Arial" w:eastAsia="Calibri" w:hAnsi="Arial" w:cs="Arial"/>
          <w:bCs/>
          <w:color w:val="000000"/>
          <w:sz w:val="20"/>
          <w:szCs w:val="20"/>
        </w:rPr>
        <w:t xml:space="preserve"> </w:t>
      </w:r>
      <w:r w:rsidRPr="005C5BD0">
        <w:rPr>
          <w:rFonts w:ascii="Arial" w:eastAsia="Calibri" w:hAnsi="Arial" w:cs="Arial"/>
          <w:bCs/>
          <w:color w:val="000000"/>
          <w:sz w:val="20"/>
          <w:szCs w:val="20"/>
        </w:rPr>
        <w:fldChar w:fldCharType="begin"/>
      </w:r>
      <w:r w:rsidRPr="005C5BD0">
        <w:rPr>
          <w:rFonts w:ascii="Arial" w:eastAsia="Calibri" w:hAnsi="Arial" w:cs="Arial"/>
          <w:bCs/>
          <w:color w:val="000000"/>
          <w:sz w:val="20"/>
          <w:szCs w:val="20"/>
        </w:rPr>
        <w:instrText xml:space="preserve"> LINK Excel.Sheet.12 "C:\\Users\\dragos.serban\\Desktop\\STR. JANDARMERIEI 112 , SECT 1\\DTAC\\AVIZARE\\tipizat\\DTAC\\memoriu bransament.xlsx" "baza cu legatura la memoriu br.!R65C2" \a \f 5 \r  \* MERGEFORMAT </w:instrText>
      </w:r>
      <w:r w:rsidRPr="005C5BD0">
        <w:rPr>
          <w:rFonts w:ascii="Arial" w:eastAsia="Calibri" w:hAnsi="Arial" w:cs="Arial"/>
          <w:bCs/>
          <w:color w:val="000000"/>
          <w:sz w:val="20"/>
          <w:szCs w:val="20"/>
        </w:rPr>
        <w:fldChar w:fldCharType="separate"/>
      </w:r>
      <w:r w:rsidRPr="005C5BD0">
        <w:rPr>
          <w:rFonts w:ascii="Arial" w:eastAsia="Calibri" w:hAnsi="Arial" w:cs="Arial"/>
          <w:bCs/>
          <w:color w:val="000000"/>
          <w:sz w:val="20"/>
          <w:szCs w:val="20"/>
        </w:rPr>
        <w:t xml:space="preserve"> </w:t>
      </w:r>
      <w:r w:rsidRPr="005C5BD0">
        <w:rPr>
          <w:rFonts w:ascii="Arial" w:eastAsia="Calibri" w:hAnsi="Arial" w:cs="Arial"/>
          <w:bCs/>
          <w:color w:val="000000"/>
          <w:sz w:val="20"/>
          <w:szCs w:val="20"/>
        </w:rPr>
        <w:fldChar w:fldCharType="end"/>
      </w:r>
      <w:r w:rsidRPr="005C5BD0">
        <w:rPr>
          <w:rFonts w:ascii="Arial" w:eastAsia="Calibri" w:hAnsi="Arial" w:cs="Arial"/>
          <w:bCs/>
          <w:color w:val="000000"/>
          <w:sz w:val="20"/>
          <w:szCs w:val="20"/>
        </w:rPr>
        <w:fldChar w:fldCharType="begin"/>
      </w:r>
      <w:r w:rsidRPr="005C5BD0">
        <w:rPr>
          <w:rFonts w:ascii="Arial" w:eastAsia="Calibri" w:hAnsi="Arial" w:cs="Arial"/>
          <w:bCs/>
          <w:color w:val="000000"/>
          <w:sz w:val="20"/>
          <w:szCs w:val="20"/>
        </w:rPr>
        <w:instrText xml:space="preserve"> LINK Excel.Sheet.12 "C:\\Users\\dragos.serban\\Desktop\\STR. JANDARMERIEI 112 , SECT 1\\DTAC\\AVIZARE\\tipizat\\DTAC\\memoriu bransament.xlsx" "baza cu legatura la memoriu br.!R64C2" \a \f 5 \r  \* MERGEFORMAT </w:instrText>
      </w:r>
      <w:r w:rsidRPr="005C5BD0">
        <w:rPr>
          <w:rFonts w:ascii="Arial" w:eastAsia="Calibri" w:hAnsi="Arial" w:cs="Arial"/>
          <w:bCs/>
          <w:color w:val="000000"/>
          <w:sz w:val="20"/>
          <w:szCs w:val="20"/>
        </w:rPr>
        <w:fldChar w:fldCharType="separate"/>
      </w:r>
      <w:r w:rsidRPr="005C5BD0">
        <w:rPr>
          <w:rFonts w:ascii="Arial" w:eastAsia="Calibri" w:hAnsi="Arial" w:cs="Arial"/>
          <w:bCs/>
          <w:color w:val="000000"/>
          <w:sz w:val="20"/>
          <w:szCs w:val="20"/>
        </w:rPr>
        <w:t xml:space="preserve"> </w:t>
      </w:r>
      <w:r w:rsidRPr="005C5BD0">
        <w:rPr>
          <w:rFonts w:ascii="Arial" w:eastAsia="Calibri" w:hAnsi="Arial" w:cs="Arial"/>
          <w:bCs/>
          <w:color w:val="000000"/>
          <w:sz w:val="20"/>
          <w:szCs w:val="20"/>
        </w:rPr>
        <w:fldChar w:fldCharType="end"/>
      </w: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Excel.Sheet.12 "C:\\Users\\dragos.serban\\Desktop\\STR. JANDARMERIEI 112 , SECT 1\\DTAC\\AVIZARE\\tipizat\\DTAC\\memoriu bransament.xlsx" "baza cu legatura la memoriu br.!R64C3" \a \f 5 \r  \* MERGEFORMAT </w:instrText>
      </w:r>
      <w:r w:rsidRPr="005C5BD0">
        <w:rPr>
          <w:rFonts w:ascii="Arial" w:hAnsi="Arial" w:cs="Arial"/>
          <w:bCs/>
          <w:color w:val="000000"/>
          <w:sz w:val="20"/>
          <w:szCs w:val="20"/>
          <w:lang w:val="it-IT"/>
        </w:rPr>
        <w:fldChar w:fldCharType="separate"/>
      </w:r>
      <w:r w:rsidRPr="005C5BD0">
        <w:rPr>
          <w:rFonts w:ascii="Arial" w:hAnsi="Arial" w:cs="Arial"/>
          <w:bCs/>
          <w:color w:val="000000"/>
          <w:sz w:val="20"/>
          <w:szCs w:val="20"/>
        </w:rPr>
        <w:fldChar w:fldCharType="end"/>
      </w:r>
      <w:r w:rsidRPr="005C5BD0">
        <w:rPr>
          <w:rFonts w:ascii="Arial" w:hAnsi="Arial" w:cs="Arial"/>
          <w:bCs/>
          <w:color w:val="000000"/>
          <w:sz w:val="20"/>
          <w:szCs w:val="20"/>
          <w:lang w:val="it-IT"/>
        </w:rPr>
        <w:t xml:space="preserve"> Pat de caramizi: </w:t>
      </w:r>
      <w:bookmarkStart w:id="17" w:name="OLE_LINK17"/>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Excel.Sheet.12 "C:\\Users\\dragos.serban\\Desktop\\STR. NICOLAE CARAMFIL, PROIECT NOU\\EU\\AVIZARE\\tipizat\\v2 workshop\\tipizat\\avizare\\memoriu bransament.xlsx" "baza cu legatura la memoriu br.!R66C2" \a \f 5 \r  \* MERGEFORMAT </w:instrText>
      </w:r>
      <w:r w:rsidRPr="005C5BD0">
        <w:rPr>
          <w:rFonts w:ascii="Arial" w:hAnsi="Arial" w:cs="Arial"/>
          <w:bCs/>
          <w:color w:val="000000"/>
          <w:sz w:val="20"/>
          <w:szCs w:val="20"/>
          <w:lang w:val="it-IT"/>
        </w:rPr>
        <w:fldChar w:fldCharType="separate"/>
      </w:r>
      <w:r w:rsidRPr="005C5BD0">
        <w:rPr>
          <w:rFonts w:ascii="Arial" w:hAnsi="Arial" w:cs="Arial"/>
          <w:bCs/>
          <w:color w:val="000000"/>
          <w:sz w:val="20"/>
          <w:szCs w:val="20"/>
        </w:rPr>
        <w:t>L= 1m x 0,4m</w:t>
      </w:r>
      <w:r w:rsidRPr="005C5BD0">
        <w:rPr>
          <w:rFonts w:ascii="Arial" w:hAnsi="Arial" w:cs="Arial"/>
          <w:bCs/>
          <w:color w:val="000000"/>
          <w:sz w:val="20"/>
          <w:szCs w:val="20"/>
          <w:lang w:val="it-IT"/>
        </w:rPr>
        <w:fldChar w:fldCharType="end"/>
      </w:r>
      <w:bookmarkEnd w:id="17"/>
      <w:r w:rsidRPr="005C5BD0">
        <w:rPr>
          <w:rFonts w:ascii="Arial" w:hAnsi="Arial" w:cs="Arial"/>
          <w:bCs/>
          <w:color w:val="000000"/>
          <w:sz w:val="20"/>
          <w:szCs w:val="20"/>
          <w:lang w:val="it-IT"/>
        </w:rPr>
        <w:t>;</w:t>
      </w:r>
    </w:p>
    <w:p w14:paraId="5DBE6550"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Prezentul proiect s-a intocmit in conformitate cu normele ORD. A.N.R.E. 89/2018, Legea 10 / 1995, Legea energiei electrice si a gazelor naturale 123 / 2012, si a legislatiei tehnice in vigoare.</w:t>
      </w:r>
    </w:p>
    <w:p w14:paraId="6C4185F3"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3. Documente ce se prezinta la avizare:</w:t>
      </w:r>
    </w:p>
    <w:p w14:paraId="28BCBDF4"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 Memoriul elaborat de proiectant precum si breviarul de calcul;</w:t>
      </w:r>
    </w:p>
    <w:p w14:paraId="6BD00B16"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 Instructiuni de protectia muncii ( S.S.M. ) si de protectia mediului;</w:t>
      </w:r>
    </w:p>
    <w:p w14:paraId="274635D7"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 Piese desenate conform borderou (schema izometrica, sectiune transversala si detalii piese);</w:t>
      </w:r>
    </w:p>
    <w:p w14:paraId="4B8C53D8"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4. Concluzii asupra verificarii:</w:t>
      </w:r>
    </w:p>
    <w:p w14:paraId="61795E08" w14:textId="77777777" w:rsidR="0099169A" w:rsidRPr="005C5BD0" w:rsidRDefault="0099169A" w:rsidP="0099169A">
      <w:pPr>
        <w:spacing w:line="276" w:lineRule="auto"/>
        <w:ind w:left="-113"/>
        <w:rPr>
          <w:rFonts w:ascii="Arial" w:hAnsi="Arial" w:cs="Arial"/>
          <w:bCs/>
          <w:color w:val="000000"/>
          <w:sz w:val="20"/>
          <w:szCs w:val="20"/>
          <w:lang w:val="it-IT"/>
        </w:rPr>
      </w:pPr>
      <w:r w:rsidRPr="005C5BD0">
        <w:rPr>
          <w:rFonts w:ascii="Arial" w:hAnsi="Arial" w:cs="Arial"/>
          <w:bCs/>
          <w:color w:val="000000"/>
          <w:sz w:val="20"/>
          <w:szCs w:val="20"/>
          <w:lang w:val="it-IT"/>
        </w:rPr>
        <w:t xml:space="preserve">    In urma verificarii proiectul se considera corespunzator, semnandu-se si stampilandu-se conform indrumatorului.</w:t>
      </w:r>
    </w:p>
    <w:p w14:paraId="08194D93" w14:textId="77777777" w:rsidR="0099169A" w:rsidRPr="005C5BD0" w:rsidRDefault="0099169A" w:rsidP="0099169A">
      <w:pPr>
        <w:ind w:left="-113"/>
        <w:rPr>
          <w:rFonts w:ascii="Arial" w:hAnsi="Arial" w:cs="Arial"/>
          <w:bCs/>
          <w:color w:val="000000"/>
          <w:sz w:val="20"/>
          <w:szCs w:val="20"/>
          <w:lang w:val="it-IT"/>
        </w:rPr>
      </w:pPr>
    </w:p>
    <w:tbl>
      <w:tblPr>
        <w:tblW w:w="0" w:type="auto"/>
        <w:tblLook w:val="01E0" w:firstRow="1" w:lastRow="1" w:firstColumn="1" w:lastColumn="1" w:noHBand="0" w:noVBand="0"/>
      </w:tblPr>
      <w:tblGrid>
        <w:gridCol w:w="5598"/>
        <w:gridCol w:w="3240"/>
      </w:tblGrid>
      <w:tr w:rsidR="0099169A" w:rsidRPr="005C5BD0" w14:paraId="127599ED" w14:textId="77777777" w:rsidTr="0066254E">
        <w:trPr>
          <w:trHeight w:val="208"/>
        </w:trPr>
        <w:tc>
          <w:tcPr>
            <w:tcW w:w="5598" w:type="dxa"/>
          </w:tcPr>
          <w:p w14:paraId="4DC1ACC2" w14:textId="77777777" w:rsidR="0099169A" w:rsidRPr="005C5BD0" w:rsidRDefault="0099169A" w:rsidP="0066254E">
            <w:pPr>
              <w:ind w:left="-113"/>
              <w:rPr>
                <w:rFonts w:ascii="Arial" w:hAnsi="Arial" w:cs="Arial"/>
                <w:bCs/>
                <w:color w:val="000000"/>
                <w:sz w:val="20"/>
                <w:szCs w:val="20"/>
              </w:rPr>
            </w:pPr>
            <w:r w:rsidRPr="005C5BD0">
              <w:rPr>
                <w:rFonts w:ascii="Arial" w:hAnsi="Arial" w:cs="Arial"/>
                <w:bCs/>
                <w:color w:val="000000"/>
                <w:sz w:val="20"/>
                <w:szCs w:val="20"/>
              </w:rPr>
              <w:t xml:space="preserve">Am </w:t>
            </w:r>
            <w:proofErr w:type="spellStart"/>
            <w:r w:rsidRPr="005C5BD0">
              <w:rPr>
                <w:rFonts w:ascii="Arial" w:hAnsi="Arial" w:cs="Arial"/>
                <w:bCs/>
                <w:color w:val="000000"/>
                <w:sz w:val="20"/>
                <w:szCs w:val="20"/>
              </w:rPr>
              <w:t>primit</w:t>
            </w:r>
            <w:proofErr w:type="spellEnd"/>
            <w:r w:rsidRPr="005C5BD0">
              <w:rPr>
                <w:rFonts w:ascii="Arial" w:hAnsi="Arial" w:cs="Arial"/>
                <w:bCs/>
                <w:color w:val="000000"/>
                <w:sz w:val="20"/>
                <w:szCs w:val="20"/>
              </w:rPr>
              <w:t xml:space="preserve"> 4 </w:t>
            </w:r>
            <w:proofErr w:type="spellStart"/>
            <w:r w:rsidRPr="005C5BD0">
              <w:rPr>
                <w:rFonts w:ascii="Arial" w:hAnsi="Arial" w:cs="Arial"/>
                <w:bCs/>
                <w:color w:val="000000"/>
                <w:sz w:val="20"/>
                <w:szCs w:val="20"/>
              </w:rPr>
              <w:t>exemplare</w:t>
            </w:r>
            <w:proofErr w:type="spellEnd"/>
          </w:p>
        </w:tc>
        <w:tc>
          <w:tcPr>
            <w:tcW w:w="3240" w:type="dxa"/>
          </w:tcPr>
          <w:p w14:paraId="1A0D7CB3" w14:textId="77777777" w:rsidR="0099169A" w:rsidRPr="005C5BD0" w:rsidRDefault="0099169A" w:rsidP="0066254E">
            <w:pPr>
              <w:ind w:left="-113"/>
              <w:rPr>
                <w:rFonts w:ascii="Arial" w:hAnsi="Arial" w:cs="Arial"/>
                <w:bCs/>
                <w:color w:val="000000"/>
                <w:sz w:val="20"/>
                <w:szCs w:val="20"/>
              </w:rPr>
            </w:pPr>
            <w:r w:rsidRPr="005C5BD0">
              <w:rPr>
                <w:rFonts w:ascii="Arial" w:hAnsi="Arial" w:cs="Arial"/>
                <w:bCs/>
                <w:color w:val="000000"/>
                <w:sz w:val="20"/>
                <w:szCs w:val="20"/>
              </w:rPr>
              <w:t xml:space="preserve">Am </w:t>
            </w:r>
            <w:proofErr w:type="spellStart"/>
            <w:r w:rsidRPr="005C5BD0">
              <w:rPr>
                <w:rFonts w:ascii="Arial" w:hAnsi="Arial" w:cs="Arial"/>
                <w:bCs/>
                <w:color w:val="000000"/>
                <w:sz w:val="20"/>
                <w:szCs w:val="20"/>
              </w:rPr>
              <w:t>predat</w:t>
            </w:r>
            <w:proofErr w:type="spellEnd"/>
            <w:r w:rsidRPr="005C5BD0">
              <w:rPr>
                <w:rFonts w:ascii="Arial" w:hAnsi="Arial" w:cs="Arial"/>
                <w:bCs/>
                <w:color w:val="000000"/>
                <w:sz w:val="20"/>
                <w:szCs w:val="20"/>
              </w:rPr>
              <w:t xml:space="preserve"> 4 </w:t>
            </w:r>
            <w:proofErr w:type="spellStart"/>
            <w:r w:rsidRPr="005C5BD0">
              <w:rPr>
                <w:rFonts w:ascii="Arial" w:hAnsi="Arial" w:cs="Arial"/>
                <w:bCs/>
                <w:color w:val="000000"/>
                <w:sz w:val="20"/>
                <w:szCs w:val="20"/>
              </w:rPr>
              <w:t>exemplare</w:t>
            </w:r>
            <w:proofErr w:type="spellEnd"/>
          </w:p>
        </w:tc>
      </w:tr>
      <w:tr w:rsidR="0099169A" w:rsidRPr="005C5BD0" w14:paraId="2005322C" w14:textId="77777777" w:rsidTr="0066254E">
        <w:trPr>
          <w:trHeight w:val="65"/>
        </w:trPr>
        <w:tc>
          <w:tcPr>
            <w:tcW w:w="5598" w:type="dxa"/>
          </w:tcPr>
          <w:p w14:paraId="449EC3BB" w14:textId="77777777" w:rsidR="0099169A" w:rsidRPr="005C5BD0" w:rsidRDefault="0099169A" w:rsidP="0066254E">
            <w:pPr>
              <w:ind w:left="-113"/>
              <w:rPr>
                <w:rFonts w:ascii="Arial" w:hAnsi="Arial" w:cs="Arial"/>
                <w:bCs/>
                <w:color w:val="000000"/>
                <w:sz w:val="20"/>
                <w:szCs w:val="20"/>
              </w:rPr>
            </w:pPr>
            <w:proofErr w:type="spellStart"/>
            <w:r w:rsidRPr="005C5BD0">
              <w:rPr>
                <w:rFonts w:ascii="Arial" w:hAnsi="Arial" w:cs="Arial"/>
                <w:bCs/>
                <w:color w:val="000000"/>
                <w:sz w:val="20"/>
                <w:szCs w:val="20"/>
              </w:rPr>
              <w:t>Proiectant</w:t>
            </w:r>
            <w:proofErr w:type="spellEnd"/>
          </w:p>
          <w:p w14:paraId="19C7C456" w14:textId="77777777" w:rsidR="0099169A" w:rsidRPr="005C5BD0" w:rsidRDefault="0099169A" w:rsidP="0066254E">
            <w:pPr>
              <w:ind w:left="-113"/>
              <w:rPr>
                <w:rFonts w:ascii="Arial" w:hAnsi="Arial" w:cs="Arial"/>
                <w:bCs/>
                <w:color w:val="000000"/>
                <w:sz w:val="20"/>
                <w:szCs w:val="20"/>
              </w:rPr>
            </w:pPr>
            <w:r w:rsidRPr="005C5BD0">
              <w:rPr>
                <w:rFonts w:ascii="Arial" w:hAnsi="Arial" w:cs="Arial"/>
                <w:bCs/>
                <w:noProof/>
                <w:color w:val="000000"/>
                <w:sz w:val="20"/>
                <w:szCs w:val="20"/>
              </w:rPr>
              <w:t>Ing. Iulian Pelmus</w:t>
            </w:r>
          </w:p>
        </w:tc>
        <w:tc>
          <w:tcPr>
            <w:tcW w:w="3240" w:type="dxa"/>
          </w:tcPr>
          <w:p w14:paraId="1FC3E432" w14:textId="77777777" w:rsidR="0099169A" w:rsidRPr="005C5BD0" w:rsidRDefault="0099169A" w:rsidP="0066254E">
            <w:pPr>
              <w:ind w:left="-113"/>
              <w:rPr>
                <w:rFonts w:ascii="Arial" w:hAnsi="Arial" w:cs="Arial"/>
                <w:bCs/>
                <w:color w:val="000000"/>
                <w:sz w:val="20"/>
                <w:szCs w:val="20"/>
              </w:rPr>
            </w:pPr>
            <w:proofErr w:type="spellStart"/>
            <w:r w:rsidRPr="005C5BD0">
              <w:rPr>
                <w:rFonts w:ascii="Arial" w:hAnsi="Arial" w:cs="Arial"/>
                <w:bCs/>
                <w:color w:val="000000"/>
                <w:sz w:val="20"/>
                <w:szCs w:val="20"/>
              </w:rPr>
              <w:t>Verificator</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tehnic</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atestat</w:t>
            </w:r>
            <w:proofErr w:type="spellEnd"/>
            <w:r w:rsidRPr="005C5BD0">
              <w:rPr>
                <w:rFonts w:ascii="Arial" w:hAnsi="Arial" w:cs="Arial"/>
                <w:bCs/>
                <w:color w:val="000000"/>
                <w:sz w:val="20"/>
                <w:szCs w:val="20"/>
              </w:rPr>
              <w:t>,</w:t>
            </w:r>
          </w:p>
          <w:p w14:paraId="39161A8C" w14:textId="77777777" w:rsidR="0099169A" w:rsidRPr="005C5BD0" w:rsidRDefault="0099169A" w:rsidP="0066254E">
            <w:pPr>
              <w:ind w:left="-113"/>
              <w:rPr>
                <w:rFonts w:ascii="Arial" w:hAnsi="Arial" w:cs="Arial"/>
                <w:bCs/>
                <w:color w:val="000000"/>
                <w:sz w:val="20"/>
                <w:szCs w:val="20"/>
              </w:rPr>
            </w:pPr>
            <w:r w:rsidRPr="005C5BD0">
              <w:rPr>
                <w:rFonts w:ascii="Arial" w:hAnsi="Arial" w:cs="Arial"/>
                <w:bCs/>
                <w:color w:val="000000"/>
                <w:sz w:val="20"/>
                <w:szCs w:val="20"/>
              </w:rPr>
              <w:t>Ing. Popescu Florin</w:t>
            </w:r>
          </w:p>
        </w:tc>
      </w:tr>
    </w:tbl>
    <w:p w14:paraId="02627623" w14:textId="77777777" w:rsidR="0099169A" w:rsidRPr="005C5BD0" w:rsidRDefault="0099169A" w:rsidP="0099169A">
      <w:pPr>
        <w:rPr>
          <w:rFonts w:ascii="Arial" w:hAnsi="Arial" w:cs="Arial"/>
          <w:bCs/>
          <w:color w:val="000000"/>
          <w:sz w:val="20"/>
          <w:szCs w:val="20"/>
        </w:rPr>
      </w:pPr>
    </w:p>
    <w:p w14:paraId="0E6E878B" w14:textId="77777777" w:rsidR="00723183" w:rsidRPr="005C5BD0" w:rsidRDefault="00723183">
      <w:pPr>
        <w:rPr>
          <w:rFonts w:ascii="Arial" w:hAnsi="Arial" w:cs="Arial"/>
          <w:bCs/>
          <w:sz w:val="20"/>
          <w:szCs w:val="20"/>
        </w:rPr>
      </w:pPr>
    </w:p>
    <w:p w14:paraId="25B294C1" w14:textId="77777777" w:rsidR="0099169A" w:rsidRPr="005C5BD0" w:rsidRDefault="0099169A">
      <w:pPr>
        <w:rPr>
          <w:rFonts w:ascii="Arial" w:hAnsi="Arial" w:cs="Arial"/>
          <w:bCs/>
          <w:sz w:val="20"/>
          <w:szCs w:val="20"/>
        </w:rPr>
      </w:pPr>
    </w:p>
    <w:p w14:paraId="355A2C65" w14:textId="5A32A111" w:rsidR="0099169A" w:rsidRPr="005C5BD0" w:rsidRDefault="0099169A" w:rsidP="0099169A">
      <w:pPr>
        <w:rPr>
          <w:rFonts w:ascii="Arial" w:hAnsi="Arial" w:cs="Arial"/>
          <w:bCs/>
          <w:sz w:val="20"/>
          <w:szCs w:val="20"/>
        </w:rPr>
      </w:pPr>
      <w:r w:rsidRPr="005C5BD0">
        <w:rPr>
          <w:rFonts w:ascii="Arial" w:hAnsi="Arial" w:cs="Arial"/>
          <w:bCs/>
          <w:sz w:val="20"/>
          <w:szCs w:val="20"/>
        </w:rPr>
        <w:t xml:space="preserve">        </w:t>
      </w:r>
    </w:p>
    <w:p w14:paraId="0E85F990" w14:textId="77777777" w:rsidR="005C5BD0" w:rsidRDefault="0099169A" w:rsidP="0099169A">
      <w:pPr>
        <w:ind w:left="2160"/>
        <w:rPr>
          <w:rFonts w:ascii="Arial" w:hAnsi="Arial" w:cs="Arial"/>
          <w:bCs/>
          <w:sz w:val="20"/>
          <w:szCs w:val="20"/>
        </w:rPr>
      </w:pPr>
      <w:r w:rsidRPr="005C5BD0">
        <w:rPr>
          <w:rFonts w:ascii="Arial" w:hAnsi="Arial" w:cs="Arial"/>
          <w:bCs/>
          <w:sz w:val="20"/>
          <w:szCs w:val="20"/>
        </w:rPr>
        <w:t xml:space="preserve">    </w:t>
      </w:r>
      <w:r w:rsidR="00CB14AB" w:rsidRPr="005C5BD0">
        <w:rPr>
          <w:rFonts w:ascii="Arial" w:hAnsi="Arial" w:cs="Arial"/>
          <w:bCs/>
          <w:sz w:val="20"/>
          <w:szCs w:val="20"/>
        </w:rPr>
        <w:tab/>
      </w:r>
      <w:r w:rsidR="00CB14AB" w:rsidRPr="005C5BD0">
        <w:rPr>
          <w:rFonts w:ascii="Arial" w:hAnsi="Arial" w:cs="Arial"/>
          <w:bCs/>
          <w:sz w:val="20"/>
          <w:szCs w:val="20"/>
        </w:rPr>
        <w:tab/>
      </w:r>
    </w:p>
    <w:p w14:paraId="2411A45A" w14:textId="77777777" w:rsidR="005C5BD0" w:rsidRDefault="005C5BD0" w:rsidP="0099169A">
      <w:pPr>
        <w:ind w:left="2160"/>
        <w:rPr>
          <w:rFonts w:ascii="Arial" w:hAnsi="Arial" w:cs="Arial"/>
          <w:bCs/>
          <w:sz w:val="20"/>
          <w:szCs w:val="20"/>
        </w:rPr>
      </w:pPr>
    </w:p>
    <w:p w14:paraId="0B009985" w14:textId="77777777" w:rsidR="005C5BD0" w:rsidRDefault="005C5BD0" w:rsidP="0099169A">
      <w:pPr>
        <w:ind w:left="2160"/>
        <w:rPr>
          <w:rFonts w:ascii="Arial" w:hAnsi="Arial" w:cs="Arial"/>
          <w:bCs/>
          <w:sz w:val="20"/>
          <w:szCs w:val="20"/>
        </w:rPr>
      </w:pPr>
    </w:p>
    <w:p w14:paraId="0C8376F4" w14:textId="77777777" w:rsidR="005C5BD0" w:rsidRDefault="005C5BD0" w:rsidP="0099169A">
      <w:pPr>
        <w:ind w:left="2160"/>
        <w:rPr>
          <w:rFonts w:ascii="Arial" w:hAnsi="Arial" w:cs="Arial"/>
          <w:bCs/>
          <w:sz w:val="20"/>
          <w:szCs w:val="20"/>
        </w:rPr>
      </w:pPr>
    </w:p>
    <w:p w14:paraId="35A43EBF" w14:textId="77777777" w:rsidR="005C5BD0" w:rsidRDefault="005C5BD0" w:rsidP="0099169A">
      <w:pPr>
        <w:ind w:left="2160"/>
        <w:rPr>
          <w:rFonts w:ascii="Arial" w:hAnsi="Arial" w:cs="Arial"/>
          <w:bCs/>
          <w:sz w:val="20"/>
          <w:szCs w:val="20"/>
        </w:rPr>
      </w:pPr>
    </w:p>
    <w:p w14:paraId="5F65F3A9" w14:textId="2A77166E" w:rsidR="0099169A" w:rsidRPr="005C5BD0" w:rsidRDefault="00CB14AB" w:rsidP="005C5BD0">
      <w:pPr>
        <w:ind w:left="3600" w:firstLine="720"/>
        <w:rPr>
          <w:rFonts w:ascii="Arial" w:hAnsi="Arial" w:cs="Arial"/>
          <w:bCs/>
          <w:sz w:val="20"/>
          <w:szCs w:val="20"/>
          <w:u w:val="single"/>
        </w:rPr>
      </w:pPr>
      <w:r w:rsidRPr="005C5BD0">
        <w:rPr>
          <w:rFonts w:ascii="Arial" w:hAnsi="Arial" w:cs="Arial"/>
          <w:bCs/>
          <w:sz w:val="20"/>
          <w:szCs w:val="20"/>
        </w:rPr>
        <w:lastRenderedPageBreak/>
        <w:t xml:space="preserve"> </w:t>
      </w:r>
      <w:r w:rsidR="0099169A" w:rsidRPr="005C5BD0">
        <w:rPr>
          <w:rFonts w:ascii="Arial" w:hAnsi="Arial" w:cs="Arial"/>
          <w:bCs/>
          <w:sz w:val="20"/>
          <w:szCs w:val="20"/>
          <w:u w:val="single"/>
        </w:rPr>
        <w:t>PROIECT</w:t>
      </w:r>
    </w:p>
    <w:p w14:paraId="6541737B" w14:textId="77777777" w:rsidR="0099169A" w:rsidRPr="005C5BD0" w:rsidRDefault="0099169A" w:rsidP="0099169A">
      <w:pPr>
        <w:rPr>
          <w:rFonts w:ascii="Arial" w:hAnsi="Arial" w:cs="Arial"/>
          <w:bCs/>
          <w:sz w:val="20"/>
          <w:szCs w:val="20"/>
        </w:rPr>
      </w:pPr>
    </w:p>
    <w:p w14:paraId="1AF834C4" w14:textId="573DE837" w:rsidR="0099169A" w:rsidRPr="005C5BD0" w:rsidRDefault="0099169A" w:rsidP="0099169A">
      <w:pPr>
        <w:rPr>
          <w:rFonts w:ascii="Arial" w:hAnsi="Arial" w:cs="Arial"/>
          <w:bCs/>
          <w:sz w:val="20"/>
          <w:szCs w:val="20"/>
        </w:rPr>
      </w:pPr>
      <w:r w:rsidRPr="005C5BD0">
        <w:rPr>
          <w:rFonts w:ascii="Arial" w:hAnsi="Arial" w:cs="Arial"/>
          <w:bCs/>
          <w:sz w:val="20"/>
          <w:szCs w:val="20"/>
        </w:rPr>
        <w:t xml:space="preserve">                   </w:t>
      </w:r>
      <w:r w:rsidRPr="005C5BD0">
        <w:rPr>
          <w:rFonts w:ascii="Arial" w:hAnsi="Arial" w:cs="Arial"/>
          <w:bCs/>
          <w:sz w:val="20"/>
          <w:szCs w:val="20"/>
        </w:rPr>
        <w:tab/>
        <w:t xml:space="preserve">   </w:t>
      </w:r>
      <w:r w:rsidR="00CB14AB" w:rsidRPr="005C5BD0">
        <w:rPr>
          <w:rFonts w:ascii="Arial" w:hAnsi="Arial" w:cs="Arial"/>
          <w:bCs/>
          <w:sz w:val="20"/>
          <w:szCs w:val="20"/>
        </w:rPr>
        <w:tab/>
        <w:t xml:space="preserve"> </w:t>
      </w:r>
      <w:r w:rsidRPr="005C5BD0">
        <w:rPr>
          <w:rFonts w:ascii="Arial" w:hAnsi="Arial" w:cs="Arial"/>
          <w:bCs/>
          <w:sz w:val="20"/>
          <w:szCs w:val="20"/>
        </w:rPr>
        <w:t xml:space="preserve"> </w:t>
      </w:r>
      <w:r w:rsidR="00245977" w:rsidRPr="005C5BD0">
        <w:rPr>
          <w:rFonts w:ascii="Arial" w:hAnsi="Arial" w:cs="Arial"/>
          <w:bCs/>
          <w:sz w:val="20"/>
          <w:szCs w:val="20"/>
        </w:rPr>
        <w:t xml:space="preserve"> </w:t>
      </w:r>
      <w:r w:rsidR="005C5BD0">
        <w:rPr>
          <w:rFonts w:ascii="Arial" w:hAnsi="Arial" w:cs="Arial"/>
          <w:bCs/>
          <w:sz w:val="20"/>
          <w:szCs w:val="20"/>
        </w:rPr>
        <w:tab/>
      </w:r>
      <w:r w:rsidR="005C5BD0">
        <w:rPr>
          <w:rFonts w:ascii="Arial" w:hAnsi="Arial" w:cs="Arial"/>
          <w:bCs/>
          <w:sz w:val="20"/>
          <w:szCs w:val="20"/>
        </w:rPr>
        <w:tab/>
        <w:t xml:space="preserve">          </w:t>
      </w:r>
      <w:r w:rsidRPr="005C5BD0">
        <w:rPr>
          <w:rFonts w:ascii="Arial" w:hAnsi="Arial" w:cs="Arial"/>
          <w:bCs/>
          <w:sz w:val="20"/>
          <w:szCs w:val="20"/>
        </w:rPr>
        <w:t xml:space="preserve">NR: </w:t>
      </w:r>
      <w:r w:rsidRPr="005C5BD0">
        <w:rPr>
          <w:rFonts w:ascii="Arial" w:hAnsi="Arial" w:cs="Arial"/>
          <w:bCs/>
          <w:sz w:val="20"/>
          <w:szCs w:val="20"/>
        </w:rPr>
        <w:fldChar w:fldCharType="begin"/>
      </w:r>
      <w:r w:rsidRPr="005C5BD0">
        <w:rPr>
          <w:rFonts w:ascii="Arial" w:hAnsi="Arial" w:cs="Arial"/>
          <w:bCs/>
          <w:sz w:val="20"/>
          <w:szCs w:val="20"/>
        </w:rPr>
        <w:instrText xml:space="preserve"> LINK Excel.Sheet.12 "C:\\Users\\dragos.serban\\Desktop\\STR. JANDARMERIEI 112 , SECT 1\\DTAC\\AVIZARE\\tipizat\\DTAC\\memoriu bransament.xlsx" "baza cu legatura la memoriu br.!R1C5" \a \f 4 \r  \* MERGEFORMAT </w:instrText>
      </w:r>
      <w:r w:rsidRPr="005C5BD0">
        <w:rPr>
          <w:rFonts w:ascii="Arial" w:hAnsi="Arial" w:cs="Arial"/>
          <w:bCs/>
          <w:sz w:val="20"/>
          <w:szCs w:val="20"/>
        </w:rPr>
        <w:fldChar w:fldCharType="separate"/>
      </w:r>
      <w:r w:rsidRPr="005C5BD0">
        <w:rPr>
          <w:rFonts w:ascii="Arial" w:hAnsi="Arial" w:cs="Arial"/>
          <w:bCs/>
          <w:color w:val="000000"/>
          <w:sz w:val="20"/>
          <w:szCs w:val="20"/>
        </w:rPr>
        <w:t>190/2019</w:t>
      </w:r>
      <w:r w:rsidRPr="005C5BD0">
        <w:rPr>
          <w:rFonts w:ascii="Arial" w:hAnsi="Arial" w:cs="Arial"/>
          <w:bCs/>
          <w:sz w:val="20"/>
          <w:szCs w:val="20"/>
        </w:rPr>
        <w:fldChar w:fldCharType="end"/>
      </w:r>
    </w:p>
    <w:p w14:paraId="3F0CF914" w14:textId="77777777" w:rsidR="0099169A" w:rsidRPr="005C5BD0" w:rsidRDefault="0099169A" w:rsidP="0099169A">
      <w:pPr>
        <w:rPr>
          <w:rFonts w:ascii="Arial" w:hAnsi="Arial" w:cs="Arial"/>
          <w:bCs/>
          <w:sz w:val="20"/>
          <w:szCs w:val="20"/>
        </w:rPr>
      </w:pPr>
    </w:p>
    <w:p w14:paraId="6FBC3EBE" w14:textId="77777777" w:rsidR="0099169A" w:rsidRPr="005C5BD0" w:rsidRDefault="0099169A" w:rsidP="0099169A">
      <w:pPr>
        <w:jc w:val="both"/>
        <w:rPr>
          <w:rFonts w:ascii="Arial" w:hAnsi="Arial" w:cs="Arial"/>
          <w:bCs/>
          <w:sz w:val="20"/>
          <w:szCs w:val="20"/>
        </w:rPr>
      </w:pPr>
    </w:p>
    <w:p w14:paraId="23BFEDFF" w14:textId="071C3DCE" w:rsidR="0099169A" w:rsidRPr="005C5BD0" w:rsidRDefault="0099169A" w:rsidP="0099169A">
      <w:pPr>
        <w:jc w:val="both"/>
        <w:rPr>
          <w:rFonts w:ascii="Arial" w:hAnsi="Arial" w:cs="Arial"/>
          <w:bCs/>
          <w:sz w:val="20"/>
          <w:szCs w:val="20"/>
        </w:rPr>
      </w:pPr>
      <w:r w:rsidRPr="005C5BD0">
        <w:rPr>
          <w:rFonts w:ascii="Arial" w:hAnsi="Arial" w:cs="Arial"/>
          <w:bCs/>
          <w:sz w:val="20"/>
          <w:szCs w:val="20"/>
        </w:rPr>
        <w:t xml:space="preserve">DENUMIRE: </w:t>
      </w: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Word.Document.12 "C:\\Users\\dragos.serban\\Desktop\\STR. JANDARMERIEI 112 , SECT 1\\DTAC\\AVIZARE\\tipizat\\DTAC\\copiere baza date excel.docx" OLE_LINK1 \a \r  \* MERGEFORMAT </w:instrText>
      </w:r>
      <w:r w:rsidRPr="005C5BD0">
        <w:rPr>
          <w:rFonts w:ascii="Arial" w:hAnsi="Arial" w:cs="Arial"/>
          <w:bCs/>
          <w:color w:val="000000"/>
          <w:sz w:val="20"/>
          <w:szCs w:val="20"/>
          <w:lang w:val="it-IT"/>
        </w:rPr>
        <w:fldChar w:fldCharType="separate"/>
      </w:r>
      <w:proofErr w:type="spellStart"/>
      <w:r w:rsidRPr="005C5BD0">
        <w:rPr>
          <w:rFonts w:ascii="Arial" w:hAnsi="Arial" w:cs="Arial"/>
          <w:bCs/>
          <w:color w:val="000000"/>
          <w:sz w:val="20"/>
          <w:szCs w:val="20"/>
        </w:rPr>
        <w:t>Bransament</w:t>
      </w:r>
      <w:proofErr w:type="spellEnd"/>
      <w:r w:rsidRPr="005C5BD0">
        <w:rPr>
          <w:rFonts w:ascii="Arial" w:hAnsi="Arial" w:cs="Arial"/>
          <w:bCs/>
          <w:color w:val="000000"/>
          <w:sz w:val="20"/>
          <w:szCs w:val="20"/>
        </w:rPr>
        <w:t xml:space="preserve"> gaze </w:t>
      </w:r>
      <w:proofErr w:type="spellStart"/>
      <w:r w:rsidRPr="005C5BD0">
        <w:rPr>
          <w:rFonts w:ascii="Arial" w:hAnsi="Arial" w:cs="Arial"/>
          <w:bCs/>
          <w:color w:val="000000"/>
          <w:sz w:val="20"/>
          <w:szCs w:val="20"/>
        </w:rPr>
        <w:t>naturale</w:t>
      </w:r>
      <w:proofErr w:type="spellEnd"/>
      <w:r w:rsidRPr="005C5BD0">
        <w:rPr>
          <w:rFonts w:ascii="Arial" w:hAnsi="Arial" w:cs="Arial"/>
          <w:bCs/>
          <w:color w:val="000000"/>
          <w:sz w:val="20"/>
          <w:szCs w:val="20"/>
        </w:rPr>
        <w:t>(</w:t>
      </w:r>
      <w:proofErr w:type="spellStart"/>
      <w:r w:rsidRPr="005C5BD0">
        <w:rPr>
          <w:rFonts w:ascii="Arial" w:hAnsi="Arial" w:cs="Arial"/>
          <w:bCs/>
          <w:color w:val="000000"/>
          <w:sz w:val="20"/>
          <w:szCs w:val="20"/>
        </w:rPr>
        <w:t>racord</w:t>
      </w:r>
      <w:proofErr w:type="spellEnd"/>
      <w:r w:rsidRPr="005C5BD0">
        <w:rPr>
          <w:rFonts w:ascii="Arial" w:hAnsi="Arial" w:cs="Arial"/>
          <w:bCs/>
          <w:color w:val="000000"/>
          <w:sz w:val="20"/>
          <w:szCs w:val="20"/>
        </w:rPr>
        <w:t xml:space="preserve">) nou </w:t>
      </w:r>
      <w:proofErr w:type="spellStart"/>
      <w:r w:rsidRPr="005C5BD0">
        <w:rPr>
          <w:rFonts w:ascii="Arial" w:hAnsi="Arial" w:cs="Arial"/>
          <w:bCs/>
          <w:color w:val="000000"/>
          <w:sz w:val="20"/>
          <w:szCs w:val="20"/>
        </w:rPr>
        <w:t>proiectat</w:t>
      </w:r>
      <w:proofErr w:type="spellEnd"/>
      <w:r w:rsidRPr="005C5BD0">
        <w:rPr>
          <w:rFonts w:ascii="Arial" w:hAnsi="Arial" w:cs="Arial"/>
          <w:bCs/>
          <w:color w:val="000000"/>
          <w:sz w:val="20"/>
          <w:szCs w:val="20"/>
          <w:lang w:val="it-IT"/>
        </w:rPr>
        <w:fldChar w:fldCharType="end"/>
      </w:r>
    </w:p>
    <w:p w14:paraId="151A0391" w14:textId="77777777" w:rsidR="0099169A" w:rsidRPr="005C5BD0" w:rsidRDefault="0099169A" w:rsidP="0099169A">
      <w:pPr>
        <w:jc w:val="both"/>
        <w:rPr>
          <w:rFonts w:ascii="Arial" w:hAnsi="Arial" w:cs="Arial"/>
          <w:bCs/>
          <w:sz w:val="20"/>
          <w:szCs w:val="20"/>
        </w:rPr>
      </w:pPr>
    </w:p>
    <w:p w14:paraId="2207806F" w14:textId="77777777" w:rsidR="0099169A" w:rsidRPr="005C5BD0" w:rsidRDefault="0099169A" w:rsidP="0099169A">
      <w:pPr>
        <w:jc w:val="both"/>
        <w:rPr>
          <w:rFonts w:ascii="Arial" w:hAnsi="Arial" w:cs="Arial"/>
          <w:bCs/>
          <w:sz w:val="20"/>
          <w:szCs w:val="20"/>
        </w:rPr>
      </w:pPr>
      <w:r w:rsidRPr="005C5BD0">
        <w:rPr>
          <w:rFonts w:ascii="Arial" w:hAnsi="Arial" w:cs="Arial"/>
          <w:bCs/>
          <w:sz w:val="20"/>
          <w:szCs w:val="20"/>
        </w:rPr>
        <w:t>BENEFICIAR: S.C. ENGIE Romania S.A.</w:t>
      </w:r>
    </w:p>
    <w:p w14:paraId="14D6E2FE" w14:textId="77777777" w:rsidR="0099169A" w:rsidRPr="005C5BD0" w:rsidRDefault="0099169A" w:rsidP="0099169A">
      <w:pPr>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Sediu</w:t>
      </w:r>
      <w:proofErr w:type="spellEnd"/>
      <w:r w:rsidRPr="005C5BD0">
        <w:rPr>
          <w:rFonts w:ascii="Arial" w:hAnsi="Arial" w:cs="Arial"/>
          <w:bCs/>
          <w:sz w:val="20"/>
          <w:szCs w:val="20"/>
        </w:rPr>
        <w:t xml:space="preserve"> social: Str. </w:t>
      </w:r>
      <w:proofErr w:type="spellStart"/>
      <w:r w:rsidRPr="005C5BD0">
        <w:rPr>
          <w:rFonts w:ascii="Arial" w:hAnsi="Arial" w:cs="Arial"/>
          <w:bCs/>
          <w:sz w:val="20"/>
          <w:szCs w:val="20"/>
        </w:rPr>
        <w:t>Marasesti</w:t>
      </w:r>
      <w:proofErr w:type="spellEnd"/>
      <w:r w:rsidRPr="005C5BD0">
        <w:rPr>
          <w:rFonts w:ascii="Arial" w:hAnsi="Arial" w:cs="Arial"/>
          <w:bCs/>
          <w:sz w:val="20"/>
          <w:szCs w:val="20"/>
        </w:rPr>
        <w:t xml:space="preserve">, Nr. 4-6, CORP B, </w:t>
      </w:r>
      <w:proofErr w:type="spellStart"/>
      <w:r w:rsidRPr="005C5BD0">
        <w:rPr>
          <w:rFonts w:ascii="Arial" w:hAnsi="Arial" w:cs="Arial"/>
          <w:bCs/>
          <w:sz w:val="20"/>
          <w:szCs w:val="20"/>
        </w:rPr>
        <w:t>Bucuresti</w:t>
      </w:r>
      <w:proofErr w:type="spellEnd"/>
      <w:r w:rsidRPr="005C5BD0">
        <w:rPr>
          <w:rFonts w:ascii="Arial" w:hAnsi="Arial" w:cs="Arial"/>
          <w:bCs/>
          <w:sz w:val="20"/>
          <w:szCs w:val="20"/>
        </w:rPr>
        <w:t>, Sector 4.</w:t>
      </w:r>
    </w:p>
    <w:p w14:paraId="12CED463" w14:textId="77777777" w:rsidR="0099169A" w:rsidRPr="005C5BD0" w:rsidRDefault="0099169A" w:rsidP="0099169A">
      <w:pPr>
        <w:jc w:val="both"/>
        <w:rPr>
          <w:rFonts w:ascii="Arial" w:hAnsi="Arial" w:cs="Arial"/>
          <w:bCs/>
          <w:sz w:val="20"/>
          <w:szCs w:val="20"/>
        </w:rPr>
      </w:pPr>
    </w:p>
    <w:p w14:paraId="23B69097" w14:textId="617BACB3" w:rsidR="0099169A" w:rsidRPr="005C5BD0" w:rsidRDefault="0099169A" w:rsidP="0099169A">
      <w:pPr>
        <w:jc w:val="both"/>
        <w:rPr>
          <w:rFonts w:ascii="Arial" w:hAnsi="Arial" w:cs="Arial"/>
          <w:bCs/>
          <w:color w:val="002060"/>
          <w:sz w:val="20"/>
          <w:szCs w:val="20"/>
          <w:lang w:val="ro-RO"/>
        </w:rPr>
      </w:pPr>
      <w:r w:rsidRPr="005C5BD0">
        <w:rPr>
          <w:rFonts w:ascii="Arial" w:hAnsi="Arial" w:cs="Arial"/>
          <w:bCs/>
          <w:sz w:val="20"/>
          <w:szCs w:val="20"/>
        </w:rPr>
        <w:t xml:space="preserve">CLIENT: </w:t>
      </w:r>
      <w:r w:rsidRPr="005C5BD0">
        <w:rPr>
          <w:rFonts w:ascii="Arial" w:hAnsi="Arial" w:cs="Arial"/>
          <w:bCs/>
          <w:color w:val="000000"/>
          <w:sz w:val="20"/>
          <w:szCs w:val="20"/>
          <w:lang w:val="ro-RO"/>
        </w:rPr>
        <w:fldChar w:fldCharType="begin"/>
      </w:r>
      <w:r w:rsidRPr="005C5BD0">
        <w:rPr>
          <w:rFonts w:ascii="Arial" w:hAnsi="Arial" w:cs="Arial"/>
          <w:bCs/>
          <w:color w:val="000000"/>
          <w:sz w:val="20"/>
          <w:szCs w:val="20"/>
          <w:lang w:val="ro-RO"/>
        </w:rPr>
        <w:instrText xml:space="preserve"> LINK Word.Document.12 "C:\\Users\\dragos.serban\\Desktop\\STR. JANDARMERIEI 112 , SECT 1\\DTAC\\AVIZARE\\tipizat\\DTAC\\copiere baza date excel.docx" OLE_LINK18 \a \r  \* MERGEFORMAT </w:instrText>
      </w:r>
      <w:r w:rsidRPr="005C5BD0">
        <w:rPr>
          <w:rFonts w:ascii="Arial" w:hAnsi="Arial" w:cs="Arial"/>
          <w:bCs/>
          <w:color w:val="000000"/>
          <w:sz w:val="20"/>
          <w:szCs w:val="20"/>
          <w:lang w:val="ro-RO"/>
        </w:rPr>
        <w:fldChar w:fldCharType="separate"/>
      </w:r>
      <w:r w:rsidRPr="005C5BD0">
        <w:rPr>
          <w:rFonts w:ascii="Arial" w:hAnsi="Arial" w:cs="Arial"/>
          <w:bCs/>
          <w:color w:val="000000"/>
          <w:sz w:val="20"/>
          <w:szCs w:val="20"/>
        </w:rPr>
        <w:t>SINICA ADRIAN</w:t>
      </w:r>
      <w:r w:rsidRPr="005C5BD0">
        <w:rPr>
          <w:rFonts w:ascii="Arial" w:hAnsi="Arial" w:cs="Arial"/>
          <w:bCs/>
          <w:color w:val="000000"/>
          <w:sz w:val="20"/>
          <w:szCs w:val="20"/>
          <w:lang w:val="ro-RO"/>
        </w:rPr>
        <w:fldChar w:fldCharType="end"/>
      </w:r>
    </w:p>
    <w:p w14:paraId="2DD5B44B" w14:textId="77777777" w:rsidR="0099169A" w:rsidRPr="005C5BD0" w:rsidRDefault="0099169A" w:rsidP="0099169A">
      <w:pPr>
        <w:jc w:val="both"/>
        <w:rPr>
          <w:rFonts w:ascii="Arial" w:hAnsi="Arial" w:cs="Arial"/>
          <w:bCs/>
          <w:sz w:val="20"/>
          <w:szCs w:val="20"/>
        </w:rPr>
      </w:pPr>
    </w:p>
    <w:p w14:paraId="7A726700" w14:textId="77777777" w:rsidR="0099169A" w:rsidRPr="005C5BD0" w:rsidRDefault="0099169A" w:rsidP="0099169A">
      <w:pPr>
        <w:jc w:val="both"/>
        <w:rPr>
          <w:rFonts w:ascii="Arial" w:hAnsi="Arial" w:cs="Arial"/>
          <w:bCs/>
          <w:sz w:val="20"/>
          <w:szCs w:val="20"/>
        </w:rPr>
      </w:pPr>
      <w:r w:rsidRPr="005C5BD0">
        <w:rPr>
          <w:rFonts w:ascii="Arial" w:hAnsi="Arial" w:cs="Arial"/>
          <w:bCs/>
          <w:sz w:val="20"/>
          <w:szCs w:val="20"/>
        </w:rPr>
        <w:t xml:space="preserve"> </w:t>
      </w:r>
      <w:r w:rsidRPr="005C5BD0">
        <w:rPr>
          <w:rFonts w:ascii="Arial" w:hAnsi="Arial" w:cs="Arial"/>
          <w:bCs/>
          <w:color w:val="000000"/>
          <w:sz w:val="20"/>
          <w:szCs w:val="20"/>
        </w:rPr>
        <w:t>AMPLASAMENTUL LUCRARII</w:t>
      </w:r>
      <w:r w:rsidRPr="005C5BD0">
        <w:rPr>
          <w:rFonts w:ascii="Arial" w:hAnsi="Arial" w:cs="Arial"/>
          <w:bCs/>
          <w:sz w:val="20"/>
          <w:szCs w:val="20"/>
        </w:rPr>
        <w:t>:</w:t>
      </w:r>
    </w:p>
    <w:p w14:paraId="11E66F54" w14:textId="609D4274" w:rsidR="0099169A" w:rsidRPr="005C5BD0" w:rsidRDefault="0099169A" w:rsidP="0099169A">
      <w:pPr>
        <w:ind w:firstLine="720"/>
        <w:jc w:val="both"/>
        <w:rPr>
          <w:rFonts w:ascii="Arial" w:hAnsi="Arial" w:cs="Arial"/>
          <w:bCs/>
          <w:color w:val="1F3864"/>
          <w:sz w:val="20"/>
          <w:szCs w:val="20"/>
          <w:lang w:val="ro-RO"/>
        </w:rPr>
      </w:pPr>
      <w:r w:rsidRPr="005C5BD0">
        <w:rPr>
          <w:rFonts w:ascii="Arial" w:hAnsi="Arial" w:cs="Arial"/>
          <w:bCs/>
          <w:sz w:val="20"/>
          <w:szCs w:val="20"/>
        </w:rPr>
        <w:t xml:space="preserve"> – </w:t>
      </w: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Word.Document.12 "C:\\Users\\dragos.serban\\Desktop\\STR. JANDARMERIEI 112 , SECT 1\\DTAC\\AVIZARE\\tipizat\\DTAC\\copiere baza date excel.docx" OLE_LINK3 \a \r  \* MERGEFORMAT </w:instrText>
      </w:r>
      <w:r w:rsidRPr="005C5BD0">
        <w:rPr>
          <w:rFonts w:ascii="Arial" w:hAnsi="Arial" w:cs="Arial"/>
          <w:bCs/>
          <w:color w:val="000000"/>
          <w:sz w:val="20"/>
          <w:szCs w:val="20"/>
          <w:lang w:val="it-IT"/>
        </w:rPr>
        <w:fldChar w:fldCharType="separate"/>
      </w:r>
      <w:r w:rsidRPr="005C5BD0">
        <w:rPr>
          <w:rFonts w:ascii="Arial" w:hAnsi="Arial" w:cs="Arial"/>
          <w:bCs/>
          <w:color w:val="000000"/>
          <w:sz w:val="20"/>
          <w:szCs w:val="20"/>
        </w:rPr>
        <w:t>Str. JANDARMERIEI , SECTOR 1, BUCURESTI</w:t>
      </w:r>
      <w:r w:rsidRPr="005C5BD0">
        <w:rPr>
          <w:rFonts w:ascii="Arial" w:hAnsi="Arial" w:cs="Arial"/>
          <w:bCs/>
          <w:color w:val="000000"/>
          <w:sz w:val="20"/>
          <w:szCs w:val="20"/>
          <w:lang w:val="it-IT"/>
        </w:rPr>
        <w:fldChar w:fldCharType="end"/>
      </w:r>
    </w:p>
    <w:p w14:paraId="50499499" w14:textId="77777777" w:rsidR="0099169A" w:rsidRPr="005C5BD0" w:rsidRDefault="0099169A" w:rsidP="0099169A">
      <w:pPr>
        <w:ind w:firstLine="720"/>
        <w:jc w:val="both"/>
        <w:rPr>
          <w:rFonts w:ascii="Arial" w:hAnsi="Arial" w:cs="Arial"/>
          <w:bCs/>
          <w:color w:val="1F3864"/>
          <w:sz w:val="20"/>
          <w:szCs w:val="20"/>
          <w:lang w:val="ro-RO"/>
        </w:rPr>
      </w:pPr>
    </w:p>
    <w:p w14:paraId="31D69C6E" w14:textId="77777777" w:rsidR="0099169A" w:rsidRPr="005C5BD0" w:rsidRDefault="0099169A" w:rsidP="0099169A">
      <w:pPr>
        <w:jc w:val="both"/>
        <w:rPr>
          <w:rFonts w:ascii="Arial" w:hAnsi="Arial" w:cs="Arial"/>
          <w:bCs/>
          <w:color w:val="000000"/>
          <w:sz w:val="20"/>
          <w:szCs w:val="20"/>
          <w:lang w:val="ro-RO"/>
        </w:rPr>
      </w:pPr>
      <w:r w:rsidRPr="005C5BD0">
        <w:rPr>
          <w:rFonts w:ascii="Arial" w:hAnsi="Arial" w:cs="Arial"/>
          <w:bCs/>
          <w:color w:val="000000"/>
          <w:sz w:val="20"/>
          <w:szCs w:val="20"/>
          <w:lang w:val="ro-RO"/>
        </w:rPr>
        <w:t>AMPLASAMENTUL IMOBILULUI DE CONSUM:</w:t>
      </w:r>
    </w:p>
    <w:p w14:paraId="113C028D" w14:textId="77777777" w:rsidR="0099169A" w:rsidRPr="005C5BD0" w:rsidRDefault="0099169A" w:rsidP="0099169A">
      <w:pPr>
        <w:jc w:val="both"/>
        <w:rPr>
          <w:rFonts w:ascii="Arial" w:hAnsi="Arial" w:cs="Arial"/>
          <w:bCs/>
          <w:color w:val="1F3864"/>
          <w:sz w:val="20"/>
          <w:szCs w:val="20"/>
          <w:lang w:val="ro-RO"/>
        </w:rPr>
      </w:pPr>
      <w:r w:rsidRPr="005C5BD0">
        <w:rPr>
          <w:rFonts w:ascii="Arial" w:hAnsi="Arial" w:cs="Arial"/>
          <w:bCs/>
          <w:color w:val="1F3864"/>
          <w:sz w:val="20"/>
          <w:szCs w:val="20"/>
          <w:lang w:val="ro-RO"/>
        </w:rPr>
        <w:tab/>
        <w:t xml:space="preserve"> </w:t>
      </w:r>
      <w:r w:rsidRPr="005C5BD0">
        <w:rPr>
          <w:rFonts w:ascii="Arial" w:hAnsi="Arial" w:cs="Arial"/>
          <w:bCs/>
          <w:sz w:val="20"/>
          <w:szCs w:val="20"/>
        </w:rPr>
        <w:t xml:space="preserve">– </w:t>
      </w: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Word.Document.12 "C:\\Users\\dragos.serban\\Desktop\\STR. JANDARMERIEI 112 , SECT 1\\DTAC\\AVIZARE\\tipizat\\DTAC\\copiere baza date excel.docx" OLE_LINK4 \a \r  \* MERGEFORMAT </w:instrText>
      </w:r>
      <w:r w:rsidRPr="005C5BD0">
        <w:rPr>
          <w:rFonts w:ascii="Arial" w:hAnsi="Arial" w:cs="Arial"/>
          <w:bCs/>
          <w:color w:val="000000"/>
          <w:sz w:val="20"/>
          <w:szCs w:val="20"/>
          <w:lang w:val="it-IT"/>
        </w:rPr>
        <w:fldChar w:fldCharType="separate"/>
      </w:r>
      <w:r w:rsidRPr="005C5BD0">
        <w:rPr>
          <w:rFonts w:ascii="Arial" w:hAnsi="Arial" w:cs="Arial"/>
          <w:bCs/>
          <w:color w:val="000000"/>
          <w:sz w:val="20"/>
          <w:szCs w:val="20"/>
        </w:rPr>
        <w:t>Str. JANDARMERIEI ,</w:t>
      </w:r>
      <w:r w:rsidRPr="005C5BD0">
        <w:rPr>
          <w:rFonts w:ascii="Arial" w:hAnsi="Arial" w:cs="Arial"/>
          <w:bCs/>
          <w:color w:val="000000"/>
          <w:sz w:val="20"/>
          <w:szCs w:val="20"/>
          <w:highlight w:val="yellow"/>
        </w:rPr>
        <w:t>ACTUAL</w:t>
      </w:r>
      <w:r w:rsidRPr="005C5BD0">
        <w:rPr>
          <w:rFonts w:ascii="Arial" w:hAnsi="Arial" w:cs="Arial"/>
          <w:bCs/>
          <w:color w:val="000000"/>
          <w:sz w:val="20"/>
          <w:szCs w:val="20"/>
        </w:rPr>
        <w:t xml:space="preserve"> Nr. 235, </w:t>
      </w:r>
      <w:r w:rsidRPr="005C5BD0">
        <w:rPr>
          <w:rFonts w:ascii="Arial" w:hAnsi="Arial" w:cs="Arial"/>
          <w:bCs/>
          <w:color w:val="000000"/>
          <w:sz w:val="20"/>
          <w:szCs w:val="20"/>
          <w:highlight w:val="yellow"/>
        </w:rPr>
        <w:t>FOST NR. 112,</w:t>
      </w:r>
      <w:r w:rsidRPr="005C5BD0">
        <w:rPr>
          <w:rFonts w:ascii="Arial" w:hAnsi="Arial" w:cs="Arial"/>
          <w:bCs/>
          <w:color w:val="000000"/>
          <w:sz w:val="20"/>
          <w:szCs w:val="20"/>
        </w:rPr>
        <w:t xml:space="preserve"> SECTOR 1, BUCURESTI</w:t>
      </w:r>
      <w:r w:rsidRPr="005C5BD0">
        <w:rPr>
          <w:rFonts w:ascii="Arial" w:hAnsi="Arial" w:cs="Arial"/>
          <w:bCs/>
          <w:color w:val="000000"/>
          <w:sz w:val="20"/>
          <w:szCs w:val="20"/>
          <w:lang w:val="it-IT"/>
        </w:rPr>
        <w:fldChar w:fldCharType="end"/>
      </w:r>
    </w:p>
    <w:p w14:paraId="463AA5DA" w14:textId="77777777" w:rsidR="0099169A" w:rsidRPr="005C5BD0" w:rsidRDefault="0099169A" w:rsidP="0099169A">
      <w:pPr>
        <w:jc w:val="both"/>
        <w:rPr>
          <w:rFonts w:ascii="Arial" w:hAnsi="Arial" w:cs="Arial"/>
          <w:bCs/>
          <w:color w:val="1F3864"/>
          <w:sz w:val="20"/>
          <w:szCs w:val="20"/>
          <w:lang w:val="ro-RO"/>
        </w:rPr>
      </w:pPr>
    </w:p>
    <w:p w14:paraId="52F972BD" w14:textId="77777777" w:rsidR="0099169A" w:rsidRPr="005C5BD0" w:rsidRDefault="0099169A" w:rsidP="0099169A">
      <w:pPr>
        <w:jc w:val="both"/>
        <w:rPr>
          <w:rFonts w:ascii="Arial" w:hAnsi="Arial" w:cs="Arial"/>
          <w:bCs/>
          <w:color w:val="1F3864"/>
          <w:sz w:val="20"/>
          <w:szCs w:val="20"/>
          <w:lang w:val="ro-RO"/>
        </w:rPr>
      </w:pPr>
    </w:p>
    <w:p w14:paraId="46B38EA2" w14:textId="77777777" w:rsidR="0099169A" w:rsidRPr="005C5BD0" w:rsidRDefault="0099169A" w:rsidP="0099169A">
      <w:pPr>
        <w:jc w:val="both"/>
        <w:rPr>
          <w:rFonts w:ascii="Arial" w:hAnsi="Arial" w:cs="Arial"/>
          <w:bCs/>
          <w:sz w:val="20"/>
          <w:szCs w:val="20"/>
        </w:rPr>
      </w:pPr>
    </w:p>
    <w:p w14:paraId="7173ABC0" w14:textId="77777777" w:rsidR="0099169A" w:rsidRPr="005C5BD0" w:rsidRDefault="0099169A" w:rsidP="0099169A">
      <w:pPr>
        <w:jc w:val="both"/>
        <w:rPr>
          <w:rFonts w:ascii="Arial" w:hAnsi="Arial" w:cs="Arial"/>
          <w:bCs/>
          <w:sz w:val="20"/>
          <w:szCs w:val="20"/>
        </w:rPr>
      </w:pPr>
      <w:r w:rsidRPr="005C5BD0">
        <w:rPr>
          <w:rFonts w:ascii="Arial" w:hAnsi="Arial" w:cs="Arial"/>
          <w:bCs/>
          <w:sz w:val="20"/>
          <w:szCs w:val="20"/>
        </w:rPr>
        <w:t>PROIECTANT GENERAL: S.C. AVI PROD GRUP S.R.L.</w:t>
      </w:r>
    </w:p>
    <w:p w14:paraId="7D90C8DA" w14:textId="77777777" w:rsidR="0099169A" w:rsidRPr="005C5BD0" w:rsidRDefault="0099169A" w:rsidP="0099169A">
      <w:pPr>
        <w:jc w:val="both"/>
        <w:rPr>
          <w:rFonts w:ascii="Arial" w:hAnsi="Arial" w:cs="Arial"/>
          <w:bCs/>
          <w:sz w:val="20"/>
          <w:szCs w:val="20"/>
        </w:rPr>
      </w:pPr>
      <w:proofErr w:type="spellStart"/>
      <w:r w:rsidRPr="005C5BD0">
        <w:rPr>
          <w:rFonts w:ascii="Arial" w:hAnsi="Arial" w:cs="Arial"/>
          <w:bCs/>
          <w:sz w:val="20"/>
          <w:szCs w:val="20"/>
        </w:rPr>
        <w:t>Instalator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aut</w:t>
      </w:r>
      <w:proofErr w:type="spellEnd"/>
      <w:proofErr w:type="gramStart"/>
      <w:r w:rsidRPr="005C5BD0">
        <w:rPr>
          <w:rFonts w:ascii="Arial" w:hAnsi="Arial" w:cs="Arial"/>
          <w:bCs/>
          <w:sz w:val="20"/>
          <w:szCs w:val="20"/>
        </w:rPr>
        <w:t>. :</w:t>
      </w:r>
      <w:proofErr w:type="gramEnd"/>
      <w:r w:rsidRPr="005C5BD0">
        <w:rPr>
          <w:rFonts w:ascii="Arial" w:hAnsi="Arial" w:cs="Arial"/>
          <w:bCs/>
          <w:sz w:val="20"/>
          <w:szCs w:val="20"/>
        </w:rPr>
        <w:t xml:space="preserve"> Ing. Iulian </w:t>
      </w:r>
      <w:proofErr w:type="spellStart"/>
      <w:r w:rsidRPr="005C5BD0">
        <w:rPr>
          <w:rFonts w:ascii="Arial" w:hAnsi="Arial" w:cs="Arial"/>
          <w:bCs/>
          <w:sz w:val="20"/>
          <w:szCs w:val="20"/>
        </w:rPr>
        <w:t>Pelmus</w:t>
      </w:r>
      <w:proofErr w:type="spellEnd"/>
    </w:p>
    <w:p w14:paraId="367646D0" w14:textId="77777777" w:rsidR="0099169A" w:rsidRPr="005C5BD0" w:rsidRDefault="0099169A" w:rsidP="0099169A">
      <w:pPr>
        <w:ind w:right="-180"/>
        <w:jc w:val="both"/>
        <w:rPr>
          <w:rFonts w:ascii="Arial" w:hAnsi="Arial" w:cs="Arial"/>
          <w:bCs/>
          <w:sz w:val="20"/>
          <w:szCs w:val="20"/>
          <w:lang w:val="fr-FR"/>
        </w:rPr>
      </w:pPr>
      <w:r w:rsidRPr="005C5BD0">
        <w:rPr>
          <w:rFonts w:ascii="Arial" w:hAnsi="Arial" w:cs="Arial"/>
          <w:bCs/>
          <w:sz w:val="20"/>
          <w:szCs w:val="20"/>
        </w:rPr>
        <w:t xml:space="preserve">Grad </w:t>
      </w:r>
      <w:proofErr w:type="gramStart"/>
      <w:r w:rsidRPr="005C5BD0">
        <w:rPr>
          <w:rFonts w:ascii="Arial" w:hAnsi="Arial" w:cs="Arial"/>
          <w:bCs/>
          <w:sz w:val="20"/>
          <w:szCs w:val="20"/>
        </w:rPr>
        <w:t>P.G.D. ,</w:t>
      </w:r>
      <w:proofErr w:type="gramEnd"/>
      <w:r w:rsidRPr="005C5BD0">
        <w:rPr>
          <w:rFonts w:ascii="Arial" w:hAnsi="Arial" w:cs="Arial"/>
          <w:bCs/>
          <w:sz w:val="20"/>
          <w:szCs w:val="20"/>
        </w:rPr>
        <w:t xml:space="preserve"> nr. </w:t>
      </w:r>
      <w:proofErr w:type="spellStart"/>
      <w:r w:rsidRPr="005C5BD0">
        <w:rPr>
          <w:rFonts w:ascii="Arial" w:hAnsi="Arial" w:cs="Arial"/>
          <w:bCs/>
          <w:sz w:val="20"/>
          <w:szCs w:val="20"/>
        </w:rPr>
        <w:t>aut</w:t>
      </w:r>
      <w:proofErr w:type="spellEnd"/>
      <w:r w:rsidRPr="005C5BD0">
        <w:rPr>
          <w:rFonts w:ascii="Arial" w:hAnsi="Arial" w:cs="Arial"/>
          <w:bCs/>
          <w:sz w:val="20"/>
          <w:szCs w:val="20"/>
        </w:rPr>
        <w:t>. 212150178</w:t>
      </w:r>
    </w:p>
    <w:p w14:paraId="72875787" w14:textId="77777777" w:rsidR="0099169A" w:rsidRPr="005C5BD0" w:rsidRDefault="0099169A" w:rsidP="0099169A">
      <w:pPr>
        <w:jc w:val="both"/>
        <w:rPr>
          <w:rFonts w:ascii="Arial" w:hAnsi="Arial" w:cs="Arial"/>
          <w:bCs/>
          <w:sz w:val="20"/>
          <w:szCs w:val="20"/>
        </w:rPr>
      </w:pPr>
    </w:p>
    <w:p w14:paraId="4D35B833" w14:textId="77777777" w:rsidR="0099169A" w:rsidRPr="005C5BD0" w:rsidRDefault="0099169A" w:rsidP="0099169A">
      <w:pPr>
        <w:jc w:val="both"/>
        <w:rPr>
          <w:rFonts w:ascii="Arial" w:hAnsi="Arial" w:cs="Arial"/>
          <w:bCs/>
          <w:sz w:val="20"/>
          <w:szCs w:val="20"/>
        </w:rPr>
      </w:pPr>
    </w:p>
    <w:p w14:paraId="20E85492" w14:textId="77777777" w:rsidR="0099169A" w:rsidRPr="005C5BD0" w:rsidRDefault="0099169A" w:rsidP="0099169A">
      <w:pPr>
        <w:jc w:val="both"/>
        <w:rPr>
          <w:rFonts w:ascii="Arial" w:hAnsi="Arial" w:cs="Arial"/>
          <w:bCs/>
          <w:sz w:val="20"/>
          <w:szCs w:val="20"/>
        </w:rPr>
      </w:pPr>
    </w:p>
    <w:p w14:paraId="0C0128ED" w14:textId="77777777" w:rsidR="0099169A" w:rsidRPr="005C5BD0" w:rsidRDefault="0099169A" w:rsidP="0099169A">
      <w:pPr>
        <w:jc w:val="both"/>
        <w:rPr>
          <w:rFonts w:ascii="Arial" w:hAnsi="Arial" w:cs="Arial"/>
          <w:bCs/>
          <w:sz w:val="20"/>
          <w:szCs w:val="20"/>
        </w:rPr>
      </w:pPr>
    </w:p>
    <w:p w14:paraId="238BD54E" w14:textId="77777777" w:rsidR="0099169A" w:rsidRPr="005C5BD0" w:rsidRDefault="0099169A" w:rsidP="0099169A">
      <w:pPr>
        <w:jc w:val="both"/>
        <w:rPr>
          <w:rFonts w:ascii="Arial" w:hAnsi="Arial" w:cs="Arial"/>
          <w:bCs/>
          <w:sz w:val="20"/>
          <w:szCs w:val="20"/>
        </w:rPr>
      </w:pPr>
      <w:r w:rsidRPr="005C5BD0">
        <w:rPr>
          <w:rFonts w:ascii="Arial" w:hAnsi="Arial" w:cs="Arial"/>
          <w:bCs/>
          <w:sz w:val="20"/>
          <w:szCs w:val="20"/>
        </w:rPr>
        <w:t>CONSTRUCTOR/EXECUTANT: S.C. AVI PROD GRUP S.R.L.</w:t>
      </w:r>
    </w:p>
    <w:p w14:paraId="4682D692" w14:textId="77777777" w:rsidR="0099169A" w:rsidRPr="005C5BD0" w:rsidRDefault="0099169A" w:rsidP="0099169A">
      <w:pPr>
        <w:jc w:val="both"/>
        <w:rPr>
          <w:rFonts w:ascii="Arial" w:hAnsi="Arial" w:cs="Arial"/>
          <w:bCs/>
          <w:sz w:val="20"/>
          <w:szCs w:val="20"/>
        </w:rPr>
      </w:pPr>
      <w:proofErr w:type="spellStart"/>
      <w:r w:rsidRPr="005C5BD0">
        <w:rPr>
          <w:rFonts w:ascii="Arial" w:hAnsi="Arial" w:cs="Arial"/>
          <w:bCs/>
          <w:sz w:val="20"/>
          <w:szCs w:val="20"/>
        </w:rPr>
        <w:t>Instalator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aut</w:t>
      </w:r>
      <w:proofErr w:type="spellEnd"/>
      <w:proofErr w:type="gramStart"/>
      <w:r w:rsidRPr="005C5BD0">
        <w:rPr>
          <w:rFonts w:ascii="Arial" w:hAnsi="Arial" w:cs="Arial"/>
          <w:bCs/>
          <w:sz w:val="20"/>
          <w:szCs w:val="20"/>
        </w:rPr>
        <w:t>. :</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ing</w:t>
      </w:r>
      <w:proofErr w:type="spellEnd"/>
      <w:r w:rsidRPr="005C5BD0">
        <w:rPr>
          <w:rFonts w:ascii="Arial" w:hAnsi="Arial" w:cs="Arial"/>
          <w:bCs/>
          <w:sz w:val="20"/>
          <w:szCs w:val="20"/>
        </w:rPr>
        <w:t>. ROMANIUC ALIN DANIEL</w:t>
      </w:r>
    </w:p>
    <w:p w14:paraId="246E7296" w14:textId="77777777" w:rsidR="0099169A" w:rsidRPr="005C5BD0" w:rsidRDefault="0099169A" w:rsidP="0099169A">
      <w:pPr>
        <w:jc w:val="both"/>
        <w:rPr>
          <w:rFonts w:ascii="Arial" w:hAnsi="Arial" w:cs="Arial"/>
          <w:bCs/>
          <w:sz w:val="20"/>
          <w:szCs w:val="20"/>
        </w:rPr>
      </w:pPr>
      <w:r w:rsidRPr="005C5BD0">
        <w:rPr>
          <w:rFonts w:ascii="Arial" w:hAnsi="Arial" w:cs="Arial"/>
          <w:bCs/>
          <w:sz w:val="20"/>
          <w:szCs w:val="20"/>
        </w:rPr>
        <w:t xml:space="preserve">Grad </w:t>
      </w:r>
      <w:proofErr w:type="gramStart"/>
      <w:r w:rsidRPr="005C5BD0">
        <w:rPr>
          <w:rFonts w:ascii="Arial" w:hAnsi="Arial" w:cs="Arial"/>
          <w:bCs/>
          <w:sz w:val="20"/>
          <w:szCs w:val="20"/>
        </w:rPr>
        <w:t>E.G.D. ,</w:t>
      </w:r>
      <w:proofErr w:type="gramEnd"/>
      <w:r w:rsidRPr="005C5BD0">
        <w:rPr>
          <w:rFonts w:ascii="Arial" w:hAnsi="Arial" w:cs="Arial"/>
          <w:bCs/>
          <w:sz w:val="20"/>
          <w:szCs w:val="20"/>
        </w:rPr>
        <w:t xml:space="preserve"> Nr. </w:t>
      </w:r>
      <w:proofErr w:type="spellStart"/>
      <w:r w:rsidRPr="005C5BD0">
        <w:rPr>
          <w:rFonts w:ascii="Arial" w:hAnsi="Arial" w:cs="Arial"/>
          <w:bCs/>
          <w:sz w:val="20"/>
          <w:szCs w:val="20"/>
        </w:rPr>
        <w:t>aut</w:t>
      </w:r>
      <w:proofErr w:type="spellEnd"/>
      <w:r w:rsidRPr="005C5BD0">
        <w:rPr>
          <w:rFonts w:ascii="Arial" w:hAnsi="Arial" w:cs="Arial"/>
          <w:bCs/>
          <w:sz w:val="20"/>
          <w:szCs w:val="20"/>
        </w:rPr>
        <w:t>. 511180064</w:t>
      </w:r>
    </w:p>
    <w:p w14:paraId="3C2EAC46" w14:textId="77777777" w:rsidR="0099169A" w:rsidRPr="005C5BD0" w:rsidRDefault="0099169A" w:rsidP="0099169A">
      <w:pPr>
        <w:jc w:val="both"/>
        <w:rPr>
          <w:rFonts w:ascii="Arial" w:hAnsi="Arial" w:cs="Arial"/>
          <w:bCs/>
          <w:sz w:val="20"/>
          <w:szCs w:val="20"/>
        </w:rPr>
      </w:pPr>
    </w:p>
    <w:p w14:paraId="6593D3B7" w14:textId="77777777" w:rsidR="0099169A" w:rsidRPr="005C5BD0" w:rsidRDefault="0099169A" w:rsidP="0099169A">
      <w:pPr>
        <w:jc w:val="both"/>
        <w:rPr>
          <w:rFonts w:ascii="Arial" w:hAnsi="Arial" w:cs="Arial"/>
          <w:bCs/>
          <w:sz w:val="20"/>
          <w:szCs w:val="20"/>
        </w:rPr>
      </w:pPr>
    </w:p>
    <w:p w14:paraId="732E0EF6" w14:textId="77777777" w:rsidR="0099169A" w:rsidRPr="005C5BD0" w:rsidRDefault="0099169A" w:rsidP="0099169A">
      <w:pPr>
        <w:jc w:val="both"/>
        <w:rPr>
          <w:rFonts w:ascii="Arial" w:hAnsi="Arial" w:cs="Arial"/>
          <w:bCs/>
          <w:sz w:val="20"/>
          <w:szCs w:val="20"/>
        </w:rPr>
      </w:pPr>
    </w:p>
    <w:p w14:paraId="4900DA65" w14:textId="77777777" w:rsidR="0099169A" w:rsidRPr="005C5BD0" w:rsidRDefault="0099169A" w:rsidP="0099169A">
      <w:pPr>
        <w:jc w:val="both"/>
        <w:rPr>
          <w:rFonts w:ascii="Arial" w:hAnsi="Arial" w:cs="Arial"/>
          <w:bCs/>
          <w:sz w:val="20"/>
          <w:szCs w:val="20"/>
          <w:lang w:val="fr-FR"/>
        </w:rPr>
      </w:pPr>
      <w:r w:rsidRPr="005C5BD0">
        <w:rPr>
          <w:rFonts w:ascii="Arial" w:hAnsi="Arial" w:cs="Arial"/>
          <w:bCs/>
          <w:sz w:val="20"/>
          <w:szCs w:val="20"/>
          <w:lang w:val="fr-FR"/>
        </w:rPr>
        <w:t>FAZA :  P.A.C. + P.T.H. + D.E.</w:t>
      </w:r>
    </w:p>
    <w:p w14:paraId="384D0B56" w14:textId="77777777" w:rsidR="0099169A" w:rsidRPr="005C5BD0" w:rsidRDefault="0099169A">
      <w:pPr>
        <w:rPr>
          <w:rFonts w:ascii="Arial" w:hAnsi="Arial" w:cs="Arial"/>
          <w:bCs/>
          <w:sz w:val="20"/>
          <w:szCs w:val="20"/>
        </w:rPr>
      </w:pPr>
    </w:p>
    <w:p w14:paraId="760836BC" w14:textId="77777777" w:rsidR="00CB14AB" w:rsidRPr="005C5BD0" w:rsidRDefault="00CB14AB">
      <w:pPr>
        <w:rPr>
          <w:rFonts w:ascii="Arial" w:hAnsi="Arial" w:cs="Arial"/>
          <w:bCs/>
          <w:sz w:val="20"/>
          <w:szCs w:val="20"/>
        </w:rPr>
      </w:pPr>
    </w:p>
    <w:p w14:paraId="1AED8DD6" w14:textId="77777777" w:rsidR="00CB14AB" w:rsidRPr="005C5BD0" w:rsidRDefault="00CB14AB">
      <w:pPr>
        <w:rPr>
          <w:rFonts w:ascii="Arial" w:hAnsi="Arial" w:cs="Arial"/>
          <w:bCs/>
          <w:sz w:val="20"/>
          <w:szCs w:val="20"/>
        </w:rPr>
      </w:pPr>
    </w:p>
    <w:p w14:paraId="57B221D6" w14:textId="77777777" w:rsidR="00CB14AB" w:rsidRPr="005C5BD0" w:rsidRDefault="00CB14AB">
      <w:pPr>
        <w:rPr>
          <w:rFonts w:ascii="Arial" w:hAnsi="Arial" w:cs="Arial"/>
          <w:bCs/>
          <w:sz w:val="20"/>
          <w:szCs w:val="20"/>
        </w:rPr>
      </w:pPr>
    </w:p>
    <w:p w14:paraId="2089D992" w14:textId="77777777" w:rsidR="00CB14AB" w:rsidRPr="005C5BD0" w:rsidRDefault="00CB14AB">
      <w:pPr>
        <w:rPr>
          <w:rFonts w:ascii="Arial" w:hAnsi="Arial" w:cs="Arial"/>
          <w:bCs/>
          <w:sz w:val="20"/>
          <w:szCs w:val="20"/>
        </w:rPr>
      </w:pPr>
    </w:p>
    <w:p w14:paraId="491AFBC5" w14:textId="77777777" w:rsidR="00245977" w:rsidRPr="005C5BD0" w:rsidRDefault="00245977">
      <w:pPr>
        <w:rPr>
          <w:rFonts w:ascii="Arial" w:hAnsi="Arial" w:cs="Arial"/>
          <w:bCs/>
          <w:sz w:val="20"/>
          <w:szCs w:val="20"/>
        </w:rPr>
      </w:pPr>
    </w:p>
    <w:p w14:paraId="557CAC0F" w14:textId="77777777" w:rsidR="00CB14AB" w:rsidRDefault="00CB14AB">
      <w:pPr>
        <w:rPr>
          <w:rFonts w:ascii="Arial" w:hAnsi="Arial" w:cs="Arial"/>
          <w:bCs/>
          <w:sz w:val="20"/>
          <w:szCs w:val="20"/>
        </w:rPr>
      </w:pPr>
    </w:p>
    <w:p w14:paraId="5E90338E" w14:textId="77777777" w:rsidR="005C5BD0" w:rsidRDefault="005C5BD0">
      <w:pPr>
        <w:rPr>
          <w:rFonts w:ascii="Arial" w:hAnsi="Arial" w:cs="Arial"/>
          <w:bCs/>
          <w:sz w:val="20"/>
          <w:szCs w:val="20"/>
        </w:rPr>
      </w:pPr>
    </w:p>
    <w:p w14:paraId="4BFA103B" w14:textId="77777777" w:rsidR="005C5BD0" w:rsidRDefault="005C5BD0">
      <w:pPr>
        <w:rPr>
          <w:rFonts w:ascii="Arial" w:hAnsi="Arial" w:cs="Arial"/>
          <w:bCs/>
          <w:sz w:val="20"/>
          <w:szCs w:val="20"/>
        </w:rPr>
      </w:pPr>
    </w:p>
    <w:p w14:paraId="6095DE64" w14:textId="77777777" w:rsidR="005C5BD0" w:rsidRDefault="005C5BD0">
      <w:pPr>
        <w:rPr>
          <w:rFonts w:ascii="Arial" w:hAnsi="Arial" w:cs="Arial"/>
          <w:bCs/>
          <w:sz w:val="20"/>
          <w:szCs w:val="20"/>
        </w:rPr>
      </w:pPr>
    </w:p>
    <w:p w14:paraId="35FAA776" w14:textId="77777777" w:rsidR="005C5BD0" w:rsidRDefault="005C5BD0">
      <w:pPr>
        <w:rPr>
          <w:rFonts w:ascii="Arial" w:hAnsi="Arial" w:cs="Arial"/>
          <w:bCs/>
          <w:sz w:val="20"/>
          <w:szCs w:val="20"/>
        </w:rPr>
      </w:pPr>
    </w:p>
    <w:p w14:paraId="04FD7EA3" w14:textId="77777777" w:rsidR="005C5BD0" w:rsidRDefault="005C5BD0">
      <w:pPr>
        <w:rPr>
          <w:rFonts w:ascii="Arial" w:hAnsi="Arial" w:cs="Arial"/>
          <w:bCs/>
          <w:sz w:val="20"/>
          <w:szCs w:val="20"/>
        </w:rPr>
      </w:pPr>
    </w:p>
    <w:p w14:paraId="0E4C5C26" w14:textId="77777777" w:rsidR="005C5BD0" w:rsidRDefault="005C5BD0">
      <w:pPr>
        <w:rPr>
          <w:rFonts w:ascii="Arial" w:hAnsi="Arial" w:cs="Arial"/>
          <w:bCs/>
          <w:sz w:val="20"/>
          <w:szCs w:val="20"/>
        </w:rPr>
      </w:pPr>
    </w:p>
    <w:p w14:paraId="68A1D477" w14:textId="77777777" w:rsidR="005C5BD0" w:rsidRDefault="005C5BD0">
      <w:pPr>
        <w:rPr>
          <w:rFonts w:ascii="Arial" w:hAnsi="Arial" w:cs="Arial"/>
          <w:bCs/>
          <w:sz w:val="20"/>
          <w:szCs w:val="20"/>
        </w:rPr>
      </w:pPr>
    </w:p>
    <w:p w14:paraId="53885FC2" w14:textId="77777777" w:rsidR="005C5BD0" w:rsidRDefault="005C5BD0">
      <w:pPr>
        <w:rPr>
          <w:rFonts w:ascii="Arial" w:hAnsi="Arial" w:cs="Arial"/>
          <w:bCs/>
          <w:sz w:val="20"/>
          <w:szCs w:val="20"/>
        </w:rPr>
      </w:pPr>
    </w:p>
    <w:p w14:paraId="56F60F15" w14:textId="77777777" w:rsidR="005C5BD0" w:rsidRDefault="005C5BD0">
      <w:pPr>
        <w:rPr>
          <w:rFonts w:ascii="Arial" w:hAnsi="Arial" w:cs="Arial"/>
          <w:bCs/>
          <w:sz w:val="20"/>
          <w:szCs w:val="20"/>
        </w:rPr>
      </w:pPr>
    </w:p>
    <w:p w14:paraId="6FD6C53B" w14:textId="77777777" w:rsidR="005C5BD0" w:rsidRDefault="005C5BD0">
      <w:pPr>
        <w:rPr>
          <w:rFonts w:ascii="Arial" w:hAnsi="Arial" w:cs="Arial"/>
          <w:bCs/>
          <w:sz w:val="20"/>
          <w:szCs w:val="20"/>
        </w:rPr>
      </w:pPr>
    </w:p>
    <w:p w14:paraId="56817CEC" w14:textId="77777777" w:rsidR="005C5BD0" w:rsidRDefault="005C5BD0">
      <w:pPr>
        <w:rPr>
          <w:rFonts w:ascii="Arial" w:hAnsi="Arial" w:cs="Arial"/>
          <w:bCs/>
          <w:sz w:val="20"/>
          <w:szCs w:val="20"/>
        </w:rPr>
      </w:pPr>
    </w:p>
    <w:p w14:paraId="2E48F615" w14:textId="77777777" w:rsidR="005C5BD0" w:rsidRPr="005C5BD0" w:rsidRDefault="005C5BD0">
      <w:pPr>
        <w:rPr>
          <w:rFonts w:ascii="Arial" w:hAnsi="Arial" w:cs="Arial"/>
          <w:bCs/>
          <w:sz w:val="20"/>
          <w:szCs w:val="20"/>
        </w:rPr>
      </w:pPr>
    </w:p>
    <w:p w14:paraId="2B14EA76" w14:textId="77777777" w:rsidR="00CB14AB" w:rsidRPr="005C5BD0" w:rsidRDefault="00CB14AB">
      <w:pPr>
        <w:rPr>
          <w:rFonts w:ascii="Arial" w:hAnsi="Arial" w:cs="Arial"/>
          <w:bCs/>
          <w:sz w:val="20"/>
          <w:szCs w:val="20"/>
        </w:rPr>
      </w:pPr>
    </w:p>
    <w:p w14:paraId="561EC4A0" w14:textId="1AE485C4" w:rsidR="00CB14AB" w:rsidRPr="005C5BD0" w:rsidRDefault="00E90551" w:rsidP="00E90551">
      <w:pPr>
        <w:tabs>
          <w:tab w:val="left" w:pos="4176"/>
        </w:tabs>
        <w:rPr>
          <w:rFonts w:ascii="Arial" w:hAnsi="Arial" w:cs="Arial"/>
          <w:bCs/>
          <w:sz w:val="20"/>
          <w:szCs w:val="20"/>
        </w:rPr>
      </w:pPr>
      <w:r w:rsidRPr="005C5BD0">
        <w:rPr>
          <w:rFonts w:ascii="Arial" w:hAnsi="Arial" w:cs="Arial"/>
          <w:bCs/>
          <w:sz w:val="20"/>
          <w:szCs w:val="20"/>
        </w:rPr>
        <w:tab/>
      </w:r>
    </w:p>
    <w:p w14:paraId="148FA793" w14:textId="77777777" w:rsidR="00E90551" w:rsidRPr="005C5BD0" w:rsidRDefault="00E90551" w:rsidP="00E90551">
      <w:pPr>
        <w:ind w:left="3600" w:firstLine="720"/>
        <w:jc w:val="both"/>
        <w:rPr>
          <w:rFonts w:ascii="Arial" w:hAnsi="Arial" w:cs="Arial"/>
          <w:b/>
          <w:color w:val="000000"/>
          <w:sz w:val="20"/>
          <w:szCs w:val="20"/>
          <w:u w:val="single"/>
        </w:rPr>
      </w:pPr>
      <w:r w:rsidRPr="005C5BD0">
        <w:rPr>
          <w:rFonts w:ascii="Arial" w:hAnsi="Arial" w:cs="Arial"/>
          <w:b/>
          <w:color w:val="000000"/>
          <w:sz w:val="20"/>
          <w:szCs w:val="20"/>
          <w:u w:val="single"/>
        </w:rPr>
        <w:lastRenderedPageBreak/>
        <w:t>BORDEROU</w:t>
      </w:r>
    </w:p>
    <w:p w14:paraId="661C61E8" w14:textId="77777777" w:rsidR="00E90551" w:rsidRPr="005C5BD0" w:rsidRDefault="00E90551" w:rsidP="00E90551">
      <w:pPr>
        <w:jc w:val="both"/>
        <w:rPr>
          <w:rFonts w:ascii="Arial" w:hAnsi="Arial" w:cs="Arial"/>
          <w:color w:val="000000"/>
          <w:sz w:val="20"/>
          <w:szCs w:val="20"/>
        </w:rPr>
      </w:pPr>
    </w:p>
    <w:p w14:paraId="69E4E143" w14:textId="77777777" w:rsidR="00E90551" w:rsidRPr="005C5BD0" w:rsidRDefault="00E90551" w:rsidP="00E90551">
      <w:pPr>
        <w:jc w:val="both"/>
        <w:rPr>
          <w:rFonts w:ascii="Arial" w:hAnsi="Arial" w:cs="Arial"/>
          <w:color w:val="000000"/>
          <w:sz w:val="20"/>
          <w:szCs w:val="20"/>
        </w:rPr>
      </w:pPr>
    </w:p>
    <w:p w14:paraId="0CA2BB55" w14:textId="77777777" w:rsidR="00E90551" w:rsidRPr="005C5BD0" w:rsidRDefault="00E90551" w:rsidP="00E90551">
      <w:pPr>
        <w:jc w:val="both"/>
        <w:rPr>
          <w:rFonts w:ascii="Arial" w:hAnsi="Arial" w:cs="Arial"/>
          <w:color w:val="000000"/>
          <w:sz w:val="20"/>
          <w:szCs w:val="20"/>
        </w:rPr>
      </w:pPr>
    </w:p>
    <w:p w14:paraId="59F9663F" w14:textId="77777777" w:rsidR="00E90551" w:rsidRPr="005C5BD0" w:rsidRDefault="00E90551" w:rsidP="00E90551">
      <w:pPr>
        <w:jc w:val="both"/>
        <w:rPr>
          <w:rFonts w:ascii="Arial" w:hAnsi="Arial" w:cs="Arial"/>
          <w:b/>
          <w:color w:val="000000"/>
          <w:sz w:val="20"/>
          <w:szCs w:val="20"/>
          <w:u w:val="single"/>
        </w:rPr>
      </w:pPr>
      <w:r w:rsidRPr="005C5BD0">
        <w:rPr>
          <w:rFonts w:ascii="Arial" w:hAnsi="Arial" w:cs="Arial"/>
          <w:b/>
          <w:color w:val="000000"/>
          <w:sz w:val="20"/>
          <w:szCs w:val="20"/>
          <w:u w:val="single"/>
        </w:rPr>
        <w:t>PIESE SCRISE</w:t>
      </w:r>
    </w:p>
    <w:p w14:paraId="4FD46BD5" w14:textId="77777777" w:rsidR="00E90551" w:rsidRPr="005C5BD0" w:rsidRDefault="00E90551" w:rsidP="00E90551">
      <w:pPr>
        <w:jc w:val="both"/>
        <w:rPr>
          <w:rFonts w:ascii="Arial" w:hAnsi="Arial" w:cs="Arial"/>
          <w:b/>
          <w:color w:val="000000"/>
          <w:sz w:val="20"/>
          <w:szCs w:val="20"/>
          <w:u w:val="single"/>
        </w:rPr>
      </w:pPr>
    </w:p>
    <w:p w14:paraId="2339A844" w14:textId="77777777" w:rsidR="00E90551" w:rsidRPr="005C5BD0" w:rsidRDefault="00E90551" w:rsidP="00E90551">
      <w:pPr>
        <w:numPr>
          <w:ilvl w:val="0"/>
          <w:numId w:val="21"/>
        </w:numPr>
        <w:jc w:val="both"/>
        <w:rPr>
          <w:rFonts w:ascii="Arial" w:hAnsi="Arial" w:cs="Arial"/>
          <w:color w:val="000000"/>
          <w:sz w:val="20"/>
          <w:szCs w:val="20"/>
        </w:rPr>
      </w:pPr>
      <w:proofErr w:type="spellStart"/>
      <w:r w:rsidRPr="005C5BD0">
        <w:rPr>
          <w:rFonts w:ascii="Arial" w:hAnsi="Arial" w:cs="Arial"/>
          <w:color w:val="000000"/>
          <w:sz w:val="20"/>
          <w:szCs w:val="20"/>
        </w:rPr>
        <w:t>Referat</w:t>
      </w:r>
      <w:proofErr w:type="spellEnd"/>
      <w:r w:rsidRPr="005C5BD0">
        <w:rPr>
          <w:rFonts w:ascii="Arial" w:hAnsi="Arial" w:cs="Arial"/>
          <w:color w:val="000000"/>
          <w:sz w:val="20"/>
          <w:szCs w:val="20"/>
        </w:rPr>
        <w:t xml:space="preserve">; </w:t>
      </w:r>
    </w:p>
    <w:p w14:paraId="75F90307" w14:textId="77777777" w:rsidR="00E90551" w:rsidRPr="005C5BD0" w:rsidRDefault="00E90551" w:rsidP="00E90551">
      <w:pPr>
        <w:numPr>
          <w:ilvl w:val="0"/>
          <w:numId w:val="21"/>
        </w:numPr>
        <w:jc w:val="both"/>
        <w:rPr>
          <w:rFonts w:ascii="Arial" w:hAnsi="Arial" w:cs="Arial"/>
          <w:color w:val="000000"/>
          <w:sz w:val="20"/>
          <w:szCs w:val="20"/>
        </w:rPr>
      </w:pPr>
      <w:proofErr w:type="spellStart"/>
      <w:r w:rsidRPr="005C5BD0">
        <w:rPr>
          <w:rFonts w:ascii="Arial" w:hAnsi="Arial" w:cs="Arial"/>
          <w:color w:val="000000"/>
          <w:sz w:val="20"/>
          <w:szCs w:val="20"/>
        </w:rPr>
        <w:t>Foaie</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capat</w:t>
      </w:r>
      <w:proofErr w:type="spellEnd"/>
      <w:r w:rsidRPr="005C5BD0">
        <w:rPr>
          <w:rFonts w:ascii="Arial" w:hAnsi="Arial" w:cs="Arial"/>
          <w:color w:val="000000"/>
          <w:sz w:val="20"/>
          <w:szCs w:val="20"/>
        </w:rPr>
        <w:t>;</w:t>
      </w:r>
    </w:p>
    <w:p w14:paraId="6CF62AF0" w14:textId="77777777" w:rsidR="00E90551" w:rsidRPr="005C5BD0" w:rsidRDefault="00E90551" w:rsidP="00E90551">
      <w:pPr>
        <w:numPr>
          <w:ilvl w:val="0"/>
          <w:numId w:val="21"/>
        </w:numPr>
        <w:jc w:val="both"/>
        <w:rPr>
          <w:rFonts w:ascii="Arial" w:hAnsi="Arial" w:cs="Arial"/>
          <w:color w:val="000000"/>
          <w:sz w:val="20"/>
          <w:szCs w:val="20"/>
        </w:rPr>
      </w:pPr>
      <w:proofErr w:type="spellStart"/>
      <w:r w:rsidRPr="005C5BD0">
        <w:rPr>
          <w:rFonts w:ascii="Arial" w:hAnsi="Arial" w:cs="Arial"/>
          <w:color w:val="000000"/>
          <w:sz w:val="20"/>
          <w:szCs w:val="20"/>
        </w:rPr>
        <w:t>Borderou</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documente</w:t>
      </w:r>
      <w:proofErr w:type="spellEnd"/>
      <w:r w:rsidRPr="005C5BD0">
        <w:rPr>
          <w:rFonts w:ascii="Arial" w:hAnsi="Arial" w:cs="Arial"/>
          <w:color w:val="000000"/>
          <w:sz w:val="20"/>
          <w:szCs w:val="20"/>
        </w:rPr>
        <w:t xml:space="preserve"> cu </w:t>
      </w:r>
      <w:proofErr w:type="spellStart"/>
      <w:r w:rsidRPr="005C5BD0">
        <w:rPr>
          <w:rFonts w:ascii="Arial" w:hAnsi="Arial" w:cs="Arial"/>
          <w:color w:val="000000"/>
          <w:sz w:val="20"/>
          <w:szCs w:val="20"/>
        </w:rPr>
        <w:t>paginile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numerotate</w:t>
      </w:r>
      <w:proofErr w:type="spellEnd"/>
      <w:r w:rsidRPr="005C5BD0">
        <w:rPr>
          <w:rFonts w:ascii="Arial" w:hAnsi="Arial" w:cs="Arial"/>
          <w:color w:val="000000"/>
          <w:sz w:val="20"/>
          <w:szCs w:val="20"/>
        </w:rPr>
        <w:t>;</w:t>
      </w:r>
    </w:p>
    <w:p w14:paraId="3ADA1BB8" w14:textId="77777777" w:rsidR="00E90551" w:rsidRPr="005C5BD0" w:rsidRDefault="00E90551" w:rsidP="00E90551">
      <w:pPr>
        <w:numPr>
          <w:ilvl w:val="0"/>
          <w:numId w:val="21"/>
        </w:numPr>
        <w:jc w:val="both"/>
        <w:rPr>
          <w:rFonts w:ascii="Arial" w:hAnsi="Arial" w:cs="Arial"/>
          <w:color w:val="000000"/>
          <w:sz w:val="20"/>
          <w:szCs w:val="20"/>
        </w:rPr>
      </w:pPr>
      <w:proofErr w:type="spellStart"/>
      <w:r w:rsidRPr="005C5BD0">
        <w:rPr>
          <w:rFonts w:ascii="Arial" w:hAnsi="Arial" w:cs="Arial"/>
          <w:color w:val="000000"/>
          <w:sz w:val="20"/>
          <w:szCs w:val="20"/>
        </w:rPr>
        <w:t>Ordin</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lucru</w:t>
      </w:r>
      <w:proofErr w:type="spellEnd"/>
      <w:r w:rsidRPr="005C5BD0">
        <w:rPr>
          <w:rFonts w:ascii="Arial" w:hAnsi="Arial" w:cs="Arial"/>
          <w:color w:val="000000"/>
          <w:sz w:val="20"/>
          <w:szCs w:val="20"/>
        </w:rPr>
        <w:t xml:space="preserve">, Nr. : </w:t>
      </w:r>
      <w:r w:rsidRPr="005C5BD0">
        <w:rPr>
          <w:rFonts w:ascii="Arial" w:hAnsi="Arial" w:cs="Arial"/>
          <w:color w:val="000000"/>
          <w:sz w:val="20"/>
          <w:szCs w:val="20"/>
          <w:u w:val="single"/>
        </w:rPr>
        <w:fldChar w:fldCharType="begin"/>
      </w:r>
      <w:r w:rsidRPr="005C5BD0">
        <w:rPr>
          <w:rFonts w:ascii="Arial" w:hAnsi="Arial" w:cs="Arial"/>
          <w:color w:val="000000"/>
          <w:sz w:val="20"/>
          <w:szCs w:val="20"/>
          <w:u w:val="single"/>
        </w:rPr>
        <w:instrText xml:space="preserve"> LINK Word.Document.12 "C:\\Users\\dragos.serban\\Desktop\\STR. JANDARMERIEI 112 , SECT 1\\DTAC\\AVIZARE\\tipizat\\DTAC\\copiere baza date excel.docx" OLE_LINK5 \a \r  \* MERGEFORMAT </w:instrText>
      </w:r>
      <w:r w:rsidRPr="005C5BD0">
        <w:rPr>
          <w:rFonts w:ascii="Arial" w:hAnsi="Arial" w:cs="Arial"/>
          <w:color w:val="000000"/>
          <w:sz w:val="20"/>
          <w:szCs w:val="20"/>
          <w:u w:val="single"/>
        </w:rPr>
        <w:fldChar w:fldCharType="separate"/>
      </w:r>
      <w:r w:rsidRPr="005C5BD0">
        <w:rPr>
          <w:rFonts w:ascii="Arial" w:hAnsi="Arial" w:cs="Arial"/>
          <w:color w:val="000000"/>
          <w:sz w:val="20"/>
          <w:szCs w:val="20"/>
          <w:u w:val="single"/>
        </w:rPr>
        <w:t>50041207/09.02.2018</w:t>
      </w:r>
      <w:r w:rsidRPr="005C5BD0">
        <w:rPr>
          <w:rFonts w:ascii="Arial" w:hAnsi="Arial" w:cs="Arial"/>
          <w:color w:val="000000"/>
          <w:sz w:val="20"/>
          <w:szCs w:val="20"/>
          <w:u w:val="single"/>
        </w:rPr>
        <w:fldChar w:fldCharType="end"/>
      </w:r>
      <w:r w:rsidRPr="005C5BD0">
        <w:rPr>
          <w:rFonts w:ascii="Arial" w:hAnsi="Arial" w:cs="Arial"/>
          <w:color w:val="000000"/>
          <w:sz w:val="20"/>
          <w:szCs w:val="20"/>
          <w:u w:val="single"/>
        </w:rPr>
        <w:t>;</w:t>
      </w:r>
    </w:p>
    <w:p w14:paraId="5C663649" w14:textId="77777777" w:rsidR="00E90551" w:rsidRPr="005C5BD0" w:rsidRDefault="00E90551" w:rsidP="00E90551">
      <w:pPr>
        <w:numPr>
          <w:ilvl w:val="0"/>
          <w:numId w:val="21"/>
        </w:numPr>
        <w:jc w:val="both"/>
        <w:rPr>
          <w:rFonts w:ascii="Arial" w:hAnsi="Arial" w:cs="Arial"/>
          <w:color w:val="000000"/>
          <w:sz w:val="20"/>
          <w:szCs w:val="20"/>
        </w:rPr>
      </w:pPr>
      <w:r w:rsidRPr="005C5BD0">
        <w:rPr>
          <w:rFonts w:ascii="Arial" w:hAnsi="Arial" w:cs="Arial"/>
          <w:color w:val="000000"/>
          <w:sz w:val="20"/>
          <w:szCs w:val="20"/>
        </w:rPr>
        <w:t xml:space="preserve">Acord </w:t>
      </w:r>
      <w:proofErr w:type="spellStart"/>
      <w:r w:rsidRPr="005C5BD0">
        <w:rPr>
          <w:rFonts w:ascii="Arial" w:hAnsi="Arial" w:cs="Arial"/>
          <w:color w:val="000000"/>
          <w:sz w:val="20"/>
          <w:szCs w:val="20"/>
        </w:rPr>
        <w:t>acces</w:t>
      </w:r>
      <w:proofErr w:type="spellEnd"/>
      <w:r w:rsidRPr="005C5BD0">
        <w:rPr>
          <w:rFonts w:ascii="Arial" w:hAnsi="Arial" w:cs="Arial"/>
          <w:color w:val="000000"/>
          <w:sz w:val="20"/>
          <w:szCs w:val="20"/>
        </w:rPr>
        <w:t xml:space="preserve"> la </w:t>
      </w:r>
      <w:proofErr w:type="spellStart"/>
      <w:r w:rsidRPr="005C5BD0">
        <w:rPr>
          <w:rFonts w:ascii="Arial" w:hAnsi="Arial" w:cs="Arial"/>
          <w:color w:val="000000"/>
          <w:sz w:val="20"/>
          <w:szCs w:val="20"/>
        </w:rPr>
        <w:t>sistemul</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distributie</w:t>
      </w:r>
      <w:proofErr w:type="spellEnd"/>
      <w:r w:rsidRPr="005C5BD0">
        <w:rPr>
          <w:rFonts w:ascii="Arial" w:hAnsi="Arial" w:cs="Arial"/>
          <w:color w:val="000000"/>
          <w:sz w:val="20"/>
          <w:szCs w:val="20"/>
        </w:rPr>
        <w:t xml:space="preserve"> gaze </w:t>
      </w:r>
      <w:proofErr w:type="spellStart"/>
      <w:r w:rsidRPr="005C5BD0">
        <w:rPr>
          <w:rFonts w:ascii="Arial" w:hAnsi="Arial" w:cs="Arial"/>
          <w:color w:val="000000"/>
          <w:sz w:val="20"/>
          <w:szCs w:val="20"/>
        </w:rPr>
        <w:t>naturale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si</w:t>
      </w:r>
      <w:proofErr w:type="spellEnd"/>
      <w:r w:rsidRPr="005C5BD0">
        <w:rPr>
          <w:rFonts w:ascii="Arial" w:hAnsi="Arial" w:cs="Arial"/>
          <w:color w:val="000000"/>
          <w:sz w:val="20"/>
          <w:szCs w:val="20"/>
        </w:rPr>
        <w:t>/</w:t>
      </w:r>
      <w:proofErr w:type="spellStart"/>
      <w:r w:rsidRPr="005C5BD0">
        <w:rPr>
          <w:rFonts w:ascii="Arial" w:hAnsi="Arial" w:cs="Arial"/>
          <w:color w:val="000000"/>
          <w:sz w:val="20"/>
          <w:szCs w:val="20"/>
        </w:rPr>
        <w:t>sau</w:t>
      </w:r>
      <w:proofErr w:type="spellEnd"/>
      <w:r w:rsidRPr="005C5BD0">
        <w:rPr>
          <w:rFonts w:ascii="Arial" w:hAnsi="Arial" w:cs="Arial"/>
          <w:color w:val="000000"/>
          <w:sz w:val="20"/>
          <w:szCs w:val="20"/>
        </w:rPr>
        <w:t xml:space="preserve"> Aviz </w:t>
      </w:r>
      <w:proofErr w:type="spellStart"/>
      <w:r w:rsidRPr="005C5BD0">
        <w:rPr>
          <w:rFonts w:ascii="Arial" w:hAnsi="Arial" w:cs="Arial"/>
          <w:color w:val="000000"/>
          <w:sz w:val="20"/>
          <w:szCs w:val="20"/>
        </w:rPr>
        <w:t>tehnic</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racordare</w:t>
      </w:r>
      <w:proofErr w:type="spellEnd"/>
      <w:r w:rsidRPr="005C5BD0">
        <w:rPr>
          <w:rFonts w:ascii="Arial" w:hAnsi="Arial" w:cs="Arial"/>
          <w:color w:val="000000"/>
          <w:sz w:val="20"/>
          <w:szCs w:val="20"/>
        </w:rPr>
        <w:t xml:space="preserve"> la </w:t>
      </w:r>
      <w:proofErr w:type="spellStart"/>
      <w:r w:rsidRPr="005C5BD0">
        <w:rPr>
          <w:rFonts w:ascii="Arial" w:hAnsi="Arial" w:cs="Arial"/>
          <w:color w:val="000000"/>
          <w:sz w:val="20"/>
          <w:szCs w:val="20"/>
        </w:rPr>
        <w:t>sistemul</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distributie</w:t>
      </w:r>
      <w:proofErr w:type="spellEnd"/>
      <w:r w:rsidRPr="005C5BD0">
        <w:rPr>
          <w:rFonts w:ascii="Arial" w:hAnsi="Arial" w:cs="Arial"/>
          <w:color w:val="000000"/>
          <w:sz w:val="20"/>
          <w:szCs w:val="20"/>
        </w:rPr>
        <w:t xml:space="preserve"> gaze </w:t>
      </w:r>
      <w:proofErr w:type="spellStart"/>
      <w:r w:rsidRPr="005C5BD0">
        <w:rPr>
          <w:rFonts w:ascii="Arial" w:hAnsi="Arial" w:cs="Arial"/>
          <w:color w:val="000000"/>
          <w:sz w:val="20"/>
          <w:szCs w:val="20"/>
        </w:rPr>
        <w:t>naturale</w:t>
      </w:r>
      <w:proofErr w:type="spellEnd"/>
      <w:r w:rsidRPr="005C5BD0">
        <w:rPr>
          <w:rFonts w:ascii="Arial" w:hAnsi="Arial" w:cs="Arial"/>
          <w:color w:val="000000"/>
          <w:sz w:val="20"/>
          <w:szCs w:val="20"/>
        </w:rPr>
        <w:t xml:space="preserve">, Nr. : </w:t>
      </w:r>
      <w:r w:rsidRPr="005C5BD0">
        <w:rPr>
          <w:rFonts w:ascii="Arial" w:hAnsi="Arial" w:cs="Arial"/>
          <w:color w:val="000000"/>
          <w:sz w:val="20"/>
          <w:szCs w:val="20"/>
          <w:u w:val="single"/>
        </w:rPr>
        <w:fldChar w:fldCharType="begin"/>
      </w:r>
      <w:r w:rsidRPr="005C5BD0">
        <w:rPr>
          <w:rFonts w:ascii="Arial" w:hAnsi="Arial" w:cs="Arial"/>
          <w:color w:val="000000"/>
          <w:sz w:val="20"/>
          <w:szCs w:val="20"/>
          <w:u w:val="single"/>
        </w:rPr>
        <w:instrText xml:space="preserve"> LINK Word.Document.12 "C:\\Users\\dragos.serban\\Desktop\\STR. JANDARMERIEI 112 , SECT 1\\DTAC\\AVIZARE\\tipizat\\DTAC\\copiere baza date excel.docx" OLE_LINK6 \a \r  \* MERGEFORMAT </w:instrText>
      </w:r>
      <w:r w:rsidRPr="005C5BD0">
        <w:rPr>
          <w:rFonts w:ascii="Arial" w:hAnsi="Arial" w:cs="Arial"/>
          <w:color w:val="000000"/>
          <w:sz w:val="20"/>
          <w:szCs w:val="20"/>
          <w:u w:val="single"/>
        </w:rPr>
        <w:fldChar w:fldCharType="separate"/>
      </w:r>
      <w:r w:rsidRPr="005C5BD0">
        <w:rPr>
          <w:rFonts w:ascii="Arial" w:hAnsi="Arial" w:cs="Arial"/>
          <w:color w:val="000000"/>
          <w:sz w:val="20"/>
          <w:szCs w:val="20"/>
          <w:u w:val="single"/>
        </w:rPr>
        <w:t>12338137/18.01.2018</w:t>
      </w:r>
      <w:r w:rsidRPr="005C5BD0">
        <w:rPr>
          <w:rFonts w:ascii="Arial" w:hAnsi="Arial" w:cs="Arial"/>
          <w:color w:val="000000"/>
          <w:sz w:val="20"/>
          <w:szCs w:val="20"/>
          <w:u w:val="single"/>
        </w:rPr>
        <w:fldChar w:fldCharType="end"/>
      </w:r>
      <w:r w:rsidRPr="005C5BD0">
        <w:rPr>
          <w:rFonts w:ascii="Arial" w:hAnsi="Arial" w:cs="Arial"/>
          <w:color w:val="000000"/>
          <w:sz w:val="20"/>
          <w:szCs w:val="20"/>
          <w:u w:val="single"/>
        </w:rPr>
        <w:t>;</w:t>
      </w:r>
    </w:p>
    <w:p w14:paraId="583D838E" w14:textId="77777777" w:rsidR="00E90551" w:rsidRPr="005C5BD0" w:rsidRDefault="00E90551" w:rsidP="00E90551">
      <w:pPr>
        <w:numPr>
          <w:ilvl w:val="0"/>
          <w:numId w:val="21"/>
        </w:numPr>
        <w:jc w:val="both"/>
        <w:rPr>
          <w:rFonts w:ascii="Arial" w:hAnsi="Arial" w:cs="Arial"/>
          <w:color w:val="000000"/>
          <w:sz w:val="20"/>
          <w:szCs w:val="20"/>
        </w:rPr>
      </w:pPr>
      <w:proofErr w:type="spellStart"/>
      <w:r w:rsidRPr="005C5BD0">
        <w:rPr>
          <w:rFonts w:ascii="Arial" w:hAnsi="Arial" w:cs="Arial"/>
          <w:color w:val="000000"/>
          <w:sz w:val="20"/>
          <w:szCs w:val="20"/>
        </w:rPr>
        <w:t>Specificatii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tehnice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necesare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stabilirii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solutiei</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alimentare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pentru</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accesul</w:t>
      </w:r>
      <w:proofErr w:type="spellEnd"/>
      <w:r w:rsidRPr="005C5BD0">
        <w:rPr>
          <w:rFonts w:ascii="Arial" w:hAnsi="Arial" w:cs="Arial"/>
          <w:color w:val="000000"/>
          <w:sz w:val="20"/>
          <w:szCs w:val="20"/>
        </w:rPr>
        <w:t xml:space="preserve"> la system;</w:t>
      </w:r>
    </w:p>
    <w:p w14:paraId="4AECD426" w14:textId="77777777" w:rsidR="00E90551" w:rsidRPr="005C5BD0" w:rsidRDefault="00E90551" w:rsidP="00E90551">
      <w:pPr>
        <w:numPr>
          <w:ilvl w:val="0"/>
          <w:numId w:val="21"/>
        </w:numPr>
        <w:jc w:val="both"/>
        <w:rPr>
          <w:rFonts w:ascii="Arial" w:hAnsi="Arial" w:cs="Arial"/>
          <w:color w:val="000000"/>
          <w:sz w:val="20"/>
          <w:szCs w:val="20"/>
        </w:rPr>
      </w:pPr>
      <w:proofErr w:type="spellStart"/>
      <w:r w:rsidRPr="005C5BD0">
        <w:rPr>
          <w:rFonts w:ascii="Arial" w:hAnsi="Arial" w:cs="Arial"/>
          <w:color w:val="000000"/>
          <w:sz w:val="20"/>
          <w:szCs w:val="20"/>
        </w:rPr>
        <w:t>Schita</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solutie</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alimentare</w:t>
      </w:r>
      <w:proofErr w:type="spellEnd"/>
      <w:r w:rsidRPr="005C5BD0">
        <w:rPr>
          <w:rFonts w:ascii="Arial" w:hAnsi="Arial" w:cs="Arial"/>
          <w:color w:val="000000"/>
          <w:sz w:val="20"/>
          <w:szCs w:val="20"/>
        </w:rPr>
        <w:t>;</w:t>
      </w:r>
    </w:p>
    <w:p w14:paraId="7A938F6A" w14:textId="77777777" w:rsidR="00E90551" w:rsidRPr="005C5BD0" w:rsidRDefault="00E90551" w:rsidP="00E90551">
      <w:pPr>
        <w:numPr>
          <w:ilvl w:val="0"/>
          <w:numId w:val="21"/>
        </w:numPr>
        <w:jc w:val="both"/>
        <w:rPr>
          <w:rFonts w:ascii="Arial" w:hAnsi="Arial" w:cs="Arial"/>
          <w:color w:val="000000"/>
          <w:sz w:val="20"/>
          <w:szCs w:val="20"/>
        </w:rPr>
      </w:pPr>
      <w:proofErr w:type="spellStart"/>
      <w:r w:rsidRPr="005C5BD0">
        <w:rPr>
          <w:rFonts w:ascii="Arial" w:hAnsi="Arial" w:cs="Arial"/>
          <w:color w:val="000000"/>
          <w:sz w:val="20"/>
          <w:szCs w:val="20"/>
        </w:rPr>
        <w:t>Specificatii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pozitionare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firida</w:t>
      </w:r>
      <w:proofErr w:type="spellEnd"/>
      <w:r w:rsidRPr="005C5BD0">
        <w:rPr>
          <w:rFonts w:ascii="Arial" w:hAnsi="Arial" w:cs="Arial"/>
          <w:color w:val="000000"/>
          <w:sz w:val="20"/>
          <w:szCs w:val="20"/>
        </w:rPr>
        <w:t>;</w:t>
      </w:r>
    </w:p>
    <w:p w14:paraId="09F1DF01" w14:textId="12247C2C" w:rsidR="00E90551" w:rsidRPr="005C5BD0" w:rsidRDefault="00E90551" w:rsidP="00E90551">
      <w:pPr>
        <w:numPr>
          <w:ilvl w:val="0"/>
          <w:numId w:val="21"/>
        </w:numPr>
        <w:jc w:val="both"/>
        <w:rPr>
          <w:rFonts w:ascii="Arial" w:hAnsi="Arial" w:cs="Arial"/>
          <w:color w:val="000000"/>
          <w:sz w:val="20"/>
          <w:szCs w:val="20"/>
        </w:rPr>
      </w:pPr>
      <w:proofErr w:type="spellStart"/>
      <w:r w:rsidRPr="005C5BD0">
        <w:rPr>
          <w:rFonts w:ascii="Arial" w:hAnsi="Arial" w:cs="Arial"/>
          <w:color w:val="000000"/>
          <w:sz w:val="20"/>
          <w:szCs w:val="20"/>
        </w:rPr>
        <w:t>Certificat</w:t>
      </w:r>
      <w:proofErr w:type="spellEnd"/>
      <w:r w:rsidRPr="005C5BD0">
        <w:rPr>
          <w:rFonts w:ascii="Arial" w:hAnsi="Arial" w:cs="Arial"/>
          <w:color w:val="000000"/>
          <w:sz w:val="20"/>
          <w:szCs w:val="20"/>
        </w:rPr>
        <w:t xml:space="preserve"> de urbanism, Nr. : </w:t>
      </w:r>
      <w:r w:rsidRPr="005C5BD0">
        <w:rPr>
          <w:rFonts w:ascii="Arial" w:hAnsi="Arial" w:cs="Arial"/>
          <w:color w:val="000000"/>
          <w:sz w:val="20"/>
          <w:szCs w:val="20"/>
        </w:rPr>
        <w:fldChar w:fldCharType="begin"/>
      </w:r>
      <w:r w:rsidRPr="005C5BD0">
        <w:rPr>
          <w:rFonts w:ascii="Arial" w:hAnsi="Arial" w:cs="Arial"/>
          <w:color w:val="000000"/>
          <w:sz w:val="20"/>
          <w:szCs w:val="20"/>
        </w:rPr>
        <w:instrText xml:space="preserve"> LINK Word.Document.12 "C:\\Users\\dragos.serban\\Desktop\\STR. JANDARMERIEI 112 , SECT 1\\DTAC\\AVIZARE\\tipizat\\DTAC\\copiere baza date excel.docx" OLE_LINK7 \a \r </w:instrText>
      </w:r>
      <w:r w:rsidR="005A2D0B" w:rsidRPr="005C5BD0">
        <w:rPr>
          <w:rFonts w:ascii="Arial" w:hAnsi="Arial" w:cs="Arial"/>
          <w:color w:val="000000"/>
          <w:sz w:val="20"/>
          <w:szCs w:val="20"/>
        </w:rPr>
        <w:instrText xml:space="preserve"> \* MERGEFORMAT </w:instrText>
      </w:r>
      <w:r w:rsidRPr="005C5BD0">
        <w:rPr>
          <w:rFonts w:ascii="Arial" w:hAnsi="Arial" w:cs="Arial"/>
          <w:color w:val="000000"/>
          <w:sz w:val="20"/>
          <w:szCs w:val="20"/>
        </w:rPr>
        <w:fldChar w:fldCharType="separate"/>
      </w:r>
      <w:r w:rsidRPr="005C5BD0">
        <w:rPr>
          <w:rFonts w:ascii="Arial" w:hAnsi="Arial" w:cs="Arial"/>
          <w:color w:val="000000"/>
          <w:sz w:val="20"/>
          <w:szCs w:val="20"/>
          <w:u w:val="single"/>
        </w:rPr>
        <w:t>44/2TEIDD/J/3028 din 15.02.2019</w:t>
      </w:r>
      <w:r w:rsidRPr="005C5BD0">
        <w:rPr>
          <w:rFonts w:ascii="Arial" w:hAnsi="Arial" w:cs="Arial"/>
          <w:color w:val="000000"/>
          <w:sz w:val="20"/>
          <w:szCs w:val="20"/>
        </w:rPr>
        <w:fldChar w:fldCharType="end"/>
      </w:r>
      <w:r w:rsidRPr="005C5BD0">
        <w:rPr>
          <w:rFonts w:ascii="Arial" w:hAnsi="Arial" w:cs="Arial"/>
          <w:color w:val="000000"/>
          <w:sz w:val="20"/>
          <w:szCs w:val="20"/>
          <w:u w:val="single"/>
        </w:rPr>
        <w:t xml:space="preserve"> ;</w:t>
      </w:r>
      <w:r w:rsidRPr="005C5BD0">
        <w:rPr>
          <w:rFonts w:ascii="Arial" w:hAnsi="Arial" w:cs="Arial"/>
          <w:color w:val="000000"/>
          <w:sz w:val="20"/>
          <w:szCs w:val="20"/>
        </w:rPr>
        <w:t xml:space="preserve">  </w:t>
      </w:r>
    </w:p>
    <w:p w14:paraId="1F04E8D4" w14:textId="77777777" w:rsidR="00E90551" w:rsidRPr="005C5BD0" w:rsidRDefault="00E90551" w:rsidP="00E90551">
      <w:pPr>
        <w:numPr>
          <w:ilvl w:val="0"/>
          <w:numId w:val="21"/>
        </w:numPr>
        <w:jc w:val="both"/>
        <w:rPr>
          <w:rFonts w:ascii="Arial" w:hAnsi="Arial" w:cs="Arial"/>
          <w:color w:val="000000"/>
          <w:sz w:val="20"/>
          <w:szCs w:val="20"/>
        </w:rPr>
      </w:pPr>
      <w:proofErr w:type="spellStart"/>
      <w:r w:rsidRPr="005C5BD0">
        <w:rPr>
          <w:rFonts w:ascii="Arial" w:hAnsi="Arial" w:cs="Arial"/>
          <w:color w:val="000000"/>
          <w:sz w:val="20"/>
          <w:szCs w:val="20"/>
        </w:rPr>
        <w:t>Avize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cerute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prin</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Certificatul</w:t>
      </w:r>
      <w:proofErr w:type="spellEnd"/>
      <w:r w:rsidRPr="005C5BD0">
        <w:rPr>
          <w:rFonts w:ascii="Arial" w:hAnsi="Arial" w:cs="Arial"/>
          <w:color w:val="000000"/>
          <w:sz w:val="20"/>
          <w:szCs w:val="20"/>
        </w:rPr>
        <w:t xml:space="preserve"> de urbanism;</w:t>
      </w:r>
    </w:p>
    <w:p w14:paraId="1A64E116" w14:textId="77777777" w:rsidR="00E90551" w:rsidRPr="005C5BD0" w:rsidRDefault="00E90551" w:rsidP="00E90551">
      <w:pPr>
        <w:numPr>
          <w:ilvl w:val="0"/>
          <w:numId w:val="21"/>
        </w:numPr>
        <w:jc w:val="both"/>
        <w:rPr>
          <w:rFonts w:ascii="Arial" w:hAnsi="Arial" w:cs="Arial"/>
          <w:color w:val="000000"/>
          <w:sz w:val="20"/>
          <w:szCs w:val="20"/>
        </w:rPr>
      </w:pPr>
      <w:proofErr w:type="spellStart"/>
      <w:r w:rsidRPr="005C5BD0">
        <w:rPr>
          <w:rFonts w:ascii="Arial" w:hAnsi="Arial" w:cs="Arial"/>
          <w:color w:val="000000"/>
          <w:sz w:val="20"/>
          <w:szCs w:val="20"/>
        </w:rPr>
        <w:t>Devizul</w:t>
      </w:r>
      <w:proofErr w:type="spellEnd"/>
      <w:r w:rsidRPr="005C5BD0">
        <w:rPr>
          <w:rFonts w:ascii="Arial" w:hAnsi="Arial" w:cs="Arial"/>
          <w:color w:val="000000"/>
          <w:sz w:val="20"/>
          <w:szCs w:val="20"/>
        </w:rPr>
        <w:t xml:space="preserve"> general al </w:t>
      </w:r>
      <w:proofErr w:type="spellStart"/>
      <w:r w:rsidRPr="005C5BD0">
        <w:rPr>
          <w:rFonts w:ascii="Arial" w:hAnsi="Arial" w:cs="Arial"/>
          <w:color w:val="000000"/>
          <w:sz w:val="20"/>
          <w:szCs w:val="20"/>
        </w:rPr>
        <w:t>lucrarilor</w:t>
      </w:r>
      <w:proofErr w:type="spellEnd"/>
      <w:r w:rsidRPr="005C5BD0">
        <w:rPr>
          <w:rFonts w:ascii="Arial" w:hAnsi="Arial" w:cs="Arial"/>
          <w:color w:val="000000"/>
          <w:sz w:val="20"/>
          <w:szCs w:val="20"/>
        </w:rPr>
        <w:t>;</w:t>
      </w:r>
    </w:p>
    <w:p w14:paraId="2B1BDB31" w14:textId="77777777" w:rsidR="00E90551" w:rsidRPr="005C5BD0" w:rsidRDefault="00E90551" w:rsidP="00E90551">
      <w:pPr>
        <w:numPr>
          <w:ilvl w:val="0"/>
          <w:numId w:val="21"/>
        </w:numPr>
        <w:jc w:val="both"/>
        <w:rPr>
          <w:rFonts w:ascii="Arial" w:hAnsi="Arial" w:cs="Arial"/>
          <w:color w:val="000000"/>
          <w:sz w:val="20"/>
          <w:szCs w:val="20"/>
        </w:rPr>
      </w:pPr>
      <w:proofErr w:type="spellStart"/>
      <w:proofErr w:type="gramStart"/>
      <w:r w:rsidRPr="005C5BD0">
        <w:rPr>
          <w:rFonts w:ascii="Arial" w:hAnsi="Arial" w:cs="Arial"/>
          <w:color w:val="000000"/>
          <w:sz w:val="20"/>
          <w:szCs w:val="20"/>
        </w:rPr>
        <w:t>Memoriu</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Tehnic</w:t>
      </w:r>
      <w:proofErr w:type="spellEnd"/>
      <w:proofErr w:type="gramEnd"/>
      <w:r w:rsidRPr="005C5BD0">
        <w:rPr>
          <w:rFonts w:ascii="Arial" w:hAnsi="Arial" w:cs="Arial"/>
          <w:color w:val="000000"/>
          <w:sz w:val="20"/>
          <w:szCs w:val="20"/>
        </w:rPr>
        <w:t>;</w:t>
      </w:r>
    </w:p>
    <w:p w14:paraId="66B4A43D" w14:textId="77777777" w:rsidR="00E90551" w:rsidRPr="005C5BD0" w:rsidRDefault="00E90551" w:rsidP="00E90551">
      <w:pPr>
        <w:numPr>
          <w:ilvl w:val="0"/>
          <w:numId w:val="21"/>
        </w:numPr>
        <w:jc w:val="both"/>
        <w:rPr>
          <w:rFonts w:ascii="Arial" w:hAnsi="Arial" w:cs="Arial"/>
          <w:color w:val="000000"/>
          <w:sz w:val="20"/>
          <w:szCs w:val="20"/>
        </w:rPr>
      </w:pPr>
      <w:proofErr w:type="spellStart"/>
      <w:r w:rsidRPr="005C5BD0">
        <w:rPr>
          <w:rFonts w:ascii="Arial" w:hAnsi="Arial" w:cs="Arial"/>
          <w:color w:val="000000"/>
          <w:sz w:val="20"/>
          <w:szCs w:val="20"/>
        </w:rPr>
        <w:t>Breviar</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calcul</w:t>
      </w:r>
      <w:proofErr w:type="spellEnd"/>
      <w:r w:rsidRPr="005C5BD0">
        <w:rPr>
          <w:rFonts w:ascii="Arial" w:hAnsi="Arial" w:cs="Arial"/>
          <w:color w:val="000000"/>
          <w:sz w:val="20"/>
          <w:szCs w:val="20"/>
        </w:rPr>
        <w:t>;</w:t>
      </w:r>
    </w:p>
    <w:p w14:paraId="3B0DB644" w14:textId="77777777" w:rsidR="00E90551" w:rsidRPr="005C5BD0" w:rsidRDefault="00E90551" w:rsidP="00E90551">
      <w:pPr>
        <w:numPr>
          <w:ilvl w:val="0"/>
          <w:numId w:val="21"/>
        </w:numPr>
        <w:jc w:val="both"/>
        <w:rPr>
          <w:rFonts w:ascii="Arial" w:hAnsi="Arial" w:cs="Arial"/>
          <w:color w:val="000000"/>
          <w:sz w:val="20"/>
          <w:szCs w:val="20"/>
        </w:rPr>
      </w:pPr>
      <w:proofErr w:type="spellStart"/>
      <w:r w:rsidRPr="005C5BD0">
        <w:rPr>
          <w:rFonts w:ascii="Arial" w:hAnsi="Arial" w:cs="Arial"/>
          <w:color w:val="000000"/>
          <w:sz w:val="20"/>
          <w:szCs w:val="20"/>
        </w:rPr>
        <w:t>Programul</w:t>
      </w:r>
      <w:proofErr w:type="spellEnd"/>
      <w:r w:rsidRPr="005C5BD0">
        <w:rPr>
          <w:rFonts w:ascii="Arial" w:hAnsi="Arial" w:cs="Arial"/>
          <w:color w:val="000000"/>
          <w:sz w:val="20"/>
          <w:szCs w:val="20"/>
        </w:rPr>
        <w:t xml:space="preserve"> de control al </w:t>
      </w:r>
      <w:proofErr w:type="spellStart"/>
      <w:r w:rsidRPr="005C5BD0">
        <w:rPr>
          <w:rFonts w:ascii="Arial" w:hAnsi="Arial" w:cs="Arial"/>
          <w:color w:val="000000"/>
          <w:sz w:val="20"/>
          <w:szCs w:val="20"/>
        </w:rPr>
        <w:t>calitatii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lucrarilor</w:t>
      </w:r>
      <w:proofErr w:type="spellEnd"/>
      <w:r w:rsidRPr="005C5BD0">
        <w:rPr>
          <w:rFonts w:ascii="Arial" w:hAnsi="Arial" w:cs="Arial"/>
          <w:color w:val="000000"/>
          <w:sz w:val="20"/>
          <w:szCs w:val="20"/>
        </w:rPr>
        <w:t xml:space="preserve"> pe faze </w:t>
      </w:r>
      <w:proofErr w:type="spellStart"/>
      <w:r w:rsidRPr="005C5BD0">
        <w:rPr>
          <w:rFonts w:ascii="Arial" w:hAnsi="Arial" w:cs="Arial"/>
          <w:color w:val="000000"/>
          <w:sz w:val="20"/>
          <w:szCs w:val="20"/>
        </w:rPr>
        <w:t>determinante</w:t>
      </w:r>
      <w:proofErr w:type="spellEnd"/>
      <w:r w:rsidRPr="005C5BD0">
        <w:rPr>
          <w:rFonts w:ascii="Arial" w:hAnsi="Arial" w:cs="Arial"/>
          <w:color w:val="000000"/>
          <w:sz w:val="20"/>
          <w:szCs w:val="20"/>
        </w:rPr>
        <w:t>;</w:t>
      </w:r>
    </w:p>
    <w:p w14:paraId="18161D15" w14:textId="77777777" w:rsidR="00E90551" w:rsidRPr="005C5BD0" w:rsidRDefault="00E90551" w:rsidP="00E90551">
      <w:pPr>
        <w:numPr>
          <w:ilvl w:val="0"/>
          <w:numId w:val="21"/>
        </w:numPr>
        <w:jc w:val="both"/>
        <w:rPr>
          <w:rFonts w:ascii="Arial" w:hAnsi="Arial" w:cs="Arial"/>
          <w:color w:val="000000"/>
          <w:sz w:val="20"/>
          <w:szCs w:val="20"/>
        </w:rPr>
      </w:pPr>
      <w:r w:rsidRPr="005C5BD0">
        <w:rPr>
          <w:rFonts w:ascii="Arial" w:hAnsi="Arial" w:cs="Arial"/>
          <w:color w:val="000000"/>
          <w:sz w:val="20"/>
          <w:szCs w:val="20"/>
        </w:rPr>
        <w:t xml:space="preserve">Lista </w:t>
      </w:r>
      <w:proofErr w:type="spellStart"/>
      <w:r w:rsidRPr="005C5BD0">
        <w:rPr>
          <w:rFonts w:ascii="Arial" w:hAnsi="Arial" w:cs="Arial"/>
          <w:color w:val="000000"/>
          <w:sz w:val="20"/>
          <w:szCs w:val="20"/>
        </w:rPr>
        <w:t>cantitatilor</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lucrari</w:t>
      </w:r>
      <w:proofErr w:type="spellEnd"/>
      <w:r w:rsidRPr="005C5BD0">
        <w:rPr>
          <w:rFonts w:ascii="Arial" w:hAnsi="Arial" w:cs="Arial"/>
          <w:color w:val="000000"/>
          <w:sz w:val="20"/>
          <w:szCs w:val="20"/>
        </w:rPr>
        <w:t>;</w:t>
      </w:r>
    </w:p>
    <w:p w14:paraId="236661F5" w14:textId="77777777" w:rsidR="00E90551" w:rsidRPr="005C5BD0" w:rsidRDefault="00E90551" w:rsidP="00E90551">
      <w:pPr>
        <w:numPr>
          <w:ilvl w:val="0"/>
          <w:numId w:val="21"/>
        </w:numPr>
        <w:jc w:val="both"/>
        <w:rPr>
          <w:rFonts w:ascii="Arial" w:hAnsi="Arial" w:cs="Arial"/>
          <w:color w:val="000000"/>
          <w:sz w:val="20"/>
          <w:szCs w:val="20"/>
        </w:rPr>
      </w:pPr>
      <w:proofErr w:type="spellStart"/>
      <w:r w:rsidRPr="005C5BD0">
        <w:rPr>
          <w:rFonts w:ascii="Arial" w:hAnsi="Arial" w:cs="Arial"/>
          <w:color w:val="000000"/>
          <w:sz w:val="20"/>
          <w:szCs w:val="20"/>
        </w:rPr>
        <w:t>Caiet</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sarcini</w:t>
      </w:r>
      <w:proofErr w:type="spellEnd"/>
      <w:r w:rsidRPr="005C5BD0">
        <w:rPr>
          <w:rFonts w:ascii="Arial" w:hAnsi="Arial" w:cs="Arial"/>
          <w:color w:val="000000"/>
          <w:sz w:val="20"/>
          <w:szCs w:val="20"/>
        </w:rPr>
        <w:t>;</w:t>
      </w:r>
    </w:p>
    <w:p w14:paraId="29C8B7BE" w14:textId="77777777" w:rsidR="00E90551" w:rsidRPr="005C5BD0" w:rsidRDefault="00E90551" w:rsidP="00E90551">
      <w:pPr>
        <w:ind w:left="720"/>
        <w:jc w:val="both"/>
        <w:rPr>
          <w:rFonts w:ascii="Arial" w:hAnsi="Arial" w:cs="Arial"/>
          <w:color w:val="000000"/>
          <w:sz w:val="20"/>
          <w:szCs w:val="20"/>
        </w:rPr>
      </w:pPr>
    </w:p>
    <w:p w14:paraId="143DAF4B" w14:textId="77777777" w:rsidR="00E90551" w:rsidRPr="005C5BD0" w:rsidRDefault="00E90551" w:rsidP="00E90551">
      <w:pPr>
        <w:jc w:val="both"/>
        <w:rPr>
          <w:rFonts w:ascii="Arial" w:hAnsi="Arial" w:cs="Arial"/>
          <w:color w:val="000000"/>
          <w:sz w:val="20"/>
          <w:szCs w:val="20"/>
        </w:rPr>
      </w:pPr>
    </w:p>
    <w:p w14:paraId="1D7A9DB9" w14:textId="77777777" w:rsidR="00E90551" w:rsidRPr="005C5BD0" w:rsidRDefault="00E90551" w:rsidP="00E90551">
      <w:pPr>
        <w:jc w:val="both"/>
        <w:rPr>
          <w:rFonts w:ascii="Arial" w:hAnsi="Arial" w:cs="Arial"/>
          <w:b/>
          <w:color w:val="000000"/>
          <w:sz w:val="20"/>
          <w:szCs w:val="20"/>
          <w:u w:val="single"/>
        </w:rPr>
      </w:pPr>
      <w:r w:rsidRPr="005C5BD0">
        <w:rPr>
          <w:rFonts w:ascii="Arial" w:hAnsi="Arial" w:cs="Arial"/>
          <w:b/>
          <w:color w:val="000000"/>
          <w:sz w:val="20"/>
          <w:szCs w:val="20"/>
          <w:u w:val="single"/>
        </w:rPr>
        <w:t>PIESE DESENATE</w:t>
      </w:r>
    </w:p>
    <w:p w14:paraId="04019502" w14:textId="77777777" w:rsidR="00E90551" w:rsidRPr="005C5BD0" w:rsidRDefault="00E90551" w:rsidP="00E90551">
      <w:pPr>
        <w:jc w:val="both"/>
        <w:rPr>
          <w:rFonts w:ascii="Arial" w:hAnsi="Arial" w:cs="Arial"/>
          <w:b/>
          <w:color w:val="000000"/>
          <w:sz w:val="20"/>
          <w:szCs w:val="20"/>
          <w:u w:val="single"/>
        </w:rPr>
      </w:pPr>
    </w:p>
    <w:p w14:paraId="4BBE1630" w14:textId="77777777" w:rsidR="00E90551" w:rsidRPr="005C5BD0" w:rsidRDefault="00E90551" w:rsidP="00E90551">
      <w:pPr>
        <w:numPr>
          <w:ilvl w:val="0"/>
          <w:numId w:val="21"/>
        </w:numPr>
        <w:jc w:val="both"/>
        <w:rPr>
          <w:rFonts w:ascii="Arial" w:hAnsi="Arial" w:cs="Arial"/>
          <w:color w:val="000000"/>
          <w:sz w:val="20"/>
          <w:szCs w:val="20"/>
        </w:rPr>
      </w:pPr>
      <w:r w:rsidRPr="005C5BD0">
        <w:rPr>
          <w:rFonts w:ascii="Arial" w:hAnsi="Arial" w:cs="Arial"/>
          <w:color w:val="000000"/>
          <w:sz w:val="20"/>
          <w:szCs w:val="20"/>
        </w:rPr>
        <w:t xml:space="preserve">Plan de </w:t>
      </w:r>
      <w:proofErr w:type="spellStart"/>
      <w:r w:rsidRPr="005C5BD0">
        <w:rPr>
          <w:rFonts w:ascii="Arial" w:hAnsi="Arial" w:cs="Arial"/>
          <w:color w:val="000000"/>
          <w:sz w:val="20"/>
          <w:szCs w:val="20"/>
        </w:rPr>
        <w:t>incadrare</w:t>
      </w:r>
      <w:proofErr w:type="spellEnd"/>
      <w:r w:rsidRPr="005C5BD0">
        <w:rPr>
          <w:rFonts w:ascii="Arial" w:hAnsi="Arial" w:cs="Arial"/>
          <w:color w:val="000000"/>
          <w:sz w:val="20"/>
          <w:szCs w:val="20"/>
        </w:rPr>
        <w:t xml:space="preserve"> in zona;</w:t>
      </w:r>
    </w:p>
    <w:p w14:paraId="56660C93" w14:textId="77777777" w:rsidR="00E90551" w:rsidRPr="005C5BD0" w:rsidRDefault="00E90551" w:rsidP="00E90551">
      <w:pPr>
        <w:numPr>
          <w:ilvl w:val="0"/>
          <w:numId w:val="21"/>
        </w:numPr>
        <w:jc w:val="both"/>
        <w:rPr>
          <w:rFonts w:ascii="Arial" w:hAnsi="Arial" w:cs="Arial"/>
          <w:color w:val="000000"/>
          <w:sz w:val="20"/>
          <w:szCs w:val="20"/>
        </w:rPr>
      </w:pPr>
      <w:proofErr w:type="spellStart"/>
      <w:r w:rsidRPr="005C5BD0">
        <w:rPr>
          <w:rFonts w:ascii="Arial" w:hAnsi="Arial" w:cs="Arial"/>
          <w:color w:val="000000"/>
          <w:sz w:val="20"/>
          <w:szCs w:val="20"/>
        </w:rPr>
        <w:t>Planul</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situatie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si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amplasament</w:t>
      </w:r>
      <w:proofErr w:type="spellEnd"/>
      <w:r w:rsidRPr="005C5BD0">
        <w:rPr>
          <w:rFonts w:ascii="Arial" w:hAnsi="Arial" w:cs="Arial"/>
          <w:color w:val="000000"/>
          <w:sz w:val="20"/>
          <w:szCs w:val="20"/>
        </w:rPr>
        <w:t xml:space="preserve"> al </w:t>
      </w:r>
      <w:proofErr w:type="spellStart"/>
      <w:r w:rsidRPr="005C5BD0">
        <w:rPr>
          <w:rFonts w:ascii="Arial" w:hAnsi="Arial" w:cs="Arial"/>
          <w:color w:val="000000"/>
          <w:sz w:val="20"/>
          <w:szCs w:val="20"/>
        </w:rPr>
        <w:t>lucrarilor</w:t>
      </w:r>
      <w:proofErr w:type="spellEnd"/>
      <w:r w:rsidRPr="005C5BD0">
        <w:rPr>
          <w:rFonts w:ascii="Arial" w:hAnsi="Arial" w:cs="Arial"/>
          <w:color w:val="000000"/>
          <w:sz w:val="20"/>
          <w:szCs w:val="20"/>
        </w:rPr>
        <w:t xml:space="preserve"> (cu </w:t>
      </w:r>
      <w:proofErr w:type="spellStart"/>
      <w:r w:rsidRPr="005C5BD0">
        <w:rPr>
          <w:rFonts w:ascii="Arial" w:hAnsi="Arial" w:cs="Arial"/>
          <w:color w:val="000000"/>
          <w:sz w:val="20"/>
          <w:szCs w:val="20"/>
        </w:rPr>
        <w:t>toate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elementele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necesare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executarii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acestora</w:t>
      </w:r>
      <w:proofErr w:type="spellEnd"/>
      <w:r w:rsidRPr="005C5BD0">
        <w:rPr>
          <w:rFonts w:ascii="Arial" w:hAnsi="Arial" w:cs="Arial"/>
          <w:color w:val="000000"/>
          <w:sz w:val="20"/>
          <w:szCs w:val="20"/>
        </w:rPr>
        <w:t xml:space="preserve">, cu </w:t>
      </w:r>
      <w:proofErr w:type="spellStart"/>
      <w:r w:rsidRPr="005C5BD0">
        <w:rPr>
          <w:rFonts w:ascii="Arial" w:hAnsi="Arial" w:cs="Arial"/>
          <w:color w:val="000000"/>
          <w:sz w:val="20"/>
          <w:szCs w:val="20"/>
        </w:rPr>
        <w:t>indicarea</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instalatiilor</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proiectate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si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existente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intocmit</w:t>
      </w:r>
      <w:proofErr w:type="spellEnd"/>
      <w:r w:rsidRPr="005C5BD0">
        <w:rPr>
          <w:rFonts w:ascii="Arial" w:hAnsi="Arial" w:cs="Arial"/>
          <w:color w:val="000000"/>
          <w:sz w:val="20"/>
          <w:szCs w:val="20"/>
        </w:rPr>
        <w:t xml:space="preserve"> la </w:t>
      </w:r>
      <w:proofErr w:type="spellStart"/>
      <w:r w:rsidRPr="005C5BD0">
        <w:rPr>
          <w:rFonts w:ascii="Arial" w:hAnsi="Arial" w:cs="Arial"/>
          <w:color w:val="000000"/>
          <w:sz w:val="20"/>
          <w:szCs w:val="20"/>
        </w:rPr>
        <w:t>scara</w:t>
      </w:r>
      <w:proofErr w:type="spellEnd"/>
      <w:r w:rsidRPr="005C5BD0">
        <w:rPr>
          <w:rFonts w:ascii="Arial" w:hAnsi="Arial" w:cs="Arial"/>
          <w:color w:val="000000"/>
          <w:sz w:val="20"/>
          <w:szCs w:val="20"/>
        </w:rPr>
        <w:t xml:space="preserve">: 1:500; Schema </w:t>
      </w:r>
      <w:proofErr w:type="spellStart"/>
      <w:r w:rsidRPr="005C5BD0">
        <w:rPr>
          <w:rFonts w:ascii="Arial" w:hAnsi="Arial" w:cs="Arial"/>
          <w:color w:val="000000"/>
          <w:sz w:val="20"/>
          <w:szCs w:val="20"/>
        </w:rPr>
        <w:t>izometrica</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Profiluri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sectiuni</w:t>
      </w:r>
      <w:proofErr w:type="spellEnd"/>
      <w:r w:rsidRPr="005C5BD0">
        <w:rPr>
          <w:rFonts w:ascii="Arial" w:hAnsi="Arial" w:cs="Arial"/>
          <w:color w:val="000000"/>
          <w:sz w:val="20"/>
          <w:szCs w:val="20"/>
        </w:rPr>
        <w:t xml:space="preserve"> (cu </w:t>
      </w:r>
      <w:proofErr w:type="spellStart"/>
      <w:r w:rsidRPr="005C5BD0">
        <w:rPr>
          <w:rFonts w:ascii="Arial" w:hAnsi="Arial" w:cs="Arial"/>
          <w:color w:val="000000"/>
          <w:sz w:val="20"/>
          <w:szCs w:val="20"/>
        </w:rPr>
        <w:t>indicarea</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instatiilor</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proiectate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si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existente</w:t>
      </w:r>
      <w:proofErr w:type="spellEnd"/>
      <w:r w:rsidRPr="005C5BD0">
        <w:rPr>
          <w:rFonts w:ascii="Arial" w:hAnsi="Arial" w:cs="Arial"/>
          <w:color w:val="000000"/>
          <w:sz w:val="20"/>
          <w:szCs w:val="20"/>
        </w:rPr>
        <w:t>).</w:t>
      </w:r>
    </w:p>
    <w:p w14:paraId="23FD34C7" w14:textId="77777777" w:rsidR="00E90551" w:rsidRPr="005C5BD0" w:rsidRDefault="00E90551" w:rsidP="00E90551">
      <w:pPr>
        <w:jc w:val="center"/>
        <w:rPr>
          <w:rFonts w:ascii="Arial" w:hAnsi="Arial" w:cs="Arial"/>
          <w:b/>
          <w:color w:val="000000"/>
          <w:sz w:val="20"/>
          <w:szCs w:val="20"/>
          <w:u w:val="single"/>
        </w:rPr>
      </w:pPr>
    </w:p>
    <w:p w14:paraId="43DE73CF" w14:textId="77777777" w:rsidR="00E90551" w:rsidRPr="005C5BD0" w:rsidRDefault="00E90551" w:rsidP="00E90551">
      <w:pPr>
        <w:jc w:val="center"/>
        <w:rPr>
          <w:rFonts w:ascii="Arial" w:hAnsi="Arial" w:cs="Arial"/>
          <w:b/>
          <w:color w:val="000000"/>
          <w:sz w:val="20"/>
          <w:szCs w:val="20"/>
          <w:u w:val="single"/>
        </w:rPr>
      </w:pPr>
    </w:p>
    <w:p w14:paraId="480DAAE9" w14:textId="77777777" w:rsidR="00E90551" w:rsidRPr="005C5BD0" w:rsidRDefault="00E90551" w:rsidP="00E90551">
      <w:pPr>
        <w:jc w:val="center"/>
        <w:rPr>
          <w:rFonts w:ascii="Arial" w:hAnsi="Arial" w:cs="Arial"/>
          <w:b/>
          <w:color w:val="000000"/>
          <w:sz w:val="20"/>
          <w:szCs w:val="20"/>
          <w:u w:val="single"/>
        </w:rPr>
      </w:pPr>
    </w:p>
    <w:p w14:paraId="4F6276E6" w14:textId="77777777" w:rsidR="00E90551" w:rsidRPr="005C5BD0" w:rsidRDefault="00E90551" w:rsidP="00E90551">
      <w:pPr>
        <w:jc w:val="center"/>
        <w:rPr>
          <w:rFonts w:ascii="Arial" w:hAnsi="Arial" w:cs="Arial"/>
          <w:b/>
          <w:color w:val="000000"/>
          <w:sz w:val="20"/>
          <w:szCs w:val="20"/>
          <w:u w:val="single"/>
        </w:rPr>
      </w:pPr>
    </w:p>
    <w:p w14:paraId="0F782F9F" w14:textId="77777777" w:rsidR="00E90551" w:rsidRPr="005C5BD0" w:rsidRDefault="00E90551" w:rsidP="00E90551">
      <w:pPr>
        <w:jc w:val="center"/>
        <w:rPr>
          <w:rFonts w:ascii="Arial" w:hAnsi="Arial" w:cs="Arial"/>
          <w:b/>
          <w:color w:val="000000"/>
          <w:sz w:val="20"/>
          <w:szCs w:val="20"/>
          <w:u w:val="single"/>
        </w:rPr>
      </w:pPr>
    </w:p>
    <w:p w14:paraId="10C7A6FA" w14:textId="77777777" w:rsidR="00E90551" w:rsidRPr="005C5BD0" w:rsidRDefault="00E90551" w:rsidP="00E90551">
      <w:pPr>
        <w:jc w:val="center"/>
        <w:rPr>
          <w:rFonts w:ascii="Arial" w:hAnsi="Arial" w:cs="Arial"/>
          <w:b/>
          <w:color w:val="000000"/>
          <w:sz w:val="20"/>
          <w:szCs w:val="20"/>
          <w:u w:val="single"/>
        </w:rPr>
      </w:pPr>
    </w:p>
    <w:p w14:paraId="60BC1909" w14:textId="77777777" w:rsidR="00E90551" w:rsidRPr="005C5BD0" w:rsidRDefault="00E90551" w:rsidP="00E90551">
      <w:pPr>
        <w:jc w:val="center"/>
        <w:rPr>
          <w:rFonts w:ascii="Arial" w:hAnsi="Arial" w:cs="Arial"/>
          <w:b/>
          <w:color w:val="000000"/>
          <w:sz w:val="20"/>
          <w:szCs w:val="20"/>
          <w:u w:val="single"/>
        </w:rPr>
      </w:pPr>
    </w:p>
    <w:p w14:paraId="565D91D8" w14:textId="77777777" w:rsidR="00E90551" w:rsidRDefault="00E90551" w:rsidP="00E90551">
      <w:pPr>
        <w:jc w:val="center"/>
        <w:rPr>
          <w:rFonts w:ascii="Arial" w:hAnsi="Arial" w:cs="Arial"/>
          <w:b/>
          <w:color w:val="000000"/>
          <w:sz w:val="20"/>
          <w:szCs w:val="20"/>
          <w:u w:val="single"/>
        </w:rPr>
      </w:pPr>
    </w:p>
    <w:p w14:paraId="0B375E3B" w14:textId="77777777" w:rsidR="005C5BD0" w:rsidRDefault="005C5BD0" w:rsidP="00E90551">
      <w:pPr>
        <w:jc w:val="center"/>
        <w:rPr>
          <w:rFonts w:ascii="Arial" w:hAnsi="Arial" w:cs="Arial"/>
          <w:b/>
          <w:color w:val="000000"/>
          <w:sz w:val="20"/>
          <w:szCs w:val="20"/>
          <w:u w:val="single"/>
        </w:rPr>
      </w:pPr>
    </w:p>
    <w:p w14:paraId="76690049" w14:textId="77777777" w:rsidR="005C5BD0" w:rsidRDefault="005C5BD0" w:rsidP="00E90551">
      <w:pPr>
        <w:jc w:val="center"/>
        <w:rPr>
          <w:rFonts w:ascii="Arial" w:hAnsi="Arial" w:cs="Arial"/>
          <w:b/>
          <w:color w:val="000000"/>
          <w:sz w:val="20"/>
          <w:szCs w:val="20"/>
          <w:u w:val="single"/>
        </w:rPr>
      </w:pPr>
    </w:p>
    <w:p w14:paraId="7DE8DB28" w14:textId="77777777" w:rsidR="005C5BD0" w:rsidRDefault="005C5BD0" w:rsidP="00E90551">
      <w:pPr>
        <w:jc w:val="center"/>
        <w:rPr>
          <w:rFonts w:ascii="Arial" w:hAnsi="Arial" w:cs="Arial"/>
          <w:b/>
          <w:color w:val="000000"/>
          <w:sz w:val="20"/>
          <w:szCs w:val="20"/>
          <w:u w:val="single"/>
        </w:rPr>
      </w:pPr>
    </w:p>
    <w:p w14:paraId="6A29FAF1" w14:textId="77777777" w:rsidR="005C5BD0" w:rsidRDefault="005C5BD0" w:rsidP="00E90551">
      <w:pPr>
        <w:jc w:val="center"/>
        <w:rPr>
          <w:rFonts w:ascii="Arial" w:hAnsi="Arial" w:cs="Arial"/>
          <w:b/>
          <w:color w:val="000000"/>
          <w:sz w:val="20"/>
          <w:szCs w:val="20"/>
          <w:u w:val="single"/>
        </w:rPr>
      </w:pPr>
    </w:p>
    <w:p w14:paraId="1FB4EBE4" w14:textId="77777777" w:rsidR="005C5BD0" w:rsidRDefault="005C5BD0" w:rsidP="00E90551">
      <w:pPr>
        <w:jc w:val="center"/>
        <w:rPr>
          <w:rFonts w:ascii="Arial" w:hAnsi="Arial" w:cs="Arial"/>
          <w:b/>
          <w:color w:val="000000"/>
          <w:sz w:val="20"/>
          <w:szCs w:val="20"/>
          <w:u w:val="single"/>
        </w:rPr>
      </w:pPr>
    </w:p>
    <w:p w14:paraId="3C1485B5" w14:textId="77777777" w:rsidR="005C5BD0" w:rsidRDefault="005C5BD0" w:rsidP="00E90551">
      <w:pPr>
        <w:jc w:val="center"/>
        <w:rPr>
          <w:rFonts w:ascii="Arial" w:hAnsi="Arial" w:cs="Arial"/>
          <w:b/>
          <w:color w:val="000000"/>
          <w:sz w:val="20"/>
          <w:szCs w:val="20"/>
          <w:u w:val="single"/>
        </w:rPr>
      </w:pPr>
    </w:p>
    <w:p w14:paraId="728B164E" w14:textId="77777777" w:rsidR="005C5BD0" w:rsidRDefault="005C5BD0" w:rsidP="00E90551">
      <w:pPr>
        <w:jc w:val="center"/>
        <w:rPr>
          <w:rFonts w:ascii="Arial" w:hAnsi="Arial" w:cs="Arial"/>
          <w:b/>
          <w:color w:val="000000"/>
          <w:sz w:val="20"/>
          <w:szCs w:val="20"/>
          <w:u w:val="single"/>
        </w:rPr>
      </w:pPr>
    </w:p>
    <w:p w14:paraId="2452C567" w14:textId="77777777" w:rsidR="005C5BD0" w:rsidRDefault="005C5BD0" w:rsidP="00E90551">
      <w:pPr>
        <w:jc w:val="center"/>
        <w:rPr>
          <w:rFonts w:ascii="Arial" w:hAnsi="Arial" w:cs="Arial"/>
          <w:b/>
          <w:color w:val="000000"/>
          <w:sz w:val="20"/>
          <w:szCs w:val="20"/>
          <w:u w:val="single"/>
        </w:rPr>
      </w:pPr>
    </w:p>
    <w:p w14:paraId="3D3A45DB" w14:textId="77777777" w:rsidR="005C5BD0" w:rsidRDefault="005C5BD0" w:rsidP="00E90551">
      <w:pPr>
        <w:jc w:val="center"/>
        <w:rPr>
          <w:rFonts w:ascii="Arial" w:hAnsi="Arial" w:cs="Arial"/>
          <w:b/>
          <w:color w:val="000000"/>
          <w:sz w:val="20"/>
          <w:szCs w:val="20"/>
          <w:u w:val="single"/>
        </w:rPr>
      </w:pPr>
    </w:p>
    <w:p w14:paraId="52CF5D5C" w14:textId="77777777" w:rsidR="005C5BD0" w:rsidRDefault="005C5BD0" w:rsidP="00E90551">
      <w:pPr>
        <w:jc w:val="center"/>
        <w:rPr>
          <w:rFonts w:ascii="Arial" w:hAnsi="Arial" w:cs="Arial"/>
          <w:b/>
          <w:color w:val="000000"/>
          <w:sz w:val="20"/>
          <w:szCs w:val="20"/>
          <w:u w:val="single"/>
        </w:rPr>
      </w:pPr>
    </w:p>
    <w:p w14:paraId="6638A5FA" w14:textId="77777777" w:rsidR="005C5BD0" w:rsidRDefault="005C5BD0" w:rsidP="00E90551">
      <w:pPr>
        <w:jc w:val="center"/>
        <w:rPr>
          <w:rFonts w:ascii="Arial" w:hAnsi="Arial" w:cs="Arial"/>
          <w:b/>
          <w:color w:val="000000"/>
          <w:sz w:val="20"/>
          <w:szCs w:val="20"/>
          <w:u w:val="single"/>
        </w:rPr>
      </w:pPr>
    </w:p>
    <w:p w14:paraId="27019AC1" w14:textId="77777777" w:rsidR="005C5BD0" w:rsidRDefault="005C5BD0" w:rsidP="00E90551">
      <w:pPr>
        <w:jc w:val="center"/>
        <w:rPr>
          <w:rFonts w:ascii="Arial" w:hAnsi="Arial" w:cs="Arial"/>
          <w:b/>
          <w:color w:val="000000"/>
          <w:sz w:val="20"/>
          <w:szCs w:val="20"/>
          <w:u w:val="single"/>
        </w:rPr>
      </w:pPr>
    </w:p>
    <w:p w14:paraId="5DB8C98A" w14:textId="77777777" w:rsidR="005C5BD0" w:rsidRDefault="005C5BD0" w:rsidP="00E90551">
      <w:pPr>
        <w:jc w:val="center"/>
        <w:rPr>
          <w:rFonts w:ascii="Arial" w:hAnsi="Arial" w:cs="Arial"/>
          <w:b/>
          <w:color w:val="000000"/>
          <w:sz w:val="20"/>
          <w:szCs w:val="20"/>
          <w:u w:val="single"/>
        </w:rPr>
      </w:pPr>
    </w:p>
    <w:p w14:paraId="6E124E04" w14:textId="77777777" w:rsidR="005C5BD0" w:rsidRPr="005C5BD0" w:rsidRDefault="005C5BD0" w:rsidP="00E90551">
      <w:pPr>
        <w:jc w:val="center"/>
        <w:rPr>
          <w:rFonts w:ascii="Arial" w:hAnsi="Arial" w:cs="Arial"/>
          <w:b/>
          <w:color w:val="000000"/>
          <w:sz w:val="20"/>
          <w:szCs w:val="20"/>
          <w:u w:val="single"/>
        </w:rPr>
      </w:pPr>
    </w:p>
    <w:p w14:paraId="5EB1012E" w14:textId="77777777" w:rsidR="00E90551" w:rsidRPr="005C5BD0" w:rsidRDefault="00E90551" w:rsidP="00E90551">
      <w:pPr>
        <w:jc w:val="center"/>
        <w:rPr>
          <w:rFonts w:ascii="Arial" w:hAnsi="Arial" w:cs="Arial"/>
          <w:b/>
          <w:color w:val="000000"/>
          <w:sz w:val="20"/>
          <w:szCs w:val="20"/>
          <w:u w:val="single"/>
        </w:rPr>
      </w:pPr>
    </w:p>
    <w:p w14:paraId="49F1D6C4" w14:textId="77777777" w:rsidR="00E90551" w:rsidRPr="005C5BD0" w:rsidRDefault="00E90551" w:rsidP="00E90551">
      <w:pPr>
        <w:tabs>
          <w:tab w:val="left" w:pos="4176"/>
        </w:tabs>
        <w:rPr>
          <w:rFonts w:ascii="Arial" w:hAnsi="Arial" w:cs="Arial"/>
          <w:bCs/>
          <w:sz w:val="20"/>
          <w:szCs w:val="20"/>
        </w:rPr>
      </w:pPr>
    </w:p>
    <w:p w14:paraId="18AB5B5A" w14:textId="77777777" w:rsidR="00CB14AB" w:rsidRPr="005C5BD0" w:rsidRDefault="00CB14AB" w:rsidP="00CB14AB">
      <w:pPr>
        <w:jc w:val="center"/>
        <w:rPr>
          <w:rFonts w:ascii="Arial" w:hAnsi="Arial" w:cs="Arial"/>
          <w:bCs/>
          <w:sz w:val="20"/>
          <w:szCs w:val="20"/>
          <w:u w:val="single"/>
        </w:rPr>
      </w:pPr>
      <w:r w:rsidRPr="005C5BD0">
        <w:rPr>
          <w:rFonts w:ascii="Arial" w:hAnsi="Arial" w:cs="Arial"/>
          <w:bCs/>
          <w:sz w:val="20"/>
          <w:szCs w:val="20"/>
          <w:u w:val="single"/>
        </w:rPr>
        <w:lastRenderedPageBreak/>
        <w:t>MEMORIU TEHNIC</w:t>
      </w:r>
    </w:p>
    <w:p w14:paraId="00DC49E4" w14:textId="77777777" w:rsidR="00CB14AB" w:rsidRPr="005C5BD0" w:rsidRDefault="00CB14AB" w:rsidP="00CB14AB">
      <w:pPr>
        <w:jc w:val="both"/>
        <w:rPr>
          <w:rFonts w:ascii="Arial" w:hAnsi="Arial" w:cs="Arial"/>
          <w:bCs/>
          <w:sz w:val="20"/>
          <w:szCs w:val="20"/>
        </w:rPr>
      </w:pPr>
    </w:p>
    <w:p w14:paraId="1E0B5A2A" w14:textId="77777777" w:rsidR="00CB14AB" w:rsidRPr="005C5BD0" w:rsidRDefault="00CB14AB" w:rsidP="00CB14AB">
      <w:pPr>
        <w:jc w:val="both"/>
        <w:rPr>
          <w:rFonts w:ascii="Arial" w:hAnsi="Arial" w:cs="Arial"/>
          <w:bCs/>
          <w:sz w:val="20"/>
          <w:szCs w:val="20"/>
        </w:rPr>
      </w:pPr>
    </w:p>
    <w:p w14:paraId="348EC8CA" w14:textId="1E56257C" w:rsidR="00CB14AB" w:rsidRPr="005C5BD0" w:rsidRDefault="00FF3367" w:rsidP="00FF3367">
      <w:pPr>
        <w:ind w:firstLine="720"/>
        <w:jc w:val="both"/>
        <w:rPr>
          <w:rFonts w:ascii="Arial" w:hAnsi="Arial" w:cs="Arial"/>
          <w:bCs/>
          <w:sz w:val="20"/>
          <w:szCs w:val="20"/>
          <w:u w:val="single"/>
        </w:rPr>
      </w:pPr>
      <w:r w:rsidRPr="005C5BD0">
        <w:rPr>
          <w:rFonts w:ascii="Arial" w:hAnsi="Arial" w:cs="Arial"/>
          <w:bCs/>
          <w:sz w:val="20"/>
          <w:szCs w:val="20"/>
          <w:u w:val="single"/>
        </w:rPr>
        <w:t xml:space="preserve">1. </w:t>
      </w:r>
      <w:r w:rsidR="00CB14AB" w:rsidRPr="005C5BD0">
        <w:rPr>
          <w:rFonts w:ascii="Arial" w:hAnsi="Arial" w:cs="Arial"/>
          <w:bCs/>
          <w:sz w:val="20"/>
          <w:szCs w:val="20"/>
          <w:u w:val="single"/>
        </w:rPr>
        <w:t>DATE GENERALE</w:t>
      </w:r>
    </w:p>
    <w:p w14:paraId="64B9AFF4" w14:textId="77777777" w:rsidR="00CB14AB" w:rsidRPr="005C5BD0" w:rsidRDefault="00CB14AB" w:rsidP="00CB14AB">
      <w:pPr>
        <w:jc w:val="both"/>
        <w:rPr>
          <w:rFonts w:ascii="Arial" w:hAnsi="Arial" w:cs="Arial"/>
          <w:bCs/>
          <w:sz w:val="20"/>
          <w:szCs w:val="20"/>
        </w:rPr>
      </w:pPr>
    </w:p>
    <w:p w14:paraId="42A01F89" w14:textId="69E8D0D3" w:rsidR="00CB14AB" w:rsidRPr="005C5BD0" w:rsidRDefault="00CB14AB" w:rsidP="00CB14AB">
      <w:pPr>
        <w:numPr>
          <w:ilvl w:val="1"/>
          <w:numId w:val="13"/>
        </w:numPr>
        <w:ind w:left="810"/>
        <w:jc w:val="both"/>
        <w:rPr>
          <w:rFonts w:ascii="Arial" w:hAnsi="Arial" w:cs="Arial"/>
          <w:bCs/>
          <w:color w:val="000000"/>
          <w:sz w:val="20"/>
          <w:szCs w:val="20"/>
          <w:lang w:val="it-IT"/>
        </w:rPr>
      </w:pPr>
      <w:proofErr w:type="spellStart"/>
      <w:r w:rsidRPr="005C5BD0">
        <w:rPr>
          <w:rFonts w:ascii="Arial" w:hAnsi="Arial" w:cs="Arial"/>
          <w:bCs/>
          <w:sz w:val="20"/>
          <w:szCs w:val="20"/>
        </w:rPr>
        <w:t>Denumirea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lucrarii</w:t>
      </w:r>
      <w:proofErr w:type="spellEnd"/>
      <w:r w:rsidRPr="005C5BD0">
        <w:rPr>
          <w:rFonts w:ascii="Arial" w:hAnsi="Arial" w:cs="Arial"/>
          <w:bCs/>
          <w:sz w:val="20"/>
          <w:szCs w:val="20"/>
        </w:rPr>
        <w:t xml:space="preserve">: </w:t>
      </w: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Excel.Sheet.12 "C:\\Users\\dragos.serban\\Desktop\\STR. NICOLAE CARAMFIL, PROIECT NOU\\EU\\AVIZARE\\tipizat\\v2 workshop\\tipizat\\avizare\\memoriu bransament.xlsx" Foaie1!R2C2 \a \f 5 \r  \* MERGEFORMAT </w:instrText>
      </w:r>
      <w:r w:rsidRPr="005C5BD0">
        <w:rPr>
          <w:rFonts w:ascii="Arial" w:hAnsi="Arial" w:cs="Arial"/>
          <w:bCs/>
          <w:color w:val="000000"/>
          <w:sz w:val="20"/>
          <w:szCs w:val="20"/>
          <w:lang w:val="it-IT"/>
        </w:rPr>
        <w:fldChar w:fldCharType="separate"/>
      </w:r>
      <w:proofErr w:type="spellStart"/>
      <w:r w:rsidRPr="005C5BD0">
        <w:rPr>
          <w:rFonts w:ascii="Arial" w:hAnsi="Arial" w:cs="Arial"/>
          <w:bCs/>
          <w:color w:val="000000"/>
          <w:sz w:val="20"/>
          <w:szCs w:val="20"/>
        </w:rPr>
        <w:t>Bransament</w:t>
      </w:r>
      <w:proofErr w:type="spellEnd"/>
      <w:r w:rsidRPr="005C5BD0">
        <w:rPr>
          <w:rFonts w:ascii="Arial" w:hAnsi="Arial" w:cs="Arial"/>
          <w:bCs/>
          <w:color w:val="000000"/>
          <w:sz w:val="20"/>
          <w:szCs w:val="20"/>
        </w:rPr>
        <w:t xml:space="preserve"> nou </w:t>
      </w:r>
      <w:proofErr w:type="spellStart"/>
      <w:r w:rsidRPr="005C5BD0">
        <w:rPr>
          <w:rFonts w:ascii="Arial" w:hAnsi="Arial" w:cs="Arial"/>
          <w:bCs/>
          <w:color w:val="000000"/>
          <w:sz w:val="20"/>
          <w:szCs w:val="20"/>
        </w:rPr>
        <w:t>proiectat</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racord</w:t>
      </w:r>
      <w:proofErr w:type="spellEnd"/>
      <w:r w:rsidRPr="005C5BD0">
        <w:rPr>
          <w:rFonts w:ascii="Arial" w:hAnsi="Arial" w:cs="Arial"/>
          <w:bCs/>
          <w:color w:val="000000"/>
          <w:sz w:val="20"/>
          <w:szCs w:val="20"/>
        </w:rPr>
        <w:t xml:space="preserve">) de gaze </w:t>
      </w:r>
      <w:proofErr w:type="spellStart"/>
      <w:r w:rsidRPr="005C5BD0">
        <w:rPr>
          <w:rFonts w:ascii="Arial" w:hAnsi="Arial" w:cs="Arial"/>
          <w:bCs/>
          <w:color w:val="000000"/>
          <w:sz w:val="20"/>
          <w:szCs w:val="20"/>
        </w:rPr>
        <w:t>naturale</w:t>
      </w:r>
      <w:proofErr w:type="spellEnd"/>
      <w:r w:rsidRPr="005C5BD0">
        <w:rPr>
          <w:rFonts w:ascii="Arial" w:hAnsi="Arial" w:cs="Arial"/>
          <w:bCs/>
          <w:color w:val="000000"/>
          <w:sz w:val="20"/>
          <w:szCs w:val="20"/>
          <w:lang w:val="it-IT"/>
        </w:rPr>
        <w:fldChar w:fldCharType="end"/>
      </w:r>
      <w:r w:rsidR="00FF3367" w:rsidRPr="005C5BD0">
        <w:rPr>
          <w:rFonts w:ascii="Arial" w:hAnsi="Arial" w:cs="Arial"/>
          <w:bCs/>
          <w:color w:val="000000"/>
          <w:sz w:val="20"/>
          <w:szCs w:val="20"/>
          <w:lang w:val="it-IT"/>
        </w:rPr>
        <w:t>.</w:t>
      </w:r>
    </w:p>
    <w:p w14:paraId="13E69E8B" w14:textId="77777777" w:rsidR="00CB14AB" w:rsidRPr="005C5BD0" w:rsidRDefault="00CB14AB" w:rsidP="00CB14AB">
      <w:pPr>
        <w:numPr>
          <w:ilvl w:val="1"/>
          <w:numId w:val="13"/>
        </w:numPr>
        <w:ind w:left="810"/>
        <w:jc w:val="both"/>
        <w:rPr>
          <w:rFonts w:ascii="Arial" w:hAnsi="Arial" w:cs="Arial"/>
          <w:bCs/>
          <w:color w:val="000000"/>
          <w:sz w:val="20"/>
          <w:szCs w:val="20"/>
          <w:lang w:val="it-IT"/>
        </w:rPr>
      </w:pPr>
      <w:proofErr w:type="spellStart"/>
      <w:r w:rsidRPr="005C5BD0">
        <w:rPr>
          <w:rFonts w:ascii="Arial" w:hAnsi="Arial" w:cs="Arial"/>
          <w:bCs/>
          <w:sz w:val="20"/>
          <w:szCs w:val="20"/>
        </w:rPr>
        <w:t>Amplasamentul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imobilului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care s-a </w:t>
      </w:r>
      <w:proofErr w:type="spellStart"/>
      <w:r w:rsidRPr="005C5BD0">
        <w:rPr>
          <w:rFonts w:ascii="Arial" w:hAnsi="Arial" w:cs="Arial"/>
          <w:bCs/>
          <w:sz w:val="20"/>
          <w:szCs w:val="20"/>
        </w:rPr>
        <w:t>solicitat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racordarea</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sistemul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distributie</w:t>
      </w:r>
      <w:proofErr w:type="spellEnd"/>
      <w:r w:rsidRPr="005C5BD0">
        <w:rPr>
          <w:rFonts w:ascii="Arial" w:hAnsi="Arial" w:cs="Arial"/>
          <w:bCs/>
          <w:sz w:val="20"/>
          <w:szCs w:val="20"/>
        </w:rPr>
        <w:t>:</w:t>
      </w:r>
    </w:p>
    <w:p w14:paraId="4F0AC915" w14:textId="77777777" w:rsidR="00FF3367" w:rsidRPr="005C5BD0" w:rsidRDefault="00CB14AB" w:rsidP="00FF3367">
      <w:pPr>
        <w:ind w:left="90" w:firstLine="720"/>
        <w:jc w:val="both"/>
        <w:rPr>
          <w:rFonts w:ascii="Arial" w:hAnsi="Arial" w:cs="Arial"/>
          <w:bCs/>
          <w:sz w:val="20"/>
          <w:szCs w:val="20"/>
        </w:rPr>
      </w:pP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Excel.Sheet.12 "C:\\Users\\dragos.serban\\Desktop\\STR. NICOLAE CARAMFIL, PROIECT NOU\\EU\\AVIZARE\\tipizat\\v2 workshop\\tipizat\\avizare\\memoriu bransament.xlsx" "baza cu legatura la memoriu br.!R3C2" \a \f 4 \r  \* MERGEFORMAT </w:instrText>
      </w:r>
      <w:r w:rsidRPr="005C5BD0">
        <w:rPr>
          <w:rFonts w:ascii="Arial" w:hAnsi="Arial" w:cs="Arial"/>
          <w:bCs/>
          <w:color w:val="000000"/>
          <w:sz w:val="20"/>
          <w:szCs w:val="20"/>
          <w:lang w:val="it-IT"/>
        </w:rPr>
        <w:fldChar w:fldCharType="separate"/>
      </w:r>
      <w:r w:rsidRPr="005C5BD0">
        <w:rPr>
          <w:rFonts w:ascii="Arial" w:hAnsi="Arial" w:cs="Arial"/>
          <w:bCs/>
          <w:color w:val="000000"/>
          <w:sz w:val="20"/>
          <w:szCs w:val="20"/>
        </w:rPr>
        <w:t xml:space="preserve">Str. NICOLAE </w:t>
      </w:r>
      <w:proofErr w:type="gramStart"/>
      <w:r w:rsidRPr="005C5BD0">
        <w:rPr>
          <w:rFonts w:ascii="Arial" w:hAnsi="Arial" w:cs="Arial"/>
          <w:bCs/>
          <w:color w:val="000000"/>
          <w:sz w:val="20"/>
          <w:szCs w:val="20"/>
        </w:rPr>
        <w:t>CARAMFIL ,</w:t>
      </w:r>
      <w:proofErr w:type="gramEnd"/>
      <w:r w:rsidRPr="005C5BD0">
        <w:rPr>
          <w:rFonts w:ascii="Arial" w:hAnsi="Arial" w:cs="Arial"/>
          <w:bCs/>
          <w:color w:val="000000"/>
          <w:sz w:val="20"/>
          <w:szCs w:val="20"/>
        </w:rPr>
        <w:t xml:space="preserve"> Nr. 89, SECTOR 1, BUCURESTI</w:t>
      </w:r>
      <w:r w:rsidRPr="005C5BD0">
        <w:rPr>
          <w:rFonts w:ascii="Arial" w:hAnsi="Arial" w:cs="Arial"/>
          <w:bCs/>
          <w:color w:val="000000"/>
          <w:sz w:val="20"/>
          <w:szCs w:val="20"/>
          <w:lang w:val="it-IT"/>
        </w:rPr>
        <w:fldChar w:fldCharType="end"/>
      </w:r>
      <w:r w:rsidRPr="005C5BD0">
        <w:rPr>
          <w:rFonts w:ascii="Arial" w:hAnsi="Arial" w:cs="Arial"/>
          <w:bCs/>
          <w:sz w:val="20"/>
          <w:szCs w:val="20"/>
        </w:rPr>
        <w:t xml:space="preserve">; </w:t>
      </w:r>
    </w:p>
    <w:p w14:paraId="115CF0D3" w14:textId="23A01322" w:rsidR="00CB14AB" w:rsidRPr="005C5BD0" w:rsidRDefault="00CB14AB" w:rsidP="00CB14AB">
      <w:pPr>
        <w:jc w:val="both"/>
        <w:rPr>
          <w:rFonts w:ascii="Arial" w:hAnsi="Arial" w:cs="Arial"/>
          <w:bCs/>
          <w:sz w:val="20"/>
          <w:szCs w:val="20"/>
        </w:rPr>
      </w:pPr>
      <w:r w:rsidRPr="005C5BD0">
        <w:rPr>
          <w:rFonts w:ascii="Arial" w:hAnsi="Arial" w:cs="Arial"/>
          <w:bCs/>
          <w:sz w:val="20"/>
          <w:szCs w:val="20"/>
        </w:rPr>
        <w:tab/>
      </w:r>
    </w:p>
    <w:p w14:paraId="358F7637" w14:textId="77777777" w:rsidR="00CB14AB" w:rsidRPr="005C5BD0" w:rsidRDefault="00CB14AB" w:rsidP="00CB14AB">
      <w:pPr>
        <w:numPr>
          <w:ilvl w:val="1"/>
          <w:numId w:val="13"/>
        </w:numPr>
        <w:jc w:val="both"/>
        <w:rPr>
          <w:rFonts w:ascii="Arial" w:hAnsi="Arial" w:cs="Arial"/>
          <w:bCs/>
          <w:sz w:val="20"/>
          <w:szCs w:val="20"/>
        </w:rPr>
      </w:pPr>
      <w:proofErr w:type="spellStart"/>
      <w:r w:rsidRPr="005C5BD0">
        <w:rPr>
          <w:rFonts w:ascii="Arial" w:hAnsi="Arial" w:cs="Arial"/>
          <w:bCs/>
          <w:sz w:val="20"/>
          <w:szCs w:val="20"/>
        </w:rPr>
        <w:t>Amplasamentul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lucrarii</w:t>
      </w:r>
      <w:proofErr w:type="spellEnd"/>
      <w:r w:rsidRPr="005C5BD0">
        <w:rPr>
          <w:rFonts w:ascii="Arial" w:hAnsi="Arial" w:cs="Arial"/>
          <w:bCs/>
          <w:sz w:val="20"/>
          <w:szCs w:val="20"/>
        </w:rPr>
        <w:t>:</w:t>
      </w:r>
    </w:p>
    <w:p w14:paraId="5BB6F239" w14:textId="4B1E52DB" w:rsidR="00CB14AB" w:rsidRPr="005C5BD0" w:rsidRDefault="00FF3367" w:rsidP="00FF3367">
      <w:pPr>
        <w:ind w:firstLine="720"/>
        <w:jc w:val="both"/>
        <w:rPr>
          <w:rFonts w:ascii="Arial" w:hAnsi="Arial" w:cs="Arial"/>
          <w:bCs/>
          <w:sz w:val="20"/>
          <w:szCs w:val="20"/>
        </w:rPr>
      </w:pPr>
      <w:r w:rsidRPr="005C5BD0">
        <w:rPr>
          <w:rFonts w:ascii="Arial" w:hAnsi="Arial" w:cs="Arial"/>
          <w:bCs/>
          <w:color w:val="000000"/>
          <w:sz w:val="20"/>
          <w:szCs w:val="20"/>
          <w:lang w:val="it-IT"/>
        </w:rPr>
        <w:t xml:space="preserve">  </w:t>
      </w:r>
      <w:r w:rsidR="00CB14AB" w:rsidRPr="005C5BD0">
        <w:rPr>
          <w:rFonts w:ascii="Arial" w:hAnsi="Arial" w:cs="Arial"/>
          <w:bCs/>
          <w:color w:val="000000"/>
          <w:sz w:val="20"/>
          <w:szCs w:val="20"/>
          <w:lang w:val="it-IT"/>
        </w:rPr>
        <w:fldChar w:fldCharType="begin"/>
      </w:r>
      <w:r w:rsidR="00CB14AB" w:rsidRPr="005C5BD0">
        <w:rPr>
          <w:rFonts w:ascii="Arial" w:hAnsi="Arial" w:cs="Arial"/>
          <w:bCs/>
          <w:color w:val="000000"/>
          <w:sz w:val="20"/>
          <w:szCs w:val="20"/>
          <w:lang w:val="it-IT"/>
        </w:rPr>
        <w:instrText xml:space="preserve"> LINK Excel.Sheet.12 "C:\\Users\\dragos.serban\\Desktop\\STR. NICOLAE CARAMFIL, PROIECT NOU\\EU\\AVIZARE\\tipizat\\v2 workshop\\tipizat\\avizare\\memoriu bransament.xlsx" "baza cu legatura la memoriu br.!R4C2" \a \f 4 \r  \* MERGEFORMAT </w:instrText>
      </w:r>
      <w:r w:rsidR="00CB14AB" w:rsidRPr="005C5BD0">
        <w:rPr>
          <w:rFonts w:ascii="Arial" w:hAnsi="Arial" w:cs="Arial"/>
          <w:bCs/>
          <w:color w:val="000000"/>
          <w:sz w:val="20"/>
          <w:szCs w:val="20"/>
          <w:lang w:val="it-IT"/>
        </w:rPr>
        <w:fldChar w:fldCharType="separate"/>
      </w:r>
      <w:r w:rsidR="00CB14AB" w:rsidRPr="005C5BD0">
        <w:rPr>
          <w:rFonts w:ascii="Arial" w:hAnsi="Arial" w:cs="Arial"/>
          <w:bCs/>
          <w:color w:val="000000"/>
          <w:sz w:val="20"/>
          <w:szCs w:val="20"/>
        </w:rPr>
        <w:t xml:space="preserve">Str. NICOLAE </w:t>
      </w:r>
      <w:proofErr w:type="gramStart"/>
      <w:r w:rsidR="00CB14AB" w:rsidRPr="005C5BD0">
        <w:rPr>
          <w:rFonts w:ascii="Arial" w:hAnsi="Arial" w:cs="Arial"/>
          <w:bCs/>
          <w:color w:val="000000"/>
          <w:sz w:val="20"/>
          <w:szCs w:val="20"/>
        </w:rPr>
        <w:t>CARAMFIL ,</w:t>
      </w:r>
      <w:proofErr w:type="gramEnd"/>
      <w:r w:rsidR="00CB14AB" w:rsidRPr="005C5BD0">
        <w:rPr>
          <w:rFonts w:ascii="Arial" w:hAnsi="Arial" w:cs="Arial"/>
          <w:bCs/>
          <w:color w:val="000000"/>
          <w:sz w:val="20"/>
          <w:szCs w:val="20"/>
        </w:rPr>
        <w:t xml:space="preserve"> SECTOR 1, BUCURESTI</w:t>
      </w:r>
      <w:r w:rsidR="00CB14AB" w:rsidRPr="005C5BD0">
        <w:rPr>
          <w:rFonts w:ascii="Arial" w:hAnsi="Arial" w:cs="Arial"/>
          <w:bCs/>
          <w:color w:val="000000"/>
          <w:sz w:val="20"/>
          <w:szCs w:val="20"/>
          <w:lang w:val="it-IT"/>
        </w:rPr>
        <w:fldChar w:fldCharType="end"/>
      </w:r>
    </w:p>
    <w:p w14:paraId="1477512C" w14:textId="77777777" w:rsidR="00CB14AB" w:rsidRPr="005C5BD0" w:rsidRDefault="00CB14AB" w:rsidP="00CB14AB">
      <w:pPr>
        <w:jc w:val="both"/>
        <w:rPr>
          <w:rFonts w:ascii="Arial" w:hAnsi="Arial" w:cs="Arial"/>
          <w:bCs/>
          <w:sz w:val="20"/>
          <w:szCs w:val="20"/>
        </w:rPr>
      </w:pPr>
      <w:proofErr w:type="spellStart"/>
      <w:r w:rsidRPr="005C5BD0">
        <w:rPr>
          <w:rFonts w:ascii="Arial" w:hAnsi="Arial" w:cs="Arial"/>
          <w:bCs/>
          <w:sz w:val="20"/>
          <w:szCs w:val="20"/>
        </w:rPr>
        <w:t>Beneficiarul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investitiei</w:t>
      </w:r>
      <w:proofErr w:type="spellEnd"/>
      <w:r w:rsidRPr="005C5BD0">
        <w:rPr>
          <w:rFonts w:ascii="Arial" w:hAnsi="Arial" w:cs="Arial"/>
          <w:bCs/>
          <w:sz w:val="20"/>
          <w:szCs w:val="20"/>
        </w:rPr>
        <w:t xml:space="preserve">:    ENGIE Romania S.A. </w:t>
      </w:r>
    </w:p>
    <w:p w14:paraId="4071BE01" w14:textId="77777777" w:rsidR="00CB14AB" w:rsidRPr="005C5BD0" w:rsidRDefault="00CB14AB" w:rsidP="00CB14AB">
      <w:pPr>
        <w:jc w:val="both"/>
        <w:rPr>
          <w:rFonts w:ascii="Arial" w:hAnsi="Arial" w:cs="Arial"/>
          <w:bCs/>
          <w:sz w:val="20"/>
          <w:szCs w:val="20"/>
        </w:rPr>
      </w:pPr>
      <w:r w:rsidRPr="005C5BD0">
        <w:rPr>
          <w:rFonts w:ascii="Arial" w:hAnsi="Arial" w:cs="Arial"/>
          <w:bCs/>
          <w:sz w:val="20"/>
          <w:szCs w:val="20"/>
        </w:rPr>
        <w:t xml:space="preserve">Client:      </w:t>
      </w:r>
      <w:r w:rsidRPr="005C5BD0">
        <w:rPr>
          <w:rFonts w:ascii="Arial" w:hAnsi="Arial" w:cs="Arial"/>
          <w:bCs/>
          <w:color w:val="000000"/>
          <w:sz w:val="20"/>
          <w:szCs w:val="20"/>
          <w:lang w:val="ro-RO"/>
        </w:rPr>
        <w:fldChar w:fldCharType="begin"/>
      </w:r>
      <w:r w:rsidRPr="005C5BD0">
        <w:rPr>
          <w:rFonts w:ascii="Arial" w:hAnsi="Arial" w:cs="Arial"/>
          <w:bCs/>
          <w:color w:val="000000"/>
          <w:sz w:val="20"/>
          <w:szCs w:val="20"/>
          <w:lang w:val="ro-RO"/>
        </w:rPr>
        <w:instrText xml:space="preserve"> LINK Excel.Sheet.12 "C:\\Users\\dragos.serban\\Desktop\\STR. NICOLAE CARAMFIL, PROIECT NOU\\EU\\AVIZARE\\tipizat\\v2 workshop\\tipizat\\avizare\\memoriu bransament.xlsx" "baza cu legatura la memoriu br.!R2C2" \a \f 5 \r  \* MERGEFORMAT </w:instrText>
      </w:r>
      <w:r w:rsidRPr="005C5BD0">
        <w:rPr>
          <w:rFonts w:ascii="Arial" w:hAnsi="Arial" w:cs="Arial"/>
          <w:bCs/>
          <w:color w:val="000000"/>
          <w:sz w:val="20"/>
          <w:szCs w:val="20"/>
          <w:lang w:val="ro-RO"/>
        </w:rPr>
        <w:fldChar w:fldCharType="separate"/>
      </w:r>
      <w:r w:rsidRPr="005C5BD0">
        <w:rPr>
          <w:rFonts w:ascii="Arial" w:hAnsi="Arial" w:cs="Arial"/>
          <w:bCs/>
          <w:color w:val="000000"/>
          <w:sz w:val="20"/>
          <w:szCs w:val="20"/>
        </w:rPr>
        <w:t>S.Z.P. INVEST S.R.L.</w:t>
      </w:r>
      <w:r w:rsidRPr="005C5BD0">
        <w:rPr>
          <w:rFonts w:ascii="Arial" w:hAnsi="Arial" w:cs="Arial"/>
          <w:bCs/>
          <w:color w:val="000000"/>
          <w:sz w:val="20"/>
          <w:szCs w:val="20"/>
          <w:lang w:val="ro-RO"/>
        </w:rPr>
        <w:fldChar w:fldCharType="end"/>
      </w:r>
    </w:p>
    <w:p w14:paraId="66930EF8" w14:textId="77777777" w:rsidR="00CB14AB" w:rsidRPr="005C5BD0" w:rsidRDefault="00CB14AB" w:rsidP="00CB14AB">
      <w:pPr>
        <w:jc w:val="both"/>
        <w:rPr>
          <w:rFonts w:ascii="Arial" w:hAnsi="Arial" w:cs="Arial"/>
          <w:bCs/>
          <w:sz w:val="20"/>
          <w:szCs w:val="20"/>
        </w:rPr>
      </w:pPr>
      <w:proofErr w:type="spellStart"/>
      <w:r w:rsidRPr="005C5BD0">
        <w:rPr>
          <w:rFonts w:ascii="Arial" w:hAnsi="Arial" w:cs="Arial"/>
          <w:bCs/>
          <w:sz w:val="20"/>
          <w:szCs w:val="20"/>
        </w:rPr>
        <w:t>Proiectant</w:t>
      </w:r>
      <w:proofErr w:type="spellEnd"/>
      <w:r w:rsidRPr="005C5BD0">
        <w:rPr>
          <w:rFonts w:ascii="Arial" w:hAnsi="Arial" w:cs="Arial"/>
          <w:bCs/>
          <w:sz w:val="20"/>
          <w:szCs w:val="20"/>
        </w:rPr>
        <w:t>:  SC AVI PROD GRUP SRL</w:t>
      </w:r>
    </w:p>
    <w:p w14:paraId="32B21B6F" w14:textId="77777777" w:rsidR="00CB14AB" w:rsidRPr="005C5BD0" w:rsidRDefault="00CB14AB" w:rsidP="00CB14AB">
      <w:pPr>
        <w:jc w:val="both"/>
        <w:rPr>
          <w:rFonts w:ascii="Arial" w:hAnsi="Arial" w:cs="Arial"/>
          <w:bCs/>
          <w:sz w:val="20"/>
          <w:szCs w:val="20"/>
        </w:rPr>
      </w:pPr>
      <w:r w:rsidRPr="005C5BD0">
        <w:rPr>
          <w:rFonts w:ascii="Arial" w:hAnsi="Arial" w:cs="Arial"/>
          <w:bCs/>
          <w:sz w:val="20"/>
          <w:szCs w:val="20"/>
        </w:rPr>
        <w:t>Executant:  SC AVI PROD GRUP SRL</w:t>
      </w:r>
    </w:p>
    <w:p w14:paraId="34EEFC6B" w14:textId="77777777" w:rsidR="00FF3367" w:rsidRPr="005C5BD0" w:rsidRDefault="00FF3367" w:rsidP="00CB14AB">
      <w:pPr>
        <w:jc w:val="both"/>
        <w:rPr>
          <w:rFonts w:ascii="Arial" w:hAnsi="Arial" w:cs="Arial"/>
          <w:bCs/>
          <w:sz w:val="20"/>
          <w:szCs w:val="20"/>
        </w:rPr>
      </w:pPr>
    </w:p>
    <w:p w14:paraId="75D334E8" w14:textId="77777777" w:rsidR="00CB14AB" w:rsidRPr="005C5BD0" w:rsidRDefault="00CB14AB" w:rsidP="00CB14AB">
      <w:pPr>
        <w:jc w:val="both"/>
        <w:rPr>
          <w:rFonts w:ascii="Arial" w:hAnsi="Arial" w:cs="Arial"/>
          <w:bCs/>
          <w:sz w:val="20"/>
          <w:szCs w:val="20"/>
        </w:rPr>
      </w:pPr>
    </w:p>
    <w:p w14:paraId="42A1A257" w14:textId="5F09887D" w:rsidR="00CB14AB" w:rsidRPr="005C5BD0" w:rsidRDefault="00FF3367" w:rsidP="00FF3367">
      <w:pPr>
        <w:tabs>
          <w:tab w:val="left" w:pos="1890"/>
        </w:tabs>
        <w:jc w:val="both"/>
        <w:rPr>
          <w:rFonts w:ascii="Arial" w:hAnsi="Arial" w:cs="Arial"/>
          <w:bCs/>
          <w:sz w:val="20"/>
          <w:szCs w:val="20"/>
          <w:u w:val="single"/>
        </w:rPr>
      </w:pPr>
      <w:r w:rsidRPr="005C5BD0">
        <w:rPr>
          <w:rFonts w:ascii="Arial" w:hAnsi="Arial" w:cs="Arial"/>
          <w:bCs/>
          <w:sz w:val="20"/>
          <w:szCs w:val="20"/>
        </w:rPr>
        <w:t xml:space="preserve">           </w:t>
      </w:r>
      <w:r w:rsidRPr="005C5BD0">
        <w:rPr>
          <w:rFonts w:ascii="Arial" w:hAnsi="Arial" w:cs="Arial"/>
          <w:bCs/>
          <w:sz w:val="20"/>
          <w:szCs w:val="20"/>
          <w:u w:val="single"/>
        </w:rPr>
        <w:t xml:space="preserve">2. </w:t>
      </w:r>
      <w:r w:rsidR="00CB14AB" w:rsidRPr="005C5BD0">
        <w:rPr>
          <w:rFonts w:ascii="Arial" w:hAnsi="Arial" w:cs="Arial"/>
          <w:bCs/>
          <w:sz w:val="20"/>
          <w:szCs w:val="20"/>
          <w:u w:val="single"/>
        </w:rPr>
        <w:t>NECESITATEA SI OPORTUNITATEA LUCRARII</w:t>
      </w:r>
    </w:p>
    <w:p w14:paraId="4DDDB966" w14:textId="77777777" w:rsidR="00CB14AB" w:rsidRPr="005C5BD0" w:rsidRDefault="00CB14AB" w:rsidP="00CB14AB">
      <w:pPr>
        <w:jc w:val="both"/>
        <w:rPr>
          <w:rFonts w:ascii="Arial" w:hAnsi="Arial" w:cs="Arial"/>
          <w:bCs/>
          <w:sz w:val="20"/>
          <w:szCs w:val="20"/>
        </w:rPr>
      </w:pPr>
    </w:p>
    <w:p w14:paraId="4E1E5712" w14:textId="651191EE" w:rsidR="00CB14AB" w:rsidRPr="005C5BD0" w:rsidRDefault="00CB14AB" w:rsidP="00CB14AB">
      <w:pPr>
        <w:tabs>
          <w:tab w:val="left" w:pos="9540"/>
        </w:tabs>
        <w:jc w:val="both"/>
        <w:rPr>
          <w:rFonts w:ascii="Arial" w:hAnsi="Arial" w:cs="Arial"/>
          <w:bCs/>
          <w:sz w:val="20"/>
          <w:szCs w:val="20"/>
        </w:rPr>
      </w:pPr>
      <w:r w:rsidRPr="005C5BD0">
        <w:rPr>
          <w:rFonts w:ascii="Arial" w:hAnsi="Arial" w:cs="Arial"/>
          <w:bCs/>
          <w:sz w:val="20"/>
          <w:szCs w:val="20"/>
        </w:rPr>
        <w:t xml:space="preserve">   </w:t>
      </w:r>
      <w:r w:rsidR="00FF3367" w:rsidRPr="005C5BD0">
        <w:rPr>
          <w:rFonts w:ascii="Arial" w:hAnsi="Arial" w:cs="Arial"/>
          <w:bCs/>
          <w:sz w:val="20"/>
          <w:szCs w:val="20"/>
        </w:rPr>
        <w:t xml:space="preserve">       </w:t>
      </w:r>
      <w:r w:rsidRPr="005C5BD0">
        <w:rPr>
          <w:rFonts w:ascii="Arial" w:hAnsi="Arial" w:cs="Arial"/>
          <w:bCs/>
          <w:sz w:val="20"/>
          <w:szCs w:val="20"/>
        </w:rPr>
        <w:t xml:space="preserve"> In </w:t>
      </w:r>
      <w:r w:rsidRPr="005C5BD0">
        <w:rPr>
          <w:rFonts w:ascii="Arial" w:hAnsi="Arial" w:cs="Arial"/>
          <w:bCs/>
          <w:color w:val="000000"/>
          <w:sz w:val="20"/>
          <w:szCs w:val="20"/>
          <w:lang w:val="it-IT"/>
        </w:rPr>
        <w:fldChar w:fldCharType="begin"/>
      </w:r>
      <w:r w:rsidRPr="005C5BD0">
        <w:rPr>
          <w:rFonts w:ascii="Arial" w:hAnsi="Arial" w:cs="Arial"/>
          <w:bCs/>
          <w:color w:val="000000"/>
          <w:sz w:val="20"/>
          <w:szCs w:val="20"/>
          <w:lang w:val="it-IT"/>
        </w:rPr>
        <w:instrText xml:space="preserve"> LINK Excel.Sheet.12 "C:\\Users\\dragos.serban\\Desktop\\STR. NICOLAE CARAMFIL, PROIECT NOU\\EU\\AVIZARE\\tipizat\\v2 workshop\\tipizat\\avizare\\memoriu bransament.xlsx" "baza cu legatura la memoriu br.!R3C2" \a \f 4 \r  \* MERGEFORMAT </w:instrText>
      </w:r>
      <w:r w:rsidRPr="005C5BD0">
        <w:rPr>
          <w:rFonts w:ascii="Arial" w:hAnsi="Arial" w:cs="Arial"/>
          <w:bCs/>
          <w:color w:val="000000"/>
          <w:sz w:val="20"/>
          <w:szCs w:val="20"/>
          <w:lang w:val="it-IT"/>
        </w:rPr>
        <w:fldChar w:fldCharType="separate"/>
      </w:r>
      <w:r w:rsidRPr="005C5BD0">
        <w:rPr>
          <w:rFonts w:ascii="Arial" w:hAnsi="Arial" w:cs="Arial"/>
          <w:bCs/>
          <w:color w:val="000000"/>
          <w:sz w:val="20"/>
          <w:szCs w:val="20"/>
        </w:rPr>
        <w:t>Str. NICOLAE CARAMFIL , Nr. 89, SECTOR 1, BUCURESTI</w:t>
      </w:r>
      <w:r w:rsidRPr="005C5BD0">
        <w:rPr>
          <w:rFonts w:ascii="Arial" w:hAnsi="Arial" w:cs="Arial"/>
          <w:bCs/>
          <w:color w:val="000000"/>
          <w:sz w:val="20"/>
          <w:szCs w:val="20"/>
          <w:lang w:val="it-IT"/>
        </w:rPr>
        <w:fldChar w:fldCharType="end"/>
      </w:r>
      <w:r w:rsidRPr="005C5BD0">
        <w:rPr>
          <w:rFonts w:ascii="Arial" w:hAnsi="Arial" w:cs="Arial"/>
          <w:bCs/>
          <w:sz w:val="20"/>
          <w:szCs w:val="20"/>
        </w:rPr>
        <w:t xml:space="preserve">, </w:t>
      </w:r>
      <w:r w:rsidRPr="005C5BD0">
        <w:rPr>
          <w:rFonts w:ascii="Arial" w:hAnsi="Arial" w:cs="Arial"/>
          <w:bCs/>
          <w:color w:val="000000"/>
          <w:sz w:val="20"/>
          <w:szCs w:val="20"/>
          <w:lang w:val="ro-RO"/>
        </w:rPr>
        <w:fldChar w:fldCharType="begin"/>
      </w:r>
      <w:r w:rsidRPr="005C5BD0">
        <w:rPr>
          <w:rFonts w:ascii="Arial" w:hAnsi="Arial" w:cs="Arial"/>
          <w:bCs/>
          <w:color w:val="000000"/>
          <w:sz w:val="20"/>
          <w:szCs w:val="20"/>
          <w:lang w:val="ro-RO"/>
        </w:rPr>
        <w:instrText xml:space="preserve"> LINK Excel.Sheet.12 "C:\\Users\\dragos.serban\\Desktop\\STR. NICOLAE CARAMFIL, PROIECT NOU\\EU\\AVIZARE\\tipizat\\v2 workshop\\tipizat\\avizare\\memoriu bransament.xlsx" "baza cu legatura la memoriu br.!R2C2" \a \f 5 \r  \* MERGEFORMAT </w:instrText>
      </w:r>
      <w:r w:rsidRPr="005C5BD0">
        <w:rPr>
          <w:rFonts w:ascii="Arial" w:hAnsi="Arial" w:cs="Arial"/>
          <w:bCs/>
          <w:color w:val="000000"/>
          <w:sz w:val="20"/>
          <w:szCs w:val="20"/>
          <w:lang w:val="ro-RO"/>
        </w:rPr>
        <w:fldChar w:fldCharType="separate"/>
      </w:r>
      <w:r w:rsidRPr="005C5BD0">
        <w:rPr>
          <w:rFonts w:ascii="Arial" w:hAnsi="Arial" w:cs="Arial"/>
          <w:bCs/>
          <w:color w:val="000000"/>
          <w:sz w:val="20"/>
          <w:szCs w:val="20"/>
        </w:rPr>
        <w:t>S.Z.P. INVEST S.R.L.</w:t>
      </w:r>
      <w:r w:rsidRPr="005C5BD0">
        <w:rPr>
          <w:rFonts w:ascii="Arial" w:hAnsi="Arial" w:cs="Arial"/>
          <w:bCs/>
          <w:color w:val="000000"/>
          <w:sz w:val="20"/>
          <w:szCs w:val="20"/>
          <w:lang w:val="ro-RO"/>
        </w:rPr>
        <w:fldChar w:fldCharType="end"/>
      </w:r>
      <w:r w:rsidRPr="005C5BD0">
        <w:rPr>
          <w:rFonts w:ascii="Arial" w:hAnsi="Arial" w:cs="Arial"/>
          <w:bCs/>
          <w:color w:val="000000"/>
          <w:sz w:val="20"/>
          <w:szCs w:val="20"/>
          <w:lang w:val="ro-RO"/>
        </w:rPr>
        <w:t xml:space="preserve"> </w:t>
      </w:r>
      <w:proofErr w:type="spellStart"/>
      <w:r w:rsidRPr="005C5BD0">
        <w:rPr>
          <w:rFonts w:ascii="Arial" w:hAnsi="Arial" w:cs="Arial"/>
          <w:bCs/>
          <w:sz w:val="20"/>
          <w:szCs w:val="20"/>
        </w:rPr>
        <w:t>detine</w:t>
      </w:r>
      <w:proofErr w:type="spellEnd"/>
      <w:r w:rsidRPr="005C5BD0">
        <w:rPr>
          <w:rFonts w:ascii="Arial" w:hAnsi="Arial" w:cs="Arial"/>
          <w:bCs/>
          <w:sz w:val="20"/>
          <w:szCs w:val="20"/>
        </w:rPr>
        <w:t xml:space="preserve"> un </w:t>
      </w:r>
      <w:proofErr w:type="spellStart"/>
      <w:r w:rsidRPr="005C5BD0">
        <w:rPr>
          <w:rFonts w:ascii="Arial" w:hAnsi="Arial" w:cs="Arial"/>
          <w:bCs/>
          <w:sz w:val="20"/>
          <w:szCs w:val="20"/>
        </w:rPr>
        <w:t>imobil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care a </w:t>
      </w:r>
      <w:proofErr w:type="spellStart"/>
      <w:r w:rsidRPr="005C5BD0">
        <w:rPr>
          <w:rFonts w:ascii="Arial" w:hAnsi="Arial" w:cs="Arial"/>
          <w:bCs/>
          <w:sz w:val="20"/>
          <w:szCs w:val="20"/>
        </w:rPr>
        <w:t>solicitat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alimentarea</w:t>
      </w:r>
      <w:proofErr w:type="spellEnd"/>
      <w:r w:rsidRPr="005C5BD0">
        <w:rPr>
          <w:rFonts w:ascii="Arial" w:hAnsi="Arial" w:cs="Arial"/>
          <w:bCs/>
          <w:sz w:val="20"/>
          <w:szCs w:val="20"/>
        </w:rPr>
        <w:t xml:space="preserve"> cu gaze </w:t>
      </w:r>
      <w:proofErr w:type="spellStart"/>
      <w:r w:rsidRPr="005C5BD0">
        <w:rPr>
          <w:rFonts w:ascii="Arial" w:hAnsi="Arial" w:cs="Arial"/>
          <w:bCs/>
          <w:sz w:val="20"/>
          <w:szCs w:val="20"/>
        </w:rPr>
        <w:t>naturale</w:t>
      </w:r>
      <w:proofErr w:type="spellEnd"/>
      <w:r w:rsidRPr="005C5BD0">
        <w:rPr>
          <w:rFonts w:ascii="Arial" w:hAnsi="Arial" w:cs="Arial"/>
          <w:bCs/>
          <w:sz w:val="20"/>
          <w:szCs w:val="20"/>
        </w:rPr>
        <w:t xml:space="preserve">. </w:t>
      </w:r>
    </w:p>
    <w:p w14:paraId="7CFF1F48" w14:textId="09FA2508" w:rsidR="00CB14AB" w:rsidRPr="005C5BD0" w:rsidRDefault="00CB14AB" w:rsidP="00CB14AB">
      <w:pPr>
        <w:autoSpaceDE w:val="0"/>
        <w:autoSpaceDN w:val="0"/>
        <w:adjustRightInd w:val="0"/>
        <w:jc w:val="both"/>
        <w:rPr>
          <w:rFonts w:ascii="Arial" w:hAnsi="Arial" w:cs="Arial"/>
          <w:bCs/>
          <w:sz w:val="20"/>
          <w:szCs w:val="20"/>
        </w:rPr>
      </w:pPr>
      <w:r w:rsidRPr="005C5BD0">
        <w:rPr>
          <w:rFonts w:ascii="Arial" w:hAnsi="Arial" w:cs="Arial"/>
          <w:bCs/>
          <w:sz w:val="20"/>
          <w:szCs w:val="20"/>
        </w:rPr>
        <w:t xml:space="preserve">   </w:t>
      </w:r>
      <w:r w:rsidR="00FF3367" w:rsidRPr="005C5BD0">
        <w:rPr>
          <w:rFonts w:ascii="Arial" w:hAnsi="Arial" w:cs="Arial"/>
          <w:bCs/>
          <w:sz w:val="20"/>
          <w:szCs w:val="20"/>
        </w:rPr>
        <w:t xml:space="preserve">       </w:t>
      </w:r>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alimentarea</w:t>
      </w:r>
      <w:proofErr w:type="spellEnd"/>
      <w:r w:rsidRPr="005C5BD0">
        <w:rPr>
          <w:rFonts w:ascii="Arial" w:hAnsi="Arial" w:cs="Arial"/>
          <w:bCs/>
          <w:sz w:val="20"/>
          <w:szCs w:val="20"/>
        </w:rPr>
        <w:t xml:space="preserve"> cu gaze </w:t>
      </w:r>
      <w:proofErr w:type="spellStart"/>
      <w:r w:rsidRPr="005C5BD0">
        <w:rPr>
          <w:rFonts w:ascii="Arial" w:hAnsi="Arial" w:cs="Arial"/>
          <w:bCs/>
          <w:sz w:val="20"/>
          <w:szCs w:val="20"/>
        </w:rPr>
        <w:t>naturale</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imobilului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este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necesara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realizarea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unui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bransament</w:t>
      </w:r>
      <w:proofErr w:type="spellEnd"/>
      <w:r w:rsidRPr="005C5BD0">
        <w:rPr>
          <w:rFonts w:ascii="Arial" w:hAnsi="Arial" w:cs="Arial"/>
          <w:bCs/>
          <w:sz w:val="20"/>
          <w:szCs w:val="20"/>
        </w:rPr>
        <w:t xml:space="preserve"> nou, individual, </w:t>
      </w:r>
      <w:r w:rsidRPr="005C5BD0">
        <w:rPr>
          <w:rFonts w:ascii="Arial" w:hAnsi="Arial" w:cs="Arial"/>
          <w:bCs/>
          <w:color w:val="FF0000"/>
          <w:sz w:val="20"/>
          <w:szCs w:val="20"/>
        </w:rPr>
        <w:t>REDUSA</w:t>
      </w:r>
      <w:r w:rsidRPr="005C5BD0">
        <w:rPr>
          <w:rFonts w:ascii="Arial" w:hAnsi="Arial" w:cs="Arial"/>
          <w:bCs/>
          <w:sz w:val="20"/>
          <w:szCs w:val="20"/>
        </w:rPr>
        <w:t xml:space="preserve"> PRESIUNE, din PE 100 SDR 11, </w:t>
      </w:r>
      <w:proofErr w:type="spellStart"/>
      <w:r w:rsidRPr="005C5BD0">
        <w:rPr>
          <w:rFonts w:ascii="Arial" w:hAnsi="Arial" w:cs="Arial"/>
          <w:bCs/>
          <w:sz w:val="20"/>
          <w:szCs w:val="20"/>
        </w:rPr>
        <w:t>Dn</w:t>
      </w:r>
      <w:proofErr w:type="spellEnd"/>
      <w:r w:rsidRPr="005C5BD0">
        <w:rPr>
          <w:rFonts w:ascii="Arial" w:hAnsi="Arial" w:cs="Arial"/>
          <w:bCs/>
          <w:sz w:val="20"/>
          <w:szCs w:val="20"/>
        </w:rPr>
        <w:t xml:space="preserve"> 63 mm, cu </w:t>
      </w:r>
      <w:proofErr w:type="spellStart"/>
      <w:proofErr w:type="gramStart"/>
      <w:r w:rsidRPr="005C5BD0">
        <w:rPr>
          <w:rFonts w:ascii="Arial" w:hAnsi="Arial" w:cs="Arial"/>
          <w:bCs/>
          <w:sz w:val="20"/>
          <w:szCs w:val="20"/>
        </w:rPr>
        <w:t>lungimea</w:t>
      </w:r>
      <w:proofErr w:type="spellEnd"/>
      <w:r w:rsidRPr="005C5BD0">
        <w:rPr>
          <w:rFonts w:ascii="Arial" w:hAnsi="Arial" w:cs="Arial"/>
          <w:bCs/>
          <w:sz w:val="20"/>
          <w:szCs w:val="20"/>
        </w:rPr>
        <w:t xml:space="preserve">  de</w:t>
      </w:r>
      <w:proofErr w:type="gramEnd"/>
      <w:r w:rsidRPr="005C5BD0">
        <w:rPr>
          <w:rFonts w:ascii="Arial" w:hAnsi="Arial" w:cs="Arial"/>
          <w:bCs/>
          <w:sz w:val="20"/>
          <w:szCs w:val="20"/>
        </w:rPr>
        <w:t xml:space="preserve"> 4</w:t>
      </w:r>
      <w:r w:rsidRPr="005C5BD0">
        <w:rPr>
          <w:rFonts w:ascii="Arial" w:hAnsi="Arial" w:cs="Arial"/>
          <w:bCs/>
          <w:color w:val="FF0000"/>
          <w:sz w:val="20"/>
          <w:szCs w:val="20"/>
        </w:rPr>
        <w:t xml:space="preserve"> </w:t>
      </w:r>
      <w:proofErr w:type="gramStart"/>
      <w:r w:rsidRPr="005C5BD0">
        <w:rPr>
          <w:rFonts w:ascii="Arial" w:hAnsi="Arial" w:cs="Arial"/>
          <w:bCs/>
          <w:color w:val="FF0000"/>
          <w:sz w:val="20"/>
          <w:szCs w:val="20"/>
        </w:rPr>
        <w:t>m(</w:t>
      </w:r>
      <w:proofErr w:type="gramEnd"/>
      <w:r w:rsidRPr="005C5BD0">
        <w:rPr>
          <w:rFonts w:ascii="Arial" w:hAnsi="Arial" w:cs="Arial"/>
          <w:bCs/>
          <w:color w:val="FF0000"/>
          <w:sz w:val="20"/>
          <w:szCs w:val="20"/>
        </w:rPr>
        <w:t>3m + 1m raiser</w:t>
      </w:r>
      <w:proofErr w:type="gramStart"/>
      <w:r w:rsidRPr="005C5BD0">
        <w:rPr>
          <w:rFonts w:ascii="Arial" w:hAnsi="Arial" w:cs="Arial"/>
          <w:bCs/>
          <w:color w:val="FF0000"/>
          <w:sz w:val="20"/>
          <w:szCs w:val="20"/>
        </w:rPr>
        <w:t>)</w:t>
      </w:r>
      <w:r w:rsidRPr="005C5BD0">
        <w:rPr>
          <w:rFonts w:ascii="Arial" w:hAnsi="Arial" w:cs="Arial"/>
          <w:bCs/>
          <w:sz w:val="20"/>
          <w:szCs w:val="20"/>
        </w:rPr>
        <w:t xml:space="preserve">,  </w:t>
      </w:r>
      <w:proofErr w:type="spellStart"/>
      <w:r w:rsidRPr="005C5BD0">
        <w:rPr>
          <w:rFonts w:ascii="Arial" w:hAnsi="Arial" w:cs="Arial"/>
          <w:bCs/>
          <w:sz w:val="20"/>
          <w:szCs w:val="20"/>
        </w:rPr>
        <w:t>pozat</w:t>
      </w:r>
      <w:proofErr w:type="spellEnd"/>
      <w:proofErr w:type="gramEnd"/>
      <w:r w:rsidRPr="005C5BD0">
        <w:rPr>
          <w:rFonts w:ascii="Arial" w:hAnsi="Arial" w:cs="Arial"/>
          <w:bCs/>
          <w:sz w:val="20"/>
          <w:szCs w:val="20"/>
        </w:rPr>
        <w:t xml:space="preserve"> la 0.2</w:t>
      </w:r>
      <w:r w:rsidRPr="005C5BD0">
        <w:rPr>
          <w:rFonts w:ascii="Arial" w:hAnsi="Arial" w:cs="Arial"/>
          <w:bCs/>
          <w:color w:val="FF0000"/>
          <w:sz w:val="20"/>
          <w:szCs w:val="20"/>
        </w:rPr>
        <w:t>m</w:t>
      </w:r>
      <w:r w:rsidRPr="005C5BD0">
        <w:rPr>
          <w:rFonts w:ascii="Arial" w:hAnsi="Arial" w:cs="Arial"/>
          <w:bCs/>
          <w:sz w:val="20"/>
          <w:szCs w:val="20"/>
        </w:rPr>
        <w:t xml:space="preserve"> fata de </w:t>
      </w:r>
      <w:proofErr w:type="spellStart"/>
      <w:r w:rsidRPr="005C5BD0">
        <w:rPr>
          <w:rFonts w:ascii="Arial" w:hAnsi="Arial" w:cs="Arial"/>
          <w:bCs/>
          <w:sz w:val="20"/>
          <w:szCs w:val="20"/>
        </w:rPr>
        <w:t>limita</w:t>
      </w:r>
      <w:proofErr w:type="spellEnd"/>
      <w:r w:rsidRPr="005C5BD0">
        <w:rPr>
          <w:rFonts w:ascii="Arial" w:hAnsi="Arial" w:cs="Arial"/>
          <w:bCs/>
          <w:sz w:val="20"/>
          <w:szCs w:val="20"/>
        </w:rPr>
        <w:t xml:space="preserve"> </w:t>
      </w:r>
      <w:proofErr w:type="spellStart"/>
      <w:r w:rsidRPr="005C5BD0">
        <w:rPr>
          <w:rFonts w:ascii="Arial" w:hAnsi="Arial" w:cs="Arial"/>
          <w:bCs/>
          <w:color w:val="FF0000"/>
          <w:sz w:val="20"/>
          <w:szCs w:val="20"/>
        </w:rPr>
        <w:t>stanga</w:t>
      </w:r>
      <w:proofErr w:type="spellEnd"/>
      <w:proofErr w:type="gramStart"/>
      <w:r w:rsidRPr="005C5BD0">
        <w:rPr>
          <w:rFonts w:ascii="Arial" w:hAnsi="Arial" w:cs="Arial"/>
          <w:bCs/>
          <w:color w:val="FF0000"/>
          <w:sz w:val="20"/>
          <w:szCs w:val="20"/>
        </w:rPr>
        <w:t xml:space="preserve">, </w:t>
      </w:r>
      <w:r w:rsidRPr="005C5BD0">
        <w:rPr>
          <w:rFonts w:ascii="Arial" w:hAnsi="Arial" w:cs="Arial"/>
          <w:bCs/>
          <w:sz w:val="20"/>
          <w:szCs w:val="20"/>
        </w:rPr>
        <w:t>.</w:t>
      </w:r>
      <w:proofErr w:type="gramEnd"/>
    </w:p>
    <w:p w14:paraId="626013E0" w14:textId="60AC9462" w:rsidR="00CB14AB" w:rsidRPr="005C5BD0" w:rsidRDefault="00CB14AB" w:rsidP="00CB14AB">
      <w:pPr>
        <w:autoSpaceDE w:val="0"/>
        <w:autoSpaceDN w:val="0"/>
        <w:adjustRightInd w:val="0"/>
        <w:jc w:val="both"/>
        <w:rPr>
          <w:rFonts w:ascii="Arial" w:hAnsi="Arial" w:cs="Arial"/>
          <w:bCs/>
          <w:sz w:val="20"/>
          <w:szCs w:val="20"/>
        </w:rPr>
      </w:pPr>
      <w:r w:rsidRPr="005C5BD0">
        <w:rPr>
          <w:rFonts w:ascii="Arial" w:hAnsi="Arial" w:cs="Arial"/>
          <w:bCs/>
          <w:sz w:val="20"/>
          <w:szCs w:val="20"/>
        </w:rPr>
        <w:t xml:space="preserve">        </w:t>
      </w:r>
      <w:r w:rsidR="00FF3367" w:rsidRPr="005C5BD0">
        <w:rPr>
          <w:rFonts w:ascii="Arial" w:hAnsi="Arial" w:cs="Arial"/>
          <w:bCs/>
          <w:sz w:val="20"/>
          <w:szCs w:val="20"/>
        </w:rPr>
        <w:t xml:space="preserve">   </w:t>
      </w:r>
      <w:proofErr w:type="spellStart"/>
      <w:r w:rsidRPr="005C5BD0">
        <w:rPr>
          <w:rFonts w:ascii="Arial" w:hAnsi="Arial" w:cs="Arial"/>
          <w:bCs/>
          <w:sz w:val="20"/>
          <w:szCs w:val="20"/>
        </w:rPr>
        <w:t>Bransamentul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fi </w:t>
      </w:r>
      <w:proofErr w:type="spellStart"/>
      <w:r w:rsidRPr="005C5BD0">
        <w:rPr>
          <w:rFonts w:ascii="Arial" w:hAnsi="Arial" w:cs="Arial"/>
          <w:bCs/>
          <w:sz w:val="20"/>
          <w:szCs w:val="20"/>
        </w:rPr>
        <w:t>racordat</w:t>
      </w:r>
      <w:proofErr w:type="spellEnd"/>
      <w:r w:rsidRPr="005C5BD0">
        <w:rPr>
          <w:rFonts w:ascii="Arial" w:hAnsi="Arial" w:cs="Arial"/>
          <w:bCs/>
          <w:sz w:val="20"/>
          <w:szCs w:val="20"/>
        </w:rPr>
        <w:t xml:space="preserve"> la o </w:t>
      </w:r>
      <w:proofErr w:type="spellStart"/>
      <w:r w:rsidRPr="005C5BD0">
        <w:rPr>
          <w:rFonts w:ascii="Arial" w:hAnsi="Arial" w:cs="Arial"/>
          <w:bCs/>
          <w:sz w:val="20"/>
          <w:szCs w:val="20"/>
        </w:rPr>
        <w:t>conducta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existenta</w:t>
      </w:r>
      <w:proofErr w:type="spellEnd"/>
      <w:r w:rsidRPr="005C5BD0">
        <w:rPr>
          <w:rFonts w:ascii="Arial" w:hAnsi="Arial" w:cs="Arial"/>
          <w:bCs/>
          <w:sz w:val="20"/>
          <w:szCs w:val="20"/>
        </w:rPr>
        <w:t xml:space="preserve"> pe Str. </w:t>
      </w:r>
      <w:proofErr w:type="spellStart"/>
      <w:r w:rsidRPr="005C5BD0">
        <w:rPr>
          <w:rFonts w:ascii="Arial" w:hAnsi="Arial" w:cs="Arial"/>
          <w:bCs/>
          <w:sz w:val="20"/>
          <w:szCs w:val="20"/>
        </w:rPr>
        <w:t>Intrarea</w:t>
      </w:r>
      <w:proofErr w:type="spellEnd"/>
      <w:r w:rsidRPr="005C5BD0">
        <w:rPr>
          <w:rFonts w:ascii="Arial" w:hAnsi="Arial" w:cs="Arial"/>
          <w:bCs/>
          <w:sz w:val="20"/>
          <w:szCs w:val="20"/>
        </w:rPr>
        <w:t xml:space="preserve"> Poiana PE100 SDR11, </w:t>
      </w:r>
      <w:proofErr w:type="spellStart"/>
      <w:r w:rsidRPr="005C5BD0">
        <w:rPr>
          <w:rFonts w:ascii="Arial" w:hAnsi="Arial" w:cs="Arial"/>
          <w:bCs/>
          <w:sz w:val="20"/>
          <w:szCs w:val="20"/>
        </w:rPr>
        <w:t>Dn</w:t>
      </w:r>
      <w:proofErr w:type="spellEnd"/>
      <w:r w:rsidRPr="005C5BD0">
        <w:rPr>
          <w:rFonts w:ascii="Arial" w:hAnsi="Arial" w:cs="Arial"/>
          <w:bCs/>
          <w:sz w:val="20"/>
          <w:szCs w:val="20"/>
        </w:rPr>
        <w:t xml:space="preserve"> 90mm, DAR LUCRARILE SE VOR AFLA PE TERITORUL ADMINISTRATIV AL ADMINISTRATIEI STRAZILOR, PE STR. NICOLAE CARAMFIL, IN DREPTUL INTRARII POIANA, CONFORM SOLUTIEI DE ALIMENTARE, ANEXA A ORDINULUI DE LUCRU.</w:t>
      </w:r>
    </w:p>
    <w:p w14:paraId="1AE768FF" w14:textId="372AD151" w:rsidR="00CB14AB" w:rsidRPr="005C5BD0" w:rsidRDefault="00CB14AB" w:rsidP="00CB14AB">
      <w:pPr>
        <w:autoSpaceDE w:val="0"/>
        <w:autoSpaceDN w:val="0"/>
        <w:adjustRightInd w:val="0"/>
        <w:jc w:val="both"/>
        <w:rPr>
          <w:rFonts w:ascii="Arial" w:hAnsi="Arial" w:cs="Arial"/>
          <w:bCs/>
          <w:sz w:val="20"/>
          <w:szCs w:val="20"/>
        </w:rPr>
      </w:pPr>
      <w:r w:rsidRPr="005C5BD0">
        <w:rPr>
          <w:rFonts w:ascii="Arial" w:hAnsi="Arial" w:cs="Arial"/>
          <w:bCs/>
          <w:sz w:val="20"/>
          <w:szCs w:val="20"/>
        </w:rPr>
        <w:t xml:space="preserve">       </w:t>
      </w:r>
      <w:r w:rsidR="00FF3367" w:rsidRPr="005C5BD0">
        <w:rPr>
          <w:rFonts w:ascii="Arial" w:hAnsi="Arial" w:cs="Arial"/>
          <w:bCs/>
          <w:sz w:val="20"/>
          <w:szCs w:val="20"/>
        </w:rPr>
        <w:t xml:space="preserve">    </w:t>
      </w:r>
      <w:r w:rsidRPr="005C5BD0">
        <w:rPr>
          <w:rFonts w:ascii="Arial" w:hAnsi="Arial" w:cs="Arial"/>
          <w:bCs/>
          <w:sz w:val="20"/>
          <w:szCs w:val="20"/>
          <w:lang w:val="fr-FR"/>
        </w:rPr>
        <w:t xml:space="preserve">In </w:t>
      </w:r>
      <w:proofErr w:type="spellStart"/>
      <w:r w:rsidRPr="005C5BD0">
        <w:rPr>
          <w:rFonts w:ascii="Arial" w:hAnsi="Arial" w:cs="Arial"/>
          <w:bCs/>
          <w:sz w:val="20"/>
          <w:szCs w:val="20"/>
          <w:lang w:val="fr-FR"/>
        </w:rPr>
        <w:t>cazul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fata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bransamentul</w:t>
      </w:r>
      <w:proofErr w:type="spellEnd"/>
      <w:r w:rsidRPr="005C5BD0">
        <w:rPr>
          <w:rFonts w:ascii="Arial" w:hAnsi="Arial" w:cs="Arial"/>
          <w:bCs/>
          <w:sz w:val="20"/>
          <w:szCs w:val="20"/>
          <w:lang w:val="fr-FR"/>
        </w:rPr>
        <w:t xml:space="preserve"> va fi </w:t>
      </w:r>
      <w:proofErr w:type="spellStart"/>
      <w:r w:rsidRPr="005C5BD0">
        <w:rPr>
          <w:rFonts w:ascii="Arial" w:hAnsi="Arial" w:cs="Arial"/>
          <w:bCs/>
          <w:sz w:val="20"/>
          <w:szCs w:val="20"/>
          <w:lang w:val="fr-FR"/>
        </w:rPr>
        <w:t>cuplat</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conducta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existenta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inclinat</w:t>
      </w:r>
      <w:proofErr w:type="spellEnd"/>
      <w:r w:rsidRPr="005C5BD0">
        <w:rPr>
          <w:rFonts w:ascii="Arial" w:hAnsi="Arial" w:cs="Arial"/>
          <w:bCs/>
          <w:sz w:val="20"/>
          <w:szCs w:val="20"/>
          <w:lang w:val="fr-FR"/>
        </w:rPr>
        <w:t xml:space="preserve"> la un </w:t>
      </w:r>
      <w:proofErr w:type="spellStart"/>
      <w:r w:rsidRPr="005C5BD0">
        <w:rPr>
          <w:rFonts w:ascii="Arial" w:hAnsi="Arial" w:cs="Arial"/>
          <w:bCs/>
          <w:sz w:val="20"/>
          <w:szCs w:val="20"/>
          <w:lang w:val="fr-FR"/>
        </w:rPr>
        <w:t>unghi</w:t>
      </w:r>
      <w:proofErr w:type="spellEnd"/>
      <w:r w:rsidRPr="005C5BD0">
        <w:rPr>
          <w:rFonts w:ascii="Arial" w:hAnsi="Arial" w:cs="Arial"/>
          <w:bCs/>
          <w:sz w:val="20"/>
          <w:szCs w:val="20"/>
          <w:lang w:val="fr-FR"/>
        </w:rPr>
        <w:t xml:space="preserve"> mai mare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putin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egal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60 de grade !</w:t>
      </w:r>
    </w:p>
    <w:p w14:paraId="3AB3B257" w14:textId="77777777" w:rsidR="00CB14AB" w:rsidRPr="005C5BD0" w:rsidRDefault="00CB14AB" w:rsidP="00CB14AB">
      <w:pPr>
        <w:autoSpaceDE w:val="0"/>
        <w:autoSpaceDN w:val="0"/>
        <w:adjustRightInd w:val="0"/>
        <w:jc w:val="both"/>
        <w:rPr>
          <w:rFonts w:ascii="Arial" w:hAnsi="Arial" w:cs="Arial"/>
          <w:bCs/>
          <w:sz w:val="20"/>
          <w:szCs w:val="20"/>
        </w:rPr>
      </w:pPr>
    </w:p>
    <w:p w14:paraId="1ACD73D2" w14:textId="77777777" w:rsidR="00CB14AB" w:rsidRPr="005C5BD0" w:rsidRDefault="00CB14AB" w:rsidP="00CB14AB">
      <w:pPr>
        <w:autoSpaceDE w:val="0"/>
        <w:autoSpaceDN w:val="0"/>
        <w:adjustRightInd w:val="0"/>
        <w:jc w:val="both"/>
        <w:rPr>
          <w:rFonts w:ascii="Arial" w:hAnsi="Arial" w:cs="Arial"/>
          <w:bCs/>
          <w:sz w:val="20"/>
          <w:szCs w:val="20"/>
        </w:rPr>
      </w:pPr>
    </w:p>
    <w:p w14:paraId="56E10C50" w14:textId="1C0E294A" w:rsidR="00CB14AB" w:rsidRPr="005C5BD0" w:rsidRDefault="00FF3367" w:rsidP="00FF3367">
      <w:pPr>
        <w:jc w:val="both"/>
        <w:rPr>
          <w:rFonts w:ascii="Arial" w:hAnsi="Arial" w:cs="Arial"/>
          <w:bCs/>
          <w:sz w:val="20"/>
          <w:szCs w:val="20"/>
          <w:u w:val="single"/>
        </w:rPr>
      </w:pPr>
      <w:r w:rsidRPr="005C5BD0">
        <w:rPr>
          <w:rFonts w:ascii="Arial" w:hAnsi="Arial" w:cs="Arial"/>
          <w:bCs/>
          <w:sz w:val="20"/>
          <w:szCs w:val="20"/>
        </w:rPr>
        <w:t xml:space="preserve">            </w:t>
      </w:r>
      <w:r w:rsidRPr="005C5BD0">
        <w:rPr>
          <w:rFonts w:ascii="Arial" w:hAnsi="Arial" w:cs="Arial"/>
          <w:bCs/>
          <w:sz w:val="20"/>
          <w:szCs w:val="20"/>
          <w:u w:val="single"/>
        </w:rPr>
        <w:t xml:space="preserve">3. </w:t>
      </w:r>
      <w:r w:rsidR="00CB14AB" w:rsidRPr="005C5BD0">
        <w:rPr>
          <w:rFonts w:ascii="Arial" w:hAnsi="Arial" w:cs="Arial"/>
          <w:bCs/>
          <w:sz w:val="20"/>
          <w:szCs w:val="20"/>
          <w:u w:val="single"/>
        </w:rPr>
        <w:t>DESCRIEREA LUCRARILOR</w:t>
      </w:r>
    </w:p>
    <w:p w14:paraId="12A24EC7" w14:textId="77777777" w:rsidR="00CB14AB" w:rsidRPr="005C5BD0" w:rsidRDefault="00CB14AB" w:rsidP="00CB14AB">
      <w:pPr>
        <w:jc w:val="both"/>
        <w:rPr>
          <w:rFonts w:ascii="Arial" w:hAnsi="Arial" w:cs="Arial"/>
          <w:bCs/>
          <w:sz w:val="20"/>
          <w:szCs w:val="20"/>
        </w:rPr>
      </w:pPr>
    </w:p>
    <w:p w14:paraId="77B4E97A" w14:textId="64CD8CC2" w:rsidR="00CB14AB" w:rsidRPr="005C5BD0" w:rsidRDefault="00FF3367" w:rsidP="00CB14AB">
      <w:pPr>
        <w:ind w:firstLine="720"/>
        <w:jc w:val="both"/>
        <w:rPr>
          <w:rFonts w:ascii="Arial" w:hAnsi="Arial" w:cs="Arial"/>
          <w:bCs/>
          <w:sz w:val="20"/>
          <w:szCs w:val="20"/>
          <w:u w:val="single"/>
        </w:rPr>
      </w:pPr>
      <w:r w:rsidRPr="005C5BD0">
        <w:rPr>
          <w:rFonts w:ascii="Arial" w:hAnsi="Arial" w:cs="Arial"/>
          <w:bCs/>
          <w:sz w:val="20"/>
          <w:szCs w:val="20"/>
          <w:u w:val="single"/>
        </w:rPr>
        <w:t xml:space="preserve">3.1. </w:t>
      </w:r>
      <w:proofErr w:type="spellStart"/>
      <w:r w:rsidR="00CB14AB" w:rsidRPr="005C5BD0">
        <w:rPr>
          <w:rFonts w:ascii="Arial" w:hAnsi="Arial" w:cs="Arial"/>
          <w:bCs/>
          <w:sz w:val="20"/>
          <w:szCs w:val="20"/>
          <w:u w:val="single"/>
        </w:rPr>
        <w:t>Amplasamentul</w:t>
      </w:r>
      <w:proofErr w:type="spellEnd"/>
      <w:r w:rsidR="00CB14AB" w:rsidRPr="005C5BD0">
        <w:rPr>
          <w:rFonts w:ascii="Arial" w:hAnsi="Arial" w:cs="Arial"/>
          <w:bCs/>
          <w:sz w:val="20"/>
          <w:szCs w:val="20"/>
          <w:u w:val="single"/>
        </w:rPr>
        <w:t xml:space="preserve"> </w:t>
      </w:r>
      <w:proofErr w:type="spellStart"/>
      <w:r w:rsidR="00CB14AB" w:rsidRPr="005C5BD0">
        <w:rPr>
          <w:rFonts w:ascii="Arial" w:hAnsi="Arial" w:cs="Arial"/>
          <w:bCs/>
          <w:sz w:val="20"/>
          <w:szCs w:val="20"/>
          <w:u w:val="single"/>
        </w:rPr>
        <w:t>lucrarilor</w:t>
      </w:r>
      <w:proofErr w:type="spellEnd"/>
    </w:p>
    <w:p w14:paraId="726DEE92" w14:textId="16122E9C" w:rsidR="00CB14AB" w:rsidRPr="005C5BD0" w:rsidRDefault="00CB14AB" w:rsidP="00CB14AB">
      <w:pPr>
        <w:jc w:val="both"/>
        <w:rPr>
          <w:rFonts w:ascii="Arial" w:hAnsi="Arial" w:cs="Arial"/>
          <w:bCs/>
          <w:sz w:val="20"/>
          <w:szCs w:val="20"/>
        </w:rPr>
      </w:pPr>
      <w:r w:rsidRPr="005C5BD0">
        <w:rPr>
          <w:rFonts w:ascii="Arial" w:hAnsi="Arial" w:cs="Arial"/>
          <w:bCs/>
          <w:sz w:val="20"/>
          <w:szCs w:val="20"/>
        </w:rPr>
        <w:t xml:space="preserve">    </w:t>
      </w:r>
      <w:r w:rsidR="00FF3367" w:rsidRPr="005C5BD0">
        <w:rPr>
          <w:rFonts w:ascii="Arial" w:hAnsi="Arial" w:cs="Arial"/>
          <w:bCs/>
          <w:sz w:val="20"/>
          <w:szCs w:val="20"/>
        </w:rPr>
        <w:t xml:space="preserve">        </w:t>
      </w:r>
      <w:proofErr w:type="spellStart"/>
      <w:r w:rsidRPr="005C5BD0">
        <w:rPr>
          <w:rFonts w:ascii="Arial" w:hAnsi="Arial" w:cs="Arial"/>
          <w:bCs/>
          <w:sz w:val="20"/>
          <w:szCs w:val="20"/>
        </w:rPr>
        <w:t>Lucrarile</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vor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amplasa</w:t>
      </w:r>
      <w:proofErr w:type="spellEnd"/>
      <w:r w:rsidRPr="005C5BD0">
        <w:rPr>
          <w:rFonts w:ascii="Arial" w:hAnsi="Arial" w:cs="Arial"/>
          <w:bCs/>
          <w:sz w:val="20"/>
          <w:szCs w:val="20"/>
        </w:rPr>
        <w:t xml:space="preserve"> pe </w:t>
      </w:r>
      <w:proofErr w:type="spellStart"/>
      <w:r w:rsidRPr="005C5BD0">
        <w:rPr>
          <w:rFonts w:ascii="Arial" w:hAnsi="Arial" w:cs="Arial"/>
          <w:bCs/>
          <w:sz w:val="20"/>
          <w:szCs w:val="20"/>
        </w:rPr>
        <w:t>teritoriul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administrativ</w:t>
      </w:r>
      <w:proofErr w:type="spellEnd"/>
      <w:r w:rsidRPr="005C5BD0">
        <w:rPr>
          <w:rFonts w:ascii="Arial" w:hAnsi="Arial" w:cs="Arial"/>
          <w:bCs/>
          <w:sz w:val="20"/>
          <w:szCs w:val="20"/>
        </w:rPr>
        <w:t xml:space="preserve"> al </w:t>
      </w:r>
      <w:proofErr w:type="spellStart"/>
      <w:r w:rsidRPr="005C5BD0">
        <w:rPr>
          <w:rFonts w:ascii="Arial" w:hAnsi="Arial" w:cs="Arial"/>
          <w:bCs/>
          <w:sz w:val="20"/>
          <w:szCs w:val="20"/>
        </w:rPr>
        <w:t>municipiului</w:t>
      </w:r>
      <w:proofErr w:type="spellEnd"/>
      <w:r w:rsidRPr="005C5BD0">
        <w:rPr>
          <w:rFonts w:ascii="Arial" w:hAnsi="Arial" w:cs="Arial"/>
          <w:bCs/>
          <w:sz w:val="20"/>
          <w:szCs w:val="20"/>
        </w:rPr>
        <w:t xml:space="preserve"> </w:t>
      </w:r>
      <w:r w:rsidRPr="005C5BD0">
        <w:rPr>
          <w:rFonts w:ascii="Arial" w:hAnsi="Arial" w:cs="Arial"/>
          <w:bCs/>
          <w:color w:val="FF0000"/>
          <w:sz w:val="20"/>
          <w:szCs w:val="20"/>
        </w:rPr>
        <w:t>BUCURESTI, SECTOR 1</w:t>
      </w:r>
      <w:r w:rsidRPr="005C5BD0">
        <w:rPr>
          <w:rFonts w:ascii="Arial" w:hAnsi="Arial" w:cs="Arial"/>
          <w:bCs/>
          <w:sz w:val="20"/>
          <w:szCs w:val="20"/>
        </w:rPr>
        <w:t xml:space="preserve">, </w:t>
      </w:r>
      <w:proofErr w:type="spellStart"/>
      <w:r w:rsidRPr="005C5BD0">
        <w:rPr>
          <w:rFonts w:ascii="Arial" w:hAnsi="Arial" w:cs="Arial"/>
          <w:bCs/>
          <w:sz w:val="20"/>
          <w:szCs w:val="20"/>
        </w:rPr>
        <w:t>respectiv</w:t>
      </w:r>
      <w:proofErr w:type="spellEnd"/>
      <w:r w:rsidRPr="005C5BD0">
        <w:rPr>
          <w:rFonts w:ascii="Arial" w:hAnsi="Arial" w:cs="Arial"/>
          <w:bCs/>
          <w:sz w:val="20"/>
          <w:szCs w:val="20"/>
        </w:rPr>
        <w:t xml:space="preserve"> pe </w:t>
      </w:r>
      <w:proofErr w:type="spellStart"/>
      <w:r w:rsidRPr="005C5BD0">
        <w:rPr>
          <w:rFonts w:ascii="Arial" w:hAnsi="Arial" w:cs="Arial"/>
          <w:bCs/>
          <w:sz w:val="20"/>
          <w:szCs w:val="20"/>
        </w:rPr>
        <w:t>strada</w:t>
      </w:r>
      <w:proofErr w:type="spellEnd"/>
      <w:r w:rsidRPr="005C5BD0">
        <w:rPr>
          <w:rFonts w:ascii="Arial" w:hAnsi="Arial" w:cs="Arial"/>
          <w:bCs/>
          <w:sz w:val="20"/>
          <w:szCs w:val="20"/>
        </w:rPr>
        <w:t xml:space="preserve"> Nicolae </w:t>
      </w:r>
      <w:proofErr w:type="spellStart"/>
      <w:r w:rsidRPr="005C5BD0">
        <w:rPr>
          <w:rFonts w:ascii="Arial" w:hAnsi="Arial" w:cs="Arial"/>
          <w:bCs/>
          <w:color w:val="FF0000"/>
          <w:sz w:val="20"/>
          <w:szCs w:val="20"/>
        </w:rPr>
        <w:t>Caramfil</w:t>
      </w:r>
      <w:proofErr w:type="spellEnd"/>
      <w:r w:rsidRPr="005C5BD0">
        <w:rPr>
          <w:rFonts w:ascii="Arial" w:hAnsi="Arial" w:cs="Arial"/>
          <w:bCs/>
          <w:color w:val="FF0000"/>
          <w:sz w:val="20"/>
          <w:szCs w:val="20"/>
        </w:rPr>
        <w:t>,</w:t>
      </w:r>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Nr. </w:t>
      </w:r>
      <w:r w:rsidRPr="005C5BD0">
        <w:rPr>
          <w:rFonts w:ascii="Arial" w:hAnsi="Arial" w:cs="Arial"/>
          <w:bCs/>
          <w:color w:val="FF0000"/>
          <w:sz w:val="20"/>
          <w:szCs w:val="20"/>
        </w:rPr>
        <w:t>89</w:t>
      </w:r>
      <w:r w:rsidRPr="005C5BD0">
        <w:rPr>
          <w:rFonts w:ascii="Arial" w:hAnsi="Arial" w:cs="Arial"/>
          <w:bCs/>
          <w:sz w:val="20"/>
          <w:szCs w:val="20"/>
        </w:rPr>
        <w:t xml:space="preserve">. </w:t>
      </w:r>
    </w:p>
    <w:p w14:paraId="7E663D9D" w14:textId="0FA0D601" w:rsidR="00CB14AB" w:rsidRPr="005C5BD0" w:rsidRDefault="00CB14AB" w:rsidP="00CB14AB">
      <w:pPr>
        <w:jc w:val="both"/>
        <w:rPr>
          <w:rFonts w:ascii="Arial" w:hAnsi="Arial" w:cs="Arial"/>
          <w:bCs/>
          <w:sz w:val="20"/>
          <w:szCs w:val="20"/>
        </w:rPr>
      </w:pPr>
      <w:r w:rsidRPr="005C5BD0">
        <w:rPr>
          <w:rFonts w:ascii="Arial" w:hAnsi="Arial" w:cs="Arial"/>
          <w:bCs/>
          <w:sz w:val="20"/>
          <w:szCs w:val="20"/>
        </w:rPr>
        <w:t xml:space="preserve">    </w:t>
      </w:r>
      <w:r w:rsidR="00FF3367" w:rsidRPr="005C5BD0">
        <w:rPr>
          <w:rFonts w:ascii="Arial" w:hAnsi="Arial" w:cs="Arial"/>
          <w:bCs/>
          <w:sz w:val="20"/>
          <w:szCs w:val="20"/>
        </w:rPr>
        <w:t xml:space="preserve">        </w:t>
      </w:r>
      <w:proofErr w:type="spellStart"/>
      <w:r w:rsidRPr="005C5BD0">
        <w:rPr>
          <w:rFonts w:ascii="Arial" w:hAnsi="Arial" w:cs="Arial"/>
          <w:bCs/>
          <w:sz w:val="20"/>
          <w:szCs w:val="20"/>
        </w:rPr>
        <w:t>Bransamentul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proiectat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respecta</w:t>
      </w:r>
      <w:proofErr w:type="spellEnd"/>
      <w:r w:rsidRPr="005C5BD0">
        <w:rPr>
          <w:rFonts w:ascii="Arial" w:hAnsi="Arial" w:cs="Arial"/>
          <w:bCs/>
          <w:sz w:val="20"/>
          <w:szCs w:val="20"/>
        </w:rPr>
        <w:t xml:space="preserve"> </w:t>
      </w:r>
      <w:proofErr w:type="spellStart"/>
      <w:proofErr w:type="gramStart"/>
      <w:r w:rsidRPr="005C5BD0">
        <w:rPr>
          <w:rFonts w:ascii="Arial" w:hAnsi="Arial" w:cs="Arial"/>
          <w:bCs/>
          <w:sz w:val="20"/>
          <w:szCs w:val="20"/>
        </w:rPr>
        <w:t>prevederile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Normelor</w:t>
      </w:r>
      <w:proofErr w:type="spellEnd"/>
      <w:proofErr w:type="gramEnd"/>
      <w:r w:rsidRPr="005C5BD0">
        <w:rPr>
          <w:rFonts w:ascii="Arial" w:hAnsi="Arial" w:cs="Arial"/>
          <w:bCs/>
          <w:sz w:val="20"/>
          <w:szCs w:val="20"/>
        </w:rPr>
        <w:t xml:space="preserve"> </w:t>
      </w:r>
      <w:proofErr w:type="spellStart"/>
      <w:r w:rsidRPr="005C5BD0">
        <w:rPr>
          <w:rFonts w:ascii="Arial" w:hAnsi="Arial" w:cs="Arial"/>
          <w:bCs/>
          <w:sz w:val="20"/>
          <w:szCs w:val="20"/>
        </w:rPr>
        <w:t>tehnice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proiectarea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executarea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exploatarea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sistemelor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alimentare</w:t>
      </w:r>
      <w:proofErr w:type="spellEnd"/>
      <w:r w:rsidRPr="005C5BD0">
        <w:rPr>
          <w:rFonts w:ascii="Arial" w:hAnsi="Arial" w:cs="Arial"/>
          <w:bCs/>
          <w:sz w:val="20"/>
          <w:szCs w:val="20"/>
        </w:rPr>
        <w:t xml:space="preserve"> cu gaze </w:t>
      </w:r>
      <w:proofErr w:type="spellStart"/>
      <w:r w:rsidRPr="005C5BD0">
        <w:rPr>
          <w:rFonts w:ascii="Arial" w:hAnsi="Arial" w:cs="Arial"/>
          <w:bCs/>
          <w:sz w:val="20"/>
          <w:szCs w:val="20"/>
        </w:rPr>
        <w:t>naturale</w:t>
      </w:r>
      <w:proofErr w:type="spellEnd"/>
      <w:r w:rsidRPr="005C5BD0">
        <w:rPr>
          <w:rFonts w:ascii="Arial" w:hAnsi="Arial" w:cs="Arial"/>
          <w:bCs/>
          <w:sz w:val="20"/>
          <w:szCs w:val="20"/>
        </w:rPr>
        <w:t xml:space="preserve"> – ORD ANRE 89/2018”, ale </w:t>
      </w:r>
      <w:proofErr w:type="spellStart"/>
      <w:r w:rsidRPr="005C5BD0">
        <w:rPr>
          <w:rFonts w:ascii="Arial" w:hAnsi="Arial" w:cs="Arial"/>
          <w:bCs/>
          <w:sz w:val="20"/>
          <w:szCs w:val="20"/>
        </w:rPr>
        <w:t>legislatiei</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vigoare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domeniu</w:t>
      </w:r>
      <w:proofErr w:type="spellEnd"/>
      <w:r w:rsidRPr="005C5BD0">
        <w:rPr>
          <w:rFonts w:ascii="Arial" w:hAnsi="Arial" w:cs="Arial"/>
          <w:bCs/>
          <w:sz w:val="20"/>
          <w:szCs w:val="20"/>
        </w:rPr>
        <w:t xml:space="preserve">, precum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avizele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acordurile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autorizatiile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necesare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executarea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lucrarilor</w:t>
      </w:r>
      <w:proofErr w:type="spellEnd"/>
      <w:r w:rsidRPr="005C5BD0">
        <w:rPr>
          <w:rFonts w:ascii="Arial" w:hAnsi="Arial" w:cs="Arial"/>
          <w:bCs/>
          <w:sz w:val="20"/>
          <w:szCs w:val="20"/>
        </w:rPr>
        <w:t xml:space="preserve">. </w:t>
      </w:r>
    </w:p>
    <w:p w14:paraId="3356A380" w14:textId="4CD6B6BD" w:rsidR="00CB14AB" w:rsidRPr="005C5BD0" w:rsidRDefault="00CB14AB" w:rsidP="00CB14AB">
      <w:pPr>
        <w:jc w:val="both"/>
        <w:rPr>
          <w:rFonts w:ascii="Arial" w:hAnsi="Arial" w:cs="Arial"/>
          <w:bCs/>
          <w:sz w:val="20"/>
          <w:szCs w:val="20"/>
        </w:rPr>
      </w:pPr>
      <w:r w:rsidRPr="005C5BD0">
        <w:rPr>
          <w:rFonts w:ascii="Arial" w:hAnsi="Arial" w:cs="Arial"/>
          <w:bCs/>
          <w:sz w:val="20"/>
          <w:szCs w:val="20"/>
        </w:rPr>
        <w:t xml:space="preserve">    </w:t>
      </w:r>
      <w:r w:rsidR="00FF3367" w:rsidRPr="005C5BD0">
        <w:rPr>
          <w:rFonts w:ascii="Arial" w:hAnsi="Arial" w:cs="Arial"/>
          <w:bCs/>
          <w:sz w:val="20"/>
          <w:szCs w:val="20"/>
        </w:rPr>
        <w:t xml:space="preserve">        </w:t>
      </w:r>
      <w:proofErr w:type="spellStart"/>
      <w:r w:rsidRPr="005C5BD0">
        <w:rPr>
          <w:rFonts w:ascii="Arial" w:hAnsi="Arial" w:cs="Arial"/>
          <w:bCs/>
          <w:sz w:val="20"/>
          <w:szCs w:val="20"/>
        </w:rPr>
        <w:t>Bransamentul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fi </w:t>
      </w:r>
      <w:proofErr w:type="spellStart"/>
      <w:r w:rsidRPr="005C5BD0">
        <w:rPr>
          <w:rFonts w:ascii="Arial" w:hAnsi="Arial" w:cs="Arial"/>
          <w:bCs/>
          <w:sz w:val="20"/>
          <w:szCs w:val="20"/>
        </w:rPr>
        <w:t>amplasat</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domeniul</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public ,</w:t>
      </w:r>
      <w:proofErr w:type="gramEnd"/>
      <w:r w:rsidRPr="005C5BD0">
        <w:rPr>
          <w:rFonts w:ascii="Arial" w:hAnsi="Arial" w:cs="Arial"/>
          <w:bCs/>
          <w:sz w:val="20"/>
          <w:szCs w:val="20"/>
        </w:rPr>
        <w:t xml:space="preserve"> conform </w:t>
      </w:r>
      <w:proofErr w:type="spellStart"/>
      <w:r w:rsidRPr="005C5BD0">
        <w:rPr>
          <w:rFonts w:ascii="Arial" w:hAnsi="Arial" w:cs="Arial"/>
          <w:bCs/>
          <w:sz w:val="20"/>
          <w:szCs w:val="20"/>
        </w:rPr>
        <w:t>planului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amplasare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incadrare</w:t>
      </w:r>
      <w:proofErr w:type="spellEnd"/>
      <w:r w:rsidRPr="005C5BD0">
        <w:rPr>
          <w:rFonts w:ascii="Arial" w:hAnsi="Arial" w:cs="Arial"/>
          <w:bCs/>
          <w:sz w:val="20"/>
          <w:szCs w:val="20"/>
        </w:rPr>
        <w:t xml:space="preserve"> in zona), </w:t>
      </w:r>
      <w:proofErr w:type="spellStart"/>
      <w:r w:rsidRPr="005C5BD0">
        <w:rPr>
          <w:rFonts w:ascii="Arial" w:hAnsi="Arial" w:cs="Arial"/>
          <w:bCs/>
          <w:sz w:val="20"/>
          <w:szCs w:val="20"/>
        </w:rPr>
        <w:t>scara</w:t>
      </w:r>
      <w:proofErr w:type="spellEnd"/>
      <w:r w:rsidRPr="005C5BD0">
        <w:rPr>
          <w:rFonts w:ascii="Arial" w:hAnsi="Arial" w:cs="Arial"/>
          <w:bCs/>
          <w:sz w:val="20"/>
          <w:szCs w:val="20"/>
        </w:rPr>
        <w:t xml:space="preserve"> 1:2000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planului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situatie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scara</w:t>
      </w:r>
      <w:proofErr w:type="spellEnd"/>
      <w:r w:rsidRPr="005C5BD0">
        <w:rPr>
          <w:rFonts w:ascii="Arial" w:hAnsi="Arial" w:cs="Arial"/>
          <w:bCs/>
          <w:sz w:val="20"/>
          <w:szCs w:val="20"/>
        </w:rPr>
        <w:t xml:space="preserve"> 1:</w:t>
      </w:r>
      <w:proofErr w:type="gramStart"/>
      <w:r w:rsidRPr="005C5BD0">
        <w:rPr>
          <w:rFonts w:ascii="Arial" w:hAnsi="Arial" w:cs="Arial"/>
          <w:bCs/>
          <w:sz w:val="20"/>
          <w:szCs w:val="20"/>
        </w:rPr>
        <w:t>500 ,</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anexate</w:t>
      </w:r>
      <w:proofErr w:type="spellEnd"/>
      <w:r w:rsidRPr="005C5BD0">
        <w:rPr>
          <w:rFonts w:ascii="Arial" w:hAnsi="Arial" w:cs="Arial"/>
          <w:bCs/>
          <w:sz w:val="20"/>
          <w:szCs w:val="20"/>
        </w:rPr>
        <w:t>.</w:t>
      </w:r>
    </w:p>
    <w:p w14:paraId="1DCB3BE5" w14:textId="77777777" w:rsidR="00CB14AB" w:rsidRPr="005C5BD0" w:rsidRDefault="00CB14AB" w:rsidP="00CB14AB">
      <w:pPr>
        <w:ind w:firstLine="720"/>
        <w:jc w:val="both"/>
        <w:rPr>
          <w:rFonts w:ascii="Arial" w:hAnsi="Arial" w:cs="Arial"/>
          <w:bCs/>
          <w:sz w:val="20"/>
          <w:szCs w:val="20"/>
        </w:rPr>
      </w:pPr>
      <w:proofErr w:type="spellStart"/>
      <w:r w:rsidRPr="005C5BD0">
        <w:rPr>
          <w:rFonts w:ascii="Arial" w:hAnsi="Arial" w:cs="Arial"/>
          <w:bCs/>
          <w:sz w:val="20"/>
          <w:szCs w:val="20"/>
        </w:rPr>
        <w:t>Nota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adancimea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pozare</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bransamentului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fi de 0.50-0.90 m; se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respecta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normativul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tehnic</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vigoare</w:t>
      </w:r>
      <w:proofErr w:type="spellEnd"/>
      <w:r w:rsidRPr="005C5BD0">
        <w:rPr>
          <w:rFonts w:ascii="Arial" w:hAnsi="Arial" w:cs="Arial"/>
          <w:bCs/>
          <w:sz w:val="20"/>
          <w:szCs w:val="20"/>
        </w:rPr>
        <w:t xml:space="preserve"> (ORD ANRE 89/2018- </w:t>
      </w:r>
      <w:proofErr w:type="spellStart"/>
      <w:r w:rsidRPr="005C5BD0">
        <w:rPr>
          <w:rFonts w:ascii="Arial" w:hAnsi="Arial" w:cs="Arial"/>
          <w:bCs/>
          <w:sz w:val="20"/>
          <w:szCs w:val="20"/>
        </w:rPr>
        <w:t>proiectarea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executarea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exploatarea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sistemelor</w:t>
      </w:r>
      <w:proofErr w:type="spellEnd"/>
      <w:r w:rsidRPr="005C5BD0">
        <w:rPr>
          <w:rFonts w:ascii="Arial" w:hAnsi="Arial" w:cs="Arial"/>
          <w:bCs/>
          <w:sz w:val="20"/>
          <w:szCs w:val="20"/>
        </w:rPr>
        <w:t xml:space="preserve"> de gaze </w:t>
      </w:r>
      <w:proofErr w:type="spellStart"/>
      <w:r w:rsidRPr="005C5BD0">
        <w:rPr>
          <w:rFonts w:ascii="Arial" w:hAnsi="Arial" w:cs="Arial"/>
          <w:bCs/>
          <w:sz w:val="20"/>
          <w:szCs w:val="20"/>
        </w:rPr>
        <w:t>naturale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Ordinul</w:t>
      </w:r>
      <w:proofErr w:type="spellEnd"/>
      <w:r w:rsidRPr="005C5BD0">
        <w:rPr>
          <w:rFonts w:ascii="Arial" w:hAnsi="Arial" w:cs="Arial"/>
          <w:bCs/>
          <w:sz w:val="20"/>
          <w:szCs w:val="20"/>
        </w:rPr>
        <w:t xml:space="preserve"> ANRE nr. 25/2016, PE 106/2003, NTE 003/04/00, NTE 007/08/00, SR 8591/97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legea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energiei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electrice</w:t>
      </w:r>
      <w:proofErr w:type="spellEnd"/>
      <w:r w:rsidRPr="005C5BD0">
        <w:rPr>
          <w:rFonts w:ascii="Arial" w:hAnsi="Arial" w:cs="Arial"/>
          <w:bCs/>
          <w:sz w:val="20"/>
          <w:szCs w:val="20"/>
        </w:rPr>
        <w:t xml:space="preserve"> nr. 123/2012).</w:t>
      </w:r>
    </w:p>
    <w:p w14:paraId="18C5843B" w14:textId="77777777" w:rsidR="00CB14AB" w:rsidRPr="005C5BD0" w:rsidRDefault="00CB14AB" w:rsidP="00CB14AB">
      <w:pPr>
        <w:jc w:val="both"/>
        <w:rPr>
          <w:rFonts w:ascii="Arial" w:hAnsi="Arial" w:cs="Arial"/>
          <w:bCs/>
          <w:sz w:val="20"/>
          <w:szCs w:val="20"/>
        </w:rPr>
      </w:pPr>
    </w:p>
    <w:p w14:paraId="6C6E7C36" w14:textId="3859F270" w:rsidR="00CB14AB" w:rsidRPr="005C5BD0" w:rsidRDefault="00FF3367" w:rsidP="00CB14AB">
      <w:pPr>
        <w:tabs>
          <w:tab w:val="left" w:pos="1260"/>
        </w:tabs>
        <w:suppressAutoHyphens/>
        <w:ind w:right="-180" w:firstLine="720"/>
        <w:jc w:val="both"/>
        <w:rPr>
          <w:rFonts w:ascii="Arial" w:hAnsi="Arial" w:cs="Arial"/>
          <w:bCs/>
          <w:spacing w:val="-3"/>
          <w:sz w:val="20"/>
          <w:szCs w:val="20"/>
          <w:u w:val="single"/>
          <w:lang w:val="it-IT"/>
        </w:rPr>
      </w:pPr>
      <w:r w:rsidRPr="005C5BD0">
        <w:rPr>
          <w:rFonts w:ascii="Arial" w:hAnsi="Arial" w:cs="Arial"/>
          <w:bCs/>
          <w:spacing w:val="-3"/>
          <w:sz w:val="20"/>
          <w:szCs w:val="20"/>
          <w:u w:val="single"/>
          <w:lang w:val="it-IT"/>
        </w:rPr>
        <w:t xml:space="preserve">3.2. </w:t>
      </w:r>
      <w:r w:rsidR="00CB14AB" w:rsidRPr="005C5BD0">
        <w:rPr>
          <w:rFonts w:ascii="Arial" w:hAnsi="Arial" w:cs="Arial"/>
          <w:bCs/>
          <w:spacing w:val="-3"/>
          <w:sz w:val="20"/>
          <w:szCs w:val="20"/>
          <w:u w:val="single"/>
          <w:lang w:val="it-IT"/>
        </w:rPr>
        <w:t>Categoria de importanta a lucrarilor</w:t>
      </w:r>
    </w:p>
    <w:p w14:paraId="65A006F8" w14:textId="77777777" w:rsidR="00CB14AB" w:rsidRPr="005C5BD0" w:rsidRDefault="00CB14AB" w:rsidP="00FF3367">
      <w:pPr>
        <w:ind w:right="-180" w:firstLine="720"/>
        <w:jc w:val="both"/>
        <w:rPr>
          <w:rFonts w:ascii="Arial" w:hAnsi="Arial" w:cs="Arial"/>
          <w:bCs/>
          <w:sz w:val="20"/>
          <w:szCs w:val="20"/>
        </w:rPr>
      </w:pPr>
      <w:r w:rsidRPr="005C5BD0">
        <w:rPr>
          <w:rFonts w:ascii="Arial" w:hAnsi="Arial" w:cs="Arial"/>
          <w:bCs/>
          <w:sz w:val="20"/>
          <w:szCs w:val="20"/>
        </w:rPr>
        <w:t xml:space="preserve">Conform HG 766/1997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aprobarea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Regulamentului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stabilirea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categoriei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importanta</w:t>
      </w:r>
      <w:proofErr w:type="spellEnd"/>
      <w:r w:rsidRPr="005C5BD0">
        <w:rPr>
          <w:rFonts w:ascii="Arial" w:hAnsi="Arial" w:cs="Arial"/>
          <w:bCs/>
          <w:sz w:val="20"/>
          <w:szCs w:val="20"/>
        </w:rPr>
        <w:t xml:space="preserve"> "C"- </w:t>
      </w:r>
      <w:proofErr w:type="spellStart"/>
      <w:r w:rsidRPr="005C5BD0">
        <w:rPr>
          <w:rFonts w:ascii="Arial" w:hAnsi="Arial" w:cs="Arial"/>
          <w:bCs/>
          <w:sz w:val="20"/>
          <w:szCs w:val="20"/>
        </w:rPr>
        <w:t>constructii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importanta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normala</w:t>
      </w:r>
      <w:proofErr w:type="spellEnd"/>
      <w:r w:rsidRPr="005C5BD0">
        <w:rPr>
          <w:rFonts w:ascii="Arial" w:hAnsi="Arial" w:cs="Arial"/>
          <w:bCs/>
          <w:sz w:val="20"/>
          <w:szCs w:val="20"/>
        </w:rPr>
        <w:t xml:space="preserve">. </w:t>
      </w:r>
    </w:p>
    <w:p w14:paraId="473852E7" w14:textId="77777777" w:rsidR="00CB14AB" w:rsidRPr="005C5BD0" w:rsidRDefault="00CB14AB" w:rsidP="00CB14AB">
      <w:pPr>
        <w:ind w:right="-180"/>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Executia</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realiza</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materiale</w:t>
      </w:r>
      <w:proofErr w:type="spellEnd"/>
      <w:r w:rsidRPr="005C5BD0">
        <w:rPr>
          <w:rFonts w:ascii="Arial" w:hAnsi="Arial" w:cs="Arial"/>
          <w:bCs/>
          <w:sz w:val="20"/>
          <w:szCs w:val="20"/>
        </w:rPr>
        <w:t xml:space="preserve"> C1 </w:t>
      </w:r>
      <w:proofErr w:type="gramStart"/>
      <w:r w:rsidRPr="005C5BD0">
        <w:rPr>
          <w:rFonts w:ascii="Arial" w:hAnsi="Arial" w:cs="Arial"/>
          <w:bCs/>
          <w:sz w:val="20"/>
          <w:szCs w:val="20"/>
        </w:rPr>
        <w:t>( practice</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neinflamabile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avea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gradul</w:t>
      </w:r>
      <w:proofErr w:type="spellEnd"/>
      <w:r w:rsidRPr="005C5BD0">
        <w:rPr>
          <w:rFonts w:ascii="Arial" w:hAnsi="Arial" w:cs="Arial"/>
          <w:bCs/>
          <w:sz w:val="20"/>
          <w:szCs w:val="20"/>
        </w:rPr>
        <w:t xml:space="preserve"> I de </w:t>
      </w:r>
      <w:proofErr w:type="spellStart"/>
      <w:r w:rsidRPr="005C5BD0">
        <w:rPr>
          <w:rFonts w:ascii="Arial" w:hAnsi="Arial" w:cs="Arial"/>
          <w:bCs/>
          <w:sz w:val="20"/>
          <w:szCs w:val="20"/>
        </w:rPr>
        <w:t>rezistenta</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foc</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Lucrarile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w:t>
      </w:r>
      <w:proofErr w:type="spellEnd"/>
      <w:r w:rsidRPr="005C5BD0">
        <w:rPr>
          <w:rFonts w:ascii="Arial" w:hAnsi="Arial" w:cs="Arial"/>
          <w:bCs/>
          <w:sz w:val="20"/>
          <w:szCs w:val="20"/>
        </w:rPr>
        <w:t xml:space="preserve"> fac </w:t>
      </w:r>
      <w:proofErr w:type="spellStart"/>
      <w:r w:rsidRPr="005C5BD0">
        <w:rPr>
          <w:rFonts w:ascii="Arial" w:hAnsi="Arial" w:cs="Arial"/>
          <w:bCs/>
          <w:sz w:val="20"/>
          <w:szCs w:val="20"/>
        </w:rPr>
        <w:t>obiectul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prezentului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volum</w:t>
      </w:r>
      <w:proofErr w:type="spellEnd"/>
      <w:r w:rsidRPr="005C5BD0">
        <w:rPr>
          <w:rFonts w:ascii="Arial" w:hAnsi="Arial" w:cs="Arial"/>
          <w:bCs/>
          <w:sz w:val="20"/>
          <w:szCs w:val="20"/>
        </w:rPr>
        <w:t xml:space="preserve"> fac </w:t>
      </w:r>
      <w:proofErr w:type="spellStart"/>
      <w:r w:rsidRPr="005C5BD0">
        <w:rPr>
          <w:rFonts w:ascii="Arial" w:hAnsi="Arial" w:cs="Arial"/>
          <w:bCs/>
          <w:sz w:val="20"/>
          <w:szCs w:val="20"/>
        </w:rPr>
        <w:t>parte</w:t>
      </w:r>
      <w:proofErr w:type="spellEnd"/>
      <w:r w:rsidRPr="005C5BD0">
        <w:rPr>
          <w:rFonts w:ascii="Arial" w:hAnsi="Arial" w:cs="Arial"/>
          <w:bCs/>
          <w:sz w:val="20"/>
          <w:szCs w:val="20"/>
        </w:rPr>
        <w:t xml:space="preserve"> din </w:t>
      </w:r>
      <w:proofErr w:type="spellStart"/>
      <w:r w:rsidRPr="005C5BD0">
        <w:rPr>
          <w:rFonts w:ascii="Arial" w:hAnsi="Arial" w:cs="Arial"/>
          <w:bCs/>
          <w:sz w:val="20"/>
          <w:szCs w:val="20"/>
        </w:rPr>
        <w:t>categoria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importanta</w:t>
      </w:r>
      <w:proofErr w:type="spellEnd"/>
      <w:r w:rsidRPr="005C5BD0">
        <w:rPr>
          <w:rFonts w:ascii="Arial" w:hAnsi="Arial" w:cs="Arial"/>
          <w:bCs/>
          <w:sz w:val="20"/>
          <w:szCs w:val="20"/>
        </w:rPr>
        <w:t xml:space="preserve"> C cf. HG 766/1997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aplica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programul</w:t>
      </w:r>
      <w:proofErr w:type="spellEnd"/>
      <w:r w:rsidRPr="005C5BD0">
        <w:rPr>
          <w:rFonts w:ascii="Arial" w:hAnsi="Arial" w:cs="Arial"/>
          <w:bCs/>
          <w:sz w:val="20"/>
          <w:szCs w:val="20"/>
        </w:rPr>
        <w:t xml:space="preserve"> de control model 2.</w:t>
      </w:r>
    </w:p>
    <w:p w14:paraId="56D13697" w14:textId="77777777" w:rsidR="00CB14AB" w:rsidRDefault="00CB14AB" w:rsidP="00CB14AB">
      <w:pPr>
        <w:ind w:left="-90" w:right="-180"/>
        <w:jc w:val="both"/>
        <w:rPr>
          <w:rFonts w:ascii="Arial" w:hAnsi="Arial" w:cs="Arial"/>
          <w:bCs/>
          <w:sz w:val="20"/>
          <w:szCs w:val="20"/>
        </w:rPr>
      </w:pPr>
    </w:p>
    <w:p w14:paraId="15EA0FF8" w14:textId="77777777" w:rsidR="005C5BD0" w:rsidRDefault="005C5BD0" w:rsidP="00CB14AB">
      <w:pPr>
        <w:ind w:left="-90" w:right="-180"/>
        <w:jc w:val="both"/>
        <w:rPr>
          <w:rFonts w:ascii="Arial" w:hAnsi="Arial" w:cs="Arial"/>
          <w:bCs/>
          <w:sz w:val="20"/>
          <w:szCs w:val="20"/>
        </w:rPr>
      </w:pPr>
    </w:p>
    <w:p w14:paraId="19BAF69D" w14:textId="77777777" w:rsidR="005C5BD0" w:rsidRPr="005C5BD0" w:rsidRDefault="005C5BD0" w:rsidP="00CB14AB">
      <w:pPr>
        <w:ind w:left="-90" w:right="-180"/>
        <w:jc w:val="both"/>
        <w:rPr>
          <w:rFonts w:ascii="Arial" w:hAnsi="Arial" w:cs="Arial"/>
          <w:bCs/>
          <w:sz w:val="20"/>
          <w:szCs w:val="20"/>
        </w:rPr>
      </w:pPr>
    </w:p>
    <w:p w14:paraId="3328346B" w14:textId="77777777" w:rsidR="00CB14AB" w:rsidRPr="005C5BD0" w:rsidRDefault="00CB14AB" w:rsidP="00FF3367">
      <w:pPr>
        <w:ind w:right="-180" w:firstLine="450"/>
        <w:jc w:val="both"/>
        <w:rPr>
          <w:rFonts w:ascii="Arial" w:hAnsi="Arial" w:cs="Arial"/>
          <w:bCs/>
          <w:sz w:val="20"/>
          <w:szCs w:val="20"/>
          <w:u w:val="single"/>
        </w:rPr>
      </w:pPr>
      <w:r w:rsidRPr="005C5BD0">
        <w:rPr>
          <w:rFonts w:ascii="Arial" w:hAnsi="Arial" w:cs="Arial"/>
          <w:bCs/>
          <w:spacing w:val="-3"/>
          <w:sz w:val="20"/>
          <w:szCs w:val="20"/>
          <w:u w:val="single"/>
          <w:lang w:val="it-IT"/>
        </w:rPr>
        <w:lastRenderedPageBreak/>
        <w:t>Proiectarea si verificarea</w:t>
      </w:r>
    </w:p>
    <w:p w14:paraId="286FC67D" w14:textId="77777777" w:rsidR="00CB14AB" w:rsidRPr="005C5BD0" w:rsidRDefault="00CB14AB" w:rsidP="00CB14AB">
      <w:pPr>
        <w:pStyle w:val="WW-BodyTextIndent2"/>
        <w:tabs>
          <w:tab w:val="left" w:pos="10170"/>
        </w:tabs>
        <w:spacing w:line="240" w:lineRule="auto"/>
        <w:ind w:right="-180" w:firstLine="450"/>
        <w:rPr>
          <w:rFonts w:ascii="Arial" w:hAnsi="Arial" w:cs="Arial"/>
          <w:bCs/>
          <w:sz w:val="20"/>
        </w:rPr>
      </w:pPr>
      <w:r w:rsidRPr="005C5BD0">
        <w:rPr>
          <w:rFonts w:ascii="Arial" w:hAnsi="Arial" w:cs="Arial"/>
          <w:bCs/>
          <w:sz w:val="20"/>
        </w:rPr>
        <w:t>Documentatia este elaborata de instalator autorizat in gaze grad PGD cu responsabilitate in proiectarea tuturor  lucrarilor  aferente sistemului de distributie cu gaze naturale.</w:t>
      </w:r>
    </w:p>
    <w:p w14:paraId="631E662D" w14:textId="77777777" w:rsidR="00CB14AB" w:rsidRPr="005C5BD0" w:rsidRDefault="00CB14AB" w:rsidP="00CB14AB">
      <w:pPr>
        <w:ind w:right="-180" w:firstLine="450"/>
        <w:jc w:val="both"/>
        <w:rPr>
          <w:rFonts w:ascii="Arial" w:hAnsi="Arial" w:cs="Arial"/>
          <w:bCs/>
          <w:sz w:val="20"/>
          <w:szCs w:val="20"/>
        </w:rPr>
      </w:pPr>
      <w:proofErr w:type="spellStart"/>
      <w:r w:rsidRPr="005C5BD0">
        <w:rPr>
          <w:rFonts w:ascii="Arial" w:hAnsi="Arial" w:cs="Arial"/>
          <w:bCs/>
          <w:sz w:val="20"/>
          <w:szCs w:val="20"/>
        </w:rPr>
        <w:t>Potrivit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Legii</w:t>
      </w:r>
      <w:proofErr w:type="spellEnd"/>
      <w:r w:rsidRPr="005C5BD0">
        <w:rPr>
          <w:rFonts w:ascii="Arial" w:hAnsi="Arial" w:cs="Arial"/>
          <w:bCs/>
          <w:sz w:val="20"/>
          <w:szCs w:val="20"/>
        </w:rPr>
        <w:t xml:space="preserve"> 123/2012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Ord. 22/2013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atestarea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verificatorilor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proiecte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expertilor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tehnici</w:t>
      </w:r>
      <w:proofErr w:type="spellEnd"/>
      <w:r w:rsidRPr="005C5BD0">
        <w:rPr>
          <w:rFonts w:ascii="Arial" w:hAnsi="Arial" w:cs="Arial"/>
          <w:bCs/>
          <w:sz w:val="20"/>
          <w:szCs w:val="20"/>
        </w:rPr>
        <w:t xml:space="preserve"> </w:t>
      </w:r>
      <w:proofErr w:type="spellStart"/>
      <w:proofErr w:type="gram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obiectivele</w:t>
      </w:r>
      <w:proofErr w:type="spellEnd"/>
      <w:proofErr w:type="gramEnd"/>
      <w:r w:rsidRPr="005C5BD0">
        <w:rPr>
          <w:rFonts w:ascii="Arial" w:hAnsi="Arial" w:cs="Arial"/>
          <w:bCs/>
          <w:sz w:val="20"/>
          <w:szCs w:val="20"/>
        </w:rPr>
        <w:t>/</w:t>
      </w:r>
      <w:proofErr w:type="spellStart"/>
      <w:r w:rsidRPr="005C5BD0">
        <w:rPr>
          <w:rFonts w:ascii="Arial" w:hAnsi="Arial" w:cs="Arial"/>
          <w:bCs/>
          <w:sz w:val="20"/>
          <w:szCs w:val="20"/>
        </w:rPr>
        <w:t>sistemele</w:t>
      </w:r>
      <w:proofErr w:type="spellEnd"/>
      <w:r w:rsidRPr="005C5BD0">
        <w:rPr>
          <w:rFonts w:ascii="Arial" w:hAnsi="Arial" w:cs="Arial"/>
          <w:bCs/>
          <w:sz w:val="20"/>
          <w:szCs w:val="20"/>
        </w:rPr>
        <w:t xml:space="preserve"> din </w:t>
      </w:r>
      <w:proofErr w:type="spellStart"/>
      <w:r w:rsidRPr="005C5BD0">
        <w:rPr>
          <w:rFonts w:ascii="Arial" w:hAnsi="Arial" w:cs="Arial"/>
          <w:bCs/>
          <w:sz w:val="20"/>
          <w:szCs w:val="20"/>
        </w:rPr>
        <w:t>sectorul</w:t>
      </w:r>
      <w:proofErr w:type="spellEnd"/>
      <w:r w:rsidRPr="005C5BD0">
        <w:rPr>
          <w:rFonts w:ascii="Arial" w:hAnsi="Arial" w:cs="Arial"/>
          <w:bCs/>
          <w:sz w:val="20"/>
          <w:szCs w:val="20"/>
        </w:rPr>
        <w:t xml:space="preserve"> </w:t>
      </w:r>
      <w:proofErr w:type="spellStart"/>
      <w:proofErr w:type="gramStart"/>
      <w:r w:rsidRPr="005C5BD0">
        <w:rPr>
          <w:rFonts w:ascii="Arial" w:hAnsi="Arial" w:cs="Arial"/>
          <w:bCs/>
          <w:sz w:val="20"/>
          <w:szCs w:val="20"/>
        </w:rPr>
        <w:t>gazelor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naturale</w:t>
      </w:r>
      <w:proofErr w:type="spellEnd"/>
      <w:proofErr w:type="gramEnd"/>
      <w:r w:rsidRPr="005C5BD0">
        <w:rPr>
          <w:rFonts w:ascii="Arial" w:hAnsi="Arial" w:cs="Arial"/>
          <w:bCs/>
          <w:sz w:val="20"/>
          <w:szCs w:val="20"/>
        </w:rPr>
        <w:t xml:space="preserve">, se </w:t>
      </w:r>
      <w:proofErr w:type="spellStart"/>
      <w:r w:rsidRPr="005C5BD0">
        <w:rPr>
          <w:rFonts w:ascii="Arial" w:hAnsi="Arial" w:cs="Arial"/>
          <w:bCs/>
          <w:sz w:val="20"/>
          <w:szCs w:val="20"/>
        </w:rPr>
        <w:t>propune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verificarea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prezentei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documentatii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catre</w:t>
      </w:r>
      <w:proofErr w:type="spellEnd"/>
      <w:r w:rsidRPr="005C5BD0">
        <w:rPr>
          <w:rFonts w:ascii="Arial" w:hAnsi="Arial" w:cs="Arial"/>
          <w:bCs/>
          <w:sz w:val="20"/>
          <w:szCs w:val="20"/>
        </w:rPr>
        <w:t xml:space="preserve"> un </w:t>
      </w:r>
      <w:proofErr w:type="spellStart"/>
      <w:r w:rsidRPr="005C5BD0">
        <w:rPr>
          <w:rFonts w:ascii="Arial" w:hAnsi="Arial" w:cs="Arial"/>
          <w:bCs/>
          <w:sz w:val="20"/>
          <w:szCs w:val="20"/>
        </w:rPr>
        <w:t>verificator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proiect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atestat</w:t>
      </w:r>
      <w:proofErr w:type="spellEnd"/>
      <w:r w:rsidRPr="005C5BD0">
        <w:rPr>
          <w:rFonts w:ascii="Arial" w:hAnsi="Arial" w:cs="Arial"/>
          <w:bCs/>
          <w:sz w:val="20"/>
          <w:szCs w:val="20"/>
        </w:rPr>
        <w:t xml:space="preserve"> ANRE in </w:t>
      </w:r>
      <w:proofErr w:type="spellStart"/>
      <w:r w:rsidRPr="005C5BD0">
        <w:rPr>
          <w:rFonts w:ascii="Arial" w:hAnsi="Arial" w:cs="Arial"/>
          <w:bCs/>
          <w:sz w:val="20"/>
          <w:szCs w:val="20"/>
        </w:rPr>
        <w:t>specialitatea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VGd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exigentele</w:t>
      </w:r>
      <w:proofErr w:type="spellEnd"/>
      <w:r w:rsidRPr="005C5BD0">
        <w:rPr>
          <w:rFonts w:ascii="Arial" w:hAnsi="Arial" w:cs="Arial"/>
          <w:bCs/>
          <w:sz w:val="20"/>
          <w:szCs w:val="20"/>
        </w:rPr>
        <w:t xml:space="preserve"> A, </w:t>
      </w:r>
      <w:proofErr w:type="gramStart"/>
      <w:r w:rsidRPr="005C5BD0">
        <w:rPr>
          <w:rFonts w:ascii="Arial" w:hAnsi="Arial" w:cs="Arial"/>
          <w:bCs/>
          <w:sz w:val="20"/>
          <w:szCs w:val="20"/>
        </w:rPr>
        <w:t>B,C</w:t>
      </w:r>
      <w:proofErr w:type="gramEnd"/>
      <w:r w:rsidRPr="005C5BD0">
        <w:rPr>
          <w:rFonts w:ascii="Arial" w:hAnsi="Arial" w:cs="Arial"/>
          <w:bCs/>
          <w:sz w:val="20"/>
          <w:szCs w:val="20"/>
        </w:rPr>
        <w:t>,</w:t>
      </w:r>
      <w:proofErr w:type="gramStart"/>
      <w:r w:rsidRPr="005C5BD0">
        <w:rPr>
          <w:rFonts w:ascii="Arial" w:hAnsi="Arial" w:cs="Arial"/>
          <w:bCs/>
          <w:sz w:val="20"/>
          <w:szCs w:val="20"/>
        </w:rPr>
        <w:t>D,E</w:t>
      </w:r>
      <w:proofErr w:type="gramEnd"/>
      <w:r w:rsidRPr="005C5BD0">
        <w:rPr>
          <w:rFonts w:ascii="Arial" w:hAnsi="Arial" w:cs="Arial"/>
          <w:bCs/>
          <w:sz w:val="20"/>
          <w:szCs w:val="20"/>
        </w:rPr>
        <w:t xml:space="preserve">,F. </w:t>
      </w:r>
      <w:proofErr w:type="gramStart"/>
      <w:r w:rsidRPr="005C5BD0">
        <w:rPr>
          <w:rFonts w:ascii="Arial" w:hAnsi="Arial" w:cs="Arial"/>
          <w:bCs/>
          <w:sz w:val="20"/>
          <w:szCs w:val="20"/>
        </w:rPr>
        <w:t xml:space="preserve">A( </w:t>
      </w:r>
      <w:proofErr w:type="spellStart"/>
      <w:r w:rsidRPr="005C5BD0">
        <w:rPr>
          <w:rFonts w:ascii="Arial" w:hAnsi="Arial" w:cs="Arial"/>
          <w:bCs/>
          <w:sz w:val="20"/>
          <w:szCs w:val="20"/>
        </w:rPr>
        <w:t>rezistenta</w:t>
      </w:r>
      <w:proofErr w:type="spellEnd"/>
      <w:proofErr w:type="gramEnd"/>
      <w:r w:rsidRPr="005C5BD0">
        <w:rPr>
          <w:rFonts w:ascii="Arial" w:hAnsi="Arial" w:cs="Arial"/>
          <w:bCs/>
          <w:sz w:val="20"/>
          <w:szCs w:val="20"/>
        </w:rPr>
        <w:t xml:space="preserve"> </w:t>
      </w:r>
      <w:proofErr w:type="spellStart"/>
      <w:r w:rsidRPr="005C5BD0">
        <w:rPr>
          <w:rFonts w:ascii="Arial" w:hAnsi="Arial" w:cs="Arial"/>
          <w:bCs/>
          <w:sz w:val="20"/>
          <w:szCs w:val="20"/>
        </w:rPr>
        <w:t>mecanica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stabilitate</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B(</w:t>
      </w:r>
      <w:proofErr w:type="spellStart"/>
      <w:proofErr w:type="gramEnd"/>
      <w:r w:rsidRPr="005C5BD0">
        <w:rPr>
          <w:rFonts w:ascii="Arial" w:hAnsi="Arial" w:cs="Arial"/>
          <w:bCs/>
          <w:sz w:val="20"/>
          <w:szCs w:val="20"/>
        </w:rPr>
        <w:t>siguranta</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exploatare</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C(</w:t>
      </w:r>
      <w:proofErr w:type="spellStart"/>
      <w:proofErr w:type="gramEnd"/>
      <w:r w:rsidRPr="005C5BD0">
        <w:rPr>
          <w:rFonts w:ascii="Arial" w:hAnsi="Arial" w:cs="Arial"/>
          <w:bCs/>
          <w:sz w:val="20"/>
          <w:szCs w:val="20"/>
        </w:rPr>
        <w:t>securitate</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incendiu</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 xml:space="preserve">D( </w:t>
      </w:r>
      <w:proofErr w:type="spellStart"/>
      <w:r w:rsidRPr="005C5BD0">
        <w:rPr>
          <w:rFonts w:ascii="Arial" w:hAnsi="Arial" w:cs="Arial"/>
          <w:bCs/>
          <w:sz w:val="20"/>
          <w:szCs w:val="20"/>
        </w:rPr>
        <w:t>igiena</w:t>
      </w:r>
      <w:proofErr w:type="spellEnd"/>
      <w:proofErr w:type="gramEnd"/>
      <w:r w:rsidRPr="005C5BD0">
        <w:rPr>
          <w:rFonts w:ascii="Arial" w:hAnsi="Arial" w:cs="Arial"/>
          <w:bCs/>
          <w:sz w:val="20"/>
          <w:szCs w:val="20"/>
        </w:rPr>
        <w:t xml:space="preserve"> </w:t>
      </w:r>
      <w:proofErr w:type="spellStart"/>
      <w:r w:rsidRPr="005C5BD0">
        <w:rPr>
          <w:rFonts w:ascii="Arial" w:hAnsi="Arial" w:cs="Arial"/>
          <w:bCs/>
          <w:sz w:val="20"/>
          <w:szCs w:val="20"/>
        </w:rPr>
        <w:t>Sanatate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mediu</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E(</w:t>
      </w:r>
      <w:proofErr w:type="spellStart"/>
      <w:proofErr w:type="gramEnd"/>
      <w:r w:rsidRPr="005C5BD0">
        <w:rPr>
          <w:rFonts w:ascii="Arial" w:hAnsi="Arial" w:cs="Arial"/>
          <w:bCs/>
          <w:sz w:val="20"/>
          <w:szCs w:val="20"/>
        </w:rPr>
        <w:t>economie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energie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izolare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termica</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F(</w:t>
      </w:r>
      <w:proofErr w:type="spellStart"/>
      <w:proofErr w:type="gramEnd"/>
      <w:r w:rsidRPr="005C5BD0">
        <w:rPr>
          <w:rFonts w:ascii="Arial" w:hAnsi="Arial" w:cs="Arial"/>
          <w:bCs/>
          <w:sz w:val="20"/>
          <w:szCs w:val="20"/>
        </w:rPr>
        <w:t>Protectie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Impotriva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Zgomotului</w:t>
      </w:r>
      <w:proofErr w:type="spellEnd"/>
      <w:r w:rsidRPr="005C5BD0">
        <w:rPr>
          <w:rFonts w:ascii="Arial" w:hAnsi="Arial" w:cs="Arial"/>
          <w:bCs/>
          <w:sz w:val="20"/>
          <w:szCs w:val="20"/>
        </w:rPr>
        <w:t>).</w:t>
      </w:r>
    </w:p>
    <w:p w14:paraId="2042B21A" w14:textId="77777777" w:rsidR="00CB14AB" w:rsidRPr="005C5BD0" w:rsidRDefault="00CB14AB" w:rsidP="00CB14AB">
      <w:pPr>
        <w:ind w:right="-180" w:firstLine="450"/>
        <w:jc w:val="both"/>
        <w:rPr>
          <w:rFonts w:ascii="Arial" w:hAnsi="Arial" w:cs="Arial"/>
          <w:bCs/>
          <w:sz w:val="20"/>
          <w:szCs w:val="20"/>
        </w:rPr>
      </w:pPr>
    </w:p>
    <w:p w14:paraId="39B75C8C" w14:textId="77777777" w:rsidR="00CB14AB" w:rsidRPr="005C5BD0" w:rsidRDefault="00CB14AB" w:rsidP="00CB14AB">
      <w:pPr>
        <w:tabs>
          <w:tab w:val="left" w:pos="-720"/>
          <w:tab w:val="left" w:pos="3383"/>
        </w:tabs>
        <w:suppressAutoHyphens/>
        <w:ind w:left="1350" w:right="-180" w:hanging="630"/>
        <w:jc w:val="both"/>
        <w:rPr>
          <w:rFonts w:ascii="Arial" w:hAnsi="Arial" w:cs="Arial"/>
          <w:bCs/>
          <w:spacing w:val="-3"/>
          <w:sz w:val="20"/>
          <w:szCs w:val="20"/>
          <w:lang w:val="it-IT"/>
        </w:rPr>
      </w:pPr>
    </w:p>
    <w:p w14:paraId="0994E722" w14:textId="77777777" w:rsidR="00FF3367" w:rsidRPr="005C5BD0" w:rsidRDefault="00FF3367" w:rsidP="00FF3367">
      <w:pPr>
        <w:tabs>
          <w:tab w:val="left" w:pos="-720"/>
          <w:tab w:val="left" w:pos="3383"/>
        </w:tabs>
        <w:suppressAutoHyphens/>
        <w:ind w:right="-180"/>
        <w:jc w:val="both"/>
        <w:rPr>
          <w:rFonts w:ascii="Arial" w:hAnsi="Arial" w:cs="Arial"/>
          <w:bCs/>
          <w:spacing w:val="-3"/>
          <w:sz w:val="20"/>
          <w:szCs w:val="20"/>
          <w:u w:val="single"/>
          <w:lang w:val="it-IT"/>
        </w:rPr>
      </w:pPr>
      <w:r w:rsidRPr="005C5BD0">
        <w:rPr>
          <w:rFonts w:ascii="Arial" w:hAnsi="Arial" w:cs="Arial"/>
          <w:bCs/>
          <w:spacing w:val="-3"/>
          <w:sz w:val="20"/>
          <w:szCs w:val="20"/>
          <w:lang w:val="it-IT"/>
        </w:rPr>
        <w:t xml:space="preserve">       </w:t>
      </w:r>
      <w:r w:rsidR="00CB14AB" w:rsidRPr="005C5BD0">
        <w:rPr>
          <w:rFonts w:ascii="Arial" w:hAnsi="Arial" w:cs="Arial"/>
          <w:bCs/>
          <w:spacing w:val="-3"/>
          <w:sz w:val="20"/>
          <w:szCs w:val="20"/>
          <w:u w:val="single"/>
          <w:lang w:val="it-IT"/>
        </w:rPr>
        <w:t>Zona de protectie</w:t>
      </w:r>
    </w:p>
    <w:p w14:paraId="4F45CAC7" w14:textId="26AA58D6" w:rsidR="00CB14AB" w:rsidRPr="005C5BD0" w:rsidRDefault="00FF3367" w:rsidP="00FF3367">
      <w:pPr>
        <w:tabs>
          <w:tab w:val="left" w:pos="-720"/>
          <w:tab w:val="left" w:pos="3383"/>
        </w:tabs>
        <w:suppressAutoHyphens/>
        <w:ind w:right="-180"/>
        <w:jc w:val="both"/>
        <w:rPr>
          <w:rFonts w:ascii="Arial" w:hAnsi="Arial" w:cs="Arial"/>
          <w:bCs/>
          <w:sz w:val="20"/>
          <w:szCs w:val="20"/>
        </w:rPr>
      </w:pPr>
      <w:r w:rsidRPr="005C5BD0">
        <w:rPr>
          <w:rFonts w:ascii="Arial" w:hAnsi="Arial" w:cs="Arial"/>
          <w:bCs/>
          <w:sz w:val="20"/>
          <w:szCs w:val="20"/>
        </w:rPr>
        <w:t xml:space="preserve">       </w:t>
      </w:r>
      <w:r w:rsidR="00CB14AB" w:rsidRPr="005C5BD0">
        <w:rPr>
          <w:rFonts w:ascii="Arial" w:hAnsi="Arial" w:cs="Arial"/>
          <w:bCs/>
          <w:sz w:val="20"/>
          <w:szCs w:val="20"/>
        </w:rPr>
        <w:t xml:space="preserve">Zona de </w:t>
      </w:r>
      <w:proofErr w:type="spellStart"/>
      <w:r w:rsidR="00CB14AB" w:rsidRPr="005C5BD0">
        <w:rPr>
          <w:rFonts w:ascii="Arial" w:hAnsi="Arial" w:cs="Arial"/>
          <w:bCs/>
          <w:sz w:val="20"/>
          <w:szCs w:val="20"/>
        </w:rPr>
        <w:t>protectie</w:t>
      </w:r>
      <w:proofErr w:type="spellEnd"/>
      <w:r w:rsidR="00CB14AB" w:rsidRPr="005C5BD0">
        <w:rPr>
          <w:rFonts w:ascii="Arial" w:hAnsi="Arial" w:cs="Arial"/>
          <w:bCs/>
          <w:sz w:val="20"/>
          <w:szCs w:val="20"/>
        </w:rPr>
        <w:t xml:space="preserve"> a </w:t>
      </w:r>
      <w:proofErr w:type="spellStart"/>
      <w:r w:rsidR="00CB14AB" w:rsidRPr="005C5BD0">
        <w:rPr>
          <w:rFonts w:ascii="Arial" w:hAnsi="Arial" w:cs="Arial"/>
          <w:bCs/>
          <w:sz w:val="20"/>
          <w:szCs w:val="20"/>
        </w:rPr>
        <w:t>unei</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conducte</w:t>
      </w:r>
      <w:proofErr w:type="spellEnd"/>
      <w:r w:rsidR="00CB14AB" w:rsidRPr="005C5BD0">
        <w:rPr>
          <w:rFonts w:ascii="Arial" w:hAnsi="Arial" w:cs="Arial"/>
          <w:bCs/>
          <w:sz w:val="20"/>
          <w:szCs w:val="20"/>
        </w:rPr>
        <w:t xml:space="preserve"> de gaze </w:t>
      </w:r>
      <w:proofErr w:type="spellStart"/>
      <w:r w:rsidR="00CB14AB" w:rsidRPr="005C5BD0">
        <w:rPr>
          <w:rFonts w:ascii="Arial" w:hAnsi="Arial" w:cs="Arial"/>
          <w:bCs/>
          <w:sz w:val="20"/>
          <w:szCs w:val="20"/>
        </w:rPr>
        <w:t>naturale</w:t>
      </w:r>
      <w:proofErr w:type="spellEnd"/>
      <w:r w:rsidR="00CB14AB" w:rsidRPr="005C5BD0">
        <w:rPr>
          <w:rFonts w:ascii="Arial" w:hAnsi="Arial" w:cs="Arial"/>
          <w:bCs/>
          <w:sz w:val="20"/>
          <w:szCs w:val="20"/>
        </w:rPr>
        <w:t xml:space="preserve"> din </w:t>
      </w:r>
      <w:proofErr w:type="spellStart"/>
      <w:r w:rsidR="00CB14AB" w:rsidRPr="005C5BD0">
        <w:rPr>
          <w:rFonts w:ascii="Arial" w:hAnsi="Arial" w:cs="Arial"/>
          <w:bCs/>
          <w:sz w:val="20"/>
          <w:szCs w:val="20"/>
        </w:rPr>
        <w:t>reteaua</w:t>
      </w:r>
      <w:proofErr w:type="spellEnd"/>
      <w:r w:rsidR="00CB14AB" w:rsidRPr="005C5BD0">
        <w:rPr>
          <w:rFonts w:ascii="Arial" w:hAnsi="Arial" w:cs="Arial"/>
          <w:bCs/>
          <w:sz w:val="20"/>
          <w:szCs w:val="20"/>
        </w:rPr>
        <w:t xml:space="preserve"> de </w:t>
      </w:r>
      <w:proofErr w:type="spellStart"/>
      <w:r w:rsidR="00CB14AB" w:rsidRPr="005C5BD0">
        <w:rPr>
          <w:rFonts w:ascii="Arial" w:hAnsi="Arial" w:cs="Arial"/>
          <w:bCs/>
          <w:sz w:val="20"/>
          <w:szCs w:val="20"/>
        </w:rPr>
        <w:t>distributie</w:t>
      </w:r>
      <w:proofErr w:type="spellEnd"/>
      <w:r w:rsidR="00CB14AB" w:rsidRPr="005C5BD0">
        <w:rPr>
          <w:rFonts w:ascii="Arial" w:hAnsi="Arial" w:cs="Arial"/>
          <w:bCs/>
          <w:sz w:val="20"/>
          <w:szCs w:val="20"/>
        </w:rPr>
        <w:t xml:space="preserve"> se </w:t>
      </w:r>
      <w:proofErr w:type="spellStart"/>
      <w:r w:rsidR="00CB14AB" w:rsidRPr="005C5BD0">
        <w:rPr>
          <w:rFonts w:ascii="Arial" w:hAnsi="Arial" w:cs="Arial"/>
          <w:bCs/>
          <w:sz w:val="20"/>
          <w:szCs w:val="20"/>
        </w:rPr>
        <w:t>întinde</w:t>
      </w:r>
      <w:proofErr w:type="spellEnd"/>
      <w:r w:rsidR="00CB14AB" w:rsidRPr="005C5BD0">
        <w:rPr>
          <w:rFonts w:ascii="Arial" w:hAnsi="Arial" w:cs="Arial"/>
          <w:bCs/>
          <w:sz w:val="20"/>
          <w:szCs w:val="20"/>
        </w:rPr>
        <w:t xml:space="preserve"> la </w:t>
      </w:r>
      <w:proofErr w:type="spellStart"/>
      <w:r w:rsidR="00CB14AB" w:rsidRPr="005C5BD0">
        <w:rPr>
          <w:rFonts w:ascii="Arial" w:hAnsi="Arial" w:cs="Arial"/>
          <w:bCs/>
          <w:sz w:val="20"/>
          <w:szCs w:val="20"/>
        </w:rPr>
        <w:t>suprafata</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solului</w:t>
      </w:r>
      <w:proofErr w:type="spellEnd"/>
      <w:r w:rsidR="00CB14AB" w:rsidRPr="005C5BD0">
        <w:rPr>
          <w:rFonts w:ascii="Arial" w:hAnsi="Arial" w:cs="Arial"/>
          <w:bCs/>
          <w:sz w:val="20"/>
          <w:szCs w:val="20"/>
        </w:rPr>
        <w:t xml:space="preserve">, de </w:t>
      </w:r>
      <w:proofErr w:type="spellStart"/>
      <w:r w:rsidR="00CB14AB" w:rsidRPr="005C5BD0">
        <w:rPr>
          <w:rFonts w:ascii="Arial" w:hAnsi="Arial" w:cs="Arial"/>
          <w:bCs/>
          <w:sz w:val="20"/>
          <w:szCs w:val="20"/>
        </w:rPr>
        <w:t>ambele</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părti</w:t>
      </w:r>
      <w:proofErr w:type="spellEnd"/>
      <w:r w:rsidR="00CB14AB" w:rsidRPr="005C5BD0">
        <w:rPr>
          <w:rFonts w:ascii="Arial" w:hAnsi="Arial" w:cs="Arial"/>
          <w:bCs/>
          <w:sz w:val="20"/>
          <w:szCs w:val="20"/>
        </w:rPr>
        <w:t xml:space="preserve"> ale </w:t>
      </w:r>
      <w:proofErr w:type="spellStart"/>
      <w:r w:rsidR="00CB14AB" w:rsidRPr="005C5BD0">
        <w:rPr>
          <w:rFonts w:ascii="Arial" w:hAnsi="Arial" w:cs="Arial"/>
          <w:bCs/>
          <w:sz w:val="20"/>
          <w:szCs w:val="20"/>
        </w:rPr>
        <w:t>conductei</w:t>
      </w:r>
      <w:proofErr w:type="spellEnd"/>
      <w:r w:rsidR="00CB14AB" w:rsidRPr="005C5BD0">
        <w:rPr>
          <w:rFonts w:ascii="Arial" w:hAnsi="Arial" w:cs="Arial"/>
          <w:bCs/>
          <w:sz w:val="20"/>
          <w:szCs w:val="20"/>
        </w:rPr>
        <w:t xml:space="preserve">, se </w:t>
      </w:r>
      <w:proofErr w:type="spellStart"/>
      <w:r w:rsidR="00CB14AB" w:rsidRPr="005C5BD0">
        <w:rPr>
          <w:rFonts w:ascii="Arial" w:hAnsi="Arial" w:cs="Arial"/>
          <w:bCs/>
          <w:sz w:val="20"/>
          <w:szCs w:val="20"/>
        </w:rPr>
        <w:t>măsoară</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în</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proiectie</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orizontală</w:t>
      </w:r>
      <w:proofErr w:type="spellEnd"/>
      <w:r w:rsidR="00CB14AB" w:rsidRPr="005C5BD0">
        <w:rPr>
          <w:rFonts w:ascii="Arial" w:hAnsi="Arial" w:cs="Arial"/>
          <w:bCs/>
          <w:sz w:val="20"/>
          <w:szCs w:val="20"/>
        </w:rPr>
        <w:t xml:space="preserve"> de la </w:t>
      </w:r>
      <w:proofErr w:type="spellStart"/>
      <w:r w:rsidR="00CB14AB" w:rsidRPr="005C5BD0">
        <w:rPr>
          <w:rFonts w:ascii="Arial" w:hAnsi="Arial" w:cs="Arial"/>
          <w:bCs/>
          <w:sz w:val="20"/>
          <w:szCs w:val="20"/>
        </w:rPr>
        <w:t>generatoarea</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exterioară</w:t>
      </w:r>
      <w:proofErr w:type="spellEnd"/>
      <w:r w:rsidR="00CB14AB" w:rsidRPr="005C5BD0">
        <w:rPr>
          <w:rFonts w:ascii="Arial" w:hAnsi="Arial" w:cs="Arial"/>
          <w:bCs/>
          <w:sz w:val="20"/>
          <w:szCs w:val="20"/>
        </w:rPr>
        <w:t xml:space="preserve"> a </w:t>
      </w:r>
      <w:proofErr w:type="spellStart"/>
      <w:r w:rsidR="00CB14AB" w:rsidRPr="005C5BD0">
        <w:rPr>
          <w:rFonts w:ascii="Arial" w:hAnsi="Arial" w:cs="Arial"/>
          <w:bCs/>
          <w:sz w:val="20"/>
          <w:szCs w:val="20"/>
        </w:rPr>
        <w:t>conductei</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si</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este</w:t>
      </w:r>
      <w:proofErr w:type="spellEnd"/>
      <w:r w:rsidR="00CB14AB" w:rsidRPr="005C5BD0">
        <w:rPr>
          <w:rFonts w:ascii="Arial" w:hAnsi="Arial" w:cs="Arial"/>
          <w:bCs/>
          <w:sz w:val="20"/>
          <w:szCs w:val="20"/>
        </w:rPr>
        <w:t xml:space="preserve"> de 0,5 m.</w:t>
      </w:r>
    </w:p>
    <w:p w14:paraId="43810F8E" w14:textId="77777777" w:rsidR="00CB14AB" w:rsidRPr="005C5BD0" w:rsidRDefault="00CB14AB" w:rsidP="00CB14AB">
      <w:pPr>
        <w:autoSpaceDE w:val="0"/>
        <w:autoSpaceDN w:val="0"/>
        <w:adjustRightInd w:val="0"/>
        <w:ind w:right="-180" w:firstLine="450"/>
        <w:jc w:val="both"/>
        <w:rPr>
          <w:rFonts w:ascii="Arial" w:hAnsi="Arial" w:cs="Arial"/>
          <w:bCs/>
          <w:sz w:val="20"/>
          <w:szCs w:val="20"/>
        </w:rPr>
      </w:pPr>
      <w:proofErr w:type="spellStart"/>
      <w:r w:rsidRPr="005C5BD0">
        <w:rPr>
          <w:rFonts w:ascii="Arial" w:hAnsi="Arial" w:cs="Arial"/>
          <w:bCs/>
          <w:sz w:val="20"/>
          <w:szCs w:val="20"/>
        </w:rPr>
        <w:t>În</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vederea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asigurării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functionării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normale</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retelelor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distributie</w:t>
      </w:r>
      <w:proofErr w:type="spellEnd"/>
      <w:r w:rsidRPr="005C5BD0">
        <w:rPr>
          <w:rFonts w:ascii="Arial" w:hAnsi="Arial" w:cs="Arial"/>
          <w:bCs/>
          <w:sz w:val="20"/>
          <w:szCs w:val="20"/>
        </w:rPr>
        <w:t xml:space="preserve"> gaze </w:t>
      </w:r>
      <w:proofErr w:type="spellStart"/>
      <w:r w:rsidRPr="005C5BD0">
        <w:rPr>
          <w:rFonts w:ascii="Arial" w:hAnsi="Arial" w:cs="Arial"/>
          <w:bCs/>
          <w:sz w:val="20"/>
          <w:szCs w:val="20"/>
        </w:rPr>
        <w:t>naturale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evitarea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punerii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în</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pericol</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persoanelor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bunurilor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mediului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în</w:t>
      </w:r>
      <w:proofErr w:type="spellEnd"/>
      <w:r w:rsidRPr="005C5BD0">
        <w:rPr>
          <w:rFonts w:ascii="Arial" w:hAnsi="Arial" w:cs="Arial"/>
          <w:bCs/>
          <w:sz w:val="20"/>
          <w:szCs w:val="20"/>
        </w:rPr>
        <w:t xml:space="preserve"> zona de </w:t>
      </w:r>
      <w:proofErr w:type="spellStart"/>
      <w:r w:rsidRPr="005C5BD0">
        <w:rPr>
          <w:rFonts w:ascii="Arial" w:hAnsi="Arial" w:cs="Arial"/>
          <w:bCs/>
          <w:sz w:val="20"/>
          <w:szCs w:val="20"/>
        </w:rPr>
        <w:t>protectie</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impun</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tertilor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restrictii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interdictii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prevăzute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legislatia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în</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vigoare</w:t>
      </w:r>
      <w:proofErr w:type="spellEnd"/>
      <w:r w:rsidRPr="005C5BD0">
        <w:rPr>
          <w:rFonts w:ascii="Arial" w:hAnsi="Arial" w:cs="Arial"/>
          <w:bCs/>
          <w:sz w:val="20"/>
          <w:szCs w:val="20"/>
        </w:rPr>
        <w:t>.</w:t>
      </w:r>
    </w:p>
    <w:p w14:paraId="493E9D91" w14:textId="77777777" w:rsidR="00CB14AB" w:rsidRPr="005C5BD0" w:rsidRDefault="00CB14AB" w:rsidP="00CB14AB">
      <w:pPr>
        <w:autoSpaceDE w:val="0"/>
        <w:autoSpaceDN w:val="0"/>
        <w:adjustRightInd w:val="0"/>
        <w:ind w:right="-180" w:firstLine="450"/>
        <w:jc w:val="both"/>
        <w:rPr>
          <w:rFonts w:ascii="Arial" w:hAnsi="Arial" w:cs="Arial"/>
          <w:bCs/>
          <w:sz w:val="20"/>
          <w:szCs w:val="20"/>
        </w:rPr>
      </w:pPr>
      <w:proofErr w:type="spellStart"/>
      <w:r w:rsidRPr="005C5BD0">
        <w:rPr>
          <w:rFonts w:ascii="Arial" w:hAnsi="Arial" w:cs="Arial"/>
          <w:bCs/>
          <w:sz w:val="20"/>
          <w:szCs w:val="20"/>
        </w:rPr>
        <w:t>Amplasarea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obiective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noi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constructii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noi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lucrări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orice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natură</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în</w:t>
      </w:r>
      <w:proofErr w:type="spellEnd"/>
      <w:r w:rsidRPr="005C5BD0">
        <w:rPr>
          <w:rFonts w:ascii="Arial" w:hAnsi="Arial" w:cs="Arial"/>
          <w:bCs/>
          <w:sz w:val="20"/>
          <w:szCs w:val="20"/>
        </w:rPr>
        <w:t xml:space="preserve"> zona de </w:t>
      </w:r>
      <w:proofErr w:type="spellStart"/>
      <w:r w:rsidRPr="005C5BD0">
        <w:rPr>
          <w:rFonts w:ascii="Arial" w:hAnsi="Arial" w:cs="Arial"/>
          <w:bCs/>
          <w:sz w:val="20"/>
          <w:szCs w:val="20"/>
        </w:rPr>
        <w:t>protectie</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retelelor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existente</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realizează</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respectarea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prevederilor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prezentelor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norme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tehnice</w:t>
      </w:r>
      <w:proofErr w:type="spellEnd"/>
      <w:r w:rsidRPr="005C5BD0">
        <w:rPr>
          <w:rFonts w:ascii="Arial" w:hAnsi="Arial" w:cs="Arial"/>
          <w:bCs/>
          <w:sz w:val="20"/>
          <w:szCs w:val="20"/>
        </w:rPr>
        <w:t>.</w:t>
      </w:r>
    </w:p>
    <w:p w14:paraId="022F9B7F" w14:textId="77777777" w:rsidR="00CB14AB" w:rsidRPr="005C5BD0" w:rsidRDefault="00CB14AB" w:rsidP="00CB14AB">
      <w:pPr>
        <w:tabs>
          <w:tab w:val="left" w:pos="-720"/>
        </w:tabs>
        <w:suppressAutoHyphens/>
        <w:ind w:right="-180" w:firstLine="450"/>
        <w:jc w:val="both"/>
        <w:rPr>
          <w:rFonts w:ascii="Arial" w:hAnsi="Arial" w:cs="Arial"/>
          <w:bCs/>
          <w:sz w:val="20"/>
          <w:szCs w:val="20"/>
        </w:rPr>
      </w:pPr>
      <w:proofErr w:type="spellStart"/>
      <w:r w:rsidRPr="005C5BD0">
        <w:rPr>
          <w:rFonts w:ascii="Arial" w:hAnsi="Arial" w:cs="Arial"/>
          <w:bCs/>
          <w:sz w:val="20"/>
          <w:szCs w:val="20"/>
        </w:rPr>
        <w:t>În</w:t>
      </w:r>
      <w:proofErr w:type="spellEnd"/>
      <w:r w:rsidRPr="005C5BD0">
        <w:rPr>
          <w:rFonts w:ascii="Arial" w:hAnsi="Arial" w:cs="Arial"/>
          <w:bCs/>
          <w:sz w:val="20"/>
          <w:szCs w:val="20"/>
        </w:rPr>
        <w:t xml:space="preserve"> zona de </w:t>
      </w:r>
      <w:proofErr w:type="spellStart"/>
      <w:r w:rsidRPr="005C5BD0">
        <w:rPr>
          <w:rFonts w:ascii="Arial" w:hAnsi="Arial" w:cs="Arial"/>
          <w:bCs/>
          <w:sz w:val="20"/>
          <w:szCs w:val="20"/>
        </w:rPr>
        <w:t>protectie</w:t>
      </w:r>
      <w:proofErr w:type="spellEnd"/>
      <w:r w:rsidRPr="005C5BD0">
        <w:rPr>
          <w:rFonts w:ascii="Arial" w:hAnsi="Arial" w:cs="Arial"/>
          <w:bCs/>
          <w:sz w:val="20"/>
          <w:szCs w:val="20"/>
        </w:rPr>
        <w:t xml:space="preserve"> nu se </w:t>
      </w:r>
      <w:proofErr w:type="spellStart"/>
      <w:r w:rsidRPr="005C5BD0">
        <w:rPr>
          <w:rFonts w:ascii="Arial" w:hAnsi="Arial" w:cs="Arial"/>
          <w:bCs/>
          <w:sz w:val="20"/>
          <w:szCs w:val="20"/>
        </w:rPr>
        <w:t>execută</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lucrări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fără</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aprobarea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prealabilă</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operatorului</w:t>
      </w:r>
      <w:proofErr w:type="spellEnd"/>
      <w:r w:rsidRPr="005C5BD0">
        <w:rPr>
          <w:rFonts w:ascii="Arial" w:hAnsi="Arial" w:cs="Arial"/>
          <w:bCs/>
          <w:sz w:val="20"/>
          <w:szCs w:val="20"/>
        </w:rPr>
        <w:t xml:space="preserve"> ENGIE ROMANIA SA.</w:t>
      </w:r>
    </w:p>
    <w:p w14:paraId="776D061D" w14:textId="77777777" w:rsidR="00CB14AB" w:rsidRPr="005C5BD0" w:rsidRDefault="00CB14AB" w:rsidP="00CB14AB">
      <w:pPr>
        <w:ind w:firstLine="720"/>
        <w:jc w:val="both"/>
        <w:rPr>
          <w:rFonts w:ascii="Arial" w:hAnsi="Arial" w:cs="Arial"/>
          <w:bCs/>
          <w:sz w:val="20"/>
          <w:szCs w:val="20"/>
        </w:rPr>
      </w:pPr>
    </w:p>
    <w:p w14:paraId="2C908278" w14:textId="77777777" w:rsidR="00CB14AB" w:rsidRPr="005C5BD0" w:rsidRDefault="00CB14AB" w:rsidP="00245977">
      <w:pPr>
        <w:ind w:firstLine="450"/>
        <w:jc w:val="both"/>
        <w:rPr>
          <w:rFonts w:ascii="Arial" w:hAnsi="Arial" w:cs="Arial"/>
          <w:bCs/>
          <w:sz w:val="20"/>
          <w:szCs w:val="20"/>
          <w:u w:val="single"/>
        </w:rPr>
      </w:pPr>
      <w:proofErr w:type="spellStart"/>
      <w:r w:rsidRPr="005C5BD0">
        <w:rPr>
          <w:rFonts w:ascii="Arial" w:hAnsi="Arial" w:cs="Arial"/>
          <w:bCs/>
          <w:sz w:val="20"/>
          <w:szCs w:val="20"/>
          <w:u w:val="single"/>
        </w:rPr>
        <w:t>Topografia</w:t>
      </w:r>
      <w:proofErr w:type="spellEnd"/>
    </w:p>
    <w:p w14:paraId="3EEA10C8" w14:textId="77777777" w:rsidR="00CB14AB" w:rsidRPr="005C5BD0" w:rsidRDefault="00CB14AB" w:rsidP="00CB14AB">
      <w:pPr>
        <w:pStyle w:val="BodyTextIndent2"/>
        <w:ind w:left="-90" w:right="34" w:firstLine="540"/>
        <w:jc w:val="both"/>
        <w:rPr>
          <w:rFonts w:cs="Arial"/>
          <w:bCs/>
        </w:rPr>
      </w:pPr>
      <w:r w:rsidRPr="005C5BD0">
        <w:rPr>
          <w:rFonts w:cs="Arial"/>
          <w:bCs/>
        </w:rPr>
        <w:t>Din punct de vedere topografic, zona analizata se caracterizeaza printr-un relief plat zona fiind de campie.</w:t>
      </w:r>
    </w:p>
    <w:p w14:paraId="3492A4AB" w14:textId="77777777" w:rsidR="00CB14AB" w:rsidRPr="005C5BD0" w:rsidRDefault="00CB14AB" w:rsidP="00CB14AB">
      <w:pPr>
        <w:overflowPunct w:val="0"/>
        <w:autoSpaceDE w:val="0"/>
        <w:autoSpaceDN w:val="0"/>
        <w:adjustRightInd w:val="0"/>
        <w:ind w:firstLine="450"/>
        <w:textAlignment w:val="baseline"/>
        <w:rPr>
          <w:rFonts w:ascii="Arial" w:hAnsi="Arial" w:cs="Arial"/>
          <w:bCs/>
          <w:sz w:val="20"/>
          <w:szCs w:val="20"/>
          <w:lang w:val="fr-FR"/>
        </w:rPr>
      </w:pP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intocmirea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prezentului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proiect</w:t>
      </w:r>
      <w:proofErr w:type="spellEnd"/>
      <w:r w:rsidRPr="005C5BD0">
        <w:rPr>
          <w:rFonts w:ascii="Arial" w:hAnsi="Arial" w:cs="Arial"/>
          <w:bCs/>
          <w:sz w:val="20"/>
          <w:szCs w:val="20"/>
          <w:lang w:val="fr-FR"/>
        </w:rPr>
        <w:t xml:space="preserve"> s-au </w:t>
      </w:r>
      <w:proofErr w:type="spellStart"/>
      <w:r w:rsidRPr="005C5BD0">
        <w:rPr>
          <w:rFonts w:ascii="Arial" w:hAnsi="Arial" w:cs="Arial"/>
          <w:bCs/>
          <w:sz w:val="20"/>
          <w:szCs w:val="20"/>
          <w:lang w:val="fr-FR"/>
        </w:rPr>
        <w:t>folosit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planurile</w:t>
      </w:r>
      <w:proofErr w:type="spellEnd"/>
      <w:r w:rsidRPr="005C5BD0">
        <w:rPr>
          <w:rFonts w:ascii="Arial" w:hAnsi="Arial" w:cs="Arial"/>
          <w:bCs/>
          <w:sz w:val="20"/>
          <w:szCs w:val="20"/>
          <w:lang w:val="fr-FR"/>
        </w:rPr>
        <w:t xml:space="preserve"> cadastrale </w:t>
      </w:r>
      <w:proofErr w:type="spellStart"/>
      <w:r w:rsidRPr="005C5BD0">
        <w:rPr>
          <w:rFonts w:ascii="Arial" w:hAnsi="Arial" w:cs="Arial"/>
          <w:bCs/>
          <w:sz w:val="20"/>
          <w:szCs w:val="20"/>
          <w:lang w:val="fr-FR"/>
        </w:rPr>
        <w:t>anexate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Fisei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Corpului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proprietate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plansele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puse</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dispozitie</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cadrul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ordinului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lucru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incredintat</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catre</w:t>
      </w:r>
      <w:proofErr w:type="spellEnd"/>
      <w:r w:rsidRPr="005C5BD0">
        <w:rPr>
          <w:rFonts w:ascii="Arial" w:hAnsi="Arial" w:cs="Arial"/>
          <w:bCs/>
          <w:sz w:val="20"/>
          <w:szCs w:val="20"/>
          <w:lang w:val="fr-FR"/>
        </w:rPr>
        <w:t xml:space="preserve"> ENGIE - SC DISTRIGAZ SUD RETELE SRL.</w:t>
      </w:r>
    </w:p>
    <w:p w14:paraId="78C4100E" w14:textId="77777777" w:rsidR="00CB14AB" w:rsidRPr="005C5BD0" w:rsidRDefault="00CB14AB" w:rsidP="00CB14AB">
      <w:pPr>
        <w:overflowPunct w:val="0"/>
        <w:autoSpaceDE w:val="0"/>
        <w:autoSpaceDN w:val="0"/>
        <w:adjustRightInd w:val="0"/>
        <w:ind w:firstLine="450"/>
        <w:textAlignment w:val="baseline"/>
        <w:rPr>
          <w:rFonts w:ascii="Arial" w:hAnsi="Arial" w:cs="Arial"/>
          <w:bCs/>
          <w:sz w:val="20"/>
          <w:szCs w:val="20"/>
          <w:lang w:val="fr-FR"/>
        </w:rPr>
      </w:pPr>
    </w:p>
    <w:p w14:paraId="14A8E46C" w14:textId="77777777" w:rsidR="00CB14AB" w:rsidRPr="005C5BD0" w:rsidRDefault="00CB14AB" w:rsidP="00CB14AB">
      <w:pPr>
        <w:suppressAutoHyphens/>
        <w:ind w:left="-90" w:right="34" w:firstLine="540"/>
        <w:jc w:val="both"/>
        <w:rPr>
          <w:rFonts w:ascii="Arial" w:hAnsi="Arial" w:cs="Arial"/>
          <w:bCs/>
          <w:sz w:val="20"/>
          <w:szCs w:val="20"/>
          <w:lang w:val="it-IT"/>
        </w:rPr>
      </w:pPr>
      <w:r w:rsidRPr="005C5BD0">
        <w:rPr>
          <w:rFonts w:ascii="Arial" w:hAnsi="Arial" w:cs="Arial"/>
          <w:bCs/>
          <w:sz w:val="20"/>
          <w:szCs w:val="20"/>
          <w:lang w:val="it-IT"/>
        </w:rPr>
        <w:t xml:space="preserve">Clima si fenomenele naturale specifice zonei </w:t>
      </w:r>
    </w:p>
    <w:p w14:paraId="2E4FB61D" w14:textId="77777777" w:rsidR="00CB14AB" w:rsidRPr="005C5BD0" w:rsidRDefault="00CB14AB" w:rsidP="00CB14AB">
      <w:pPr>
        <w:pStyle w:val="BodyText"/>
        <w:tabs>
          <w:tab w:val="left" w:pos="567"/>
        </w:tabs>
        <w:spacing w:line="240" w:lineRule="atLeast"/>
        <w:jc w:val="both"/>
        <w:rPr>
          <w:rFonts w:ascii="Arial" w:hAnsi="Arial" w:cs="Arial"/>
          <w:bCs/>
          <w:sz w:val="20"/>
          <w:szCs w:val="20"/>
          <w:lang w:val="ro-RO"/>
        </w:rPr>
      </w:pPr>
      <w:r w:rsidRPr="005C5BD0">
        <w:rPr>
          <w:rFonts w:ascii="Arial" w:hAnsi="Arial" w:cs="Arial"/>
          <w:bCs/>
          <w:sz w:val="20"/>
          <w:szCs w:val="20"/>
          <w:lang w:val="ro-RO"/>
        </w:rPr>
        <w:t>Clima aferenta zonei de amplasare a conductelor de gaze naturale este temperat continentala, cu urmatorii parametrii meteo:</w:t>
      </w:r>
    </w:p>
    <w:p w14:paraId="430A36D3" w14:textId="2B399296" w:rsidR="00CB14AB" w:rsidRPr="005C5BD0" w:rsidRDefault="00CB14AB" w:rsidP="00CB14AB">
      <w:pPr>
        <w:tabs>
          <w:tab w:val="left" w:pos="567"/>
        </w:tabs>
        <w:jc w:val="both"/>
        <w:rPr>
          <w:rFonts w:ascii="Arial" w:hAnsi="Arial" w:cs="Arial"/>
          <w:bCs/>
          <w:spacing w:val="-2"/>
          <w:sz w:val="20"/>
          <w:szCs w:val="20"/>
          <w:lang w:val="ro-RO" w:eastAsia="x-none"/>
        </w:rPr>
      </w:pPr>
      <w:r w:rsidRPr="005C5BD0">
        <w:rPr>
          <w:rFonts w:ascii="Arial" w:hAnsi="Arial" w:cs="Arial"/>
          <w:bCs/>
          <w:sz w:val="20"/>
          <w:szCs w:val="20"/>
          <w:lang w:val="ro-RO" w:eastAsia="x-none"/>
        </w:rPr>
        <w:t>- temperatura medie anuala:</w:t>
      </w:r>
      <w:r w:rsidRPr="005C5BD0">
        <w:rPr>
          <w:rFonts w:ascii="Arial" w:hAnsi="Arial" w:cs="Arial"/>
          <w:bCs/>
          <w:sz w:val="20"/>
          <w:szCs w:val="20"/>
          <w:lang w:val="ro-RO" w:eastAsia="x-none"/>
        </w:rPr>
        <w:tab/>
        <w:t xml:space="preserve">                        </w:t>
      </w:r>
      <w:r w:rsidRPr="005C5BD0">
        <w:rPr>
          <w:rFonts w:ascii="Arial" w:hAnsi="Arial" w:cs="Arial"/>
          <w:bCs/>
          <w:sz w:val="20"/>
          <w:szCs w:val="20"/>
          <w:lang w:val="ro-RO" w:eastAsia="x-none"/>
        </w:rPr>
        <w:tab/>
      </w:r>
      <w:r w:rsidRPr="005C5BD0">
        <w:rPr>
          <w:rFonts w:ascii="Arial" w:hAnsi="Arial" w:cs="Arial"/>
          <w:bCs/>
          <w:sz w:val="20"/>
          <w:szCs w:val="20"/>
          <w:lang w:val="ro-RO" w:eastAsia="x-none"/>
        </w:rPr>
        <w:tab/>
      </w:r>
      <w:r w:rsidRPr="005C5BD0">
        <w:rPr>
          <w:rFonts w:ascii="Arial" w:hAnsi="Arial" w:cs="Arial"/>
          <w:bCs/>
          <w:spacing w:val="-6"/>
          <w:sz w:val="20"/>
          <w:szCs w:val="20"/>
          <w:lang w:val="fr-FR" w:eastAsia="x-none"/>
        </w:rPr>
        <w:t>+10</w:t>
      </w:r>
      <w:r w:rsidRPr="005C5BD0">
        <w:rPr>
          <w:rFonts w:ascii="Arial" w:hAnsi="Arial" w:cs="Arial"/>
          <w:bCs/>
          <w:spacing w:val="-6"/>
          <w:sz w:val="20"/>
          <w:szCs w:val="20"/>
          <w:vertAlign w:val="superscript"/>
          <w:lang w:val="fr-FR" w:eastAsia="x-none"/>
        </w:rPr>
        <w:t>0</w:t>
      </w:r>
      <w:r w:rsidRPr="005C5BD0">
        <w:rPr>
          <w:rFonts w:ascii="Arial" w:hAnsi="Arial" w:cs="Arial"/>
          <w:bCs/>
          <w:spacing w:val="-6"/>
          <w:sz w:val="20"/>
          <w:szCs w:val="20"/>
          <w:lang w:val="fr-FR" w:eastAsia="x-none"/>
        </w:rPr>
        <w:t xml:space="preserve"> – 11</w:t>
      </w:r>
      <w:r w:rsidRPr="005C5BD0">
        <w:rPr>
          <w:rFonts w:ascii="Arial" w:hAnsi="Arial" w:cs="Arial"/>
          <w:bCs/>
          <w:spacing w:val="-6"/>
          <w:sz w:val="20"/>
          <w:szCs w:val="20"/>
          <w:vertAlign w:val="superscript"/>
          <w:lang w:val="fr-FR" w:eastAsia="x-none"/>
        </w:rPr>
        <w:t>0</w:t>
      </w:r>
      <w:r w:rsidRPr="005C5BD0">
        <w:rPr>
          <w:rFonts w:ascii="Arial" w:hAnsi="Arial" w:cs="Arial"/>
          <w:bCs/>
          <w:spacing w:val="-6"/>
          <w:sz w:val="20"/>
          <w:szCs w:val="20"/>
          <w:lang w:val="fr-FR" w:eastAsia="x-none"/>
        </w:rPr>
        <w:t xml:space="preserve"> C</w:t>
      </w:r>
    </w:p>
    <w:p w14:paraId="79E610A5" w14:textId="77777777" w:rsidR="00CB14AB" w:rsidRPr="005C5BD0" w:rsidRDefault="00CB14AB" w:rsidP="00CB14AB">
      <w:pPr>
        <w:tabs>
          <w:tab w:val="left" w:pos="567"/>
        </w:tabs>
        <w:jc w:val="both"/>
        <w:rPr>
          <w:rFonts w:ascii="Arial" w:hAnsi="Arial" w:cs="Arial"/>
          <w:bCs/>
          <w:sz w:val="20"/>
          <w:szCs w:val="20"/>
          <w:lang w:val="ro-RO" w:eastAsia="x-none"/>
        </w:rPr>
      </w:pPr>
      <w:r w:rsidRPr="005C5BD0">
        <w:rPr>
          <w:rFonts w:ascii="Arial" w:hAnsi="Arial" w:cs="Arial"/>
          <w:bCs/>
          <w:sz w:val="20"/>
          <w:szCs w:val="20"/>
          <w:lang w:val="ro-RO" w:eastAsia="x-none"/>
        </w:rPr>
        <w:t xml:space="preserve">- temperatura minima iarna: </w:t>
      </w:r>
      <w:r w:rsidRPr="005C5BD0">
        <w:rPr>
          <w:rFonts w:ascii="Arial" w:hAnsi="Arial" w:cs="Arial"/>
          <w:bCs/>
          <w:sz w:val="20"/>
          <w:szCs w:val="20"/>
          <w:lang w:val="ro-RO" w:eastAsia="x-none"/>
        </w:rPr>
        <w:tab/>
      </w:r>
      <w:r w:rsidRPr="005C5BD0">
        <w:rPr>
          <w:rFonts w:ascii="Arial" w:hAnsi="Arial" w:cs="Arial"/>
          <w:bCs/>
          <w:sz w:val="20"/>
          <w:szCs w:val="20"/>
          <w:lang w:val="ro-RO" w:eastAsia="x-none"/>
        </w:rPr>
        <w:tab/>
      </w:r>
      <w:r w:rsidRPr="005C5BD0">
        <w:rPr>
          <w:rFonts w:ascii="Arial" w:hAnsi="Arial" w:cs="Arial"/>
          <w:bCs/>
          <w:sz w:val="20"/>
          <w:szCs w:val="20"/>
          <w:lang w:val="ro-RO" w:eastAsia="x-none"/>
        </w:rPr>
        <w:tab/>
      </w:r>
      <w:r w:rsidRPr="005C5BD0">
        <w:rPr>
          <w:rFonts w:ascii="Arial" w:hAnsi="Arial" w:cs="Arial"/>
          <w:bCs/>
          <w:sz w:val="20"/>
          <w:szCs w:val="20"/>
          <w:lang w:val="ro-RO" w:eastAsia="x-none"/>
        </w:rPr>
        <w:tab/>
      </w:r>
      <w:r w:rsidRPr="005C5BD0">
        <w:rPr>
          <w:rFonts w:ascii="Arial" w:hAnsi="Arial" w:cs="Arial"/>
          <w:bCs/>
          <w:sz w:val="20"/>
          <w:szCs w:val="20"/>
          <w:lang w:val="ro-RO" w:eastAsia="x-none"/>
        </w:rPr>
        <w:tab/>
      </w:r>
      <w:r w:rsidRPr="005C5BD0">
        <w:rPr>
          <w:rFonts w:ascii="Arial" w:hAnsi="Arial" w:cs="Arial"/>
          <w:bCs/>
          <w:spacing w:val="-6"/>
          <w:sz w:val="20"/>
          <w:szCs w:val="20"/>
          <w:lang w:val="fr-FR" w:eastAsia="x-none"/>
        </w:rPr>
        <w:t>-10</w:t>
      </w:r>
      <w:r w:rsidRPr="005C5BD0">
        <w:rPr>
          <w:rFonts w:ascii="Arial" w:hAnsi="Arial" w:cs="Arial"/>
          <w:bCs/>
          <w:spacing w:val="-6"/>
          <w:sz w:val="20"/>
          <w:szCs w:val="20"/>
          <w:vertAlign w:val="superscript"/>
          <w:lang w:val="fr-FR" w:eastAsia="x-none"/>
        </w:rPr>
        <w:t>0</w:t>
      </w:r>
      <w:r w:rsidRPr="005C5BD0">
        <w:rPr>
          <w:rFonts w:ascii="Arial" w:hAnsi="Arial" w:cs="Arial"/>
          <w:bCs/>
          <w:spacing w:val="-6"/>
          <w:sz w:val="20"/>
          <w:szCs w:val="20"/>
          <w:lang w:val="fr-FR" w:eastAsia="x-none"/>
        </w:rPr>
        <w:t xml:space="preserve"> C</w:t>
      </w:r>
      <w:r w:rsidRPr="005C5BD0">
        <w:rPr>
          <w:rFonts w:ascii="Arial" w:hAnsi="Arial" w:cs="Arial"/>
          <w:bCs/>
          <w:sz w:val="20"/>
          <w:szCs w:val="20"/>
          <w:lang w:val="ro-RO" w:eastAsia="x-none"/>
        </w:rPr>
        <w:t xml:space="preserve"> </w:t>
      </w:r>
    </w:p>
    <w:p w14:paraId="0A197B89" w14:textId="519100B4" w:rsidR="00CB14AB" w:rsidRPr="005C5BD0" w:rsidRDefault="00CB14AB" w:rsidP="00CB14AB">
      <w:pPr>
        <w:tabs>
          <w:tab w:val="left" w:pos="567"/>
        </w:tabs>
        <w:jc w:val="both"/>
        <w:rPr>
          <w:rFonts w:ascii="Arial" w:hAnsi="Arial" w:cs="Arial"/>
          <w:bCs/>
          <w:spacing w:val="-2"/>
          <w:sz w:val="20"/>
          <w:szCs w:val="20"/>
          <w:lang w:val="ro-RO" w:eastAsia="x-none"/>
        </w:rPr>
      </w:pPr>
      <w:r w:rsidRPr="005C5BD0">
        <w:rPr>
          <w:rFonts w:ascii="Arial" w:hAnsi="Arial" w:cs="Arial"/>
          <w:bCs/>
          <w:sz w:val="20"/>
          <w:szCs w:val="20"/>
          <w:lang w:val="ro-RO" w:eastAsia="x-none"/>
        </w:rPr>
        <w:t>- temperatura medie vara:</w:t>
      </w:r>
      <w:r w:rsidRPr="005C5BD0">
        <w:rPr>
          <w:rFonts w:ascii="Arial" w:hAnsi="Arial" w:cs="Arial"/>
          <w:bCs/>
          <w:sz w:val="20"/>
          <w:szCs w:val="20"/>
          <w:lang w:val="ro-RO" w:eastAsia="x-none"/>
        </w:rPr>
        <w:tab/>
      </w:r>
      <w:r w:rsidRPr="005C5BD0">
        <w:rPr>
          <w:rFonts w:ascii="Arial" w:hAnsi="Arial" w:cs="Arial"/>
          <w:bCs/>
          <w:sz w:val="20"/>
          <w:szCs w:val="20"/>
          <w:lang w:val="ro-RO" w:eastAsia="x-none"/>
        </w:rPr>
        <w:tab/>
      </w:r>
      <w:r w:rsidRPr="005C5BD0">
        <w:rPr>
          <w:rFonts w:ascii="Arial" w:hAnsi="Arial" w:cs="Arial"/>
          <w:bCs/>
          <w:sz w:val="20"/>
          <w:szCs w:val="20"/>
          <w:lang w:val="ro-RO" w:eastAsia="x-none"/>
        </w:rPr>
        <w:tab/>
      </w:r>
      <w:r w:rsidRPr="005C5BD0">
        <w:rPr>
          <w:rFonts w:ascii="Arial" w:hAnsi="Arial" w:cs="Arial"/>
          <w:bCs/>
          <w:sz w:val="20"/>
          <w:szCs w:val="20"/>
          <w:lang w:val="ro-RO" w:eastAsia="x-none"/>
        </w:rPr>
        <w:tab/>
      </w:r>
      <w:r w:rsidRPr="005C5BD0">
        <w:rPr>
          <w:rFonts w:ascii="Arial" w:hAnsi="Arial" w:cs="Arial"/>
          <w:bCs/>
          <w:sz w:val="20"/>
          <w:szCs w:val="20"/>
          <w:lang w:val="ro-RO" w:eastAsia="x-none"/>
        </w:rPr>
        <w:tab/>
      </w:r>
      <w:r w:rsidRPr="005C5BD0">
        <w:rPr>
          <w:rFonts w:ascii="Arial" w:hAnsi="Arial" w:cs="Arial"/>
          <w:bCs/>
          <w:spacing w:val="-6"/>
          <w:sz w:val="20"/>
          <w:szCs w:val="20"/>
          <w:lang w:val="fr-FR" w:eastAsia="x-none"/>
        </w:rPr>
        <w:t>+28</w:t>
      </w:r>
      <w:r w:rsidRPr="005C5BD0">
        <w:rPr>
          <w:rFonts w:ascii="Arial" w:hAnsi="Arial" w:cs="Arial"/>
          <w:bCs/>
          <w:spacing w:val="-6"/>
          <w:sz w:val="20"/>
          <w:szCs w:val="20"/>
          <w:vertAlign w:val="superscript"/>
          <w:lang w:val="fr-FR" w:eastAsia="x-none"/>
        </w:rPr>
        <w:t>0</w:t>
      </w:r>
      <w:r w:rsidRPr="005C5BD0">
        <w:rPr>
          <w:rFonts w:ascii="Arial" w:hAnsi="Arial" w:cs="Arial"/>
          <w:bCs/>
          <w:spacing w:val="-6"/>
          <w:sz w:val="20"/>
          <w:szCs w:val="20"/>
          <w:lang w:val="fr-FR" w:eastAsia="x-none"/>
        </w:rPr>
        <w:t xml:space="preserve"> C</w:t>
      </w:r>
    </w:p>
    <w:p w14:paraId="0EA4F856" w14:textId="0E1EFD79" w:rsidR="00CB14AB" w:rsidRPr="005C5BD0" w:rsidRDefault="00CB14AB" w:rsidP="00CB14AB">
      <w:pPr>
        <w:tabs>
          <w:tab w:val="left" w:pos="567"/>
        </w:tabs>
        <w:jc w:val="both"/>
        <w:rPr>
          <w:rFonts w:ascii="Arial" w:hAnsi="Arial" w:cs="Arial"/>
          <w:bCs/>
          <w:sz w:val="20"/>
          <w:szCs w:val="20"/>
        </w:rPr>
      </w:pPr>
      <w:r w:rsidRPr="005C5BD0">
        <w:rPr>
          <w:rFonts w:ascii="Arial" w:hAnsi="Arial" w:cs="Arial"/>
          <w:bCs/>
          <w:spacing w:val="-2"/>
          <w:sz w:val="20"/>
          <w:szCs w:val="20"/>
        </w:rPr>
        <w:t xml:space="preserve">- </w:t>
      </w:r>
      <w:proofErr w:type="spellStart"/>
      <w:r w:rsidRPr="005C5BD0">
        <w:rPr>
          <w:rFonts w:ascii="Arial" w:hAnsi="Arial" w:cs="Arial"/>
          <w:bCs/>
          <w:sz w:val="20"/>
          <w:szCs w:val="20"/>
        </w:rPr>
        <w:t>precipitatii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medii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anuale</w:t>
      </w:r>
      <w:proofErr w:type="spellEnd"/>
      <w:r w:rsidRPr="005C5BD0">
        <w:rPr>
          <w:rFonts w:ascii="Arial" w:hAnsi="Arial" w:cs="Arial"/>
          <w:bCs/>
          <w:sz w:val="20"/>
          <w:szCs w:val="20"/>
        </w:rPr>
        <w:t>:</w:t>
      </w: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t xml:space="preserve"> </w:t>
      </w:r>
      <w:r w:rsidRPr="005C5BD0">
        <w:rPr>
          <w:rFonts w:ascii="Arial" w:hAnsi="Arial" w:cs="Arial"/>
          <w:bCs/>
          <w:spacing w:val="-6"/>
          <w:sz w:val="20"/>
          <w:szCs w:val="20"/>
          <w:lang w:val="fr-FR"/>
        </w:rPr>
        <w:t xml:space="preserve">7.5 </w:t>
      </w:r>
      <w:r w:rsidRPr="005C5BD0">
        <w:rPr>
          <w:rFonts w:ascii="Arial" w:hAnsi="Arial" w:cs="Arial"/>
          <w:bCs/>
          <w:sz w:val="20"/>
          <w:szCs w:val="20"/>
        </w:rPr>
        <w:t>l/</w:t>
      </w:r>
      <w:proofErr w:type="spellStart"/>
      <w:r w:rsidRPr="005C5BD0">
        <w:rPr>
          <w:rFonts w:ascii="Arial" w:hAnsi="Arial" w:cs="Arial"/>
          <w:bCs/>
          <w:sz w:val="20"/>
          <w:szCs w:val="20"/>
        </w:rPr>
        <w:t>mp</w:t>
      </w:r>
      <w:proofErr w:type="spellEnd"/>
    </w:p>
    <w:p w14:paraId="69D7AC3E" w14:textId="251FEA1B" w:rsidR="00CB14AB" w:rsidRPr="005C5BD0" w:rsidRDefault="00CB14AB" w:rsidP="00CB14AB">
      <w:pPr>
        <w:tabs>
          <w:tab w:val="left" w:pos="567"/>
        </w:tabs>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vanturi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predominante</w:t>
      </w:r>
      <w:proofErr w:type="spellEnd"/>
      <w:r w:rsidRPr="005C5BD0">
        <w:rPr>
          <w:rFonts w:ascii="Arial" w:hAnsi="Arial" w:cs="Arial"/>
          <w:bCs/>
          <w:sz w:val="20"/>
          <w:szCs w:val="20"/>
        </w:rPr>
        <w:t xml:space="preserve"> din sector: </w:t>
      </w: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r>
      <w:r w:rsidR="00245977" w:rsidRPr="005C5BD0">
        <w:rPr>
          <w:rFonts w:ascii="Arial" w:hAnsi="Arial" w:cs="Arial"/>
          <w:bCs/>
          <w:sz w:val="20"/>
          <w:szCs w:val="20"/>
        </w:rPr>
        <w:t xml:space="preserve">             </w:t>
      </w:r>
      <w:r w:rsidRPr="005C5BD0">
        <w:rPr>
          <w:rFonts w:ascii="Arial" w:hAnsi="Arial" w:cs="Arial"/>
          <w:bCs/>
          <w:sz w:val="20"/>
          <w:szCs w:val="20"/>
          <w:lang w:val="fr-FR"/>
        </w:rPr>
        <w:t xml:space="preserve">Vest la </w:t>
      </w:r>
      <w:proofErr w:type="gramStart"/>
      <w:r w:rsidRPr="005C5BD0">
        <w:rPr>
          <w:rFonts w:ascii="Arial" w:hAnsi="Arial" w:cs="Arial"/>
          <w:bCs/>
          <w:sz w:val="20"/>
          <w:szCs w:val="20"/>
          <w:lang w:val="fr-FR"/>
        </w:rPr>
        <w:t>Est</w:t>
      </w:r>
      <w:r w:rsidRPr="005C5BD0">
        <w:rPr>
          <w:rFonts w:ascii="Arial" w:hAnsi="Arial" w:cs="Arial"/>
          <w:bCs/>
          <w:spacing w:val="-8"/>
          <w:sz w:val="20"/>
          <w:szCs w:val="20"/>
          <w:lang w:val="fr-FR"/>
        </w:rPr>
        <w:t xml:space="preserve"> .</w:t>
      </w:r>
      <w:proofErr w:type="gramEnd"/>
    </w:p>
    <w:p w14:paraId="11F7BEC9" w14:textId="77777777" w:rsidR="00CB14AB" w:rsidRPr="005C5BD0" w:rsidRDefault="00CB14AB" w:rsidP="00CB14AB">
      <w:pPr>
        <w:overflowPunct w:val="0"/>
        <w:autoSpaceDE w:val="0"/>
        <w:autoSpaceDN w:val="0"/>
        <w:adjustRightInd w:val="0"/>
        <w:ind w:right="754"/>
        <w:jc w:val="both"/>
        <w:textAlignment w:val="baseline"/>
        <w:rPr>
          <w:rFonts w:ascii="Arial" w:hAnsi="Arial" w:cs="Arial"/>
          <w:bCs/>
          <w:sz w:val="20"/>
          <w:szCs w:val="20"/>
        </w:rPr>
      </w:pPr>
    </w:p>
    <w:p w14:paraId="685EECF3" w14:textId="11C07309" w:rsidR="00CB14AB" w:rsidRPr="005C5BD0" w:rsidRDefault="00245977" w:rsidP="00245977">
      <w:pPr>
        <w:tabs>
          <w:tab w:val="left" w:pos="567"/>
          <w:tab w:val="left" w:pos="720"/>
          <w:tab w:val="left" w:pos="810"/>
          <w:tab w:val="left" w:pos="900"/>
        </w:tabs>
        <w:spacing w:line="259" w:lineRule="auto"/>
        <w:jc w:val="both"/>
        <w:rPr>
          <w:rFonts w:ascii="Arial" w:hAnsi="Arial" w:cs="Arial"/>
          <w:bCs/>
          <w:sz w:val="20"/>
          <w:szCs w:val="20"/>
          <w:u w:val="single"/>
          <w:lang w:val="it-IT"/>
        </w:rPr>
      </w:pPr>
      <w:r w:rsidRPr="005C5BD0">
        <w:rPr>
          <w:rFonts w:ascii="Arial" w:hAnsi="Arial" w:cs="Arial"/>
          <w:bCs/>
          <w:sz w:val="20"/>
          <w:szCs w:val="20"/>
          <w:lang w:val="it-IT"/>
        </w:rPr>
        <w:t xml:space="preserve">       </w:t>
      </w:r>
      <w:r w:rsidR="00CB14AB" w:rsidRPr="005C5BD0">
        <w:rPr>
          <w:rFonts w:ascii="Arial" w:hAnsi="Arial" w:cs="Arial"/>
          <w:bCs/>
          <w:sz w:val="20"/>
          <w:szCs w:val="20"/>
          <w:u w:val="single"/>
          <w:lang w:val="it-IT"/>
        </w:rPr>
        <w:t>Geologia si seismicitatea</w:t>
      </w:r>
    </w:p>
    <w:p w14:paraId="1CB50E81" w14:textId="77777777" w:rsidR="00CB14AB" w:rsidRPr="005C5BD0" w:rsidRDefault="00CB14AB" w:rsidP="00CB14AB">
      <w:pPr>
        <w:pStyle w:val="NormalWeb"/>
        <w:spacing w:before="0" w:beforeAutospacing="0" w:after="0" w:afterAutospacing="0"/>
        <w:jc w:val="both"/>
        <w:rPr>
          <w:rFonts w:ascii="Arial" w:hAnsi="Arial" w:cs="Arial"/>
          <w:bCs/>
          <w:sz w:val="20"/>
          <w:szCs w:val="20"/>
        </w:rPr>
      </w:pPr>
      <w:r w:rsidRPr="005C5BD0">
        <w:rPr>
          <w:rFonts w:ascii="Arial" w:hAnsi="Arial" w:cs="Arial"/>
          <w:bCs/>
          <w:sz w:val="20"/>
          <w:szCs w:val="20"/>
        </w:rPr>
        <w:t xml:space="preserve">       Geologic, zona este alcatuita din formatiuni sedimentare.</w:t>
      </w:r>
    </w:p>
    <w:p w14:paraId="68FA37BD" w14:textId="77777777" w:rsidR="00CB14AB" w:rsidRPr="005C5BD0" w:rsidRDefault="00CB14AB" w:rsidP="00CB14AB">
      <w:pPr>
        <w:pStyle w:val="NormalWeb"/>
        <w:spacing w:before="0" w:beforeAutospacing="0" w:after="0" w:afterAutospacing="0"/>
        <w:jc w:val="both"/>
        <w:rPr>
          <w:rFonts w:ascii="Arial" w:hAnsi="Arial" w:cs="Arial"/>
          <w:bCs/>
          <w:sz w:val="20"/>
          <w:szCs w:val="20"/>
        </w:rPr>
      </w:pPr>
      <w:r w:rsidRPr="005C5BD0">
        <w:rPr>
          <w:rFonts w:ascii="Arial" w:hAnsi="Arial" w:cs="Arial"/>
          <w:bCs/>
          <w:sz w:val="20"/>
          <w:szCs w:val="20"/>
        </w:rPr>
        <w:t xml:space="preserve">       Din punct de vedere seismic, zona se incadreaza, conform SR 11100 -1:1993, in gradul 8 (MKS), iar potrivit "Normativului P100-1/2006" , valoarea acceleratiei terenului pentru proiectare ag=0.24g si perioada de colt Tc=8.1s.</w:t>
      </w:r>
    </w:p>
    <w:p w14:paraId="6239356F" w14:textId="77777777" w:rsidR="00CB14AB" w:rsidRPr="005C5BD0" w:rsidRDefault="00CB14AB" w:rsidP="00CB14AB">
      <w:pPr>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Adancimea</w:t>
      </w:r>
      <w:proofErr w:type="spellEnd"/>
      <w:r w:rsidRPr="005C5BD0">
        <w:rPr>
          <w:rFonts w:ascii="Arial" w:hAnsi="Arial" w:cs="Arial"/>
          <w:bCs/>
          <w:sz w:val="20"/>
          <w:szCs w:val="20"/>
        </w:rPr>
        <w:t xml:space="preserve"> maxima de </w:t>
      </w:r>
      <w:proofErr w:type="spellStart"/>
      <w:r w:rsidRPr="005C5BD0">
        <w:rPr>
          <w:rFonts w:ascii="Arial" w:hAnsi="Arial" w:cs="Arial"/>
          <w:bCs/>
          <w:sz w:val="20"/>
          <w:szCs w:val="20"/>
        </w:rPr>
        <w:t>inghet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este</w:t>
      </w:r>
      <w:proofErr w:type="spellEnd"/>
      <w:r w:rsidRPr="005C5BD0">
        <w:rPr>
          <w:rFonts w:ascii="Arial" w:hAnsi="Arial" w:cs="Arial"/>
          <w:bCs/>
          <w:sz w:val="20"/>
          <w:szCs w:val="20"/>
        </w:rPr>
        <w:t xml:space="preserve"> de 80-90cm, conform STAS 6054-1977.</w:t>
      </w:r>
    </w:p>
    <w:p w14:paraId="47C3D31E" w14:textId="0F500271" w:rsidR="00CB14AB" w:rsidRPr="005C5BD0" w:rsidRDefault="00245977" w:rsidP="00CB14AB">
      <w:pPr>
        <w:jc w:val="both"/>
        <w:rPr>
          <w:rFonts w:ascii="Arial" w:hAnsi="Arial" w:cs="Arial"/>
          <w:bCs/>
          <w:sz w:val="20"/>
          <w:szCs w:val="20"/>
        </w:rPr>
      </w:pPr>
      <w:r w:rsidRPr="005C5BD0">
        <w:rPr>
          <w:rFonts w:ascii="Arial" w:hAnsi="Arial" w:cs="Arial"/>
          <w:bCs/>
          <w:sz w:val="20"/>
          <w:szCs w:val="20"/>
        </w:rPr>
        <w:t xml:space="preserve">       </w:t>
      </w:r>
      <w:proofErr w:type="spellStart"/>
      <w:r w:rsidR="00CB14AB" w:rsidRPr="005C5BD0">
        <w:rPr>
          <w:rFonts w:ascii="Arial" w:hAnsi="Arial" w:cs="Arial"/>
          <w:bCs/>
          <w:sz w:val="20"/>
          <w:szCs w:val="20"/>
        </w:rPr>
        <w:t>Altitudinea</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redusa</w:t>
      </w:r>
      <w:proofErr w:type="spellEnd"/>
      <w:r w:rsidR="00CB14AB" w:rsidRPr="005C5BD0">
        <w:rPr>
          <w:rFonts w:ascii="Arial" w:hAnsi="Arial" w:cs="Arial"/>
          <w:bCs/>
          <w:sz w:val="20"/>
          <w:szCs w:val="20"/>
        </w:rPr>
        <w:t xml:space="preserve"> a </w:t>
      </w:r>
      <w:proofErr w:type="spellStart"/>
      <w:r w:rsidR="00CB14AB" w:rsidRPr="005C5BD0">
        <w:rPr>
          <w:rFonts w:ascii="Arial" w:hAnsi="Arial" w:cs="Arial"/>
          <w:bCs/>
          <w:sz w:val="20"/>
          <w:szCs w:val="20"/>
        </w:rPr>
        <w:t>zonei</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este</w:t>
      </w:r>
      <w:proofErr w:type="spellEnd"/>
      <w:r w:rsidR="00CB14AB" w:rsidRPr="005C5BD0">
        <w:rPr>
          <w:rFonts w:ascii="Arial" w:hAnsi="Arial" w:cs="Arial"/>
          <w:bCs/>
          <w:sz w:val="20"/>
          <w:szCs w:val="20"/>
        </w:rPr>
        <w:t xml:space="preserve"> 50 m.</w:t>
      </w:r>
    </w:p>
    <w:p w14:paraId="3E87000A" w14:textId="1CB1C71E" w:rsidR="00CB14AB" w:rsidRPr="005C5BD0" w:rsidRDefault="00245977" w:rsidP="00245977">
      <w:pPr>
        <w:jc w:val="both"/>
        <w:rPr>
          <w:rFonts w:ascii="Arial" w:hAnsi="Arial" w:cs="Arial"/>
          <w:bCs/>
          <w:sz w:val="20"/>
          <w:szCs w:val="20"/>
        </w:rPr>
      </w:pPr>
      <w:r w:rsidRPr="005C5BD0">
        <w:rPr>
          <w:rFonts w:ascii="Arial" w:hAnsi="Arial" w:cs="Arial"/>
          <w:bCs/>
          <w:sz w:val="20"/>
          <w:szCs w:val="20"/>
        </w:rPr>
        <w:t xml:space="preserve">        </w:t>
      </w:r>
      <w:proofErr w:type="spellStart"/>
      <w:r w:rsidR="00CB14AB" w:rsidRPr="005C5BD0">
        <w:rPr>
          <w:rFonts w:ascii="Arial" w:hAnsi="Arial" w:cs="Arial"/>
          <w:bCs/>
          <w:sz w:val="20"/>
          <w:szCs w:val="20"/>
        </w:rPr>
        <w:t>Nivelul</w:t>
      </w:r>
      <w:proofErr w:type="spellEnd"/>
      <w:r w:rsidR="00CB14AB" w:rsidRPr="005C5BD0">
        <w:rPr>
          <w:rFonts w:ascii="Arial" w:hAnsi="Arial" w:cs="Arial"/>
          <w:bCs/>
          <w:sz w:val="20"/>
          <w:szCs w:val="20"/>
        </w:rPr>
        <w:t xml:space="preserve"> minim al </w:t>
      </w:r>
      <w:proofErr w:type="spellStart"/>
      <w:r w:rsidR="00CB14AB" w:rsidRPr="005C5BD0">
        <w:rPr>
          <w:rFonts w:ascii="Arial" w:hAnsi="Arial" w:cs="Arial"/>
          <w:bCs/>
          <w:sz w:val="20"/>
          <w:szCs w:val="20"/>
        </w:rPr>
        <w:t>panzei</w:t>
      </w:r>
      <w:proofErr w:type="spellEnd"/>
      <w:r w:rsidR="00CB14AB" w:rsidRPr="005C5BD0">
        <w:rPr>
          <w:rFonts w:ascii="Arial" w:hAnsi="Arial" w:cs="Arial"/>
          <w:bCs/>
          <w:sz w:val="20"/>
          <w:szCs w:val="20"/>
        </w:rPr>
        <w:t xml:space="preserve"> de </w:t>
      </w:r>
      <w:proofErr w:type="spellStart"/>
      <w:r w:rsidR="00CB14AB" w:rsidRPr="005C5BD0">
        <w:rPr>
          <w:rFonts w:ascii="Arial" w:hAnsi="Arial" w:cs="Arial"/>
          <w:bCs/>
          <w:sz w:val="20"/>
          <w:szCs w:val="20"/>
        </w:rPr>
        <w:t>apa</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freatica</w:t>
      </w:r>
      <w:proofErr w:type="spellEnd"/>
      <w:r w:rsidR="00CB14AB" w:rsidRPr="005C5BD0">
        <w:rPr>
          <w:rFonts w:ascii="Arial" w:hAnsi="Arial" w:cs="Arial"/>
          <w:bCs/>
          <w:sz w:val="20"/>
          <w:szCs w:val="20"/>
        </w:rPr>
        <w:t xml:space="preserve"> se </w:t>
      </w:r>
      <w:proofErr w:type="spellStart"/>
      <w:r w:rsidR="00CB14AB" w:rsidRPr="005C5BD0">
        <w:rPr>
          <w:rFonts w:ascii="Arial" w:hAnsi="Arial" w:cs="Arial"/>
          <w:bCs/>
          <w:sz w:val="20"/>
          <w:szCs w:val="20"/>
        </w:rPr>
        <w:t>intalneste</w:t>
      </w:r>
      <w:proofErr w:type="spellEnd"/>
      <w:r w:rsidR="00CB14AB" w:rsidRPr="005C5BD0">
        <w:rPr>
          <w:rFonts w:ascii="Arial" w:hAnsi="Arial" w:cs="Arial"/>
          <w:bCs/>
          <w:sz w:val="20"/>
          <w:szCs w:val="20"/>
        </w:rPr>
        <w:t xml:space="preserve"> la </w:t>
      </w:r>
      <w:proofErr w:type="spellStart"/>
      <w:r w:rsidR="00CB14AB" w:rsidRPr="005C5BD0">
        <w:rPr>
          <w:rFonts w:ascii="Arial" w:hAnsi="Arial" w:cs="Arial"/>
          <w:bCs/>
          <w:sz w:val="20"/>
          <w:szCs w:val="20"/>
        </w:rPr>
        <w:t>adancimea</w:t>
      </w:r>
      <w:proofErr w:type="spellEnd"/>
      <w:r w:rsidR="00CB14AB" w:rsidRPr="005C5BD0">
        <w:rPr>
          <w:rFonts w:ascii="Arial" w:hAnsi="Arial" w:cs="Arial"/>
          <w:bCs/>
          <w:sz w:val="20"/>
          <w:szCs w:val="20"/>
        </w:rPr>
        <w:t xml:space="preserve"> de – 60 m, cu </w:t>
      </w:r>
      <w:proofErr w:type="spellStart"/>
      <w:r w:rsidR="00CB14AB" w:rsidRPr="005C5BD0">
        <w:rPr>
          <w:rFonts w:ascii="Arial" w:hAnsi="Arial" w:cs="Arial"/>
          <w:bCs/>
          <w:sz w:val="20"/>
          <w:szCs w:val="20"/>
        </w:rPr>
        <w:t>variatii</w:t>
      </w:r>
      <w:proofErr w:type="spellEnd"/>
      <w:r w:rsidR="00CB14AB" w:rsidRPr="005C5BD0">
        <w:rPr>
          <w:rFonts w:ascii="Arial" w:hAnsi="Arial" w:cs="Arial"/>
          <w:bCs/>
          <w:sz w:val="20"/>
          <w:szCs w:val="20"/>
        </w:rPr>
        <w:t xml:space="preserve"> de ± 0.5m, </w:t>
      </w:r>
      <w:proofErr w:type="spellStart"/>
      <w:r w:rsidR="00CB14AB" w:rsidRPr="005C5BD0">
        <w:rPr>
          <w:rFonts w:ascii="Arial" w:hAnsi="Arial" w:cs="Arial"/>
          <w:bCs/>
          <w:sz w:val="20"/>
          <w:szCs w:val="20"/>
        </w:rPr>
        <w:t>ceea</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ce</w:t>
      </w:r>
      <w:proofErr w:type="spellEnd"/>
      <w:r w:rsidR="00CB14AB" w:rsidRPr="005C5BD0">
        <w:rPr>
          <w:rFonts w:ascii="Arial" w:hAnsi="Arial" w:cs="Arial"/>
          <w:bCs/>
          <w:sz w:val="20"/>
          <w:szCs w:val="20"/>
        </w:rPr>
        <w:t xml:space="preserve"> nu </w:t>
      </w:r>
      <w:proofErr w:type="spellStart"/>
      <w:r w:rsidR="00CB14AB" w:rsidRPr="005C5BD0">
        <w:rPr>
          <w:rFonts w:ascii="Arial" w:hAnsi="Arial" w:cs="Arial"/>
          <w:bCs/>
          <w:sz w:val="20"/>
          <w:szCs w:val="20"/>
        </w:rPr>
        <w:t>afecteaza</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infrastructura</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si</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suprastructura</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drumurilor</w:t>
      </w:r>
      <w:proofErr w:type="spellEnd"/>
      <w:r w:rsidR="00CB14AB" w:rsidRPr="005C5BD0">
        <w:rPr>
          <w:rFonts w:ascii="Arial" w:hAnsi="Arial" w:cs="Arial"/>
          <w:bCs/>
          <w:sz w:val="20"/>
          <w:szCs w:val="20"/>
        </w:rPr>
        <w:t xml:space="preserve">.  </w:t>
      </w:r>
    </w:p>
    <w:p w14:paraId="5C1946D0" w14:textId="71AD8FEE" w:rsidR="00CB14AB" w:rsidRPr="005C5BD0" w:rsidRDefault="00245977" w:rsidP="00CB14AB">
      <w:pPr>
        <w:jc w:val="both"/>
        <w:rPr>
          <w:rFonts w:ascii="Arial" w:hAnsi="Arial" w:cs="Arial"/>
          <w:bCs/>
          <w:sz w:val="20"/>
          <w:szCs w:val="20"/>
        </w:rPr>
      </w:pPr>
      <w:r w:rsidRPr="005C5BD0">
        <w:rPr>
          <w:rFonts w:ascii="Arial" w:hAnsi="Arial" w:cs="Arial"/>
          <w:bCs/>
          <w:sz w:val="20"/>
          <w:szCs w:val="20"/>
        </w:rPr>
        <w:t xml:space="preserve">        </w:t>
      </w:r>
      <w:proofErr w:type="spellStart"/>
      <w:r w:rsidR="00CB14AB" w:rsidRPr="005C5BD0">
        <w:rPr>
          <w:rFonts w:ascii="Arial" w:hAnsi="Arial" w:cs="Arial"/>
          <w:bCs/>
          <w:sz w:val="20"/>
          <w:szCs w:val="20"/>
        </w:rPr>
        <w:t>Incarcare</w:t>
      </w:r>
      <w:proofErr w:type="spellEnd"/>
      <w:r w:rsidR="00CB14AB" w:rsidRPr="005C5BD0">
        <w:rPr>
          <w:rFonts w:ascii="Arial" w:hAnsi="Arial" w:cs="Arial"/>
          <w:bCs/>
          <w:sz w:val="20"/>
          <w:szCs w:val="20"/>
        </w:rPr>
        <w:t xml:space="preserve"> cu </w:t>
      </w:r>
      <w:proofErr w:type="spellStart"/>
      <w:r w:rsidR="00CB14AB" w:rsidRPr="005C5BD0">
        <w:rPr>
          <w:rFonts w:ascii="Arial" w:hAnsi="Arial" w:cs="Arial"/>
          <w:bCs/>
          <w:sz w:val="20"/>
          <w:szCs w:val="20"/>
        </w:rPr>
        <w:t>zapada</w:t>
      </w:r>
      <w:proofErr w:type="spellEnd"/>
      <w:r w:rsidR="00CB14AB" w:rsidRPr="005C5BD0">
        <w:rPr>
          <w:rFonts w:ascii="Arial" w:hAnsi="Arial" w:cs="Arial"/>
          <w:bCs/>
          <w:sz w:val="20"/>
          <w:szCs w:val="20"/>
        </w:rPr>
        <w:t xml:space="preserve"> –s</w:t>
      </w:r>
      <w:proofErr w:type="gramStart"/>
      <w:r w:rsidR="00CB14AB" w:rsidRPr="005C5BD0">
        <w:rPr>
          <w:rFonts w:ascii="Arial" w:hAnsi="Arial" w:cs="Arial"/>
          <w:bCs/>
          <w:sz w:val="20"/>
          <w:szCs w:val="20"/>
          <w:vertAlign w:val="subscript"/>
        </w:rPr>
        <w:t>0,k</w:t>
      </w:r>
      <w:proofErr w:type="gramEnd"/>
      <w:r w:rsidR="00CB14AB" w:rsidRPr="005C5BD0">
        <w:rPr>
          <w:rFonts w:ascii="Arial" w:hAnsi="Arial" w:cs="Arial"/>
          <w:bCs/>
          <w:sz w:val="20"/>
          <w:szCs w:val="20"/>
        </w:rPr>
        <w:t>= 1,5-2.5 KN/</w:t>
      </w:r>
      <w:proofErr w:type="spellStart"/>
      <w:r w:rsidR="00CB14AB" w:rsidRPr="005C5BD0">
        <w:rPr>
          <w:rFonts w:ascii="Arial" w:hAnsi="Arial" w:cs="Arial"/>
          <w:bCs/>
          <w:sz w:val="20"/>
          <w:szCs w:val="20"/>
        </w:rPr>
        <w:t>mp</w:t>
      </w:r>
      <w:proofErr w:type="spellEnd"/>
      <w:r w:rsidR="00CB14AB" w:rsidRPr="005C5BD0">
        <w:rPr>
          <w:rFonts w:ascii="Arial" w:hAnsi="Arial" w:cs="Arial"/>
          <w:bCs/>
          <w:sz w:val="20"/>
          <w:szCs w:val="20"/>
        </w:rPr>
        <w:t xml:space="preserve"> conform CR-1-1-3-2005.</w:t>
      </w:r>
    </w:p>
    <w:p w14:paraId="50BE88D5" w14:textId="48737C49" w:rsidR="00CB14AB" w:rsidRPr="005C5BD0" w:rsidRDefault="00245977" w:rsidP="00CB14AB">
      <w:pPr>
        <w:jc w:val="both"/>
        <w:rPr>
          <w:rFonts w:ascii="Arial" w:hAnsi="Arial" w:cs="Arial"/>
          <w:bCs/>
          <w:sz w:val="20"/>
          <w:szCs w:val="20"/>
        </w:rPr>
      </w:pPr>
      <w:r w:rsidRPr="005C5BD0">
        <w:rPr>
          <w:rFonts w:ascii="Arial" w:hAnsi="Arial" w:cs="Arial"/>
          <w:bCs/>
          <w:sz w:val="20"/>
          <w:szCs w:val="20"/>
        </w:rPr>
        <w:t xml:space="preserve">        </w:t>
      </w:r>
      <w:proofErr w:type="spellStart"/>
      <w:r w:rsidR="00CB14AB" w:rsidRPr="005C5BD0">
        <w:rPr>
          <w:rFonts w:ascii="Arial" w:hAnsi="Arial" w:cs="Arial"/>
          <w:bCs/>
          <w:sz w:val="20"/>
          <w:szCs w:val="20"/>
        </w:rPr>
        <w:t>Incarcarea</w:t>
      </w:r>
      <w:proofErr w:type="spellEnd"/>
      <w:r w:rsidR="00CB14AB" w:rsidRPr="005C5BD0">
        <w:rPr>
          <w:rFonts w:ascii="Arial" w:hAnsi="Arial" w:cs="Arial"/>
          <w:bCs/>
          <w:sz w:val="20"/>
          <w:szCs w:val="20"/>
        </w:rPr>
        <w:t xml:space="preserve"> din </w:t>
      </w:r>
      <w:proofErr w:type="spellStart"/>
      <w:r w:rsidR="00CB14AB" w:rsidRPr="005C5BD0">
        <w:rPr>
          <w:rFonts w:ascii="Arial" w:hAnsi="Arial" w:cs="Arial"/>
          <w:bCs/>
          <w:sz w:val="20"/>
          <w:szCs w:val="20"/>
        </w:rPr>
        <w:t>vant</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q</w:t>
      </w:r>
      <w:r w:rsidR="00CB14AB" w:rsidRPr="005C5BD0">
        <w:rPr>
          <w:rFonts w:ascii="Arial" w:hAnsi="Arial" w:cs="Arial"/>
          <w:bCs/>
          <w:sz w:val="20"/>
          <w:szCs w:val="20"/>
          <w:vertAlign w:val="subscript"/>
        </w:rPr>
        <w:t>ref</w:t>
      </w:r>
      <w:proofErr w:type="spellEnd"/>
      <w:r w:rsidR="00CB14AB" w:rsidRPr="005C5BD0">
        <w:rPr>
          <w:rFonts w:ascii="Arial" w:hAnsi="Arial" w:cs="Arial"/>
          <w:bCs/>
          <w:sz w:val="20"/>
          <w:szCs w:val="20"/>
        </w:rPr>
        <w:t xml:space="preserve"> = 1KPa conform NP-082-04.</w:t>
      </w:r>
    </w:p>
    <w:p w14:paraId="3894231A" w14:textId="77777777" w:rsidR="00CB14AB" w:rsidRPr="005C5BD0" w:rsidRDefault="00CB14AB" w:rsidP="00CB14AB">
      <w:pPr>
        <w:tabs>
          <w:tab w:val="left" w:pos="360"/>
          <w:tab w:val="left" w:pos="1260"/>
        </w:tabs>
        <w:suppressAutoHyphens/>
        <w:ind w:right="754"/>
        <w:jc w:val="both"/>
        <w:rPr>
          <w:rFonts w:ascii="Arial" w:hAnsi="Arial" w:cs="Arial"/>
          <w:bCs/>
          <w:sz w:val="20"/>
          <w:szCs w:val="20"/>
        </w:rPr>
      </w:pPr>
      <w:r w:rsidRPr="005C5BD0">
        <w:rPr>
          <w:rFonts w:ascii="Arial" w:hAnsi="Arial" w:cs="Arial"/>
          <w:bCs/>
          <w:sz w:val="20"/>
          <w:szCs w:val="20"/>
        </w:rPr>
        <w:tab/>
        <w:t xml:space="preserve">      </w:t>
      </w:r>
    </w:p>
    <w:p w14:paraId="2613807A" w14:textId="77777777" w:rsidR="00CB14AB" w:rsidRPr="005C5BD0" w:rsidRDefault="00CB14AB" w:rsidP="00CB14AB">
      <w:pPr>
        <w:tabs>
          <w:tab w:val="left" w:pos="360"/>
          <w:tab w:val="left" w:pos="1260"/>
        </w:tabs>
        <w:suppressAutoHyphens/>
        <w:ind w:right="754"/>
        <w:jc w:val="both"/>
        <w:rPr>
          <w:rFonts w:ascii="Arial" w:hAnsi="Arial" w:cs="Arial"/>
          <w:bCs/>
          <w:sz w:val="20"/>
          <w:szCs w:val="20"/>
        </w:rPr>
      </w:pPr>
      <w:r w:rsidRPr="005C5BD0">
        <w:rPr>
          <w:rFonts w:ascii="Arial" w:hAnsi="Arial" w:cs="Arial"/>
          <w:bCs/>
          <w:sz w:val="20"/>
          <w:szCs w:val="20"/>
        </w:rPr>
        <w:tab/>
        <w:t xml:space="preserve">  </w:t>
      </w:r>
      <w:proofErr w:type="spellStart"/>
      <w:r w:rsidRPr="005C5BD0">
        <w:rPr>
          <w:rFonts w:ascii="Arial" w:hAnsi="Arial" w:cs="Arial"/>
          <w:bCs/>
          <w:sz w:val="20"/>
          <w:szCs w:val="20"/>
        </w:rPr>
        <w:t>Masuri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evitare</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patrunderii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infiltratiilor</w:t>
      </w:r>
      <w:proofErr w:type="spellEnd"/>
      <w:r w:rsidRPr="005C5BD0">
        <w:rPr>
          <w:rFonts w:ascii="Arial" w:hAnsi="Arial" w:cs="Arial"/>
          <w:bCs/>
          <w:sz w:val="20"/>
          <w:szCs w:val="20"/>
        </w:rPr>
        <w:t xml:space="preserve"> de gaze in </w:t>
      </w:r>
      <w:proofErr w:type="spellStart"/>
      <w:r w:rsidRPr="005C5BD0">
        <w:rPr>
          <w:rFonts w:ascii="Arial" w:hAnsi="Arial" w:cs="Arial"/>
          <w:bCs/>
          <w:sz w:val="20"/>
          <w:szCs w:val="20"/>
        </w:rPr>
        <w:t>cladiri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evacuare</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eventualelor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infiltratii</w:t>
      </w:r>
      <w:proofErr w:type="spellEnd"/>
      <w:r w:rsidRPr="005C5BD0">
        <w:rPr>
          <w:rFonts w:ascii="Arial" w:hAnsi="Arial" w:cs="Arial"/>
          <w:bCs/>
          <w:sz w:val="20"/>
          <w:szCs w:val="20"/>
        </w:rPr>
        <w:t xml:space="preserve"> de gaze din </w:t>
      </w:r>
      <w:proofErr w:type="spellStart"/>
      <w:r w:rsidRPr="005C5BD0">
        <w:rPr>
          <w:rFonts w:ascii="Arial" w:hAnsi="Arial" w:cs="Arial"/>
          <w:bCs/>
          <w:sz w:val="20"/>
          <w:szCs w:val="20"/>
        </w:rPr>
        <w:t>cladiri</w:t>
      </w:r>
      <w:proofErr w:type="spellEnd"/>
    </w:p>
    <w:p w14:paraId="55348E9A" w14:textId="45628A26" w:rsidR="00CB14AB" w:rsidRPr="005C5BD0" w:rsidRDefault="00245977" w:rsidP="00245977">
      <w:pPr>
        <w:jc w:val="both"/>
        <w:rPr>
          <w:rFonts w:ascii="Arial" w:hAnsi="Arial" w:cs="Arial"/>
          <w:bCs/>
          <w:sz w:val="20"/>
          <w:szCs w:val="20"/>
          <w:lang w:val="it-IT"/>
        </w:rPr>
      </w:pPr>
      <w:r w:rsidRPr="005C5BD0">
        <w:rPr>
          <w:rFonts w:ascii="Arial" w:hAnsi="Arial" w:cs="Arial"/>
          <w:bCs/>
          <w:sz w:val="20"/>
          <w:szCs w:val="20"/>
          <w:lang w:val="it-IT"/>
        </w:rPr>
        <w:t xml:space="preserve">        </w:t>
      </w:r>
      <w:r w:rsidR="00CB14AB" w:rsidRPr="005C5BD0">
        <w:rPr>
          <w:rFonts w:ascii="Arial" w:hAnsi="Arial" w:cs="Arial"/>
          <w:bCs/>
          <w:sz w:val="20"/>
          <w:szCs w:val="20"/>
          <w:lang w:val="it-IT"/>
        </w:rPr>
        <w:t>Se va respecta distanta minima impusa de ORD. ANRE NR 89/2018, intre conductele (retelele de distributie) subterane de gaze naturale si diferite constructii sau instalatii.</w:t>
      </w:r>
    </w:p>
    <w:p w14:paraId="5C4F9252" w14:textId="77777777" w:rsidR="00CB14AB" w:rsidRPr="005C5BD0" w:rsidRDefault="00CB14AB" w:rsidP="00CB14AB">
      <w:pPr>
        <w:spacing w:line="259" w:lineRule="auto"/>
        <w:jc w:val="both"/>
        <w:rPr>
          <w:rFonts w:ascii="Arial" w:hAnsi="Arial" w:cs="Arial"/>
          <w:bCs/>
          <w:sz w:val="20"/>
          <w:szCs w:val="20"/>
          <w:lang w:val="it-IT"/>
        </w:rPr>
      </w:pPr>
      <w:r w:rsidRPr="005C5BD0">
        <w:rPr>
          <w:rFonts w:ascii="Arial" w:hAnsi="Arial" w:cs="Arial"/>
          <w:bCs/>
          <w:sz w:val="20"/>
          <w:szCs w:val="20"/>
          <w:lang w:val="it-IT"/>
        </w:rPr>
        <w:t xml:space="preserve">        Conform prevederilor ORD. ANRE NR 89/2018, pentru evacuarea eventualelor infiltratii de gaze naturale, in toate cazurile, se asigura ventilarea naturala a subsolurilor cladirilor, prin orificii de ventilare efectuate pe conturul exterior al acestora, intre incaperile din subsol, precum si prin legarea subsolului cladirilor la canale de ventilare naturala, </w:t>
      </w:r>
      <w:r w:rsidRPr="005C5BD0">
        <w:rPr>
          <w:rFonts w:ascii="Arial" w:hAnsi="Arial" w:cs="Arial"/>
          <w:bCs/>
          <w:sz w:val="20"/>
          <w:szCs w:val="20"/>
          <w:lang w:val="it-IT"/>
        </w:rPr>
        <w:lastRenderedPageBreak/>
        <w:t xml:space="preserve">special destinate acestui scop, in afara ventilatiilor naturale prevazute pentru anexele apartamentelor sau cladirilor. </w:t>
      </w:r>
      <w:r w:rsidRPr="005C5BD0">
        <w:rPr>
          <w:rFonts w:ascii="Arial" w:hAnsi="Arial" w:cs="Arial"/>
          <w:bCs/>
          <w:sz w:val="20"/>
          <w:szCs w:val="20"/>
          <w:lang w:val="it-IT"/>
        </w:rPr>
        <w:tab/>
      </w:r>
    </w:p>
    <w:p w14:paraId="73AD2E99" w14:textId="5F51C0CE" w:rsidR="00CB14AB" w:rsidRPr="005C5BD0" w:rsidRDefault="00CB14AB" w:rsidP="00CB14A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jc w:val="both"/>
        <w:rPr>
          <w:rFonts w:ascii="Arial" w:hAnsi="Arial" w:cs="Arial"/>
          <w:bCs/>
          <w:sz w:val="20"/>
          <w:szCs w:val="20"/>
          <w:lang w:val="it-IT"/>
        </w:rPr>
      </w:pPr>
      <w:r w:rsidRPr="005C5BD0">
        <w:rPr>
          <w:rFonts w:ascii="Arial" w:hAnsi="Arial" w:cs="Arial"/>
          <w:bCs/>
          <w:sz w:val="20"/>
          <w:szCs w:val="20"/>
          <w:lang w:val="it-IT"/>
        </w:rPr>
        <w:tab/>
      </w:r>
      <w:r w:rsidR="00245977" w:rsidRPr="005C5BD0">
        <w:rPr>
          <w:rFonts w:ascii="Arial" w:hAnsi="Arial" w:cs="Arial"/>
          <w:bCs/>
          <w:sz w:val="20"/>
          <w:szCs w:val="20"/>
          <w:lang w:val="it-IT"/>
        </w:rPr>
        <w:t xml:space="preserve">  </w:t>
      </w:r>
      <w:r w:rsidRPr="005C5BD0">
        <w:rPr>
          <w:rFonts w:ascii="Arial" w:hAnsi="Arial" w:cs="Arial"/>
          <w:bCs/>
          <w:sz w:val="20"/>
          <w:szCs w:val="20"/>
          <w:lang w:val="it-IT"/>
        </w:rPr>
        <w:t xml:space="preserve">Este interzisă montarea branşamentelor înzidite în elementele de construcţie. </w:t>
      </w:r>
    </w:p>
    <w:p w14:paraId="55E1A97A" w14:textId="6B9E3B9E" w:rsidR="00CB14AB" w:rsidRPr="005C5BD0" w:rsidRDefault="00245977" w:rsidP="00CB14AB">
      <w:pPr>
        <w:ind w:firstLine="360"/>
        <w:jc w:val="both"/>
        <w:rPr>
          <w:rFonts w:ascii="Arial" w:hAnsi="Arial" w:cs="Arial"/>
          <w:bCs/>
          <w:sz w:val="20"/>
          <w:szCs w:val="20"/>
        </w:rPr>
      </w:pPr>
      <w:r w:rsidRPr="005C5BD0">
        <w:rPr>
          <w:rFonts w:ascii="Arial" w:hAnsi="Arial" w:cs="Arial"/>
          <w:bCs/>
          <w:sz w:val="20"/>
          <w:szCs w:val="20"/>
        </w:rPr>
        <w:t xml:space="preserve">  </w:t>
      </w:r>
      <w:proofErr w:type="spellStart"/>
      <w:r w:rsidR="00CB14AB" w:rsidRPr="005C5BD0">
        <w:rPr>
          <w:rFonts w:ascii="Arial" w:hAnsi="Arial" w:cs="Arial"/>
          <w:bCs/>
          <w:sz w:val="20"/>
          <w:szCs w:val="20"/>
        </w:rPr>
        <w:t>Pentru</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evacuarea</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infiltraţiilor</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şi</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scăpărilor</w:t>
      </w:r>
      <w:proofErr w:type="spellEnd"/>
      <w:r w:rsidR="00CB14AB" w:rsidRPr="005C5BD0">
        <w:rPr>
          <w:rFonts w:ascii="Arial" w:hAnsi="Arial" w:cs="Arial"/>
          <w:bCs/>
          <w:sz w:val="20"/>
          <w:szCs w:val="20"/>
        </w:rPr>
        <w:t xml:space="preserve"> de gaze care se pot </w:t>
      </w:r>
      <w:proofErr w:type="spellStart"/>
      <w:r w:rsidR="00CB14AB" w:rsidRPr="005C5BD0">
        <w:rPr>
          <w:rFonts w:ascii="Arial" w:hAnsi="Arial" w:cs="Arial"/>
          <w:bCs/>
          <w:sz w:val="20"/>
          <w:szCs w:val="20"/>
        </w:rPr>
        <w:t>acumula</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în</w:t>
      </w:r>
      <w:proofErr w:type="spellEnd"/>
      <w:r w:rsidR="00CB14AB" w:rsidRPr="005C5BD0">
        <w:rPr>
          <w:rFonts w:ascii="Arial" w:hAnsi="Arial" w:cs="Arial"/>
          <w:bCs/>
          <w:sz w:val="20"/>
          <w:szCs w:val="20"/>
        </w:rPr>
        <w:t xml:space="preserve"> casa </w:t>
      </w:r>
      <w:proofErr w:type="spellStart"/>
      <w:r w:rsidR="00CB14AB" w:rsidRPr="005C5BD0">
        <w:rPr>
          <w:rFonts w:ascii="Arial" w:hAnsi="Arial" w:cs="Arial"/>
          <w:bCs/>
          <w:sz w:val="20"/>
          <w:szCs w:val="20"/>
        </w:rPr>
        <w:t>scărilor</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clădirilor</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etajate</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fără</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suprafeţe</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vitrate</w:t>
      </w:r>
      <w:proofErr w:type="spellEnd"/>
      <w:r w:rsidR="00CB14AB" w:rsidRPr="005C5BD0">
        <w:rPr>
          <w:rFonts w:ascii="Arial" w:hAnsi="Arial" w:cs="Arial"/>
          <w:bCs/>
          <w:sz w:val="20"/>
          <w:szCs w:val="20"/>
        </w:rPr>
        <w:t xml:space="preserve">, se </w:t>
      </w:r>
      <w:proofErr w:type="spellStart"/>
      <w:r w:rsidR="00CB14AB" w:rsidRPr="005C5BD0">
        <w:rPr>
          <w:rFonts w:ascii="Arial" w:hAnsi="Arial" w:cs="Arial"/>
          <w:bCs/>
          <w:sz w:val="20"/>
          <w:szCs w:val="20"/>
        </w:rPr>
        <w:t>prevede</w:t>
      </w:r>
      <w:proofErr w:type="spellEnd"/>
      <w:r w:rsidR="00CB14AB" w:rsidRPr="005C5BD0">
        <w:rPr>
          <w:rFonts w:ascii="Arial" w:hAnsi="Arial" w:cs="Arial"/>
          <w:bCs/>
          <w:sz w:val="20"/>
          <w:szCs w:val="20"/>
        </w:rPr>
        <w:t xml:space="preserve"> la </w:t>
      </w:r>
      <w:proofErr w:type="spellStart"/>
      <w:r w:rsidR="00CB14AB" w:rsidRPr="005C5BD0">
        <w:rPr>
          <w:rFonts w:ascii="Arial" w:hAnsi="Arial" w:cs="Arial"/>
          <w:bCs/>
          <w:sz w:val="20"/>
          <w:szCs w:val="20"/>
        </w:rPr>
        <w:t>partea</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superioară</w:t>
      </w:r>
      <w:proofErr w:type="spellEnd"/>
      <w:r w:rsidR="00CB14AB" w:rsidRPr="005C5BD0">
        <w:rPr>
          <w:rFonts w:ascii="Arial" w:hAnsi="Arial" w:cs="Arial"/>
          <w:bCs/>
          <w:sz w:val="20"/>
          <w:szCs w:val="20"/>
        </w:rPr>
        <w:t xml:space="preserve"> </w:t>
      </w:r>
      <w:proofErr w:type="gramStart"/>
      <w:r w:rsidR="00CB14AB" w:rsidRPr="005C5BD0">
        <w:rPr>
          <w:rFonts w:ascii="Arial" w:hAnsi="Arial" w:cs="Arial"/>
          <w:bCs/>
          <w:sz w:val="20"/>
          <w:szCs w:val="20"/>
        </w:rPr>
        <w:t>a</w:t>
      </w:r>
      <w:proofErr w:type="gram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acestora</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în</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acoperişul</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clădirii</w:t>
      </w:r>
      <w:proofErr w:type="spellEnd"/>
      <w:r w:rsidR="00CB14AB" w:rsidRPr="005C5BD0">
        <w:rPr>
          <w:rFonts w:ascii="Arial" w:hAnsi="Arial" w:cs="Arial"/>
          <w:bCs/>
          <w:sz w:val="20"/>
          <w:szCs w:val="20"/>
        </w:rPr>
        <w:t xml:space="preserve">, un </w:t>
      </w:r>
      <w:proofErr w:type="spellStart"/>
      <w:r w:rsidR="00CB14AB" w:rsidRPr="005C5BD0">
        <w:rPr>
          <w:rFonts w:ascii="Arial" w:hAnsi="Arial" w:cs="Arial"/>
          <w:bCs/>
          <w:sz w:val="20"/>
          <w:szCs w:val="20"/>
        </w:rPr>
        <w:t>orificiu</w:t>
      </w:r>
      <w:proofErr w:type="spellEnd"/>
      <w:r w:rsidR="00CB14AB" w:rsidRPr="005C5BD0">
        <w:rPr>
          <w:rFonts w:ascii="Arial" w:hAnsi="Arial" w:cs="Arial"/>
          <w:bCs/>
          <w:sz w:val="20"/>
          <w:szCs w:val="20"/>
        </w:rPr>
        <w:t xml:space="preserve"> cu </w:t>
      </w:r>
      <w:proofErr w:type="spellStart"/>
      <w:r w:rsidR="00CB14AB" w:rsidRPr="005C5BD0">
        <w:rPr>
          <w:rFonts w:ascii="Arial" w:hAnsi="Arial" w:cs="Arial"/>
          <w:bCs/>
          <w:sz w:val="20"/>
          <w:szCs w:val="20"/>
        </w:rPr>
        <w:t>diametrul</w:t>
      </w:r>
      <w:proofErr w:type="spellEnd"/>
      <w:r w:rsidR="00CB14AB" w:rsidRPr="005C5BD0">
        <w:rPr>
          <w:rFonts w:ascii="Arial" w:hAnsi="Arial" w:cs="Arial"/>
          <w:bCs/>
          <w:sz w:val="20"/>
          <w:szCs w:val="20"/>
        </w:rPr>
        <w:t xml:space="preserve"> de 150 -200 mm, </w:t>
      </w:r>
      <w:proofErr w:type="spellStart"/>
      <w:r w:rsidR="00CB14AB" w:rsidRPr="005C5BD0">
        <w:rPr>
          <w:rFonts w:ascii="Arial" w:hAnsi="Arial" w:cs="Arial"/>
          <w:bCs/>
          <w:sz w:val="20"/>
          <w:szCs w:val="20"/>
        </w:rPr>
        <w:t>prevăzut</w:t>
      </w:r>
      <w:proofErr w:type="spellEnd"/>
      <w:r w:rsidR="00CB14AB" w:rsidRPr="005C5BD0">
        <w:rPr>
          <w:rFonts w:ascii="Arial" w:hAnsi="Arial" w:cs="Arial"/>
          <w:bCs/>
          <w:sz w:val="20"/>
          <w:szCs w:val="20"/>
        </w:rPr>
        <w:t xml:space="preserve"> cu un tub </w:t>
      </w:r>
      <w:proofErr w:type="spellStart"/>
      <w:r w:rsidR="00CB14AB" w:rsidRPr="005C5BD0">
        <w:rPr>
          <w:rFonts w:ascii="Arial" w:hAnsi="Arial" w:cs="Arial"/>
          <w:bCs/>
          <w:sz w:val="20"/>
          <w:szCs w:val="20"/>
        </w:rPr>
        <w:t>racordat</w:t>
      </w:r>
      <w:proofErr w:type="spellEnd"/>
      <w:r w:rsidR="00CB14AB" w:rsidRPr="005C5BD0">
        <w:rPr>
          <w:rFonts w:ascii="Arial" w:hAnsi="Arial" w:cs="Arial"/>
          <w:bCs/>
          <w:sz w:val="20"/>
          <w:szCs w:val="20"/>
        </w:rPr>
        <w:t xml:space="preserve"> la un deflector.</w:t>
      </w:r>
    </w:p>
    <w:p w14:paraId="4D2F9DF0" w14:textId="3CE4E93B" w:rsidR="00CB14AB" w:rsidRPr="005C5BD0" w:rsidRDefault="00245977" w:rsidP="00CB14AB">
      <w:pPr>
        <w:ind w:firstLine="360"/>
        <w:jc w:val="both"/>
        <w:rPr>
          <w:rFonts w:ascii="Arial" w:hAnsi="Arial" w:cs="Arial"/>
          <w:bCs/>
          <w:sz w:val="20"/>
          <w:szCs w:val="20"/>
          <w:lang w:val="ro-RO"/>
        </w:rPr>
      </w:pPr>
      <w:r w:rsidRPr="005C5BD0">
        <w:rPr>
          <w:rFonts w:ascii="Arial" w:hAnsi="Arial" w:cs="Arial"/>
          <w:bCs/>
          <w:sz w:val="20"/>
          <w:szCs w:val="20"/>
          <w:lang w:val="ro-RO"/>
        </w:rPr>
        <w:t xml:space="preserve">  </w:t>
      </w:r>
      <w:r w:rsidR="00CB14AB" w:rsidRPr="005C5BD0">
        <w:rPr>
          <w:rFonts w:ascii="Arial" w:hAnsi="Arial" w:cs="Arial"/>
          <w:bCs/>
          <w:sz w:val="20"/>
          <w:szCs w:val="20"/>
          <w:lang w:val="ro-RO"/>
        </w:rPr>
        <w:t>Pentru evitarea pătrunderii in clădiri a eventualelor scăpări de gaze, se prevăd măsuri de etanşare la trecerile instalaţiilor de orice utilitate (incălzire, apă, canalizare, cabluri electrice, telefonice,televiziune etc.) prin pereţii subterani şi prin planşeele subsolurilor clădirilor.</w:t>
      </w:r>
    </w:p>
    <w:p w14:paraId="36CADA41" w14:textId="4F637F98" w:rsidR="00CB14AB" w:rsidRPr="005C5BD0" w:rsidRDefault="00245977" w:rsidP="00CB14A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ind w:firstLine="360"/>
        <w:jc w:val="both"/>
        <w:rPr>
          <w:rFonts w:ascii="Arial" w:hAnsi="Arial" w:cs="Arial"/>
          <w:bCs/>
          <w:sz w:val="20"/>
          <w:szCs w:val="20"/>
          <w:lang w:val="it-IT"/>
        </w:rPr>
      </w:pPr>
      <w:r w:rsidRPr="005C5BD0">
        <w:rPr>
          <w:rFonts w:ascii="Arial" w:hAnsi="Arial" w:cs="Arial"/>
          <w:bCs/>
          <w:sz w:val="20"/>
          <w:szCs w:val="20"/>
          <w:lang w:val="it-IT"/>
        </w:rPr>
        <w:t xml:space="preserve">  </w:t>
      </w:r>
      <w:r w:rsidR="00CB14AB" w:rsidRPr="005C5BD0">
        <w:rPr>
          <w:rFonts w:ascii="Arial" w:hAnsi="Arial" w:cs="Arial"/>
          <w:bCs/>
          <w:sz w:val="20"/>
          <w:szCs w:val="20"/>
          <w:lang w:val="it-IT"/>
        </w:rPr>
        <w:t xml:space="preserve">Este interzisă intrarea instalaţiilor de utilizare din firidele de branşament direct în interiorul clădirilor. Intrarea în clădiri a branşamentelor sau a instalaţiilor de utilizare se realizează suprateran, prin traversarea peretelui exterior al clădirilor; este interzisă intrarea acestora în pardoseală sau sub pardoseala clădirilor. </w:t>
      </w:r>
    </w:p>
    <w:p w14:paraId="1F23AFD4" w14:textId="4DCACDF9" w:rsidR="00CB14AB" w:rsidRPr="005C5BD0" w:rsidRDefault="00CB14AB" w:rsidP="00CB14A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jc w:val="both"/>
        <w:rPr>
          <w:rFonts w:ascii="Arial" w:hAnsi="Arial" w:cs="Arial"/>
          <w:bCs/>
          <w:sz w:val="20"/>
          <w:szCs w:val="20"/>
          <w:lang w:val="it-IT"/>
        </w:rPr>
      </w:pPr>
      <w:r w:rsidRPr="005C5BD0">
        <w:rPr>
          <w:rFonts w:ascii="Arial" w:hAnsi="Arial" w:cs="Arial"/>
          <w:bCs/>
          <w:sz w:val="20"/>
          <w:szCs w:val="20"/>
          <w:lang w:val="it-IT"/>
        </w:rPr>
        <w:tab/>
      </w:r>
      <w:r w:rsidR="00245977" w:rsidRPr="005C5BD0">
        <w:rPr>
          <w:rFonts w:ascii="Arial" w:hAnsi="Arial" w:cs="Arial"/>
          <w:bCs/>
          <w:sz w:val="20"/>
          <w:szCs w:val="20"/>
          <w:lang w:val="it-IT"/>
        </w:rPr>
        <w:t xml:space="preserve">  </w:t>
      </w:r>
      <w:r w:rsidRPr="005C5BD0">
        <w:rPr>
          <w:rFonts w:ascii="Arial" w:hAnsi="Arial" w:cs="Arial"/>
          <w:bCs/>
          <w:sz w:val="20"/>
          <w:szCs w:val="20"/>
          <w:lang w:val="it-IT"/>
        </w:rPr>
        <w:t>În cazuri excepţionale, pentru clădiri la care nu se poate realiza soluţia supraterană, intrarea branşamentelor sau instalaţiilor de utilizare în clădiri se realizează prin intermediul unui cămin de aerisire în care se montează robinetul de branşament şi/sau de incendiu, după caz.</w:t>
      </w:r>
    </w:p>
    <w:p w14:paraId="371D250B" w14:textId="2DBFDC31" w:rsidR="00CB14AB" w:rsidRPr="005C5BD0" w:rsidRDefault="00CB14AB" w:rsidP="00CB14A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jc w:val="both"/>
        <w:rPr>
          <w:rFonts w:ascii="Arial" w:hAnsi="Arial" w:cs="Arial"/>
          <w:bCs/>
          <w:sz w:val="20"/>
          <w:szCs w:val="20"/>
          <w:lang w:val="it-IT"/>
        </w:rPr>
      </w:pPr>
      <w:r w:rsidRPr="005C5BD0">
        <w:rPr>
          <w:rFonts w:ascii="Arial" w:hAnsi="Arial" w:cs="Arial"/>
          <w:bCs/>
          <w:sz w:val="20"/>
          <w:szCs w:val="20"/>
          <w:lang w:val="it-IT"/>
        </w:rPr>
        <w:tab/>
      </w:r>
      <w:r w:rsidR="00245977" w:rsidRPr="005C5BD0">
        <w:rPr>
          <w:rFonts w:ascii="Arial" w:hAnsi="Arial" w:cs="Arial"/>
          <w:bCs/>
          <w:sz w:val="20"/>
          <w:szCs w:val="20"/>
          <w:lang w:val="it-IT"/>
        </w:rPr>
        <w:t xml:space="preserve">  </w:t>
      </w:r>
      <w:r w:rsidRPr="005C5BD0">
        <w:rPr>
          <w:rFonts w:ascii="Arial" w:hAnsi="Arial" w:cs="Arial"/>
          <w:bCs/>
          <w:sz w:val="20"/>
          <w:szCs w:val="20"/>
          <w:lang w:val="it-IT"/>
        </w:rPr>
        <w:t xml:space="preserve">Robinetele montate în cămine sunt cu tija înaltă pentru ca manevrarea să se poată face de la suprafaţa solului, iar căminele sunt acoperite cu grătare şi au asigurată evacuarea permanentă a apelor infiltrate. </w:t>
      </w:r>
    </w:p>
    <w:p w14:paraId="7422E658" w14:textId="213C2304" w:rsidR="00CB14AB" w:rsidRPr="005C5BD0" w:rsidRDefault="00CB14AB" w:rsidP="00CB14A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jc w:val="both"/>
        <w:rPr>
          <w:rFonts w:ascii="Arial" w:hAnsi="Arial" w:cs="Arial"/>
          <w:bCs/>
          <w:sz w:val="20"/>
          <w:szCs w:val="20"/>
          <w:lang w:val="it-IT"/>
        </w:rPr>
      </w:pPr>
      <w:r w:rsidRPr="005C5BD0">
        <w:rPr>
          <w:rFonts w:ascii="Arial" w:hAnsi="Arial" w:cs="Arial"/>
          <w:bCs/>
          <w:sz w:val="20"/>
          <w:szCs w:val="20"/>
          <w:lang w:val="it-IT"/>
        </w:rPr>
        <w:tab/>
      </w:r>
      <w:r w:rsidR="00245977" w:rsidRPr="005C5BD0">
        <w:rPr>
          <w:rFonts w:ascii="Arial" w:hAnsi="Arial" w:cs="Arial"/>
          <w:bCs/>
          <w:sz w:val="20"/>
          <w:szCs w:val="20"/>
          <w:lang w:val="it-IT"/>
        </w:rPr>
        <w:t xml:space="preserve">  </w:t>
      </w:r>
      <w:r w:rsidRPr="005C5BD0">
        <w:rPr>
          <w:rFonts w:ascii="Arial" w:hAnsi="Arial" w:cs="Arial"/>
          <w:bCs/>
          <w:sz w:val="20"/>
          <w:szCs w:val="20"/>
          <w:lang w:val="it-IT"/>
        </w:rPr>
        <w:t xml:space="preserve">Soluţia subterană se permite cu condiţia avizării de către operatorul sistemului de distribuţie a tuturor  măsurilor suplimentare necesare pentru alimentarea cu gaze naturale în condiţii de siguranţă, inclusiv montarea în încăperea prin care se face alimentarea cu gaze naturale a unui detector a gazelor naturale având limita inferioară de detecţie de 2% CH4 în aer şi care acţionează automat asupra robinetului de închidere (electroventil) a alimentării cu gaze naturale. </w:t>
      </w:r>
    </w:p>
    <w:p w14:paraId="79EBA584" w14:textId="77777777" w:rsidR="00CB14AB" w:rsidRPr="005C5BD0" w:rsidRDefault="00CB14AB" w:rsidP="00CB14AB">
      <w:pPr>
        <w:jc w:val="both"/>
        <w:rPr>
          <w:rFonts w:ascii="Arial" w:hAnsi="Arial" w:cs="Arial"/>
          <w:bCs/>
          <w:sz w:val="20"/>
          <w:szCs w:val="20"/>
        </w:rPr>
      </w:pPr>
      <w:r w:rsidRPr="005C5BD0">
        <w:rPr>
          <w:rFonts w:ascii="Arial" w:hAnsi="Arial" w:cs="Arial"/>
          <w:bCs/>
          <w:sz w:val="20"/>
          <w:szCs w:val="20"/>
        </w:rPr>
        <w:t>.5</w:t>
      </w:r>
      <w:r w:rsidRPr="005C5BD0">
        <w:rPr>
          <w:rFonts w:ascii="Arial" w:hAnsi="Arial" w:cs="Arial"/>
          <w:bCs/>
          <w:sz w:val="20"/>
          <w:szCs w:val="20"/>
        </w:rPr>
        <w:tab/>
      </w:r>
    </w:p>
    <w:p w14:paraId="6039BA5A" w14:textId="77777777" w:rsidR="00CB14AB" w:rsidRPr="005C5BD0" w:rsidRDefault="00CB14AB" w:rsidP="00CB14AB">
      <w:pPr>
        <w:tabs>
          <w:tab w:val="left" w:pos="-720"/>
        </w:tabs>
        <w:suppressAutoHyphens/>
        <w:jc w:val="both"/>
        <w:rPr>
          <w:rFonts w:ascii="Arial" w:eastAsia="TimesNewRomanPSMT" w:hAnsi="Arial" w:cs="Arial"/>
          <w:bCs/>
          <w:sz w:val="20"/>
          <w:szCs w:val="20"/>
        </w:rPr>
      </w:pPr>
      <w:r w:rsidRPr="005C5BD0">
        <w:rPr>
          <w:rFonts w:ascii="Arial" w:hAnsi="Arial" w:cs="Arial"/>
          <w:bCs/>
          <w:spacing w:val="-3"/>
          <w:sz w:val="20"/>
          <w:szCs w:val="20"/>
        </w:rPr>
        <w:tab/>
      </w:r>
      <w:r w:rsidRPr="005C5BD0">
        <w:rPr>
          <w:rFonts w:ascii="Arial" w:hAnsi="Arial" w:cs="Arial"/>
          <w:bCs/>
          <w:spacing w:val="-3"/>
          <w:sz w:val="20"/>
          <w:szCs w:val="20"/>
        </w:rPr>
        <w:tab/>
      </w:r>
    </w:p>
    <w:p w14:paraId="6A567EA5" w14:textId="6994AC12" w:rsidR="00CB14AB" w:rsidRPr="005C5BD0" w:rsidRDefault="00245977" w:rsidP="00245977">
      <w:pPr>
        <w:tabs>
          <w:tab w:val="left" w:pos="-720"/>
        </w:tabs>
        <w:suppressAutoHyphens/>
        <w:jc w:val="both"/>
        <w:rPr>
          <w:rFonts w:ascii="Arial" w:hAnsi="Arial" w:cs="Arial"/>
          <w:bCs/>
          <w:spacing w:val="-3"/>
          <w:sz w:val="20"/>
          <w:szCs w:val="20"/>
          <w:u w:val="single"/>
        </w:rPr>
      </w:pPr>
      <w:r w:rsidRPr="005C5BD0">
        <w:rPr>
          <w:rFonts w:ascii="Arial" w:hAnsi="Arial" w:cs="Arial"/>
          <w:bCs/>
          <w:spacing w:val="-3"/>
          <w:sz w:val="20"/>
          <w:szCs w:val="20"/>
        </w:rPr>
        <w:tab/>
      </w:r>
      <w:r w:rsidRPr="005C5BD0">
        <w:rPr>
          <w:rFonts w:ascii="Arial" w:hAnsi="Arial" w:cs="Arial"/>
          <w:bCs/>
          <w:spacing w:val="-3"/>
          <w:sz w:val="20"/>
          <w:szCs w:val="20"/>
          <w:u w:val="single"/>
        </w:rPr>
        <w:t xml:space="preserve">4. </w:t>
      </w:r>
      <w:r w:rsidR="00CB14AB" w:rsidRPr="005C5BD0">
        <w:rPr>
          <w:rFonts w:ascii="Arial" w:hAnsi="Arial" w:cs="Arial"/>
          <w:bCs/>
          <w:spacing w:val="-3"/>
          <w:sz w:val="20"/>
          <w:szCs w:val="20"/>
          <w:u w:val="single"/>
        </w:rPr>
        <w:t>MEMORIU PE SPECIALITATI</w:t>
      </w:r>
    </w:p>
    <w:p w14:paraId="6775351C" w14:textId="77777777" w:rsidR="00CB14AB" w:rsidRPr="005C5BD0" w:rsidRDefault="00CB14AB" w:rsidP="00CB14AB">
      <w:pPr>
        <w:tabs>
          <w:tab w:val="left" w:pos="-720"/>
        </w:tabs>
        <w:suppressAutoHyphens/>
        <w:ind w:left="450"/>
        <w:jc w:val="both"/>
        <w:rPr>
          <w:rFonts w:ascii="Arial" w:hAnsi="Arial" w:cs="Arial"/>
          <w:bCs/>
          <w:spacing w:val="-3"/>
          <w:sz w:val="20"/>
          <w:szCs w:val="20"/>
        </w:rPr>
      </w:pPr>
    </w:p>
    <w:p w14:paraId="6EF88684" w14:textId="63918EBF" w:rsidR="00CB14AB" w:rsidRPr="005C5BD0" w:rsidRDefault="00CB14AB" w:rsidP="00CB14AB">
      <w:pPr>
        <w:tabs>
          <w:tab w:val="left" w:pos="-720"/>
        </w:tabs>
        <w:suppressAutoHyphens/>
        <w:ind w:left="450"/>
        <w:jc w:val="both"/>
        <w:rPr>
          <w:rFonts w:ascii="Arial" w:hAnsi="Arial" w:cs="Arial"/>
          <w:bCs/>
          <w:spacing w:val="-3"/>
          <w:sz w:val="20"/>
          <w:szCs w:val="20"/>
          <w:u w:val="single"/>
        </w:rPr>
      </w:pPr>
      <w:r w:rsidRPr="005C5BD0">
        <w:rPr>
          <w:rFonts w:ascii="Arial" w:hAnsi="Arial" w:cs="Arial"/>
          <w:bCs/>
          <w:spacing w:val="-3"/>
          <w:sz w:val="20"/>
          <w:szCs w:val="20"/>
        </w:rPr>
        <w:tab/>
      </w:r>
      <w:r w:rsidR="00245977" w:rsidRPr="005C5BD0">
        <w:rPr>
          <w:rFonts w:ascii="Arial" w:hAnsi="Arial" w:cs="Arial"/>
          <w:bCs/>
          <w:spacing w:val="-3"/>
          <w:sz w:val="20"/>
          <w:szCs w:val="20"/>
          <w:u w:val="single"/>
        </w:rPr>
        <w:t>4</w:t>
      </w:r>
      <w:r w:rsidRPr="005C5BD0">
        <w:rPr>
          <w:rFonts w:ascii="Arial" w:hAnsi="Arial" w:cs="Arial"/>
          <w:bCs/>
          <w:spacing w:val="-3"/>
          <w:sz w:val="20"/>
          <w:szCs w:val="20"/>
          <w:u w:val="single"/>
        </w:rPr>
        <w:t>.1. SITUATIA PROIECTATA</w:t>
      </w:r>
    </w:p>
    <w:p w14:paraId="4F4D5676" w14:textId="77777777" w:rsidR="00CB14AB" w:rsidRPr="005C5BD0" w:rsidRDefault="00CB14AB" w:rsidP="00CB14AB">
      <w:pPr>
        <w:ind w:firstLine="720"/>
        <w:jc w:val="both"/>
        <w:rPr>
          <w:rFonts w:ascii="Arial" w:hAnsi="Arial" w:cs="Arial"/>
          <w:bCs/>
          <w:color w:val="FF0000"/>
          <w:sz w:val="20"/>
          <w:szCs w:val="20"/>
        </w:rPr>
      </w:pPr>
      <w:r w:rsidRPr="005C5BD0">
        <w:rPr>
          <w:rFonts w:ascii="Arial" w:eastAsia="TimesNewRomanPSMT" w:hAnsi="Arial" w:cs="Arial"/>
          <w:bCs/>
          <w:sz w:val="20"/>
          <w:szCs w:val="20"/>
        </w:rPr>
        <w:t xml:space="preserve">Solutia de </w:t>
      </w:r>
      <w:proofErr w:type="spellStart"/>
      <w:r w:rsidRPr="005C5BD0">
        <w:rPr>
          <w:rFonts w:ascii="Arial" w:eastAsia="TimesNewRomanPSMT" w:hAnsi="Arial" w:cs="Arial"/>
          <w:bCs/>
          <w:sz w:val="20"/>
          <w:szCs w:val="20"/>
        </w:rPr>
        <w:t>alimentare</w:t>
      </w:r>
      <w:proofErr w:type="spellEnd"/>
      <w:r w:rsidRPr="005C5BD0">
        <w:rPr>
          <w:rFonts w:ascii="Arial" w:eastAsia="TimesNewRomanPSMT" w:hAnsi="Arial" w:cs="Arial"/>
          <w:bCs/>
          <w:sz w:val="20"/>
          <w:szCs w:val="20"/>
        </w:rPr>
        <w:t xml:space="preserve"> </w:t>
      </w:r>
      <w:proofErr w:type="gramStart"/>
      <w:r w:rsidRPr="005C5BD0">
        <w:rPr>
          <w:rFonts w:ascii="Arial" w:eastAsia="TimesNewRomanPSMT" w:hAnsi="Arial" w:cs="Arial"/>
          <w:bCs/>
          <w:sz w:val="20"/>
          <w:szCs w:val="20"/>
        </w:rPr>
        <w:t>a</w:t>
      </w:r>
      <w:proofErr w:type="gram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imobilului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situat</w:t>
      </w:r>
      <w:proofErr w:type="spellEnd"/>
      <w:r w:rsidRPr="005C5BD0">
        <w:rPr>
          <w:rFonts w:ascii="Arial" w:eastAsia="TimesNewRomanPSMT" w:hAnsi="Arial" w:cs="Arial"/>
          <w:bCs/>
          <w:sz w:val="20"/>
          <w:szCs w:val="20"/>
        </w:rPr>
        <w:t xml:space="preserve"> pe </w:t>
      </w:r>
      <w:r w:rsidRPr="005C5BD0">
        <w:rPr>
          <w:rFonts w:ascii="Arial" w:hAnsi="Arial" w:cs="Arial"/>
          <w:bCs/>
          <w:color w:val="FF0000"/>
          <w:sz w:val="20"/>
          <w:szCs w:val="20"/>
        </w:rPr>
        <w:t xml:space="preserve">STR. NICOLAE CARAMFIL, NR 89, BUCURESTI, </w:t>
      </w:r>
    </w:p>
    <w:p w14:paraId="64FAC4E8" w14:textId="77777777" w:rsidR="00CB14AB" w:rsidRPr="005C5BD0" w:rsidRDefault="00CB14AB" w:rsidP="00CB14AB">
      <w:pPr>
        <w:ind w:firstLine="720"/>
        <w:jc w:val="both"/>
        <w:rPr>
          <w:rFonts w:ascii="Arial" w:hAnsi="Arial" w:cs="Arial"/>
          <w:bCs/>
          <w:sz w:val="20"/>
          <w:szCs w:val="20"/>
        </w:rPr>
      </w:pPr>
      <w:r w:rsidRPr="005C5BD0">
        <w:rPr>
          <w:rFonts w:ascii="Arial" w:hAnsi="Arial" w:cs="Arial"/>
          <w:bCs/>
          <w:color w:val="FF0000"/>
          <w:sz w:val="20"/>
          <w:szCs w:val="20"/>
        </w:rPr>
        <w:t xml:space="preserve">SECTOR </w:t>
      </w:r>
      <w:proofErr w:type="gramStart"/>
      <w:r w:rsidRPr="005C5BD0">
        <w:rPr>
          <w:rFonts w:ascii="Arial" w:hAnsi="Arial" w:cs="Arial"/>
          <w:bCs/>
          <w:color w:val="FF0000"/>
          <w:sz w:val="20"/>
          <w:szCs w:val="20"/>
        </w:rPr>
        <w:t>1</w:t>
      </w:r>
      <w:r w:rsidRPr="005C5BD0">
        <w:rPr>
          <w:rFonts w:ascii="Arial" w:eastAsia="TimesNewRomanPSMT" w:hAnsi="Arial" w:cs="Arial"/>
          <w:bCs/>
          <w:sz w:val="20"/>
          <w:szCs w:val="20"/>
        </w:rPr>
        <w:t>,  client</w:t>
      </w:r>
      <w:proofErr w:type="gramEnd"/>
      <w:r w:rsidRPr="005C5BD0">
        <w:rPr>
          <w:rFonts w:ascii="Arial" w:hAnsi="Arial" w:cs="Arial"/>
          <w:bCs/>
          <w:sz w:val="20"/>
          <w:szCs w:val="20"/>
        </w:rPr>
        <w:t xml:space="preserve">  S.Z.P. INVEST S.R.L.</w:t>
      </w: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emisa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catre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operatorul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sistemului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distributie</w:t>
      </w:r>
      <w:proofErr w:type="spellEnd"/>
      <w:r w:rsidRPr="005C5BD0">
        <w:rPr>
          <w:rFonts w:ascii="Arial" w:eastAsia="TimesNewRomanPSMT" w:hAnsi="Arial" w:cs="Arial"/>
          <w:bCs/>
          <w:sz w:val="20"/>
          <w:szCs w:val="20"/>
        </w:rPr>
        <w:t xml:space="preserve">, ENGIE - SC </w:t>
      </w:r>
      <w:proofErr w:type="spellStart"/>
      <w:r w:rsidRPr="005C5BD0">
        <w:rPr>
          <w:rFonts w:ascii="Arial" w:eastAsia="TimesNewRomanPSMT" w:hAnsi="Arial" w:cs="Arial"/>
          <w:bCs/>
          <w:sz w:val="20"/>
          <w:szCs w:val="20"/>
        </w:rPr>
        <w:t>Distrigaz</w:t>
      </w:r>
      <w:proofErr w:type="spellEnd"/>
      <w:r w:rsidRPr="005C5BD0">
        <w:rPr>
          <w:rFonts w:ascii="Arial" w:eastAsia="TimesNewRomanPSMT" w:hAnsi="Arial" w:cs="Arial"/>
          <w:bCs/>
          <w:sz w:val="20"/>
          <w:szCs w:val="20"/>
        </w:rPr>
        <w:t xml:space="preserve"> Sud </w:t>
      </w:r>
      <w:proofErr w:type="spellStart"/>
      <w:r w:rsidRPr="005C5BD0">
        <w:rPr>
          <w:rFonts w:ascii="Arial" w:eastAsia="TimesNewRomanPSMT" w:hAnsi="Arial" w:cs="Arial"/>
          <w:bCs/>
          <w:sz w:val="20"/>
          <w:szCs w:val="20"/>
        </w:rPr>
        <w:t>Retele</w:t>
      </w:r>
      <w:proofErr w:type="spellEnd"/>
      <w:r w:rsidRPr="005C5BD0">
        <w:rPr>
          <w:rFonts w:ascii="Arial" w:eastAsia="TimesNewRomanPSMT" w:hAnsi="Arial" w:cs="Arial"/>
          <w:bCs/>
          <w:sz w:val="20"/>
          <w:szCs w:val="20"/>
        </w:rPr>
        <w:t xml:space="preserve"> SRL, </w:t>
      </w:r>
      <w:proofErr w:type="spellStart"/>
      <w:r w:rsidRPr="005C5BD0">
        <w:rPr>
          <w:rFonts w:ascii="Arial" w:eastAsia="TimesNewRomanPSMT" w:hAnsi="Arial" w:cs="Arial"/>
          <w:bCs/>
          <w:sz w:val="20"/>
          <w:szCs w:val="20"/>
        </w:rPr>
        <w:t>este</w:t>
      </w:r>
      <w:proofErr w:type="spellEnd"/>
      <w:r w:rsidRPr="005C5BD0">
        <w:rPr>
          <w:rFonts w:ascii="Arial" w:eastAsia="TimesNewRomanPSMT" w:hAnsi="Arial" w:cs="Arial"/>
          <w:bCs/>
          <w:sz w:val="20"/>
          <w:szCs w:val="20"/>
        </w:rPr>
        <w:t xml:space="preserve"> cu </w:t>
      </w:r>
      <w:proofErr w:type="spellStart"/>
      <w:r w:rsidRPr="005C5BD0">
        <w:rPr>
          <w:rFonts w:ascii="Arial" w:hAnsi="Arial" w:cs="Arial"/>
          <w:bCs/>
          <w:sz w:val="20"/>
          <w:szCs w:val="20"/>
        </w:rPr>
        <w:t>bransament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P.R.M. </w:t>
      </w:r>
      <w:proofErr w:type="spellStart"/>
      <w:r w:rsidRPr="005C5BD0">
        <w:rPr>
          <w:rFonts w:ascii="Arial" w:hAnsi="Arial" w:cs="Arial"/>
          <w:bCs/>
          <w:sz w:val="20"/>
          <w:szCs w:val="20"/>
        </w:rPr>
        <w:t>aferent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montate</w:t>
      </w:r>
      <w:proofErr w:type="spellEnd"/>
      <w:r w:rsidRPr="005C5BD0">
        <w:rPr>
          <w:rFonts w:ascii="Arial" w:hAnsi="Arial" w:cs="Arial"/>
          <w:bCs/>
          <w:sz w:val="20"/>
          <w:szCs w:val="20"/>
        </w:rPr>
        <w:t xml:space="preserve"> </w:t>
      </w:r>
      <w:r w:rsidRPr="005C5BD0">
        <w:rPr>
          <w:rFonts w:ascii="Arial" w:hAnsi="Arial" w:cs="Arial"/>
          <w:bCs/>
          <w:color w:val="FF0000"/>
          <w:sz w:val="20"/>
          <w:szCs w:val="20"/>
        </w:rPr>
        <w:t>la 0.2m</w:t>
      </w:r>
      <w:r w:rsidRPr="005C5BD0">
        <w:rPr>
          <w:rFonts w:ascii="Arial" w:hAnsi="Arial" w:cs="Arial"/>
          <w:bCs/>
          <w:sz w:val="20"/>
          <w:szCs w:val="20"/>
        </w:rPr>
        <w:t xml:space="preserve"> de </w:t>
      </w:r>
      <w:proofErr w:type="spellStart"/>
      <w:r w:rsidRPr="005C5BD0">
        <w:rPr>
          <w:rFonts w:ascii="Arial" w:hAnsi="Arial" w:cs="Arial"/>
          <w:bCs/>
          <w:sz w:val="20"/>
          <w:szCs w:val="20"/>
        </w:rPr>
        <w:t>limita</w:t>
      </w:r>
      <w:proofErr w:type="spellEnd"/>
      <w:r w:rsidRPr="005C5BD0">
        <w:rPr>
          <w:rFonts w:ascii="Arial" w:hAnsi="Arial" w:cs="Arial"/>
          <w:bCs/>
          <w:sz w:val="20"/>
          <w:szCs w:val="20"/>
        </w:rPr>
        <w:t xml:space="preserve"> </w:t>
      </w:r>
      <w:r w:rsidRPr="005C5BD0">
        <w:rPr>
          <w:rFonts w:ascii="Arial" w:hAnsi="Arial" w:cs="Arial"/>
          <w:bCs/>
          <w:color w:val="FF0000"/>
          <w:sz w:val="20"/>
          <w:szCs w:val="20"/>
        </w:rPr>
        <w:t xml:space="preserve">STANGA </w:t>
      </w:r>
      <w:r w:rsidRPr="005C5BD0">
        <w:rPr>
          <w:rFonts w:ascii="Arial" w:hAnsi="Arial" w:cs="Arial"/>
          <w:bCs/>
          <w:sz w:val="20"/>
          <w:szCs w:val="20"/>
        </w:rPr>
        <w:t xml:space="preserve">a </w:t>
      </w:r>
      <w:proofErr w:type="spellStart"/>
      <w:r w:rsidRPr="005C5BD0">
        <w:rPr>
          <w:rFonts w:ascii="Arial" w:hAnsi="Arial" w:cs="Arial"/>
          <w:bCs/>
          <w:sz w:val="20"/>
          <w:szCs w:val="20"/>
        </w:rPr>
        <w:t>proprietatii</w:t>
      </w:r>
      <w:proofErr w:type="spellEnd"/>
      <w:r w:rsidRPr="005C5BD0">
        <w:rPr>
          <w:rFonts w:ascii="Arial" w:hAnsi="Arial" w:cs="Arial"/>
          <w:bCs/>
          <w:sz w:val="20"/>
          <w:szCs w:val="20"/>
        </w:rPr>
        <w:t>.</w:t>
      </w:r>
    </w:p>
    <w:p w14:paraId="0360E289" w14:textId="77777777" w:rsidR="00CB14AB" w:rsidRPr="005C5BD0" w:rsidRDefault="00CB14AB" w:rsidP="00CB14AB">
      <w:pPr>
        <w:ind w:firstLine="720"/>
        <w:jc w:val="both"/>
        <w:rPr>
          <w:rFonts w:ascii="Arial" w:hAnsi="Arial" w:cs="Arial"/>
          <w:bCs/>
          <w:sz w:val="20"/>
          <w:szCs w:val="20"/>
        </w:rPr>
      </w:pPr>
      <w:r w:rsidRPr="005C5BD0">
        <w:rPr>
          <w:rFonts w:ascii="Arial" w:hAnsi="Arial" w:cs="Arial"/>
          <w:bCs/>
          <w:sz w:val="20"/>
          <w:szCs w:val="20"/>
        </w:rPr>
        <w:t xml:space="preserve">In </w:t>
      </w:r>
      <w:proofErr w:type="spellStart"/>
      <w:r w:rsidRPr="005C5BD0">
        <w:rPr>
          <w:rFonts w:ascii="Arial" w:hAnsi="Arial" w:cs="Arial"/>
          <w:bCs/>
          <w:sz w:val="20"/>
          <w:szCs w:val="20"/>
        </w:rPr>
        <w:t>conformitate</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aceasta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solutie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alimentare</w:t>
      </w:r>
      <w:proofErr w:type="spellEnd"/>
      <w:r w:rsidRPr="005C5BD0">
        <w:rPr>
          <w:rFonts w:ascii="Arial" w:hAnsi="Arial" w:cs="Arial"/>
          <w:bCs/>
          <w:sz w:val="20"/>
          <w:szCs w:val="20"/>
        </w:rPr>
        <w:t xml:space="preserve">, ENGIE - </w:t>
      </w:r>
      <w:r w:rsidRPr="005C5BD0">
        <w:rPr>
          <w:rFonts w:ascii="Arial" w:eastAsia="TimesNewRomanPSMT" w:hAnsi="Arial" w:cs="Arial"/>
          <w:bCs/>
          <w:sz w:val="20"/>
          <w:szCs w:val="20"/>
        </w:rPr>
        <w:t xml:space="preserve">SC </w:t>
      </w:r>
      <w:proofErr w:type="spellStart"/>
      <w:r w:rsidRPr="005C5BD0">
        <w:rPr>
          <w:rFonts w:ascii="Arial" w:eastAsia="TimesNewRomanPSMT" w:hAnsi="Arial" w:cs="Arial"/>
          <w:bCs/>
          <w:sz w:val="20"/>
          <w:szCs w:val="20"/>
        </w:rPr>
        <w:t>Distrigaz</w:t>
      </w:r>
      <w:proofErr w:type="spellEnd"/>
      <w:r w:rsidRPr="005C5BD0">
        <w:rPr>
          <w:rFonts w:ascii="Arial" w:eastAsia="TimesNewRomanPSMT" w:hAnsi="Arial" w:cs="Arial"/>
          <w:bCs/>
          <w:sz w:val="20"/>
          <w:szCs w:val="20"/>
        </w:rPr>
        <w:t xml:space="preserve"> Sud </w:t>
      </w:r>
      <w:proofErr w:type="spellStart"/>
      <w:r w:rsidRPr="005C5BD0">
        <w:rPr>
          <w:rFonts w:ascii="Arial" w:eastAsia="TimesNewRomanPSMT" w:hAnsi="Arial" w:cs="Arial"/>
          <w:bCs/>
          <w:sz w:val="20"/>
          <w:szCs w:val="20"/>
        </w:rPr>
        <w:t>Retele</w:t>
      </w:r>
      <w:proofErr w:type="spellEnd"/>
      <w:r w:rsidRPr="005C5BD0">
        <w:rPr>
          <w:rFonts w:ascii="Arial" w:eastAsia="TimesNewRomanPSMT" w:hAnsi="Arial" w:cs="Arial"/>
          <w:bCs/>
          <w:sz w:val="20"/>
          <w:szCs w:val="20"/>
        </w:rPr>
        <w:t xml:space="preserve"> SRL</w:t>
      </w:r>
      <w:r w:rsidRPr="005C5BD0">
        <w:rPr>
          <w:rFonts w:ascii="Arial" w:hAnsi="Arial" w:cs="Arial"/>
          <w:bCs/>
          <w:sz w:val="20"/>
          <w:szCs w:val="20"/>
        </w:rPr>
        <w:t xml:space="preserve"> </w:t>
      </w:r>
      <w:proofErr w:type="gramStart"/>
      <w:r w:rsidRPr="005C5BD0">
        <w:rPr>
          <w:rFonts w:ascii="Arial" w:hAnsi="Arial" w:cs="Arial"/>
          <w:bCs/>
          <w:sz w:val="20"/>
          <w:szCs w:val="20"/>
        </w:rPr>
        <w:t>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emis</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Acordul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acces</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sistemul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distributie</w:t>
      </w:r>
      <w:proofErr w:type="spellEnd"/>
      <w:r w:rsidRPr="005C5BD0">
        <w:rPr>
          <w:rFonts w:ascii="Arial" w:hAnsi="Arial" w:cs="Arial"/>
          <w:bCs/>
          <w:sz w:val="20"/>
          <w:szCs w:val="20"/>
        </w:rPr>
        <w:t xml:space="preserve"> gaze </w:t>
      </w:r>
      <w:proofErr w:type="spellStart"/>
      <w:r w:rsidRPr="005C5BD0">
        <w:rPr>
          <w:rFonts w:ascii="Arial" w:hAnsi="Arial" w:cs="Arial"/>
          <w:bCs/>
          <w:sz w:val="20"/>
          <w:szCs w:val="20"/>
        </w:rPr>
        <w:t>naturale</w:t>
      </w:r>
      <w:proofErr w:type="spellEnd"/>
      <w:r w:rsidRPr="005C5BD0">
        <w:rPr>
          <w:rFonts w:ascii="Arial" w:hAnsi="Arial" w:cs="Arial"/>
          <w:bCs/>
          <w:sz w:val="20"/>
          <w:szCs w:val="20"/>
        </w:rPr>
        <w:t xml:space="preserve"> nr. </w:t>
      </w:r>
      <w:r w:rsidRPr="005C5BD0">
        <w:rPr>
          <w:rFonts w:ascii="Arial" w:hAnsi="Arial" w:cs="Arial"/>
          <w:bCs/>
          <w:color w:val="000000"/>
          <w:sz w:val="20"/>
          <w:szCs w:val="20"/>
        </w:rPr>
        <w:fldChar w:fldCharType="begin"/>
      </w:r>
      <w:r w:rsidRPr="005C5BD0">
        <w:rPr>
          <w:rFonts w:ascii="Arial" w:hAnsi="Arial" w:cs="Arial"/>
          <w:bCs/>
          <w:color w:val="000000"/>
          <w:sz w:val="20"/>
          <w:szCs w:val="20"/>
        </w:rPr>
        <w:instrText xml:space="preserve"> LINK Excel.Sheet.12 "C:\\Users\\dragos.serban\\Desktop\\STR. NICOLAE CARAMFIL, PROIECT NOU\\EU\\AVIZARE\\tipizat\\v2 workshop\\tipizat\\avizare\\memoriu bransament.xlsx" "baza cu legatura la memoriu br.!R10C2" \a \f 5 \r  \* MERGEFORMAT </w:instrText>
      </w:r>
      <w:r w:rsidRPr="005C5BD0">
        <w:rPr>
          <w:rFonts w:ascii="Arial" w:hAnsi="Arial" w:cs="Arial"/>
          <w:bCs/>
          <w:color w:val="000000"/>
          <w:sz w:val="20"/>
          <w:szCs w:val="20"/>
        </w:rPr>
        <w:fldChar w:fldCharType="separate"/>
      </w:r>
      <w:r w:rsidRPr="005C5BD0">
        <w:rPr>
          <w:rFonts w:ascii="Arial" w:hAnsi="Arial" w:cs="Arial"/>
          <w:bCs/>
          <w:color w:val="000000"/>
          <w:sz w:val="20"/>
          <w:szCs w:val="20"/>
        </w:rPr>
        <w:t>12350379/07.02.2018</w:t>
      </w:r>
      <w:r w:rsidRPr="005C5BD0">
        <w:rPr>
          <w:rFonts w:ascii="Arial" w:hAnsi="Arial" w:cs="Arial"/>
          <w:bCs/>
          <w:color w:val="000000"/>
          <w:sz w:val="20"/>
          <w:szCs w:val="20"/>
        </w:rPr>
        <w:fldChar w:fldCharType="end"/>
      </w:r>
      <w:r w:rsidRPr="005C5BD0">
        <w:rPr>
          <w:rFonts w:ascii="Arial" w:hAnsi="Arial" w:cs="Arial"/>
          <w:bCs/>
          <w:color w:val="FF0000"/>
          <w:sz w:val="20"/>
          <w:szCs w:val="20"/>
        </w:rPr>
        <w:t xml:space="preserve">, </w:t>
      </w:r>
      <w:proofErr w:type="spellStart"/>
      <w:r w:rsidRPr="005C5BD0">
        <w:rPr>
          <w:rFonts w:ascii="Arial" w:hAnsi="Arial" w:cs="Arial"/>
          <w:bCs/>
          <w:color w:val="FF0000"/>
          <w:sz w:val="20"/>
          <w:szCs w:val="20"/>
        </w:rPr>
        <w:t>prelungit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lucrarea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fiind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incredintata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proiectare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executie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prin</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Ordinul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lucru</w:t>
      </w:r>
      <w:proofErr w:type="spellEnd"/>
      <w:r w:rsidRPr="005C5BD0">
        <w:rPr>
          <w:rFonts w:ascii="Arial" w:hAnsi="Arial" w:cs="Arial"/>
          <w:bCs/>
          <w:sz w:val="20"/>
          <w:szCs w:val="20"/>
        </w:rPr>
        <w:t xml:space="preserve"> NR. </w:t>
      </w:r>
      <w:r w:rsidRPr="005C5BD0">
        <w:rPr>
          <w:rFonts w:ascii="Arial" w:hAnsi="Arial" w:cs="Arial"/>
          <w:bCs/>
          <w:color w:val="000000"/>
          <w:sz w:val="20"/>
          <w:szCs w:val="20"/>
        </w:rPr>
        <w:fldChar w:fldCharType="begin"/>
      </w:r>
      <w:r w:rsidRPr="005C5BD0">
        <w:rPr>
          <w:rFonts w:ascii="Arial" w:hAnsi="Arial" w:cs="Arial"/>
          <w:bCs/>
          <w:color w:val="000000"/>
          <w:sz w:val="20"/>
          <w:szCs w:val="20"/>
        </w:rPr>
        <w:instrText xml:space="preserve"> LINK Excel.Sheet.12 "C:\\Users\\dragos.serban\\Desktop\\STR. NICOLAE CARAMFIL, PROIECT NOU\\EU\\AVIZARE\\tipizat\\v2 workshop\\tipizat\\avizare\\memoriu bransament.xlsx" "baza cu legatura la memoriu br.!R9C2" \a \f 5 \r  \* MERGEFORMAT </w:instrText>
      </w:r>
      <w:r w:rsidRPr="005C5BD0">
        <w:rPr>
          <w:rFonts w:ascii="Arial" w:hAnsi="Arial" w:cs="Arial"/>
          <w:bCs/>
          <w:color w:val="000000"/>
          <w:sz w:val="20"/>
          <w:szCs w:val="20"/>
        </w:rPr>
        <w:fldChar w:fldCharType="separate"/>
      </w:r>
      <w:r w:rsidRPr="005C5BD0">
        <w:rPr>
          <w:rFonts w:ascii="Arial" w:hAnsi="Arial" w:cs="Arial"/>
          <w:bCs/>
          <w:color w:val="000000"/>
          <w:sz w:val="20"/>
          <w:szCs w:val="20"/>
        </w:rPr>
        <w:t>50044648/03.04.2018</w:t>
      </w:r>
      <w:r w:rsidRPr="005C5BD0">
        <w:rPr>
          <w:rFonts w:ascii="Arial" w:hAnsi="Arial" w:cs="Arial"/>
          <w:bCs/>
          <w:color w:val="000000"/>
          <w:sz w:val="20"/>
          <w:szCs w:val="20"/>
        </w:rPr>
        <w:fldChar w:fldCharType="end"/>
      </w:r>
      <w:r w:rsidRPr="005C5BD0">
        <w:rPr>
          <w:rFonts w:ascii="Arial" w:hAnsi="Arial" w:cs="Arial"/>
          <w:bCs/>
          <w:sz w:val="20"/>
          <w:szCs w:val="20"/>
        </w:rPr>
        <w:t xml:space="preserve">, </w:t>
      </w:r>
      <w:proofErr w:type="spellStart"/>
      <w:r w:rsidRPr="005C5BD0">
        <w:rPr>
          <w:rFonts w:ascii="Arial" w:hAnsi="Arial" w:cs="Arial"/>
          <w:bCs/>
          <w:sz w:val="20"/>
          <w:szCs w:val="20"/>
        </w:rPr>
        <w:t>societatii</w:t>
      </w:r>
      <w:proofErr w:type="spellEnd"/>
      <w:r w:rsidRPr="005C5BD0">
        <w:rPr>
          <w:rFonts w:ascii="Arial" w:hAnsi="Arial" w:cs="Arial"/>
          <w:bCs/>
          <w:sz w:val="20"/>
          <w:szCs w:val="20"/>
        </w:rPr>
        <w:t xml:space="preserve"> AVI PROD GRUP SRL., in </w:t>
      </w:r>
      <w:proofErr w:type="spellStart"/>
      <w:r w:rsidRPr="005C5BD0">
        <w:rPr>
          <w:rFonts w:ascii="Arial" w:hAnsi="Arial" w:cs="Arial"/>
          <w:bCs/>
          <w:sz w:val="20"/>
          <w:szCs w:val="20"/>
        </w:rPr>
        <w:t>baza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Contractului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proiectare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executie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extinderi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conducte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bransamente</w:t>
      </w:r>
      <w:proofErr w:type="spellEnd"/>
      <w:r w:rsidRPr="005C5BD0">
        <w:rPr>
          <w:rFonts w:ascii="Arial" w:hAnsi="Arial" w:cs="Arial"/>
          <w:bCs/>
          <w:sz w:val="20"/>
          <w:szCs w:val="20"/>
        </w:rPr>
        <w:t>.</w:t>
      </w:r>
    </w:p>
    <w:p w14:paraId="36DF449D" w14:textId="77777777" w:rsidR="00CB14AB" w:rsidRPr="005C5BD0" w:rsidRDefault="00CB14AB" w:rsidP="00245977">
      <w:pPr>
        <w:autoSpaceDE w:val="0"/>
        <w:autoSpaceDN w:val="0"/>
        <w:adjustRightInd w:val="0"/>
        <w:ind w:firstLine="720"/>
        <w:jc w:val="both"/>
        <w:rPr>
          <w:rFonts w:ascii="Arial" w:hAnsi="Arial" w:cs="Arial"/>
          <w:bCs/>
          <w:sz w:val="20"/>
          <w:szCs w:val="20"/>
        </w:rPr>
      </w:pPr>
      <w:proofErr w:type="spellStart"/>
      <w:r w:rsidRPr="005C5BD0">
        <w:rPr>
          <w:rFonts w:ascii="Arial" w:hAnsi="Arial" w:cs="Arial"/>
          <w:bCs/>
          <w:sz w:val="20"/>
          <w:szCs w:val="20"/>
        </w:rPr>
        <w:t>Acordul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acces</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mentionat</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fost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emis</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urmatoarele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aparate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utilizare</w:t>
      </w:r>
      <w:proofErr w:type="spellEnd"/>
      <w:r w:rsidRPr="005C5BD0">
        <w:rPr>
          <w:rFonts w:ascii="Arial" w:hAnsi="Arial" w:cs="Arial"/>
          <w:bCs/>
          <w:sz w:val="20"/>
          <w:szCs w:val="20"/>
        </w:rPr>
        <w:t xml:space="preserve">, care </w:t>
      </w:r>
      <w:proofErr w:type="spellStart"/>
      <w:r w:rsidRPr="005C5BD0">
        <w:rPr>
          <w:rFonts w:ascii="Arial" w:hAnsi="Arial" w:cs="Arial"/>
          <w:bCs/>
          <w:sz w:val="20"/>
          <w:szCs w:val="20"/>
        </w:rPr>
        <w:t>vor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functiona</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regim</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joasa</w:t>
      </w:r>
      <w:proofErr w:type="spellEnd"/>
      <w:r w:rsidRPr="005C5BD0">
        <w:rPr>
          <w:rFonts w:ascii="Arial" w:hAnsi="Arial" w:cs="Arial"/>
          <w:bCs/>
          <w:sz w:val="20"/>
          <w:szCs w:val="20"/>
        </w:rPr>
        <w:t xml:space="preserve"> presiune:</w:t>
      </w:r>
    </w:p>
    <w:p w14:paraId="398DCF76" w14:textId="77777777" w:rsidR="00245977" w:rsidRPr="005C5BD0" w:rsidRDefault="00CB14AB" w:rsidP="00CB14AB">
      <w:pPr>
        <w:autoSpaceDE w:val="0"/>
        <w:autoSpaceDN w:val="0"/>
        <w:adjustRightInd w:val="0"/>
        <w:spacing w:line="288" w:lineRule="auto"/>
        <w:rPr>
          <w:rFonts w:ascii="Arial" w:eastAsia="Calibri" w:hAnsi="Arial" w:cs="Arial"/>
          <w:bCs/>
          <w:color w:val="000000"/>
          <w:sz w:val="20"/>
          <w:szCs w:val="20"/>
          <w:lang w:val="ro-RO"/>
        </w:rPr>
      </w:pPr>
      <w:r w:rsidRPr="005C5BD0">
        <w:rPr>
          <w:rFonts w:ascii="Arial" w:eastAsia="Calibri" w:hAnsi="Arial" w:cs="Arial"/>
          <w:bCs/>
          <w:color w:val="000000"/>
          <w:sz w:val="20"/>
          <w:szCs w:val="20"/>
          <w:lang w:val="ro-RO"/>
        </w:rPr>
        <w:t xml:space="preserve">             </w:t>
      </w:r>
      <w:r w:rsidRPr="005C5BD0">
        <w:rPr>
          <w:rFonts w:ascii="Arial" w:eastAsia="Calibri" w:hAnsi="Arial" w:cs="Arial"/>
          <w:bCs/>
          <w:color w:val="000000"/>
          <w:sz w:val="20"/>
          <w:szCs w:val="20"/>
        </w:rPr>
        <w:tab/>
      </w:r>
      <w:r w:rsidRPr="005C5BD0">
        <w:rPr>
          <w:rFonts w:ascii="Arial" w:eastAsia="Calibri" w:hAnsi="Arial" w:cs="Arial"/>
          <w:bCs/>
          <w:color w:val="000000"/>
          <w:sz w:val="20"/>
          <w:szCs w:val="20"/>
          <w:lang w:val="ro-RO"/>
        </w:rPr>
        <w:t xml:space="preserve"> </w:t>
      </w:r>
    </w:p>
    <w:p w14:paraId="2E580045" w14:textId="621E2567" w:rsidR="00CB14AB" w:rsidRPr="005C5BD0" w:rsidRDefault="00CB14AB" w:rsidP="00245977">
      <w:pPr>
        <w:autoSpaceDE w:val="0"/>
        <w:autoSpaceDN w:val="0"/>
        <w:adjustRightInd w:val="0"/>
        <w:spacing w:line="288" w:lineRule="auto"/>
        <w:ind w:firstLine="720"/>
        <w:rPr>
          <w:rFonts w:ascii="Arial" w:eastAsia="Calibri" w:hAnsi="Arial" w:cs="Arial"/>
          <w:bCs/>
          <w:color w:val="000000"/>
          <w:sz w:val="20"/>
          <w:szCs w:val="20"/>
          <w:u w:val="single"/>
        </w:rPr>
      </w:pPr>
      <w:r w:rsidRPr="005C5BD0">
        <w:rPr>
          <w:rFonts w:ascii="Arial" w:eastAsia="Calibri" w:hAnsi="Arial" w:cs="Arial"/>
          <w:bCs/>
          <w:color w:val="000000"/>
          <w:sz w:val="20"/>
          <w:szCs w:val="20"/>
          <w:u w:val="single"/>
          <w:lang w:val="ro-RO"/>
        </w:rPr>
        <w:t>CONSUM</w:t>
      </w:r>
      <w:r w:rsidRPr="005C5BD0">
        <w:rPr>
          <w:rFonts w:ascii="Arial" w:eastAsia="Calibri" w:hAnsi="Arial" w:cs="Arial"/>
          <w:bCs/>
          <w:color w:val="000000"/>
          <w:sz w:val="20"/>
          <w:szCs w:val="20"/>
          <w:u w:val="single"/>
        </w:rPr>
        <w:t xml:space="preserve"> </w:t>
      </w:r>
      <w:r w:rsidRPr="005C5BD0">
        <w:rPr>
          <w:rFonts w:ascii="Arial" w:eastAsia="Calibri" w:hAnsi="Arial" w:cs="Arial"/>
          <w:bCs/>
          <w:color w:val="000000"/>
          <w:sz w:val="20"/>
          <w:szCs w:val="20"/>
          <w:u w:val="single"/>
          <w:lang w:val="ro-RO"/>
        </w:rPr>
        <w:t xml:space="preserve"> </w:t>
      </w:r>
      <w:proofErr w:type="spellStart"/>
      <w:r w:rsidRPr="005C5BD0">
        <w:rPr>
          <w:rFonts w:ascii="Arial" w:eastAsia="Calibri" w:hAnsi="Arial" w:cs="Arial"/>
          <w:bCs/>
          <w:color w:val="000000"/>
          <w:sz w:val="20"/>
          <w:szCs w:val="20"/>
          <w:u w:val="single"/>
        </w:rPr>
        <w:t>propus</w:t>
      </w:r>
      <w:proofErr w:type="spellEnd"/>
      <w:r w:rsidRPr="005C5BD0">
        <w:rPr>
          <w:rFonts w:ascii="Arial" w:eastAsia="Calibri" w:hAnsi="Arial" w:cs="Arial"/>
          <w:bCs/>
          <w:color w:val="000000"/>
          <w:sz w:val="20"/>
          <w:szCs w:val="20"/>
          <w:u w:val="single"/>
        </w:rPr>
        <w:t>:</w:t>
      </w:r>
    </w:p>
    <w:p w14:paraId="010F2A9E" w14:textId="2B514076" w:rsidR="00CB14AB" w:rsidRPr="005C5BD0" w:rsidRDefault="00CB14AB" w:rsidP="00CB14AB">
      <w:pPr>
        <w:autoSpaceDE w:val="0"/>
        <w:autoSpaceDN w:val="0"/>
        <w:adjustRightInd w:val="0"/>
        <w:spacing w:line="288" w:lineRule="auto"/>
        <w:rPr>
          <w:rFonts w:ascii="Arial" w:eastAsia="Calibri" w:hAnsi="Arial" w:cs="Arial"/>
          <w:bCs/>
          <w:color w:val="000000"/>
          <w:sz w:val="20"/>
          <w:szCs w:val="20"/>
        </w:rPr>
      </w:pPr>
      <w:r w:rsidRPr="005C5BD0">
        <w:rPr>
          <w:rFonts w:ascii="Arial" w:eastAsia="Calibri" w:hAnsi="Arial" w:cs="Arial"/>
          <w:bCs/>
          <w:color w:val="000000"/>
          <w:sz w:val="20"/>
          <w:szCs w:val="20"/>
        </w:rPr>
        <w:t>-</w:t>
      </w:r>
      <w:r w:rsidRPr="005C5BD0">
        <w:rPr>
          <w:rFonts w:ascii="Arial" w:eastAsia="Calibri" w:hAnsi="Arial" w:cs="Arial"/>
          <w:bCs/>
          <w:color w:val="000000"/>
          <w:sz w:val="20"/>
          <w:szCs w:val="20"/>
        </w:rPr>
        <w:tab/>
        <w:t xml:space="preserve">Masina de </w:t>
      </w:r>
      <w:proofErr w:type="spellStart"/>
      <w:r w:rsidRPr="005C5BD0">
        <w:rPr>
          <w:rFonts w:ascii="Arial" w:eastAsia="Calibri" w:hAnsi="Arial" w:cs="Arial"/>
          <w:bCs/>
          <w:color w:val="000000"/>
          <w:sz w:val="20"/>
          <w:szCs w:val="20"/>
        </w:rPr>
        <w:t>gatit</w:t>
      </w:r>
      <w:proofErr w:type="spellEnd"/>
      <w:r w:rsidRPr="005C5BD0">
        <w:rPr>
          <w:rFonts w:ascii="Arial" w:eastAsia="Calibri" w:hAnsi="Arial" w:cs="Arial"/>
          <w:bCs/>
          <w:color w:val="000000"/>
          <w:sz w:val="20"/>
          <w:szCs w:val="20"/>
        </w:rPr>
        <w:t xml:space="preserve">                           4 </w:t>
      </w:r>
      <w:proofErr w:type="spellStart"/>
      <w:r w:rsidRPr="005C5BD0">
        <w:rPr>
          <w:rFonts w:ascii="Arial" w:eastAsia="Calibri" w:hAnsi="Arial" w:cs="Arial"/>
          <w:bCs/>
          <w:color w:val="000000"/>
          <w:sz w:val="20"/>
          <w:szCs w:val="20"/>
        </w:rPr>
        <w:t>buc</w:t>
      </w:r>
      <w:proofErr w:type="spellEnd"/>
      <w:r w:rsidRPr="005C5BD0">
        <w:rPr>
          <w:rFonts w:ascii="Arial" w:eastAsia="Calibri" w:hAnsi="Arial" w:cs="Arial"/>
          <w:bCs/>
          <w:color w:val="000000"/>
          <w:sz w:val="20"/>
          <w:szCs w:val="20"/>
        </w:rPr>
        <w:t xml:space="preserve">. x 2.40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 xml:space="preserve">/h = 9.60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/h</w:t>
      </w:r>
      <w:r w:rsidR="00245977" w:rsidRPr="005C5BD0">
        <w:rPr>
          <w:rFonts w:ascii="Arial" w:eastAsia="Calibri" w:hAnsi="Arial" w:cs="Arial"/>
          <w:bCs/>
          <w:color w:val="000000"/>
          <w:sz w:val="20"/>
          <w:szCs w:val="20"/>
        </w:rPr>
        <w:t>;</w:t>
      </w:r>
    </w:p>
    <w:p w14:paraId="3DE290D1" w14:textId="047C302F" w:rsidR="00CB14AB" w:rsidRPr="005C5BD0" w:rsidRDefault="00CB14AB" w:rsidP="00CB14AB">
      <w:pPr>
        <w:autoSpaceDE w:val="0"/>
        <w:autoSpaceDN w:val="0"/>
        <w:adjustRightInd w:val="0"/>
        <w:spacing w:line="288" w:lineRule="auto"/>
        <w:rPr>
          <w:rFonts w:ascii="Arial" w:eastAsia="Calibri" w:hAnsi="Arial" w:cs="Arial"/>
          <w:bCs/>
          <w:color w:val="000000"/>
          <w:sz w:val="20"/>
          <w:szCs w:val="20"/>
        </w:rPr>
      </w:pPr>
      <w:r w:rsidRPr="005C5BD0">
        <w:rPr>
          <w:rFonts w:ascii="Arial" w:eastAsia="Calibri" w:hAnsi="Arial" w:cs="Arial"/>
          <w:bCs/>
          <w:color w:val="000000"/>
          <w:sz w:val="20"/>
          <w:szCs w:val="20"/>
        </w:rPr>
        <w:t>-</w:t>
      </w:r>
      <w:r w:rsidRPr="005C5BD0">
        <w:rPr>
          <w:rFonts w:ascii="Arial" w:eastAsia="Calibri" w:hAnsi="Arial" w:cs="Arial"/>
          <w:bCs/>
          <w:color w:val="000000"/>
          <w:sz w:val="20"/>
          <w:szCs w:val="20"/>
        </w:rPr>
        <w:tab/>
        <w:t xml:space="preserve">Masina de </w:t>
      </w:r>
      <w:proofErr w:type="spellStart"/>
      <w:r w:rsidRPr="005C5BD0">
        <w:rPr>
          <w:rFonts w:ascii="Arial" w:eastAsia="Calibri" w:hAnsi="Arial" w:cs="Arial"/>
          <w:bCs/>
          <w:color w:val="000000"/>
          <w:sz w:val="20"/>
          <w:szCs w:val="20"/>
        </w:rPr>
        <w:t>gatit</w:t>
      </w:r>
      <w:proofErr w:type="spellEnd"/>
      <w:r w:rsidRPr="005C5BD0">
        <w:rPr>
          <w:rFonts w:ascii="Arial" w:eastAsia="Calibri" w:hAnsi="Arial" w:cs="Arial"/>
          <w:bCs/>
          <w:color w:val="000000"/>
          <w:sz w:val="20"/>
          <w:szCs w:val="20"/>
        </w:rPr>
        <w:t xml:space="preserve">                           2 </w:t>
      </w:r>
      <w:proofErr w:type="spellStart"/>
      <w:r w:rsidRPr="005C5BD0">
        <w:rPr>
          <w:rFonts w:ascii="Arial" w:eastAsia="Calibri" w:hAnsi="Arial" w:cs="Arial"/>
          <w:bCs/>
          <w:color w:val="000000"/>
          <w:sz w:val="20"/>
          <w:szCs w:val="20"/>
        </w:rPr>
        <w:t>buc</w:t>
      </w:r>
      <w:proofErr w:type="spellEnd"/>
      <w:r w:rsidRPr="005C5BD0">
        <w:rPr>
          <w:rFonts w:ascii="Arial" w:eastAsia="Calibri" w:hAnsi="Arial" w:cs="Arial"/>
          <w:bCs/>
          <w:color w:val="000000"/>
          <w:sz w:val="20"/>
          <w:szCs w:val="20"/>
        </w:rPr>
        <w:t xml:space="preserve">. x 3.00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 xml:space="preserve">/h = 6.00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/h</w:t>
      </w:r>
      <w:r w:rsidR="00245977" w:rsidRPr="005C5BD0">
        <w:rPr>
          <w:rFonts w:ascii="Arial" w:eastAsia="Calibri" w:hAnsi="Arial" w:cs="Arial"/>
          <w:bCs/>
          <w:color w:val="000000"/>
          <w:sz w:val="20"/>
          <w:szCs w:val="20"/>
        </w:rPr>
        <w:t>;</w:t>
      </w:r>
    </w:p>
    <w:p w14:paraId="37DA7C37" w14:textId="6991411F" w:rsidR="00CB14AB" w:rsidRPr="005C5BD0" w:rsidRDefault="00CB14AB" w:rsidP="00CB14AB">
      <w:pPr>
        <w:autoSpaceDE w:val="0"/>
        <w:autoSpaceDN w:val="0"/>
        <w:adjustRightInd w:val="0"/>
        <w:spacing w:line="288" w:lineRule="auto"/>
        <w:rPr>
          <w:rFonts w:ascii="Arial" w:eastAsia="Calibri" w:hAnsi="Arial" w:cs="Arial"/>
          <w:bCs/>
          <w:color w:val="000000"/>
          <w:sz w:val="20"/>
          <w:szCs w:val="20"/>
        </w:rPr>
      </w:pPr>
      <w:r w:rsidRPr="005C5BD0">
        <w:rPr>
          <w:rFonts w:ascii="Arial" w:eastAsia="Calibri" w:hAnsi="Arial" w:cs="Arial"/>
          <w:bCs/>
          <w:color w:val="000000"/>
          <w:sz w:val="20"/>
          <w:szCs w:val="20"/>
        </w:rPr>
        <w:t>-</w:t>
      </w:r>
      <w:r w:rsidRPr="005C5BD0">
        <w:rPr>
          <w:rFonts w:ascii="Arial" w:eastAsia="Calibri" w:hAnsi="Arial" w:cs="Arial"/>
          <w:bCs/>
          <w:color w:val="000000"/>
          <w:sz w:val="20"/>
          <w:szCs w:val="20"/>
        </w:rPr>
        <w:tab/>
      </w:r>
      <w:proofErr w:type="spellStart"/>
      <w:r w:rsidRPr="005C5BD0">
        <w:rPr>
          <w:rFonts w:ascii="Arial" w:eastAsia="Calibri" w:hAnsi="Arial" w:cs="Arial"/>
          <w:bCs/>
          <w:color w:val="000000"/>
          <w:sz w:val="20"/>
          <w:szCs w:val="20"/>
        </w:rPr>
        <w:t>Cuptor</w:t>
      </w:r>
      <w:proofErr w:type="spellEnd"/>
      <w:r w:rsidRPr="005C5BD0">
        <w:rPr>
          <w:rFonts w:ascii="Arial" w:eastAsia="Calibri" w:hAnsi="Arial" w:cs="Arial"/>
          <w:bCs/>
          <w:color w:val="000000"/>
          <w:sz w:val="20"/>
          <w:szCs w:val="20"/>
        </w:rPr>
        <w:t xml:space="preserve"> de Pizza                          1 </w:t>
      </w:r>
      <w:proofErr w:type="spellStart"/>
      <w:r w:rsidRPr="005C5BD0">
        <w:rPr>
          <w:rFonts w:ascii="Arial" w:eastAsia="Calibri" w:hAnsi="Arial" w:cs="Arial"/>
          <w:bCs/>
          <w:color w:val="000000"/>
          <w:sz w:val="20"/>
          <w:szCs w:val="20"/>
        </w:rPr>
        <w:t>buc</w:t>
      </w:r>
      <w:proofErr w:type="spellEnd"/>
      <w:r w:rsidRPr="005C5BD0">
        <w:rPr>
          <w:rFonts w:ascii="Arial" w:eastAsia="Calibri" w:hAnsi="Arial" w:cs="Arial"/>
          <w:bCs/>
          <w:color w:val="000000"/>
          <w:sz w:val="20"/>
          <w:szCs w:val="20"/>
        </w:rPr>
        <w:t xml:space="preserve">. x 2.00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 xml:space="preserve">/h = 2.00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/h</w:t>
      </w:r>
      <w:r w:rsidR="00245977" w:rsidRPr="005C5BD0">
        <w:rPr>
          <w:rFonts w:ascii="Arial" w:eastAsia="Calibri" w:hAnsi="Arial" w:cs="Arial"/>
          <w:bCs/>
          <w:color w:val="000000"/>
          <w:sz w:val="20"/>
          <w:szCs w:val="20"/>
        </w:rPr>
        <w:t>;</w:t>
      </w:r>
      <w:r w:rsidRPr="005C5BD0">
        <w:rPr>
          <w:rFonts w:ascii="Arial" w:eastAsia="Calibri" w:hAnsi="Arial" w:cs="Arial"/>
          <w:bCs/>
          <w:color w:val="000000"/>
          <w:sz w:val="20"/>
          <w:szCs w:val="20"/>
        </w:rPr>
        <w:t xml:space="preserve"> </w:t>
      </w:r>
    </w:p>
    <w:p w14:paraId="53DC2A90" w14:textId="58EBCFD7" w:rsidR="00CB14AB" w:rsidRPr="005C5BD0" w:rsidRDefault="00CB14AB" w:rsidP="00CB14AB">
      <w:pPr>
        <w:autoSpaceDE w:val="0"/>
        <w:autoSpaceDN w:val="0"/>
        <w:adjustRightInd w:val="0"/>
        <w:spacing w:line="288" w:lineRule="auto"/>
        <w:rPr>
          <w:rFonts w:ascii="Arial" w:eastAsia="Calibri" w:hAnsi="Arial" w:cs="Arial"/>
          <w:bCs/>
          <w:color w:val="000000"/>
          <w:sz w:val="20"/>
          <w:szCs w:val="20"/>
        </w:rPr>
      </w:pPr>
      <w:r w:rsidRPr="005C5BD0">
        <w:rPr>
          <w:rFonts w:ascii="Arial" w:eastAsia="Calibri" w:hAnsi="Arial" w:cs="Arial"/>
          <w:bCs/>
          <w:color w:val="000000"/>
          <w:sz w:val="20"/>
          <w:szCs w:val="20"/>
        </w:rPr>
        <w:t>-</w:t>
      </w:r>
      <w:r w:rsidRPr="005C5BD0">
        <w:rPr>
          <w:rFonts w:ascii="Arial" w:eastAsia="Calibri" w:hAnsi="Arial" w:cs="Arial"/>
          <w:bCs/>
          <w:color w:val="000000"/>
          <w:sz w:val="20"/>
          <w:szCs w:val="20"/>
        </w:rPr>
        <w:tab/>
      </w:r>
      <w:proofErr w:type="spellStart"/>
      <w:r w:rsidRPr="005C5BD0">
        <w:rPr>
          <w:rFonts w:ascii="Arial" w:eastAsia="Calibri" w:hAnsi="Arial" w:cs="Arial"/>
          <w:bCs/>
          <w:color w:val="000000"/>
          <w:sz w:val="20"/>
          <w:szCs w:val="20"/>
        </w:rPr>
        <w:t>Tuburu</w:t>
      </w:r>
      <w:proofErr w:type="spellEnd"/>
      <w:r w:rsidRPr="005C5BD0">
        <w:rPr>
          <w:rFonts w:ascii="Arial" w:eastAsia="Calibri" w:hAnsi="Arial" w:cs="Arial"/>
          <w:bCs/>
          <w:color w:val="000000"/>
          <w:sz w:val="20"/>
          <w:szCs w:val="20"/>
        </w:rPr>
        <w:t xml:space="preserve"> </w:t>
      </w:r>
      <w:proofErr w:type="spellStart"/>
      <w:r w:rsidRPr="005C5BD0">
        <w:rPr>
          <w:rFonts w:ascii="Arial" w:eastAsia="Calibri" w:hAnsi="Arial" w:cs="Arial"/>
          <w:bCs/>
          <w:color w:val="000000"/>
          <w:sz w:val="20"/>
          <w:szCs w:val="20"/>
        </w:rPr>
        <w:t>radiante</w:t>
      </w:r>
      <w:proofErr w:type="spellEnd"/>
      <w:r w:rsidRPr="005C5BD0">
        <w:rPr>
          <w:rFonts w:ascii="Arial" w:eastAsia="Calibri" w:hAnsi="Arial" w:cs="Arial"/>
          <w:bCs/>
          <w:color w:val="000000"/>
          <w:sz w:val="20"/>
          <w:szCs w:val="20"/>
        </w:rPr>
        <w:t xml:space="preserve">                          6 </w:t>
      </w:r>
      <w:proofErr w:type="spellStart"/>
      <w:r w:rsidRPr="005C5BD0">
        <w:rPr>
          <w:rFonts w:ascii="Arial" w:eastAsia="Calibri" w:hAnsi="Arial" w:cs="Arial"/>
          <w:bCs/>
          <w:color w:val="000000"/>
          <w:sz w:val="20"/>
          <w:szCs w:val="20"/>
        </w:rPr>
        <w:t>buc</w:t>
      </w:r>
      <w:proofErr w:type="spellEnd"/>
      <w:r w:rsidRPr="005C5BD0">
        <w:rPr>
          <w:rFonts w:ascii="Arial" w:eastAsia="Calibri" w:hAnsi="Arial" w:cs="Arial"/>
          <w:bCs/>
          <w:color w:val="000000"/>
          <w:sz w:val="20"/>
          <w:szCs w:val="20"/>
        </w:rPr>
        <w:t xml:space="preserve">. x 4.00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 xml:space="preserve">/h = 24.00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/h</w:t>
      </w:r>
      <w:r w:rsidR="00245977" w:rsidRPr="005C5BD0">
        <w:rPr>
          <w:rFonts w:ascii="Arial" w:eastAsia="Calibri" w:hAnsi="Arial" w:cs="Arial"/>
          <w:bCs/>
          <w:color w:val="000000"/>
          <w:sz w:val="20"/>
          <w:szCs w:val="20"/>
        </w:rPr>
        <w:t>;</w:t>
      </w:r>
    </w:p>
    <w:p w14:paraId="4059B552" w14:textId="5E400424" w:rsidR="00CB14AB" w:rsidRPr="005C5BD0" w:rsidRDefault="00CB14AB" w:rsidP="00CB14AB">
      <w:pPr>
        <w:autoSpaceDE w:val="0"/>
        <w:autoSpaceDN w:val="0"/>
        <w:adjustRightInd w:val="0"/>
        <w:spacing w:line="288" w:lineRule="auto"/>
        <w:rPr>
          <w:rFonts w:ascii="Arial" w:eastAsia="Calibri" w:hAnsi="Arial" w:cs="Arial"/>
          <w:bCs/>
          <w:color w:val="000000"/>
          <w:sz w:val="20"/>
          <w:szCs w:val="20"/>
          <w:u w:val="single"/>
        </w:rPr>
      </w:pPr>
      <w:r w:rsidRPr="005C5BD0">
        <w:rPr>
          <w:rFonts w:ascii="Arial" w:eastAsia="Calibri" w:hAnsi="Arial" w:cs="Arial"/>
          <w:bCs/>
          <w:color w:val="000000"/>
          <w:sz w:val="20"/>
          <w:szCs w:val="20"/>
          <w:u w:val="single"/>
        </w:rPr>
        <w:t>-</w:t>
      </w:r>
      <w:r w:rsidRPr="005C5BD0">
        <w:rPr>
          <w:rFonts w:ascii="Arial" w:eastAsia="Calibri" w:hAnsi="Arial" w:cs="Arial"/>
          <w:bCs/>
          <w:color w:val="000000"/>
          <w:sz w:val="20"/>
          <w:szCs w:val="20"/>
          <w:u w:val="single"/>
        </w:rPr>
        <w:tab/>
      </w:r>
      <w:proofErr w:type="spellStart"/>
      <w:r w:rsidRPr="005C5BD0">
        <w:rPr>
          <w:rFonts w:ascii="Arial" w:eastAsia="Calibri" w:hAnsi="Arial" w:cs="Arial"/>
          <w:bCs/>
          <w:color w:val="000000"/>
          <w:sz w:val="20"/>
          <w:szCs w:val="20"/>
          <w:u w:val="single"/>
        </w:rPr>
        <w:t>Centrala</w:t>
      </w:r>
      <w:proofErr w:type="spellEnd"/>
      <w:r w:rsidRPr="005C5BD0">
        <w:rPr>
          <w:rFonts w:ascii="Arial" w:eastAsia="Calibri" w:hAnsi="Arial" w:cs="Arial"/>
          <w:bCs/>
          <w:color w:val="000000"/>
          <w:sz w:val="20"/>
          <w:szCs w:val="20"/>
          <w:u w:val="single"/>
        </w:rPr>
        <w:t xml:space="preserve"> </w:t>
      </w:r>
      <w:proofErr w:type="spellStart"/>
      <w:r w:rsidRPr="005C5BD0">
        <w:rPr>
          <w:rFonts w:ascii="Arial" w:eastAsia="Calibri" w:hAnsi="Arial" w:cs="Arial"/>
          <w:bCs/>
          <w:color w:val="000000"/>
          <w:sz w:val="20"/>
          <w:szCs w:val="20"/>
          <w:u w:val="single"/>
        </w:rPr>
        <w:t>termica</w:t>
      </w:r>
      <w:proofErr w:type="spellEnd"/>
      <w:r w:rsidRPr="005C5BD0">
        <w:rPr>
          <w:rFonts w:ascii="Arial" w:eastAsia="Calibri" w:hAnsi="Arial" w:cs="Arial"/>
          <w:bCs/>
          <w:color w:val="000000"/>
          <w:sz w:val="20"/>
          <w:szCs w:val="20"/>
          <w:u w:val="single"/>
        </w:rPr>
        <w:t xml:space="preserve">                         1 </w:t>
      </w:r>
      <w:proofErr w:type="spellStart"/>
      <w:r w:rsidRPr="005C5BD0">
        <w:rPr>
          <w:rFonts w:ascii="Arial" w:eastAsia="Calibri" w:hAnsi="Arial" w:cs="Arial"/>
          <w:bCs/>
          <w:color w:val="000000"/>
          <w:sz w:val="20"/>
          <w:szCs w:val="20"/>
          <w:u w:val="single"/>
        </w:rPr>
        <w:t>buc</w:t>
      </w:r>
      <w:proofErr w:type="spellEnd"/>
      <w:r w:rsidRPr="005C5BD0">
        <w:rPr>
          <w:rFonts w:ascii="Arial" w:eastAsia="Calibri" w:hAnsi="Arial" w:cs="Arial"/>
          <w:bCs/>
          <w:color w:val="000000"/>
          <w:sz w:val="20"/>
          <w:szCs w:val="20"/>
          <w:u w:val="single"/>
        </w:rPr>
        <w:t xml:space="preserve">. x 10.0 </w:t>
      </w:r>
      <w:proofErr w:type="spellStart"/>
      <w:r w:rsidRPr="005C5BD0">
        <w:rPr>
          <w:rFonts w:ascii="Arial" w:eastAsia="Calibri" w:hAnsi="Arial" w:cs="Arial"/>
          <w:bCs/>
          <w:color w:val="000000"/>
          <w:sz w:val="20"/>
          <w:szCs w:val="20"/>
          <w:u w:val="single"/>
        </w:rPr>
        <w:t>Nmc</w:t>
      </w:r>
      <w:proofErr w:type="spellEnd"/>
      <w:r w:rsidRPr="005C5BD0">
        <w:rPr>
          <w:rFonts w:ascii="Arial" w:eastAsia="Calibri" w:hAnsi="Arial" w:cs="Arial"/>
          <w:bCs/>
          <w:color w:val="000000"/>
          <w:sz w:val="20"/>
          <w:szCs w:val="20"/>
          <w:u w:val="single"/>
        </w:rPr>
        <w:t xml:space="preserve">/h = 10.00 </w:t>
      </w:r>
      <w:proofErr w:type="spellStart"/>
      <w:r w:rsidRPr="005C5BD0">
        <w:rPr>
          <w:rFonts w:ascii="Arial" w:eastAsia="Calibri" w:hAnsi="Arial" w:cs="Arial"/>
          <w:bCs/>
          <w:color w:val="000000"/>
          <w:sz w:val="20"/>
          <w:szCs w:val="20"/>
          <w:u w:val="single"/>
        </w:rPr>
        <w:t>Nmc</w:t>
      </w:r>
      <w:proofErr w:type="spellEnd"/>
      <w:r w:rsidRPr="005C5BD0">
        <w:rPr>
          <w:rFonts w:ascii="Arial" w:eastAsia="Calibri" w:hAnsi="Arial" w:cs="Arial"/>
          <w:bCs/>
          <w:color w:val="000000"/>
          <w:sz w:val="20"/>
          <w:szCs w:val="20"/>
          <w:u w:val="single"/>
        </w:rPr>
        <w:t>/h</w:t>
      </w:r>
      <w:r w:rsidR="00245977" w:rsidRPr="005C5BD0">
        <w:rPr>
          <w:rFonts w:ascii="Arial" w:eastAsia="Calibri" w:hAnsi="Arial" w:cs="Arial"/>
          <w:bCs/>
          <w:color w:val="000000"/>
          <w:sz w:val="20"/>
          <w:szCs w:val="20"/>
          <w:u w:val="single"/>
        </w:rPr>
        <w:t>;</w:t>
      </w:r>
      <w:r w:rsidRPr="005C5BD0">
        <w:rPr>
          <w:rFonts w:ascii="Arial" w:eastAsia="Calibri" w:hAnsi="Arial" w:cs="Arial"/>
          <w:bCs/>
          <w:color w:val="000000"/>
          <w:sz w:val="20"/>
          <w:szCs w:val="20"/>
          <w:u w:val="single"/>
        </w:rPr>
        <w:t xml:space="preserve"> </w:t>
      </w:r>
    </w:p>
    <w:p w14:paraId="4C8DF0EA" w14:textId="1E41D2C8" w:rsidR="00CB14AB" w:rsidRPr="005C5BD0" w:rsidRDefault="00CB14AB" w:rsidP="00CB14AB">
      <w:pPr>
        <w:pStyle w:val="WW-BodyTextIndent2"/>
        <w:tabs>
          <w:tab w:val="left" w:pos="10170"/>
        </w:tabs>
        <w:spacing w:line="240" w:lineRule="auto"/>
        <w:ind w:right="34" w:firstLine="0"/>
        <w:rPr>
          <w:rFonts w:ascii="Arial" w:hAnsi="Arial" w:cs="Arial"/>
          <w:bCs/>
          <w:sz w:val="20"/>
          <w:lang w:val="fr-FR"/>
        </w:rPr>
      </w:pPr>
      <w:r w:rsidRPr="005C5BD0">
        <w:rPr>
          <w:rFonts w:ascii="Arial" w:eastAsia="Calibri" w:hAnsi="Arial" w:cs="Arial"/>
          <w:bCs/>
          <w:color w:val="000000"/>
          <w:sz w:val="20"/>
        </w:rPr>
        <w:t xml:space="preserve">                                                          </w:t>
      </w:r>
      <w:r w:rsidR="00245977" w:rsidRPr="005C5BD0">
        <w:rPr>
          <w:rFonts w:ascii="Arial" w:eastAsia="Calibri" w:hAnsi="Arial" w:cs="Arial"/>
          <w:bCs/>
          <w:color w:val="000000"/>
          <w:sz w:val="20"/>
        </w:rPr>
        <w:t xml:space="preserve">  </w:t>
      </w:r>
      <w:r w:rsidRPr="005C5BD0">
        <w:rPr>
          <w:rFonts w:ascii="Arial" w:eastAsia="Calibri" w:hAnsi="Arial" w:cs="Arial"/>
          <w:bCs/>
          <w:color w:val="000000"/>
          <w:sz w:val="20"/>
        </w:rPr>
        <w:t xml:space="preserve"> Total debit instalat        = 51.60 Nm/h</w:t>
      </w:r>
      <w:r w:rsidR="00245977" w:rsidRPr="005C5BD0">
        <w:rPr>
          <w:rFonts w:ascii="Arial" w:eastAsia="Calibri" w:hAnsi="Arial" w:cs="Arial"/>
          <w:bCs/>
          <w:color w:val="000000"/>
          <w:sz w:val="20"/>
        </w:rPr>
        <w:t>;</w:t>
      </w:r>
      <w:r w:rsidRPr="005C5BD0">
        <w:rPr>
          <w:rFonts w:ascii="Arial" w:hAnsi="Arial" w:cs="Arial"/>
          <w:bCs/>
          <w:sz w:val="20"/>
        </w:rPr>
        <w:t xml:space="preserve">  </w:t>
      </w:r>
      <w:r w:rsidRPr="005C5BD0">
        <w:rPr>
          <w:rFonts w:ascii="Arial" w:hAnsi="Arial" w:cs="Arial"/>
          <w:bCs/>
          <w:sz w:val="20"/>
          <w:lang w:val="fr-FR"/>
        </w:rPr>
        <w:t xml:space="preserve">      </w:t>
      </w:r>
    </w:p>
    <w:p w14:paraId="7C6030F3" w14:textId="2C1F8CC8" w:rsidR="00CB14AB" w:rsidRPr="005C5BD0" w:rsidRDefault="00CB14AB" w:rsidP="00CB14AB">
      <w:pPr>
        <w:pStyle w:val="WW-BodyTextIndent2"/>
        <w:tabs>
          <w:tab w:val="left" w:pos="10170"/>
        </w:tabs>
        <w:spacing w:line="240" w:lineRule="auto"/>
        <w:ind w:right="34" w:firstLine="0"/>
        <w:rPr>
          <w:rFonts w:ascii="Arial" w:hAnsi="Arial" w:cs="Arial"/>
          <w:bCs/>
          <w:sz w:val="20"/>
        </w:rPr>
      </w:pPr>
      <w:r w:rsidRPr="005C5BD0">
        <w:rPr>
          <w:rFonts w:ascii="Arial" w:hAnsi="Arial" w:cs="Arial"/>
          <w:bCs/>
          <w:sz w:val="20"/>
          <w:lang w:val="fr-FR"/>
        </w:rPr>
        <w:t xml:space="preserve"> </w:t>
      </w:r>
      <w:r w:rsidR="00245977" w:rsidRPr="005C5BD0">
        <w:rPr>
          <w:rFonts w:ascii="Arial" w:hAnsi="Arial" w:cs="Arial"/>
          <w:bCs/>
          <w:sz w:val="20"/>
          <w:lang w:val="fr-FR"/>
        </w:rPr>
        <w:t xml:space="preserve">      </w:t>
      </w:r>
      <w:r w:rsidRPr="005C5BD0">
        <w:rPr>
          <w:rFonts w:ascii="Arial" w:hAnsi="Arial" w:cs="Arial"/>
          <w:bCs/>
          <w:sz w:val="20"/>
        </w:rPr>
        <w:t xml:space="preserve">Proiectarea bransamentului se face pentru regimul de medie presiune din punct de vedere al distantelor fata de utilitati, al probelor de presiune si al materialelor folosite. </w:t>
      </w:r>
    </w:p>
    <w:p w14:paraId="1142C25B" w14:textId="77777777" w:rsidR="00CB14AB" w:rsidRPr="005C5BD0" w:rsidRDefault="00CB14AB" w:rsidP="00CB14AB">
      <w:pPr>
        <w:autoSpaceDE w:val="0"/>
        <w:autoSpaceDN w:val="0"/>
        <w:adjustRightInd w:val="0"/>
        <w:jc w:val="both"/>
        <w:rPr>
          <w:rFonts w:ascii="Arial" w:hAnsi="Arial" w:cs="Arial"/>
          <w:bCs/>
          <w:sz w:val="20"/>
          <w:szCs w:val="20"/>
        </w:rPr>
      </w:pPr>
    </w:p>
    <w:p w14:paraId="4926DC13" w14:textId="4CB3A1C6" w:rsidR="00CB14AB" w:rsidRPr="005C5BD0" w:rsidRDefault="00CB14AB" w:rsidP="00CB14AB">
      <w:pPr>
        <w:autoSpaceDE w:val="0"/>
        <w:autoSpaceDN w:val="0"/>
        <w:adjustRightInd w:val="0"/>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Bransament</w:t>
      </w:r>
      <w:proofErr w:type="spellEnd"/>
      <w:r w:rsidRPr="005C5BD0">
        <w:rPr>
          <w:rFonts w:ascii="Arial" w:hAnsi="Arial" w:cs="Arial"/>
          <w:bCs/>
          <w:sz w:val="20"/>
          <w:szCs w:val="20"/>
        </w:rPr>
        <w:t xml:space="preserve"> gaze </w:t>
      </w:r>
      <w:proofErr w:type="spellStart"/>
      <w:r w:rsidRPr="005C5BD0">
        <w:rPr>
          <w:rFonts w:ascii="Arial" w:hAnsi="Arial" w:cs="Arial"/>
          <w:bCs/>
          <w:sz w:val="20"/>
          <w:szCs w:val="20"/>
        </w:rPr>
        <w:t>naturale</w:t>
      </w:r>
      <w:proofErr w:type="spellEnd"/>
    </w:p>
    <w:p w14:paraId="72D59586" w14:textId="77777777" w:rsidR="00CB14AB" w:rsidRPr="005C5BD0" w:rsidRDefault="00CB14AB" w:rsidP="00CB14AB">
      <w:pPr>
        <w:pStyle w:val="WW-BodyTextIndent2"/>
        <w:tabs>
          <w:tab w:val="left" w:pos="10170"/>
        </w:tabs>
        <w:spacing w:line="240" w:lineRule="auto"/>
        <w:ind w:right="34" w:firstLine="0"/>
        <w:rPr>
          <w:rFonts w:ascii="Arial" w:hAnsi="Arial" w:cs="Arial"/>
          <w:bCs/>
          <w:sz w:val="20"/>
        </w:rPr>
      </w:pPr>
      <w:r w:rsidRPr="005C5BD0">
        <w:rPr>
          <w:rFonts w:ascii="Arial" w:hAnsi="Arial" w:cs="Arial"/>
          <w:bCs/>
          <w:sz w:val="20"/>
        </w:rPr>
        <w:t xml:space="preserve">       Bransamentul va fi montat ingropat, in dreptul imobilului situat la </w:t>
      </w:r>
      <w:r w:rsidRPr="005C5BD0">
        <w:rPr>
          <w:rFonts w:ascii="Arial" w:hAnsi="Arial" w:cs="Arial"/>
          <w:bCs/>
          <w:color w:val="FF0000"/>
          <w:sz w:val="20"/>
        </w:rPr>
        <w:t>NR. 89</w:t>
      </w:r>
      <w:r w:rsidRPr="005C5BD0">
        <w:rPr>
          <w:rFonts w:ascii="Arial" w:hAnsi="Arial" w:cs="Arial"/>
          <w:bCs/>
          <w:sz w:val="20"/>
        </w:rPr>
        <w:t xml:space="preserve"> si va fi executat din teava de PE 100 SDR11, Dn 63 mm, avand o lungime de 4</w:t>
      </w:r>
      <w:r w:rsidRPr="005C5BD0">
        <w:rPr>
          <w:rFonts w:ascii="Arial" w:hAnsi="Arial" w:cs="Arial"/>
          <w:bCs/>
          <w:color w:val="FF0000"/>
          <w:sz w:val="20"/>
        </w:rPr>
        <w:t xml:space="preserve"> m</w:t>
      </w:r>
      <w:r w:rsidRPr="005C5BD0">
        <w:rPr>
          <w:rFonts w:ascii="Arial" w:hAnsi="Arial" w:cs="Arial"/>
          <w:bCs/>
          <w:sz w:val="20"/>
        </w:rPr>
        <w:t xml:space="preserve"> </w:t>
      </w:r>
      <w:r w:rsidRPr="005C5BD0">
        <w:rPr>
          <w:rFonts w:ascii="Arial" w:hAnsi="Arial" w:cs="Arial"/>
          <w:bCs/>
          <w:color w:val="FF0000"/>
          <w:sz w:val="20"/>
        </w:rPr>
        <w:t>(3m +1m).</w:t>
      </w:r>
    </w:p>
    <w:p w14:paraId="5FAD9593" w14:textId="1F1060CE" w:rsidR="00CB14AB" w:rsidRPr="005C5BD0" w:rsidRDefault="00CB14AB" w:rsidP="00CB14AB">
      <w:pPr>
        <w:pStyle w:val="WW-BodyTextIndent2"/>
        <w:tabs>
          <w:tab w:val="left" w:pos="804"/>
        </w:tabs>
        <w:spacing w:line="240" w:lineRule="auto"/>
        <w:ind w:right="34" w:firstLine="360"/>
        <w:rPr>
          <w:rFonts w:ascii="Arial" w:hAnsi="Arial" w:cs="Arial"/>
          <w:bCs/>
          <w:sz w:val="20"/>
        </w:rPr>
      </w:pPr>
      <w:r w:rsidRPr="005C5BD0">
        <w:rPr>
          <w:rFonts w:ascii="Arial" w:hAnsi="Arial" w:cs="Arial"/>
          <w:bCs/>
          <w:sz w:val="20"/>
        </w:rPr>
        <w:tab/>
      </w:r>
    </w:p>
    <w:p w14:paraId="21501C3E" w14:textId="77777777" w:rsidR="00CB14AB" w:rsidRPr="005C5BD0" w:rsidRDefault="00CB14AB" w:rsidP="00CB14AB">
      <w:pPr>
        <w:pStyle w:val="WW-BodyTextIndent2"/>
        <w:tabs>
          <w:tab w:val="left" w:pos="10170"/>
        </w:tabs>
        <w:spacing w:line="240" w:lineRule="auto"/>
        <w:ind w:right="34" w:firstLine="360"/>
        <w:rPr>
          <w:rFonts w:ascii="Arial" w:hAnsi="Arial" w:cs="Arial"/>
          <w:bCs/>
          <w:sz w:val="20"/>
        </w:rPr>
      </w:pPr>
      <w:r w:rsidRPr="005C5BD0">
        <w:rPr>
          <w:rFonts w:ascii="Arial" w:hAnsi="Arial" w:cs="Arial"/>
          <w:bCs/>
          <w:sz w:val="20"/>
        </w:rPr>
        <w:t xml:space="preserve"> Acesta se va racorda la conducta existenta MONTATA SUBTERAN PE STR. NICOLAE CARAMFIL, PE100 SDR11, Dn 90mm, CARE CONTINUA AERIAN, PE STR. INTRAREA POIANA, IAR LUCRARILE SE VOR EFECTUA PE STR. NICOLAE CARAMFIL, IN TROTUAR, IN FATA ACCESULUI CATRE STR. INTRAREA POIANA.</w:t>
      </w:r>
    </w:p>
    <w:p w14:paraId="37C75223" w14:textId="77777777" w:rsidR="00245977" w:rsidRPr="005C5BD0" w:rsidRDefault="00245977" w:rsidP="00CB14AB">
      <w:pPr>
        <w:pStyle w:val="WW-BodyTextIndent2"/>
        <w:tabs>
          <w:tab w:val="left" w:pos="10170"/>
        </w:tabs>
        <w:spacing w:line="240" w:lineRule="auto"/>
        <w:ind w:right="34" w:firstLine="360"/>
        <w:rPr>
          <w:rFonts w:ascii="Arial" w:hAnsi="Arial" w:cs="Arial"/>
          <w:bCs/>
          <w:sz w:val="20"/>
        </w:rPr>
      </w:pPr>
    </w:p>
    <w:p w14:paraId="19584952" w14:textId="77777777" w:rsidR="00CB14AB" w:rsidRPr="005C5BD0" w:rsidRDefault="00CB14AB" w:rsidP="00245977">
      <w:pPr>
        <w:ind w:firstLine="360"/>
        <w:rPr>
          <w:rFonts w:ascii="Arial" w:hAnsi="Arial" w:cs="Arial"/>
          <w:bCs/>
          <w:sz w:val="20"/>
          <w:szCs w:val="20"/>
          <w:lang w:val="fr-FR"/>
        </w:rPr>
      </w:pPr>
      <w:r w:rsidRPr="005C5BD0">
        <w:rPr>
          <w:rFonts w:ascii="Arial" w:hAnsi="Arial" w:cs="Arial"/>
          <w:bCs/>
          <w:sz w:val="20"/>
          <w:szCs w:val="20"/>
          <w:lang w:val="fr-FR"/>
        </w:rPr>
        <w:t xml:space="preserve">In </w:t>
      </w:r>
      <w:proofErr w:type="spellStart"/>
      <w:r w:rsidRPr="005C5BD0">
        <w:rPr>
          <w:rFonts w:ascii="Arial" w:hAnsi="Arial" w:cs="Arial"/>
          <w:bCs/>
          <w:sz w:val="20"/>
          <w:szCs w:val="20"/>
          <w:lang w:val="fr-FR"/>
        </w:rPr>
        <w:t>cazul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fata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bransamentul</w:t>
      </w:r>
      <w:proofErr w:type="spellEnd"/>
      <w:r w:rsidRPr="005C5BD0">
        <w:rPr>
          <w:rFonts w:ascii="Arial" w:hAnsi="Arial" w:cs="Arial"/>
          <w:bCs/>
          <w:sz w:val="20"/>
          <w:szCs w:val="20"/>
          <w:lang w:val="fr-FR"/>
        </w:rPr>
        <w:t xml:space="preserve"> va fi </w:t>
      </w:r>
      <w:proofErr w:type="spellStart"/>
      <w:r w:rsidRPr="005C5BD0">
        <w:rPr>
          <w:rFonts w:ascii="Arial" w:hAnsi="Arial" w:cs="Arial"/>
          <w:bCs/>
          <w:sz w:val="20"/>
          <w:szCs w:val="20"/>
          <w:lang w:val="fr-FR"/>
        </w:rPr>
        <w:t>cuplat</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conducta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existenta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inclinat</w:t>
      </w:r>
      <w:proofErr w:type="spellEnd"/>
      <w:r w:rsidRPr="005C5BD0">
        <w:rPr>
          <w:rFonts w:ascii="Arial" w:hAnsi="Arial" w:cs="Arial"/>
          <w:bCs/>
          <w:sz w:val="20"/>
          <w:szCs w:val="20"/>
          <w:lang w:val="fr-FR"/>
        </w:rPr>
        <w:t xml:space="preserve"> la un </w:t>
      </w:r>
      <w:proofErr w:type="spellStart"/>
      <w:r w:rsidRPr="005C5BD0">
        <w:rPr>
          <w:rFonts w:ascii="Arial" w:hAnsi="Arial" w:cs="Arial"/>
          <w:bCs/>
          <w:sz w:val="20"/>
          <w:szCs w:val="20"/>
          <w:lang w:val="fr-FR"/>
        </w:rPr>
        <w:t>unghi</w:t>
      </w:r>
      <w:proofErr w:type="spellEnd"/>
      <w:r w:rsidRPr="005C5BD0">
        <w:rPr>
          <w:rFonts w:ascii="Arial" w:hAnsi="Arial" w:cs="Arial"/>
          <w:bCs/>
          <w:sz w:val="20"/>
          <w:szCs w:val="20"/>
          <w:lang w:val="fr-FR"/>
        </w:rPr>
        <w:t xml:space="preserve"> mai mare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putin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egal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60 de grade !</w:t>
      </w:r>
    </w:p>
    <w:p w14:paraId="6B019D9C" w14:textId="77777777" w:rsidR="00CB14AB" w:rsidRPr="005C5BD0" w:rsidRDefault="00CB14AB" w:rsidP="00CB14AB">
      <w:pPr>
        <w:pStyle w:val="WW-BodyTextIndent2"/>
        <w:tabs>
          <w:tab w:val="left" w:pos="10170"/>
        </w:tabs>
        <w:spacing w:line="240" w:lineRule="auto"/>
        <w:ind w:right="34" w:firstLine="360"/>
        <w:rPr>
          <w:rFonts w:ascii="Arial" w:hAnsi="Arial" w:cs="Arial"/>
          <w:bCs/>
          <w:sz w:val="20"/>
        </w:rPr>
      </w:pPr>
    </w:p>
    <w:p w14:paraId="38086D2C" w14:textId="77777777" w:rsidR="00CB14AB" w:rsidRPr="005C5BD0" w:rsidRDefault="00CB14AB" w:rsidP="00CB14AB">
      <w:pPr>
        <w:pStyle w:val="WW-BodyTextIndent2"/>
        <w:tabs>
          <w:tab w:val="left" w:pos="10170"/>
        </w:tabs>
        <w:spacing w:line="240" w:lineRule="auto"/>
        <w:ind w:right="34" w:firstLine="0"/>
        <w:rPr>
          <w:rFonts w:ascii="Arial" w:hAnsi="Arial" w:cs="Arial"/>
          <w:bCs/>
          <w:sz w:val="20"/>
        </w:rPr>
      </w:pPr>
      <w:r w:rsidRPr="005C5BD0">
        <w:rPr>
          <w:rFonts w:ascii="Arial" w:hAnsi="Arial" w:cs="Arial"/>
          <w:bCs/>
          <w:sz w:val="20"/>
          <w:lang w:val="fr-FR"/>
        </w:rPr>
        <w:t xml:space="preserve">      </w:t>
      </w:r>
      <w:r w:rsidRPr="005C5BD0">
        <w:rPr>
          <w:rFonts w:ascii="Arial" w:hAnsi="Arial" w:cs="Arial"/>
          <w:bCs/>
          <w:sz w:val="20"/>
        </w:rPr>
        <w:t xml:space="preserve"> Post reglare  masurare -  gaze naturale</w:t>
      </w:r>
    </w:p>
    <w:p w14:paraId="3651026F" w14:textId="77777777" w:rsidR="00CB14AB" w:rsidRPr="005C5BD0" w:rsidRDefault="00CB14AB" w:rsidP="00CB14AB">
      <w:pPr>
        <w:pStyle w:val="WW-BodyTextIndent2"/>
        <w:tabs>
          <w:tab w:val="left" w:pos="10170"/>
        </w:tabs>
        <w:spacing w:line="240" w:lineRule="auto"/>
        <w:ind w:right="34" w:firstLine="450"/>
        <w:rPr>
          <w:rFonts w:ascii="Arial" w:hAnsi="Arial" w:cs="Arial"/>
          <w:bCs/>
          <w:sz w:val="20"/>
        </w:rPr>
      </w:pPr>
      <w:r w:rsidRPr="005C5BD0">
        <w:rPr>
          <w:rFonts w:ascii="Arial" w:hAnsi="Arial" w:cs="Arial"/>
          <w:bCs/>
          <w:sz w:val="20"/>
        </w:rPr>
        <w:t xml:space="preserve">Postul de reglare masurare, conform ORD. ANRE NR 89/2018,  art.38 (2 a,b) si 39, se va amplasa intr-o firida amplasata in proprietate, incastrata in gard si se compune dintr-o firida tip </w:t>
      </w:r>
      <w:r w:rsidRPr="005C5BD0">
        <w:rPr>
          <w:rFonts w:ascii="Arial" w:eastAsia="Calibri" w:hAnsi="Arial" w:cs="Arial"/>
          <w:bCs/>
          <w:color w:val="000000"/>
          <w:sz w:val="20"/>
        </w:rPr>
        <w:t>FPRM-F50-SF6-01-SP, COD 8500077</w:t>
      </w:r>
      <w:r w:rsidRPr="005C5BD0">
        <w:rPr>
          <w:rFonts w:ascii="Arial" w:hAnsi="Arial" w:cs="Arial"/>
          <w:bCs/>
          <w:sz w:val="20"/>
        </w:rPr>
        <w:t xml:space="preserve">, echipata cu 1 regulator </w:t>
      </w:r>
      <w:r w:rsidRPr="005C5BD0">
        <w:rPr>
          <w:rFonts w:ascii="Arial" w:hAnsi="Arial" w:cs="Arial"/>
          <w:bCs/>
          <w:color w:val="FF0000"/>
          <w:sz w:val="20"/>
        </w:rPr>
        <w:t>Q= 100mc/h</w:t>
      </w:r>
      <w:r w:rsidRPr="005C5BD0">
        <w:rPr>
          <w:rFonts w:ascii="Arial" w:hAnsi="Arial" w:cs="Arial"/>
          <w:bCs/>
          <w:sz w:val="20"/>
        </w:rPr>
        <w:t xml:space="preserve">. Firida se va monta astfel incat robinetul de bransament </w:t>
      </w:r>
      <w:r w:rsidRPr="005C5BD0">
        <w:rPr>
          <w:rFonts w:ascii="Arial" w:hAnsi="Arial" w:cs="Arial"/>
          <w:bCs/>
          <w:color w:val="FF0000"/>
          <w:sz w:val="20"/>
        </w:rPr>
        <w:t>Ø2</w:t>
      </w:r>
      <w:r w:rsidRPr="005C5BD0">
        <w:rPr>
          <w:rFonts w:ascii="Arial" w:hAnsi="Arial" w:cs="Arial"/>
          <w:bCs/>
          <w:sz w:val="20"/>
        </w:rPr>
        <w:t>"sa fie montat in firida.</w:t>
      </w:r>
    </w:p>
    <w:p w14:paraId="5CD720CF" w14:textId="77777777" w:rsidR="00CB14AB" w:rsidRPr="005C5BD0" w:rsidRDefault="00CB14AB" w:rsidP="00CB14AB">
      <w:pPr>
        <w:pStyle w:val="WW-BodyTextIndent2"/>
        <w:tabs>
          <w:tab w:val="left" w:pos="10170"/>
        </w:tabs>
        <w:spacing w:line="240" w:lineRule="auto"/>
        <w:ind w:right="34" w:firstLine="450"/>
        <w:rPr>
          <w:rFonts w:ascii="Arial" w:hAnsi="Arial" w:cs="Arial"/>
          <w:bCs/>
          <w:color w:val="000000"/>
          <w:sz w:val="20"/>
        </w:rPr>
      </w:pPr>
      <w:r w:rsidRPr="005C5BD0">
        <w:rPr>
          <w:rFonts w:ascii="Arial" w:hAnsi="Arial" w:cs="Arial"/>
          <w:bCs/>
          <w:color w:val="000000"/>
          <w:sz w:val="20"/>
        </w:rPr>
        <w:t xml:space="preserve">Conducta de gaze naturale existenta functioneaza in regim de redusa presiune, dar in viitor va functiona in regim de medie presiune. Pentru asigurarea functionarii bransamentului in regim de medie presiune s-a ales un regulator de presiune </w:t>
      </w:r>
      <w:r w:rsidRPr="005C5BD0">
        <w:rPr>
          <w:rFonts w:ascii="Arial" w:hAnsi="Arial" w:cs="Arial"/>
          <w:bCs/>
          <w:color w:val="FF0000"/>
          <w:sz w:val="20"/>
        </w:rPr>
        <w:t>gaz DN50-63 PM-PJ (25mbar) Q=100Nm</w:t>
      </w:r>
      <w:r w:rsidRPr="005C5BD0">
        <w:rPr>
          <w:rFonts w:ascii="Arial" w:hAnsi="Arial" w:cs="Arial"/>
          <w:bCs/>
          <w:color w:val="FF0000"/>
          <w:sz w:val="20"/>
          <w:vertAlign w:val="superscript"/>
        </w:rPr>
        <w:t>3</w:t>
      </w:r>
      <w:r w:rsidRPr="005C5BD0">
        <w:rPr>
          <w:rFonts w:ascii="Arial" w:hAnsi="Arial" w:cs="Arial"/>
          <w:bCs/>
          <w:color w:val="FF0000"/>
          <w:sz w:val="20"/>
        </w:rPr>
        <w:t>/h</w:t>
      </w:r>
      <w:r w:rsidRPr="005C5BD0">
        <w:rPr>
          <w:rFonts w:ascii="Arial" w:hAnsi="Arial" w:cs="Arial"/>
          <w:bCs/>
          <w:color w:val="000000"/>
          <w:sz w:val="20"/>
        </w:rPr>
        <w:t>.</w:t>
      </w:r>
    </w:p>
    <w:p w14:paraId="40DB386E" w14:textId="77777777" w:rsidR="00245977" w:rsidRPr="005C5BD0" w:rsidRDefault="00245977" w:rsidP="00CB14AB">
      <w:pPr>
        <w:pStyle w:val="WW-BodyTextIndent2"/>
        <w:tabs>
          <w:tab w:val="left" w:pos="10170"/>
        </w:tabs>
        <w:spacing w:line="240" w:lineRule="auto"/>
        <w:ind w:right="34" w:firstLine="450"/>
        <w:rPr>
          <w:rFonts w:ascii="Arial" w:hAnsi="Arial" w:cs="Arial"/>
          <w:bCs/>
          <w:color w:val="000000"/>
          <w:sz w:val="20"/>
        </w:rPr>
      </w:pPr>
    </w:p>
    <w:p w14:paraId="44127FCA" w14:textId="77777777" w:rsidR="00CB14AB" w:rsidRPr="005C5BD0" w:rsidRDefault="00CB14AB" w:rsidP="00CB14AB">
      <w:pPr>
        <w:pStyle w:val="BodyText"/>
        <w:tabs>
          <w:tab w:val="left" w:pos="7469"/>
        </w:tabs>
        <w:spacing w:after="0"/>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Contor</w:t>
      </w:r>
      <w:r w:rsidRPr="005C5BD0">
        <w:rPr>
          <w:rFonts w:ascii="Arial" w:hAnsi="Arial" w:cs="Arial"/>
          <w:bCs/>
          <w:sz w:val="20"/>
          <w:szCs w:val="20"/>
          <w:lang w:val="en-US"/>
        </w:rPr>
        <w:t>ul</w:t>
      </w:r>
      <w:proofErr w:type="spellEnd"/>
      <w:r w:rsidRPr="005C5BD0">
        <w:rPr>
          <w:rFonts w:ascii="Arial" w:hAnsi="Arial" w:cs="Arial"/>
          <w:bCs/>
          <w:sz w:val="20"/>
          <w:szCs w:val="20"/>
        </w:rPr>
        <w:t xml:space="preserve"> </w:t>
      </w:r>
      <w:r w:rsidRPr="005C5BD0">
        <w:rPr>
          <w:rFonts w:ascii="Arial" w:hAnsi="Arial" w:cs="Arial"/>
          <w:bCs/>
          <w:color w:val="FF0000"/>
          <w:sz w:val="20"/>
          <w:szCs w:val="20"/>
        </w:rPr>
        <w:t>G</w:t>
      </w:r>
      <w:r w:rsidRPr="005C5BD0">
        <w:rPr>
          <w:rFonts w:ascii="Arial" w:hAnsi="Arial" w:cs="Arial"/>
          <w:bCs/>
          <w:color w:val="FF0000"/>
          <w:sz w:val="20"/>
          <w:szCs w:val="20"/>
          <w:lang w:val="en-US"/>
        </w:rPr>
        <w:t xml:space="preserve">25 </w:t>
      </w:r>
      <w:r w:rsidRPr="005C5BD0">
        <w:rPr>
          <w:rFonts w:ascii="Arial" w:hAnsi="Arial" w:cs="Arial"/>
          <w:bCs/>
          <w:sz w:val="20"/>
          <w:szCs w:val="20"/>
        </w:rPr>
        <w:t xml:space="preserve">se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monta</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lang w:val="en-US"/>
        </w:rPr>
        <w:t>firida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tin</w:t>
      </w:r>
      <w:r w:rsidRPr="005C5BD0">
        <w:rPr>
          <w:rFonts w:ascii="Arial" w:hAnsi="Arial" w:cs="Arial"/>
          <w:bCs/>
          <w:sz w:val="20"/>
          <w:szCs w:val="20"/>
          <w:lang w:val="en-US"/>
        </w:rPr>
        <w:t>e</w:t>
      </w:r>
      <w:r w:rsidRPr="005C5BD0">
        <w:rPr>
          <w:rFonts w:ascii="Arial" w:hAnsi="Arial" w:cs="Arial"/>
          <w:bCs/>
          <w:sz w:val="20"/>
          <w:szCs w:val="20"/>
        </w:rPr>
        <w:t xml:space="preserve"> de </w:t>
      </w:r>
      <w:proofErr w:type="spellStart"/>
      <w:r w:rsidRPr="005C5BD0">
        <w:rPr>
          <w:rFonts w:ascii="Arial" w:hAnsi="Arial" w:cs="Arial"/>
          <w:bCs/>
          <w:sz w:val="20"/>
          <w:szCs w:val="20"/>
        </w:rPr>
        <w:t>instalatia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utilizare</w:t>
      </w:r>
      <w:proofErr w:type="spellEnd"/>
      <w:r w:rsidRPr="005C5BD0">
        <w:rPr>
          <w:rFonts w:ascii="Arial" w:hAnsi="Arial" w:cs="Arial"/>
          <w:bCs/>
          <w:sz w:val="20"/>
          <w:szCs w:val="20"/>
        </w:rPr>
        <w:t>.</w:t>
      </w:r>
      <w:r w:rsidRPr="005C5BD0">
        <w:rPr>
          <w:rFonts w:ascii="Arial" w:hAnsi="Arial" w:cs="Arial"/>
          <w:bCs/>
          <w:sz w:val="20"/>
          <w:szCs w:val="20"/>
        </w:rPr>
        <w:tab/>
      </w:r>
    </w:p>
    <w:p w14:paraId="14BD3304" w14:textId="5D91D001" w:rsidR="00CB14AB" w:rsidRPr="005C5BD0" w:rsidRDefault="00CB14AB" w:rsidP="00CB14AB">
      <w:pPr>
        <w:pStyle w:val="BodyText"/>
        <w:spacing w:after="0"/>
        <w:jc w:val="both"/>
        <w:rPr>
          <w:rFonts w:ascii="Arial" w:hAnsi="Arial" w:cs="Arial"/>
          <w:bCs/>
          <w:sz w:val="20"/>
          <w:szCs w:val="20"/>
        </w:rPr>
      </w:pPr>
      <w:r w:rsidRPr="005C5BD0">
        <w:rPr>
          <w:rFonts w:ascii="Arial" w:hAnsi="Arial" w:cs="Arial"/>
          <w:bCs/>
          <w:sz w:val="20"/>
          <w:szCs w:val="20"/>
        </w:rPr>
        <w:t xml:space="preserve">   </w:t>
      </w:r>
      <w:r w:rsidR="00245977" w:rsidRPr="005C5BD0">
        <w:rPr>
          <w:rFonts w:ascii="Arial" w:hAnsi="Arial" w:cs="Arial"/>
          <w:bCs/>
          <w:sz w:val="20"/>
          <w:szCs w:val="20"/>
        </w:rPr>
        <w:t xml:space="preserve">  </w:t>
      </w:r>
      <w:proofErr w:type="spellStart"/>
      <w:r w:rsidRPr="005C5BD0">
        <w:rPr>
          <w:rFonts w:ascii="Arial" w:hAnsi="Arial" w:cs="Arial"/>
          <w:bCs/>
          <w:sz w:val="20"/>
          <w:szCs w:val="20"/>
        </w:rPr>
        <w:t>Amplasarea</w:t>
      </w:r>
      <w:proofErr w:type="spellEnd"/>
      <w:r w:rsidRPr="005C5BD0">
        <w:rPr>
          <w:rFonts w:ascii="Arial" w:hAnsi="Arial" w:cs="Arial"/>
          <w:bCs/>
          <w:sz w:val="20"/>
          <w:szCs w:val="20"/>
        </w:rPr>
        <w:t xml:space="preserve"> PR</w:t>
      </w:r>
      <w:r w:rsidRPr="005C5BD0">
        <w:rPr>
          <w:rFonts w:ascii="Arial" w:hAnsi="Arial" w:cs="Arial"/>
          <w:bCs/>
          <w:sz w:val="20"/>
          <w:szCs w:val="20"/>
          <w:lang w:val="en-US"/>
        </w:rPr>
        <w:t>M</w:t>
      </w:r>
      <w:r w:rsidRPr="005C5BD0">
        <w:rPr>
          <w:rFonts w:ascii="Arial" w:hAnsi="Arial" w:cs="Arial"/>
          <w:bCs/>
          <w:sz w:val="20"/>
          <w:szCs w:val="20"/>
        </w:rPr>
        <w:t xml:space="preserve"> se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face cu </w:t>
      </w:r>
      <w:proofErr w:type="spellStart"/>
      <w:r w:rsidRPr="005C5BD0">
        <w:rPr>
          <w:rFonts w:ascii="Arial" w:hAnsi="Arial" w:cs="Arial"/>
          <w:bCs/>
          <w:sz w:val="20"/>
          <w:szCs w:val="20"/>
        </w:rPr>
        <w:t>respectarea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distantelor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securitate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impuse</w:t>
      </w:r>
      <w:proofErr w:type="spellEnd"/>
      <w:r w:rsidRPr="005C5BD0">
        <w:rPr>
          <w:rFonts w:ascii="Arial" w:hAnsi="Arial" w:cs="Arial"/>
          <w:bCs/>
          <w:sz w:val="20"/>
          <w:szCs w:val="20"/>
        </w:rPr>
        <w:t xml:space="preserve"> de art. art. 37, </w:t>
      </w:r>
      <w:proofErr w:type="spellStart"/>
      <w:r w:rsidRPr="005C5BD0">
        <w:rPr>
          <w:rFonts w:ascii="Arial" w:hAnsi="Arial" w:cs="Arial"/>
          <w:bCs/>
          <w:sz w:val="20"/>
          <w:szCs w:val="20"/>
        </w:rPr>
        <w:t>tabel</w:t>
      </w:r>
      <w:proofErr w:type="spellEnd"/>
      <w:r w:rsidRPr="005C5BD0">
        <w:rPr>
          <w:rFonts w:ascii="Arial" w:hAnsi="Arial" w:cs="Arial"/>
          <w:bCs/>
          <w:sz w:val="20"/>
          <w:szCs w:val="20"/>
        </w:rPr>
        <w:t xml:space="preserve"> 2  - ORD. ANRE NR 89/2018 </w:t>
      </w:r>
      <w:proofErr w:type="spellStart"/>
      <w:r w:rsidRPr="005C5BD0">
        <w:rPr>
          <w:rFonts w:ascii="Arial" w:hAnsi="Arial" w:cs="Arial"/>
          <w:bCs/>
          <w:sz w:val="20"/>
          <w:szCs w:val="20"/>
        </w:rPr>
        <w:t>iar</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cazul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amplasarii</w:t>
      </w:r>
      <w:proofErr w:type="spellEnd"/>
      <w:r w:rsidRPr="005C5BD0">
        <w:rPr>
          <w:rFonts w:ascii="Arial" w:hAnsi="Arial" w:cs="Arial"/>
          <w:bCs/>
          <w:sz w:val="20"/>
          <w:szCs w:val="20"/>
        </w:rPr>
        <w:t xml:space="preserve"> pe </w:t>
      </w:r>
      <w:proofErr w:type="spellStart"/>
      <w:r w:rsidRPr="005C5BD0">
        <w:rPr>
          <w:rFonts w:ascii="Arial" w:hAnsi="Arial" w:cs="Arial"/>
          <w:bCs/>
          <w:sz w:val="20"/>
          <w:szCs w:val="20"/>
        </w:rPr>
        <w:t>peretele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cladirii</w:t>
      </w:r>
      <w:proofErr w:type="spellEnd"/>
      <w:r w:rsidRPr="005C5BD0">
        <w:rPr>
          <w:rFonts w:ascii="Arial" w:hAnsi="Arial" w:cs="Arial"/>
          <w:bCs/>
          <w:sz w:val="20"/>
          <w:szCs w:val="20"/>
        </w:rPr>
        <w:t xml:space="preserve"> , </w:t>
      </w:r>
      <w:proofErr w:type="spellStart"/>
      <w:r w:rsidRPr="005C5BD0">
        <w:rPr>
          <w:rFonts w:ascii="Arial" w:hAnsi="Arial" w:cs="Arial"/>
          <w:bCs/>
          <w:sz w:val="20"/>
          <w:szCs w:val="20"/>
        </w:rPr>
        <w:t>acesta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w:t>
      </w:r>
      <w:proofErr w:type="spellEnd"/>
      <w:r w:rsidRPr="005C5BD0">
        <w:rPr>
          <w:rFonts w:ascii="Arial" w:hAnsi="Arial" w:cs="Arial"/>
          <w:bCs/>
          <w:sz w:val="20"/>
          <w:szCs w:val="20"/>
        </w:rPr>
        <w:t xml:space="preserve"> fie </w:t>
      </w:r>
      <w:proofErr w:type="spellStart"/>
      <w:r w:rsidRPr="005C5BD0">
        <w:rPr>
          <w:rFonts w:ascii="Arial" w:hAnsi="Arial" w:cs="Arial"/>
          <w:bCs/>
          <w:sz w:val="20"/>
          <w:szCs w:val="20"/>
        </w:rPr>
        <w:t>rezistent</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explozie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w:t>
      </w:r>
      <w:proofErr w:type="spellEnd"/>
      <w:r w:rsidRPr="005C5BD0">
        <w:rPr>
          <w:rFonts w:ascii="Arial" w:hAnsi="Arial" w:cs="Arial"/>
          <w:bCs/>
          <w:sz w:val="20"/>
          <w:szCs w:val="20"/>
        </w:rPr>
        <w:t xml:space="preserve"> nu </w:t>
      </w:r>
      <w:proofErr w:type="spellStart"/>
      <w:r w:rsidRPr="005C5BD0">
        <w:rPr>
          <w:rFonts w:ascii="Arial" w:hAnsi="Arial" w:cs="Arial"/>
          <w:bCs/>
          <w:sz w:val="20"/>
          <w:szCs w:val="20"/>
        </w:rPr>
        <w:t>aiba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goluri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usi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ferestre</w:t>
      </w:r>
      <w:proofErr w:type="spellEnd"/>
      <w:r w:rsidRPr="005C5BD0">
        <w:rPr>
          <w:rFonts w:ascii="Arial" w:hAnsi="Arial" w:cs="Arial"/>
          <w:bCs/>
          <w:sz w:val="20"/>
          <w:szCs w:val="20"/>
        </w:rPr>
        <w:t xml:space="preserve"> pe: o </w:t>
      </w:r>
      <w:proofErr w:type="spellStart"/>
      <w:r w:rsidRPr="005C5BD0">
        <w:rPr>
          <w:rFonts w:ascii="Arial" w:hAnsi="Arial" w:cs="Arial"/>
          <w:bCs/>
          <w:sz w:val="20"/>
          <w:szCs w:val="20"/>
        </w:rPr>
        <w:t>lungime</w:t>
      </w:r>
      <w:proofErr w:type="spellEnd"/>
      <w:r w:rsidRPr="005C5BD0">
        <w:rPr>
          <w:rFonts w:ascii="Arial" w:hAnsi="Arial" w:cs="Arial"/>
          <w:bCs/>
          <w:sz w:val="20"/>
          <w:szCs w:val="20"/>
        </w:rPr>
        <w:t xml:space="preserve"> care </w:t>
      </w:r>
      <w:proofErr w:type="spellStart"/>
      <w:r w:rsidRPr="005C5BD0">
        <w:rPr>
          <w:rFonts w:ascii="Arial" w:hAnsi="Arial" w:cs="Arial"/>
          <w:bCs/>
          <w:sz w:val="20"/>
          <w:szCs w:val="20"/>
        </w:rPr>
        <w:t>depaseste</w:t>
      </w:r>
      <w:proofErr w:type="spellEnd"/>
      <w:r w:rsidRPr="005C5BD0">
        <w:rPr>
          <w:rFonts w:ascii="Arial" w:hAnsi="Arial" w:cs="Arial"/>
          <w:bCs/>
          <w:sz w:val="20"/>
          <w:szCs w:val="20"/>
        </w:rPr>
        <w:t xml:space="preserve"> 5m, </w:t>
      </w:r>
      <w:proofErr w:type="spellStart"/>
      <w:r w:rsidRPr="005C5BD0">
        <w:rPr>
          <w:rFonts w:ascii="Arial" w:hAnsi="Arial" w:cs="Arial"/>
          <w:bCs/>
          <w:sz w:val="20"/>
          <w:szCs w:val="20"/>
        </w:rPr>
        <w:t>lungime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ambele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directii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o </w:t>
      </w:r>
      <w:proofErr w:type="spellStart"/>
      <w:r w:rsidRPr="005C5BD0">
        <w:rPr>
          <w:rFonts w:ascii="Arial" w:hAnsi="Arial" w:cs="Arial"/>
          <w:bCs/>
          <w:sz w:val="20"/>
          <w:szCs w:val="20"/>
        </w:rPr>
        <w:t>inaltime</w:t>
      </w:r>
      <w:proofErr w:type="spellEnd"/>
      <w:r w:rsidRPr="005C5BD0">
        <w:rPr>
          <w:rFonts w:ascii="Arial" w:hAnsi="Arial" w:cs="Arial"/>
          <w:bCs/>
          <w:sz w:val="20"/>
          <w:szCs w:val="20"/>
        </w:rPr>
        <w:t xml:space="preserve"> de 3m </w:t>
      </w:r>
      <w:proofErr w:type="spellStart"/>
      <w:r w:rsidRPr="005C5BD0">
        <w:rPr>
          <w:rFonts w:ascii="Arial" w:hAnsi="Arial" w:cs="Arial"/>
          <w:bCs/>
          <w:sz w:val="20"/>
          <w:szCs w:val="20"/>
        </w:rPr>
        <w:t>deasupra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postului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reglare</w:t>
      </w:r>
      <w:proofErr w:type="spellEnd"/>
      <w:r w:rsidRPr="005C5BD0">
        <w:rPr>
          <w:rFonts w:ascii="Arial" w:hAnsi="Arial" w:cs="Arial"/>
          <w:bCs/>
          <w:sz w:val="20"/>
          <w:szCs w:val="20"/>
        </w:rPr>
        <w:t>.</w:t>
      </w:r>
    </w:p>
    <w:p w14:paraId="2B5E269D" w14:textId="77777777" w:rsidR="00245977" w:rsidRPr="005C5BD0" w:rsidRDefault="00245977" w:rsidP="00CB14AB">
      <w:pPr>
        <w:pStyle w:val="BodyText"/>
        <w:spacing w:after="0"/>
        <w:jc w:val="both"/>
        <w:rPr>
          <w:rFonts w:ascii="Arial" w:hAnsi="Arial" w:cs="Arial"/>
          <w:bCs/>
          <w:sz w:val="20"/>
          <w:szCs w:val="20"/>
        </w:rPr>
      </w:pPr>
    </w:p>
    <w:p w14:paraId="395AD0A2" w14:textId="77777777" w:rsidR="00CB14AB" w:rsidRPr="005C5BD0" w:rsidRDefault="00CB14AB" w:rsidP="00CB14AB">
      <w:pPr>
        <w:pStyle w:val="BodyText"/>
        <w:spacing w:after="0"/>
        <w:ind w:firstLine="270"/>
        <w:jc w:val="both"/>
        <w:rPr>
          <w:rFonts w:ascii="Arial" w:hAnsi="Arial" w:cs="Arial"/>
          <w:bCs/>
          <w:sz w:val="20"/>
          <w:szCs w:val="20"/>
        </w:rPr>
      </w:pPr>
      <w:r w:rsidRPr="005C5BD0">
        <w:rPr>
          <w:rFonts w:ascii="Arial" w:hAnsi="Arial" w:cs="Arial"/>
          <w:bCs/>
          <w:sz w:val="20"/>
          <w:szCs w:val="20"/>
        </w:rPr>
        <w:t xml:space="preserve">Daca nu </w:t>
      </w:r>
      <w:proofErr w:type="spellStart"/>
      <w:r w:rsidRPr="005C5BD0">
        <w:rPr>
          <w:rFonts w:ascii="Arial" w:hAnsi="Arial" w:cs="Arial"/>
          <w:bCs/>
          <w:sz w:val="20"/>
          <w:szCs w:val="20"/>
        </w:rPr>
        <w:t>este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posibila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respectarea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acestor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distante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acestea</w:t>
      </w:r>
      <w:proofErr w:type="spellEnd"/>
      <w:r w:rsidRPr="005C5BD0">
        <w:rPr>
          <w:rFonts w:ascii="Arial" w:hAnsi="Arial" w:cs="Arial"/>
          <w:bCs/>
          <w:sz w:val="20"/>
          <w:szCs w:val="20"/>
        </w:rPr>
        <w:t xml:space="preserve"> pot fi </w:t>
      </w:r>
      <w:proofErr w:type="spellStart"/>
      <w:r w:rsidRPr="005C5BD0">
        <w:rPr>
          <w:rFonts w:ascii="Arial" w:hAnsi="Arial" w:cs="Arial"/>
          <w:bCs/>
          <w:sz w:val="20"/>
          <w:szCs w:val="20"/>
        </w:rPr>
        <w:t>reduse</w:t>
      </w:r>
      <w:proofErr w:type="spellEnd"/>
      <w:r w:rsidRPr="005C5BD0">
        <w:rPr>
          <w:rFonts w:ascii="Arial" w:hAnsi="Arial" w:cs="Arial"/>
          <w:bCs/>
          <w:sz w:val="20"/>
          <w:szCs w:val="20"/>
        </w:rPr>
        <w:t xml:space="preserve"> cu maxim 50%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punctul</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65%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punctul</w:t>
      </w:r>
      <w:proofErr w:type="spellEnd"/>
      <w:r w:rsidRPr="005C5BD0">
        <w:rPr>
          <w:rFonts w:ascii="Arial" w:hAnsi="Arial" w:cs="Arial"/>
          <w:bCs/>
          <w:sz w:val="20"/>
          <w:szCs w:val="20"/>
        </w:rPr>
        <w:t xml:space="preserve"> b) conform art. art.38 (2 </w:t>
      </w:r>
      <w:proofErr w:type="spellStart"/>
      <w:r w:rsidRPr="005C5BD0">
        <w:rPr>
          <w:rFonts w:ascii="Arial" w:hAnsi="Arial" w:cs="Arial"/>
          <w:bCs/>
          <w:sz w:val="20"/>
          <w:szCs w:val="20"/>
        </w:rPr>
        <w:t>a,b</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39 din ORD. ANRE NR 89/2018. De </w:t>
      </w:r>
      <w:proofErr w:type="spellStart"/>
      <w:r w:rsidRPr="005C5BD0">
        <w:rPr>
          <w:rFonts w:ascii="Arial" w:hAnsi="Arial" w:cs="Arial"/>
          <w:bCs/>
          <w:sz w:val="20"/>
          <w:szCs w:val="20"/>
        </w:rPr>
        <w:t>asemenea</w:t>
      </w:r>
      <w:proofErr w:type="spellEnd"/>
      <w:r w:rsidRPr="005C5BD0">
        <w:rPr>
          <w:rFonts w:ascii="Arial" w:hAnsi="Arial" w:cs="Arial"/>
          <w:bCs/>
          <w:sz w:val="20"/>
          <w:szCs w:val="20"/>
        </w:rPr>
        <w:t xml:space="preserve"> conform art.112 </w:t>
      </w:r>
      <w:r w:rsidRPr="005C5BD0">
        <w:rPr>
          <w:rFonts w:ascii="Arial" w:hAnsi="Arial" w:cs="Arial"/>
          <w:bCs/>
          <w:sz w:val="20"/>
          <w:szCs w:val="20"/>
          <w:lang w:val="en-US"/>
        </w:rPr>
        <w:t>-</w:t>
      </w:r>
      <w:r w:rsidRPr="005C5BD0">
        <w:rPr>
          <w:rFonts w:ascii="Arial" w:hAnsi="Arial" w:cs="Arial"/>
          <w:bCs/>
          <w:sz w:val="20"/>
          <w:szCs w:val="20"/>
        </w:rPr>
        <w:t xml:space="preserve"> ORD. ANRE NR 89/2018  </w:t>
      </w:r>
      <w:proofErr w:type="spellStart"/>
      <w:r w:rsidRPr="005C5BD0">
        <w:rPr>
          <w:rFonts w:ascii="Arial" w:hAnsi="Arial" w:cs="Arial"/>
          <w:bCs/>
          <w:sz w:val="20"/>
          <w:szCs w:val="20"/>
        </w:rPr>
        <w:t>posturile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reglare</w:t>
      </w:r>
      <w:proofErr w:type="spellEnd"/>
      <w:r w:rsidRPr="005C5BD0">
        <w:rPr>
          <w:rFonts w:ascii="Arial" w:hAnsi="Arial" w:cs="Arial"/>
          <w:bCs/>
          <w:sz w:val="20"/>
          <w:szCs w:val="20"/>
        </w:rPr>
        <w:t xml:space="preserve"> nu se </w:t>
      </w:r>
      <w:proofErr w:type="spellStart"/>
      <w:r w:rsidRPr="005C5BD0">
        <w:rPr>
          <w:rFonts w:ascii="Arial" w:hAnsi="Arial" w:cs="Arial"/>
          <w:bCs/>
          <w:sz w:val="20"/>
          <w:szCs w:val="20"/>
        </w:rPr>
        <w:t>monteaza</w:t>
      </w:r>
      <w:proofErr w:type="spellEnd"/>
      <w:r w:rsidRPr="005C5BD0">
        <w:rPr>
          <w:rFonts w:ascii="Arial" w:hAnsi="Arial" w:cs="Arial"/>
          <w:bCs/>
          <w:sz w:val="20"/>
          <w:szCs w:val="20"/>
        </w:rPr>
        <w:t xml:space="preserve"> pe </w:t>
      </w:r>
      <w:proofErr w:type="spellStart"/>
      <w:r w:rsidRPr="005C5BD0">
        <w:rPr>
          <w:rFonts w:ascii="Arial" w:hAnsi="Arial" w:cs="Arial"/>
          <w:bCs/>
          <w:sz w:val="20"/>
          <w:szCs w:val="20"/>
        </w:rPr>
        <w:t>caile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evacuare</w:t>
      </w:r>
      <w:proofErr w:type="spellEnd"/>
      <w:r w:rsidRPr="005C5BD0">
        <w:rPr>
          <w:rFonts w:ascii="Arial" w:hAnsi="Arial" w:cs="Arial"/>
          <w:bCs/>
          <w:sz w:val="20"/>
          <w:szCs w:val="20"/>
        </w:rPr>
        <w:t xml:space="preserve"> din </w:t>
      </w:r>
      <w:proofErr w:type="spellStart"/>
      <w:r w:rsidRPr="005C5BD0">
        <w:rPr>
          <w:rFonts w:ascii="Arial" w:hAnsi="Arial" w:cs="Arial"/>
          <w:bCs/>
          <w:sz w:val="20"/>
          <w:szCs w:val="20"/>
        </w:rPr>
        <w:t>cladiri</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aglomerari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persoane</w:t>
      </w:r>
      <w:proofErr w:type="spellEnd"/>
      <w:r w:rsidRPr="005C5BD0">
        <w:rPr>
          <w:rFonts w:ascii="Arial" w:hAnsi="Arial" w:cs="Arial"/>
          <w:bCs/>
          <w:sz w:val="20"/>
          <w:szCs w:val="20"/>
        </w:rPr>
        <w:t xml:space="preserve"> , sub </w:t>
      </w:r>
      <w:proofErr w:type="spellStart"/>
      <w:r w:rsidRPr="005C5BD0">
        <w:rPr>
          <w:rFonts w:ascii="Arial" w:hAnsi="Arial" w:cs="Arial"/>
          <w:bCs/>
          <w:sz w:val="20"/>
          <w:szCs w:val="20"/>
        </w:rPr>
        <w:t>ferestre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locuri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neventilate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cazul</w:t>
      </w:r>
      <w:proofErr w:type="spellEnd"/>
      <w:r w:rsidRPr="005C5BD0">
        <w:rPr>
          <w:rFonts w:ascii="Arial" w:hAnsi="Arial" w:cs="Arial"/>
          <w:bCs/>
          <w:sz w:val="20"/>
          <w:szCs w:val="20"/>
        </w:rPr>
        <w:t xml:space="preserve"> in care nu sunt </w:t>
      </w:r>
      <w:proofErr w:type="spellStart"/>
      <w:r w:rsidRPr="005C5BD0">
        <w:rPr>
          <w:rFonts w:ascii="Arial" w:hAnsi="Arial" w:cs="Arial"/>
          <w:bCs/>
          <w:sz w:val="20"/>
          <w:szCs w:val="20"/>
        </w:rPr>
        <w:t>conditii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tehnice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amplasare</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postului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reglare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numai</w:t>
      </w:r>
      <w:proofErr w:type="spellEnd"/>
      <w:r w:rsidRPr="005C5BD0">
        <w:rPr>
          <w:rFonts w:ascii="Arial" w:hAnsi="Arial" w:cs="Arial"/>
          <w:bCs/>
          <w:sz w:val="20"/>
          <w:szCs w:val="20"/>
        </w:rPr>
        <w:t xml:space="preserve"> sub </w:t>
      </w:r>
      <w:proofErr w:type="spellStart"/>
      <w:r w:rsidRPr="005C5BD0">
        <w:rPr>
          <w:rFonts w:ascii="Arial" w:hAnsi="Arial" w:cs="Arial"/>
          <w:bCs/>
          <w:sz w:val="20"/>
          <w:szCs w:val="20"/>
        </w:rPr>
        <w:t>ferestre</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prelungi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teava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evacuare</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regulatorului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presiune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incat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w:t>
      </w:r>
      <w:proofErr w:type="spellEnd"/>
      <w:r w:rsidRPr="005C5BD0">
        <w:rPr>
          <w:rFonts w:ascii="Arial" w:hAnsi="Arial" w:cs="Arial"/>
          <w:bCs/>
          <w:sz w:val="20"/>
          <w:szCs w:val="20"/>
        </w:rPr>
        <w:t xml:space="preserve"> se evite </w:t>
      </w:r>
      <w:proofErr w:type="spellStart"/>
      <w:r w:rsidRPr="005C5BD0">
        <w:rPr>
          <w:rFonts w:ascii="Arial" w:hAnsi="Arial" w:cs="Arial"/>
          <w:bCs/>
          <w:sz w:val="20"/>
          <w:szCs w:val="20"/>
        </w:rPr>
        <w:t>patrunderea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gazelor</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cladire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iar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axul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manevra</w:t>
      </w:r>
      <w:proofErr w:type="spellEnd"/>
      <w:r w:rsidRPr="005C5BD0">
        <w:rPr>
          <w:rFonts w:ascii="Arial" w:hAnsi="Arial" w:cs="Arial"/>
          <w:bCs/>
          <w:sz w:val="20"/>
          <w:szCs w:val="20"/>
        </w:rPr>
        <w:t xml:space="preserve"> al </w:t>
      </w:r>
      <w:proofErr w:type="spellStart"/>
      <w:r w:rsidRPr="005C5BD0">
        <w:rPr>
          <w:rFonts w:ascii="Arial" w:hAnsi="Arial" w:cs="Arial"/>
          <w:bCs/>
          <w:sz w:val="20"/>
          <w:szCs w:val="20"/>
        </w:rPr>
        <w:t>robinetului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postului</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etansa</w:t>
      </w:r>
      <w:proofErr w:type="spellEnd"/>
      <w:r w:rsidRPr="005C5BD0">
        <w:rPr>
          <w:rFonts w:ascii="Arial" w:hAnsi="Arial" w:cs="Arial"/>
          <w:bCs/>
          <w:sz w:val="20"/>
          <w:szCs w:val="20"/>
        </w:rPr>
        <w:t>.</w:t>
      </w:r>
    </w:p>
    <w:p w14:paraId="6C02A8D2" w14:textId="77777777" w:rsidR="00CB14AB" w:rsidRPr="005C5BD0" w:rsidRDefault="00CB14AB" w:rsidP="00CB14AB">
      <w:pPr>
        <w:pStyle w:val="BodyText"/>
        <w:spacing w:after="0"/>
        <w:ind w:firstLine="270"/>
        <w:jc w:val="both"/>
        <w:rPr>
          <w:rFonts w:ascii="Arial" w:hAnsi="Arial" w:cs="Arial"/>
          <w:bCs/>
          <w:sz w:val="20"/>
          <w:szCs w:val="20"/>
        </w:rPr>
      </w:pPr>
      <w:r w:rsidRPr="005C5BD0">
        <w:rPr>
          <w:rFonts w:ascii="Arial" w:hAnsi="Arial" w:cs="Arial"/>
          <w:bCs/>
          <w:sz w:val="20"/>
          <w:szCs w:val="20"/>
        </w:rPr>
        <w:t xml:space="preserve">La </w:t>
      </w:r>
      <w:proofErr w:type="spellStart"/>
      <w:r w:rsidRPr="005C5BD0">
        <w:rPr>
          <w:rFonts w:ascii="Arial" w:hAnsi="Arial" w:cs="Arial"/>
          <w:bCs/>
          <w:sz w:val="20"/>
          <w:szCs w:val="20"/>
        </w:rPr>
        <w:t>montarea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regulatorului</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vor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respecta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prevederile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instrucţiunilor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montare</w:t>
      </w:r>
      <w:proofErr w:type="spellEnd"/>
      <w:r w:rsidRPr="005C5BD0">
        <w:rPr>
          <w:rFonts w:ascii="Arial" w:hAnsi="Arial" w:cs="Arial"/>
          <w:bCs/>
          <w:sz w:val="20"/>
          <w:szCs w:val="20"/>
        </w:rPr>
        <w:t xml:space="preserve"> din </w:t>
      </w:r>
      <w:proofErr w:type="spellStart"/>
      <w:r w:rsidRPr="005C5BD0">
        <w:rPr>
          <w:rFonts w:ascii="Arial" w:hAnsi="Arial" w:cs="Arial"/>
          <w:bCs/>
          <w:sz w:val="20"/>
          <w:szCs w:val="20"/>
        </w:rPr>
        <w:t>documentul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însoţitor</w:t>
      </w:r>
      <w:proofErr w:type="spellEnd"/>
      <w:r w:rsidRPr="005C5BD0">
        <w:rPr>
          <w:rFonts w:ascii="Arial" w:hAnsi="Arial" w:cs="Arial"/>
          <w:bCs/>
          <w:sz w:val="20"/>
          <w:szCs w:val="20"/>
        </w:rPr>
        <w:t xml:space="preserve"> al </w:t>
      </w:r>
      <w:proofErr w:type="spellStart"/>
      <w:r w:rsidRPr="005C5BD0">
        <w:rPr>
          <w:rFonts w:ascii="Arial" w:hAnsi="Arial" w:cs="Arial"/>
          <w:bCs/>
          <w:sz w:val="20"/>
          <w:szCs w:val="20"/>
        </w:rPr>
        <w:t>aparatului</w:t>
      </w:r>
      <w:proofErr w:type="spellEnd"/>
      <w:r w:rsidRPr="005C5BD0">
        <w:rPr>
          <w:rFonts w:ascii="Arial" w:hAnsi="Arial" w:cs="Arial"/>
          <w:bCs/>
          <w:sz w:val="20"/>
          <w:szCs w:val="20"/>
        </w:rPr>
        <w:t xml:space="preserve">, elaborate de </w:t>
      </w:r>
      <w:proofErr w:type="spellStart"/>
      <w:r w:rsidRPr="005C5BD0">
        <w:rPr>
          <w:rFonts w:ascii="Arial" w:hAnsi="Arial" w:cs="Arial"/>
          <w:bCs/>
          <w:sz w:val="20"/>
          <w:szCs w:val="20"/>
        </w:rPr>
        <w:t>producător</w:t>
      </w:r>
      <w:proofErr w:type="spellEnd"/>
      <w:r w:rsidRPr="005C5BD0">
        <w:rPr>
          <w:rFonts w:ascii="Arial" w:hAnsi="Arial" w:cs="Arial"/>
          <w:bCs/>
          <w:sz w:val="20"/>
          <w:szCs w:val="20"/>
        </w:rPr>
        <w:t>.</w:t>
      </w:r>
    </w:p>
    <w:p w14:paraId="46E415F1" w14:textId="77777777" w:rsidR="00245977" w:rsidRPr="005C5BD0" w:rsidRDefault="00245977" w:rsidP="00CB14AB">
      <w:pPr>
        <w:pStyle w:val="BodyText"/>
        <w:spacing w:after="0"/>
        <w:ind w:firstLine="270"/>
        <w:jc w:val="both"/>
        <w:rPr>
          <w:rFonts w:ascii="Arial" w:hAnsi="Arial" w:cs="Arial"/>
          <w:bCs/>
          <w:sz w:val="20"/>
          <w:szCs w:val="20"/>
        </w:rPr>
      </w:pPr>
    </w:p>
    <w:p w14:paraId="7A80AAD7" w14:textId="77777777" w:rsidR="00245977" w:rsidRPr="005C5BD0" w:rsidRDefault="00245977" w:rsidP="00CB14AB">
      <w:pPr>
        <w:pStyle w:val="BodyText"/>
        <w:spacing w:after="0"/>
        <w:ind w:firstLine="270"/>
        <w:jc w:val="both"/>
        <w:rPr>
          <w:rFonts w:ascii="Arial" w:hAnsi="Arial" w:cs="Arial"/>
          <w:bCs/>
          <w:sz w:val="20"/>
          <w:szCs w:val="20"/>
        </w:rPr>
      </w:pPr>
    </w:p>
    <w:p w14:paraId="30162036" w14:textId="77777777" w:rsidR="00245977" w:rsidRPr="005C5BD0" w:rsidRDefault="00245977" w:rsidP="00CB14AB">
      <w:pPr>
        <w:pStyle w:val="BodyText"/>
        <w:spacing w:after="0"/>
        <w:ind w:firstLine="270"/>
        <w:jc w:val="both"/>
        <w:rPr>
          <w:rFonts w:ascii="Arial" w:hAnsi="Arial" w:cs="Arial"/>
          <w:bCs/>
          <w:sz w:val="20"/>
          <w:szCs w:val="20"/>
        </w:rPr>
      </w:pPr>
    </w:p>
    <w:p w14:paraId="3D13758D" w14:textId="77777777" w:rsidR="00CB14AB" w:rsidRPr="005C5BD0" w:rsidRDefault="00CB14AB" w:rsidP="00CB14AB">
      <w:pPr>
        <w:pStyle w:val="BodyText"/>
        <w:spacing w:after="0"/>
        <w:jc w:val="both"/>
        <w:rPr>
          <w:rFonts w:ascii="Arial" w:hAnsi="Arial" w:cs="Arial"/>
          <w:bCs/>
          <w:sz w:val="20"/>
          <w:szCs w:val="20"/>
          <w:lang w:val="ro-RO"/>
        </w:rPr>
      </w:pPr>
      <w:r w:rsidRPr="005C5BD0">
        <w:rPr>
          <w:rFonts w:ascii="Arial" w:hAnsi="Arial" w:cs="Arial"/>
          <w:bCs/>
          <w:sz w:val="20"/>
          <w:szCs w:val="20"/>
          <w:lang w:val="ro-RO"/>
        </w:rPr>
        <w:t>Echipamentul  postului :</w:t>
      </w:r>
    </w:p>
    <w:p w14:paraId="2E918667" w14:textId="30DCB5EE" w:rsidR="00CB14AB" w:rsidRPr="005C5BD0" w:rsidRDefault="00CB14AB" w:rsidP="00CB14AB">
      <w:pPr>
        <w:ind w:left="1080"/>
        <w:jc w:val="both"/>
        <w:rPr>
          <w:rFonts w:ascii="Arial" w:hAnsi="Arial" w:cs="Arial"/>
          <w:bCs/>
          <w:sz w:val="20"/>
          <w:szCs w:val="20"/>
          <w:lang w:val="ro-RO"/>
        </w:rPr>
      </w:pPr>
      <w:r w:rsidRPr="005C5BD0">
        <w:rPr>
          <w:rFonts w:ascii="Arial" w:hAnsi="Arial" w:cs="Arial"/>
          <w:bCs/>
          <w:sz w:val="20"/>
          <w:szCs w:val="20"/>
          <w:lang w:val="ro-RO"/>
        </w:rPr>
        <w:t xml:space="preserve">-Firida Tip </w:t>
      </w:r>
      <w:r w:rsidRPr="005C5BD0">
        <w:rPr>
          <w:rFonts w:ascii="Arial" w:eastAsia="Calibri" w:hAnsi="Arial" w:cs="Arial"/>
          <w:bCs/>
          <w:color w:val="000000"/>
          <w:sz w:val="20"/>
          <w:szCs w:val="20"/>
        </w:rPr>
        <w:t>FPRM-F50-SF6-01-SP, COD 8500077</w:t>
      </w:r>
      <w:r w:rsidRPr="005C5BD0">
        <w:rPr>
          <w:rFonts w:ascii="Arial" w:hAnsi="Arial" w:cs="Arial"/>
          <w:bCs/>
          <w:color w:val="FF0000"/>
          <w:sz w:val="20"/>
          <w:szCs w:val="20"/>
          <w:lang w:val="ro-RO"/>
        </w:rPr>
        <w:tab/>
        <w:t xml:space="preserve">    </w:t>
      </w:r>
      <w:r w:rsidRPr="005C5BD0">
        <w:rPr>
          <w:rFonts w:ascii="Arial" w:hAnsi="Arial" w:cs="Arial"/>
          <w:bCs/>
          <w:sz w:val="20"/>
          <w:szCs w:val="20"/>
          <w:lang w:val="ro-RO"/>
        </w:rPr>
        <w:t>= 1 buc.</w:t>
      </w:r>
    </w:p>
    <w:p w14:paraId="1FDDF1A4" w14:textId="759492F8" w:rsidR="00CB14AB" w:rsidRPr="005C5BD0" w:rsidRDefault="00CB14AB" w:rsidP="00CB14AB">
      <w:pPr>
        <w:ind w:left="748" w:firstLine="332"/>
        <w:jc w:val="both"/>
        <w:rPr>
          <w:rFonts w:ascii="Arial" w:hAnsi="Arial" w:cs="Arial"/>
          <w:bCs/>
          <w:sz w:val="20"/>
          <w:szCs w:val="20"/>
          <w:lang w:val="ro-RO"/>
        </w:rPr>
      </w:pPr>
      <w:r w:rsidRPr="005C5BD0">
        <w:rPr>
          <w:rFonts w:ascii="Arial" w:hAnsi="Arial" w:cs="Arial"/>
          <w:bCs/>
          <w:sz w:val="20"/>
          <w:szCs w:val="20"/>
          <w:lang w:val="ro-RO"/>
        </w:rPr>
        <w:t xml:space="preserve">-Robinet cu sferă </w:t>
      </w:r>
      <w:r w:rsidRPr="005C5BD0">
        <w:rPr>
          <w:rFonts w:ascii="Arial" w:hAnsi="Arial" w:cs="Arial"/>
          <w:bCs/>
          <w:color w:val="FF0000"/>
          <w:sz w:val="20"/>
          <w:szCs w:val="20"/>
          <w:lang w:val="ro-RO"/>
        </w:rPr>
        <w:t>Ø 2</w:t>
      </w:r>
      <w:r w:rsidRPr="005C5BD0">
        <w:rPr>
          <w:rFonts w:ascii="Arial" w:hAnsi="Arial" w:cs="Arial"/>
          <w:bCs/>
          <w:sz w:val="20"/>
          <w:szCs w:val="20"/>
          <w:lang w:val="ro-RO"/>
        </w:rPr>
        <w:t xml:space="preserve"> ” la cap de bransament                    = 1 buc.</w:t>
      </w:r>
    </w:p>
    <w:p w14:paraId="208BDA5A" w14:textId="77777777" w:rsidR="00CB14AB" w:rsidRPr="005C5BD0" w:rsidRDefault="00CB14AB" w:rsidP="00CB14AB">
      <w:pPr>
        <w:ind w:left="748" w:firstLine="332"/>
        <w:jc w:val="both"/>
        <w:rPr>
          <w:rFonts w:ascii="Arial" w:hAnsi="Arial" w:cs="Arial"/>
          <w:bCs/>
          <w:sz w:val="20"/>
          <w:szCs w:val="20"/>
          <w:lang w:val="ro-RO"/>
        </w:rPr>
      </w:pPr>
      <w:r w:rsidRPr="005C5BD0">
        <w:rPr>
          <w:rFonts w:ascii="Arial" w:hAnsi="Arial" w:cs="Arial"/>
          <w:bCs/>
          <w:sz w:val="20"/>
          <w:szCs w:val="20"/>
          <w:lang w:val="ro-RO"/>
        </w:rPr>
        <w:t>-Regulator  </w:t>
      </w:r>
      <w:r w:rsidRPr="005C5BD0">
        <w:rPr>
          <w:rFonts w:ascii="Arial" w:hAnsi="Arial" w:cs="Arial"/>
          <w:bCs/>
          <w:sz w:val="20"/>
          <w:szCs w:val="20"/>
        </w:rPr>
        <w:t xml:space="preserve"> </w:t>
      </w:r>
      <w:r w:rsidRPr="005C5BD0">
        <w:rPr>
          <w:rFonts w:ascii="Arial" w:hAnsi="Arial" w:cs="Arial"/>
          <w:bCs/>
          <w:color w:val="FF0000"/>
          <w:sz w:val="20"/>
          <w:szCs w:val="20"/>
        </w:rPr>
        <w:t xml:space="preserve">Q=100 </w:t>
      </w:r>
      <w:proofErr w:type="spellStart"/>
      <w:r w:rsidRPr="005C5BD0">
        <w:rPr>
          <w:rFonts w:ascii="Arial" w:hAnsi="Arial" w:cs="Arial"/>
          <w:bCs/>
          <w:color w:val="FF0000"/>
          <w:sz w:val="20"/>
          <w:szCs w:val="20"/>
        </w:rPr>
        <w:t>Nmc</w:t>
      </w:r>
      <w:proofErr w:type="spellEnd"/>
      <w:r w:rsidRPr="005C5BD0">
        <w:rPr>
          <w:rFonts w:ascii="Arial" w:hAnsi="Arial" w:cs="Arial"/>
          <w:bCs/>
          <w:color w:val="FF0000"/>
          <w:sz w:val="20"/>
          <w:szCs w:val="20"/>
        </w:rPr>
        <w:t>/h</w:t>
      </w: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t xml:space="preserve"> </w:t>
      </w:r>
      <w:r w:rsidRPr="005C5BD0">
        <w:rPr>
          <w:rFonts w:ascii="Arial" w:hAnsi="Arial" w:cs="Arial"/>
          <w:bCs/>
          <w:sz w:val="20"/>
          <w:szCs w:val="20"/>
          <w:lang w:val="ro-RO"/>
        </w:rPr>
        <w:t>   = 1 buc.</w:t>
      </w:r>
    </w:p>
    <w:p w14:paraId="304463E5" w14:textId="77777777" w:rsidR="00CB14AB" w:rsidRPr="005C5BD0" w:rsidRDefault="00CB14AB" w:rsidP="00CB14AB">
      <w:pPr>
        <w:ind w:left="748" w:firstLine="332"/>
        <w:jc w:val="both"/>
        <w:rPr>
          <w:rFonts w:ascii="Arial" w:hAnsi="Arial" w:cs="Arial"/>
          <w:bCs/>
          <w:sz w:val="20"/>
          <w:szCs w:val="20"/>
          <w:lang w:val="ro-RO"/>
        </w:rPr>
      </w:pPr>
      <w:r w:rsidRPr="005C5BD0">
        <w:rPr>
          <w:rFonts w:ascii="Arial" w:hAnsi="Arial" w:cs="Arial"/>
          <w:bCs/>
          <w:sz w:val="20"/>
          <w:szCs w:val="20"/>
          <w:lang w:val="ro-RO"/>
        </w:rPr>
        <w:t>-Fitinguri pentru asamblare.</w:t>
      </w:r>
    </w:p>
    <w:p w14:paraId="4AB920AE" w14:textId="77777777" w:rsidR="00CB14AB" w:rsidRPr="005C5BD0" w:rsidRDefault="00CB14AB" w:rsidP="00CB14AB">
      <w:pPr>
        <w:ind w:left="900" w:firstLine="540"/>
        <w:jc w:val="both"/>
        <w:rPr>
          <w:rFonts w:ascii="Arial" w:hAnsi="Arial" w:cs="Arial"/>
          <w:bCs/>
          <w:sz w:val="20"/>
          <w:szCs w:val="20"/>
        </w:rPr>
      </w:pPr>
    </w:p>
    <w:p w14:paraId="3B27A0E8" w14:textId="2CA2D00C" w:rsidR="00CB14AB" w:rsidRPr="005C5BD0" w:rsidRDefault="00CB14AB" w:rsidP="00CB14AB">
      <w:pPr>
        <w:jc w:val="both"/>
        <w:rPr>
          <w:rFonts w:ascii="Arial" w:hAnsi="Arial" w:cs="Arial"/>
          <w:bCs/>
          <w:caps/>
          <w:sz w:val="20"/>
          <w:szCs w:val="20"/>
          <w:u w:val="single"/>
        </w:rPr>
      </w:pPr>
      <w:r w:rsidRPr="005C5BD0">
        <w:rPr>
          <w:rFonts w:ascii="Arial" w:hAnsi="Arial" w:cs="Arial"/>
          <w:bCs/>
          <w:sz w:val="20"/>
          <w:szCs w:val="20"/>
        </w:rPr>
        <w:t xml:space="preserve">         </w:t>
      </w:r>
      <w:r w:rsidRPr="005C5BD0">
        <w:rPr>
          <w:rFonts w:ascii="Arial" w:hAnsi="Arial" w:cs="Arial"/>
          <w:bCs/>
          <w:sz w:val="20"/>
          <w:szCs w:val="20"/>
          <w:u w:val="single"/>
        </w:rPr>
        <w:t xml:space="preserve">5.  </w:t>
      </w:r>
      <w:r w:rsidRPr="005C5BD0">
        <w:rPr>
          <w:rFonts w:ascii="Arial" w:hAnsi="Arial" w:cs="Arial"/>
          <w:bCs/>
          <w:caps/>
          <w:sz w:val="20"/>
          <w:szCs w:val="20"/>
          <w:u w:val="single"/>
        </w:rPr>
        <w:t>EXECUTIA LUCRARILOR</w:t>
      </w:r>
    </w:p>
    <w:p w14:paraId="7A54BB1F" w14:textId="77777777" w:rsidR="00CB14AB" w:rsidRPr="005C5BD0" w:rsidRDefault="00CB14AB" w:rsidP="00CB14AB">
      <w:pPr>
        <w:tabs>
          <w:tab w:val="left" w:pos="284"/>
          <w:tab w:val="left" w:pos="576"/>
          <w:tab w:val="left" w:pos="851"/>
          <w:tab w:val="left" w:pos="1134"/>
          <w:tab w:val="left" w:pos="1296"/>
          <w:tab w:val="left" w:pos="1418"/>
          <w:tab w:val="left" w:pos="1701"/>
          <w:tab w:val="left" w:pos="8352"/>
        </w:tabs>
        <w:jc w:val="both"/>
        <w:rPr>
          <w:rFonts w:ascii="Arial" w:hAnsi="Arial" w:cs="Arial"/>
          <w:bCs/>
          <w:sz w:val="20"/>
          <w:szCs w:val="20"/>
        </w:rPr>
      </w:pPr>
      <w:r w:rsidRPr="005C5BD0">
        <w:rPr>
          <w:rFonts w:ascii="Arial" w:hAnsi="Arial" w:cs="Arial"/>
          <w:bCs/>
          <w:sz w:val="20"/>
          <w:szCs w:val="20"/>
        </w:rPr>
        <w:tab/>
      </w:r>
      <w:r w:rsidRPr="005C5BD0">
        <w:rPr>
          <w:rFonts w:ascii="Arial" w:hAnsi="Arial" w:cs="Arial"/>
          <w:bCs/>
          <w:sz w:val="20"/>
          <w:szCs w:val="20"/>
        </w:rPr>
        <w:tab/>
        <w:t xml:space="preserve">In </w:t>
      </w:r>
      <w:proofErr w:type="spellStart"/>
      <w:r w:rsidRPr="005C5BD0">
        <w:rPr>
          <w:rFonts w:ascii="Arial" w:hAnsi="Arial" w:cs="Arial"/>
          <w:bCs/>
          <w:sz w:val="20"/>
          <w:szCs w:val="20"/>
        </w:rPr>
        <w:t>localitate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retelele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distributie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subterane</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pozeaza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numai</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domeniul</w:t>
      </w:r>
      <w:proofErr w:type="spellEnd"/>
      <w:r w:rsidRPr="005C5BD0">
        <w:rPr>
          <w:rFonts w:ascii="Arial" w:hAnsi="Arial" w:cs="Arial"/>
          <w:bCs/>
          <w:sz w:val="20"/>
          <w:szCs w:val="20"/>
        </w:rPr>
        <w:t xml:space="preserve"> public, pe </w:t>
      </w:r>
      <w:proofErr w:type="spellStart"/>
      <w:r w:rsidRPr="005C5BD0">
        <w:rPr>
          <w:rFonts w:ascii="Arial" w:hAnsi="Arial" w:cs="Arial"/>
          <w:bCs/>
          <w:sz w:val="20"/>
          <w:szCs w:val="20"/>
        </w:rPr>
        <w:t>trasee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mai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putin</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aglomerate</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instalatii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subterane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tinand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seama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urmatoarea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ordine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preferinta</w:t>
      </w:r>
      <w:proofErr w:type="spellEnd"/>
      <w:r w:rsidRPr="005C5BD0">
        <w:rPr>
          <w:rFonts w:ascii="Arial" w:hAnsi="Arial" w:cs="Arial"/>
          <w:bCs/>
          <w:sz w:val="20"/>
          <w:szCs w:val="20"/>
        </w:rPr>
        <w:t>:</w:t>
      </w:r>
    </w:p>
    <w:p w14:paraId="1F9B821C" w14:textId="77777777" w:rsidR="00CB14AB" w:rsidRPr="005C5BD0" w:rsidRDefault="00CB14AB" w:rsidP="00CB14AB">
      <w:pPr>
        <w:tabs>
          <w:tab w:val="left" w:pos="576"/>
          <w:tab w:val="left" w:pos="851"/>
          <w:tab w:val="left" w:pos="1296"/>
          <w:tab w:val="left" w:pos="1418"/>
          <w:tab w:val="left" w:pos="1584"/>
          <w:tab w:val="left" w:pos="1701"/>
        </w:tabs>
        <w:jc w:val="both"/>
        <w:rPr>
          <w:rFonts w:ascii="Arial" w:hAnsi="Arial" w:cs="Arial"/>
          <w:bCs/>
          <w:sz w:val="20"/>
          <w:szCs w:val="20"/>
        </w:rPr>
      </w:pPr>
      <w:r w:rsidRPr="005C5BD0">
        <w:rPr>
          <w:rFonts w:ascii="Arial" w:hAnsi="Arial" w:cs="Arial"/>
          <w:bCs/>
          <w:sz w:val="20"/>
          <w:szCs w:val="20"/>
        </w:rPr>
        <w:t xml:space="preserve">        - zone </w:t>
      </w:r>
      <w:proofErr w:type="spellStart"/>
      <w:r w:rsidRPr="005C5BD0">
        <w:rPr>
          <w:rFonts w:ascii="Arial" w:hAnsi="Arial" w:cs="Arial"/>
          <w:bCs/>
          <w:sz w:val="20"/>
          <w:szCs w:val="20"/>
        </w:rPr>
        <w:t>verzi</w:t>
      </w:r>
      <w:proofErr w:type="spellEnd"/>
      <w:r w:rsidRPr="005C5BD0">
        <w:rPr>
          <w:rFonts w:ascii="Arial" w:hAnsi="Arial" w:cs="Arial"/>
          <w:bCs/>
          <w:sz w:val="20"/>
          <w:szCs w:val="20"/>
        </w:rPr>
        <w:t>;</w:t>
      </w:r>
    </w:p>
    <w:p w14:paraId="2BDB2ABD" w14:textId="77777777" w:rsidR="00CB14AB" w:rsidRPr="005C5BD0" w:rsidRDefault="00CB14AB" w:rsidP="00CB14AB">
      <w:pPr>
        <w:tabs>
          <w:tab w:val="left" w:pos="576"/>
          <w:tab w:val="left" w:pos="851"/>
          <w:tab w:val="left" w:pos="1296"/>
          <w:tab w:val="left" w:pos="1418"/>
          <w:tab w:val="left" w:pos="1584"/>
          <w:tab w:val="left" w:pos="1701"/>
        </w:tabs>
        <w:jc w:val="both"/>
        <w:rPr>
          <w:rFonts w:ascii="Arial" w:hAnsi="Arial" w:cs="Arial"/>
          <w:bCs/>
          <w:sz w:val="20"/>
          <w:szCs w:val="20"/>
        </w:rPr>
      </w:pPr>
      <w:r w:rsidRPr="005C5BD0">
        <w:rPr>
          <w:rFonts w:ascii="Arial" w:hAnsi="Arial" w:cs="Arial"/>
          <w:bCs/>
          <w:sz w:val="20"/>
          <w:szCs w:val="20"/>
        </w:rPr>
        <w:t xml:space="preserve">        - </w:t>
      </w:r>
      <w:proofErr w:type="spellStart"/>
      <w:r w:rsidRPr="005C5BD0">
        <w:rPr>
          <w:rFonts w:ascii="Arial" w:hAnsi="Arial" w:cs="Arial"/>
          <w:bCs/>
          <w:sz w:val="20"/>
          <w:szCs w:val="20"/>
        </w:rPr>
        <w:t>trotuare</w:t>
      </w:r>
      <w:proofErr w:type="spellEnd"/>
      <w:r w:rsidRPr="005C5BD0">
        <w:rPr>
          <w:rFonts w:ascii="Arial" w:hAnsi="Arial" w:cs="Arial"/>
          <w:bCs/>
          <w:sz w:val="20"/>
          <w:szCs w:val="20"/>
        </w:rPr>
        <w:t>;</w:t>
      </w:r>
    </w:p>
    <w:p w14:paraId="120361D7" w14:textId="77777777" w:rsidR="00CB14AB" w:rsidRPr="005C5BD0" w:rsidRDefault="00CB14AB" w:rsidP="00CB14AB">
      <w:pPr>
        <w:tabs>
          <w:tab w:val="left" w:pos="576"/>
          <w:tab w:val="left" w:pos="851"/>
          <w:tab w:val="left" w:pos="1296"/>
          <w:tab w:val="left" w:pos="1418"/>
          <w:tab w:val="left" w:pos="1584"/>
          <w:tab w:val="left" w:pos="1701"/>
        </w:tabs>
        <w:jc w:val="both"/>
        <w:rPr>
          <w:rFonts w:ascii="Arial" w:hAnsi="Arial" w:cs="Arial"/>
          <w:bCs/>
          <w:sz w:val="20"/>
          <w:szCs w:val="20"/>
        </w:rPr>
      </w:pPr>
      <w:r w:rsidRPr="005C5BD0">
        <w:rPr>
          <w:rFonts w:ascii="Arial" w:hAnsi="Arial" w:cs="Arial"/>
          <w:bCs/>
          <w:sz w:val="20"/>
          <w:szCs w:val="20"/>
        </w:rPr>
        <w:t xml:space="preserve">        - </w:t>
      </w:r>
      <w:proofErr w:type="spellStart"/>
      <w:r w:rsidRPr="005C5BD0">
        <w:rPr>
          <w:rFonts w:ascii="Arial" w:hAnsi="Arial" w:cs="Arial"/>
          <w:bCs/>
          <w:sz w:val="20"/>
          <w:szCs w:val="20"/>
        </w:rPr>
        <w:t>alei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pietonale</w:t>
      </w:r>
      <w:proofErr w:type="spellEnd"/>
      <w:r w:rsidRPr="005C5BD0">
        <w:rPr>
          <w:rFonts w:ascii="Arial" w:hAnsi="Arial" w:cs="Arial"/>
          <w:bCs/>
          <w:sz w:val="20"/>
          <w:szCs w:val="20"/>
        </w:rPr>
        <w:t>;</w:t>
      </w:r>
    </w:p>
    <w:p w14:paraId="26CD2C08" w14:textId="77777777" w:rsidR="00CB14AB" w:rsidRPr="005C5BD0" w:rsidRDefault="00CB14AB" w:rsidP="00CB14AB">
      <w:pPr>
        <w:tabs>
          <w:tab w:val="left" w:pos="144"/>
          <w:tab w:val="left" w:pos="576"/>
          <w:tab w:val="left" w:pos="851"/>
          <w:tab w:val="left" w:pos="1296"/>
          <w:tab w:val="left" w:pos="1418"/>
          <w:tab w:val="left" w:pos="1701"/>
          <w:tab w:val="left" w:pos="2016"/>
        </w:tabs>
        <w:jc w:val="both"/>
        <w:rPr>
          <w:rFonts w:ascii="Arial" w:hAnsi="Arial" w:cs="Arial"/>
          <w:bCs/>
          <w:sz w:val="20"/>
          <w:szCs w:val="20"/>
        </w:rPr>
      </w:pPr>
      <w:r w:rsidRPr="005C5BD0">
        <w:rPr>
          <w:rFonts w:ascii="Arial" w:hAnsi="Arial" w:cs="Arial"/>
          <w:bCs/>
          <w:sz w:val="20"/>
          <w:szCs w:val="20"/>
        </w:rPr>
        <w:t xml:space="preserve">        - </w:t>
      </w:r>
      <w:proofErr w:type="spellStart"/>
      <w:r w:rsidRPr="005C5BD0">
        <w:rPr>
          <w:rFonts w:ascii="Arial" w:hAnsi="Arial" w:cs="Arial"/>
          <w:bCs/>
          <w:sz w:val="20"/>
          <w:szCs w:val="20"/>
        </w:rPr>
        <w:t>carosabil</w:t>
      </w:r>
      <w:proofErr w:type="spellEnd"/>
      <w:r w:rsidRPr="005C5BD0">
        <w:rPr>
          <w:rFonts w:ascii="Arial" w:hAnsi="Arial" w:cs="Arial"/>
          <w:bCs/>
          <w:sz w:val="20"/>
          <w:szCs w:val="20"/>
        </w:rPr>
        <w:t xml:space="preserve">. </w:t>
      </w:r>
    </w:p>
    <w:p w14:paraId="281EE7DB" w14:textId="77777777" w:rsidR="00CB14AB" w:rsidRPr="005C5BD0" w:rsidRDefault="00CB14AB" w:rsidP="00CB14AB">
      <w:pPr>
        <w:tabs>
          <w:tab w:val="left" w:pos="576"/>
          <w:tab w:val="left" w:pos="851"/>
          <w:tab w:val="left" w:pos="1296"/>
          <w:tab w:val="left" w:pos="1418"/>
          <w:tab w:val="left" w:pos="1701"/>
          <w:tab w:val="left" w:pos="2016"/>
        </w:tabs>
        <w:jc w:val="both"/>
        <w:rPr>
          <w:rFonts w:ascii="Arial" w:hAnsi="Arial" w:cs="Arial"/>
          <w:bCs/>
          <w:sz w:val="20"/>
          <w:szCs w:val="20"/>
        </w:rPr>
      </w:pPr>
      <w:r w:rsidRPr="005C5BD0">
        <w:rPr>
          <w:rFonts w:ascii="Arial" w:hAnsi="Arial" w:cs="Arial"/>
          <w:bCs/>
          <w:sz w:val="20"/>
          <w:szCs w:val="20"/>
        </w:rPr>
        <w:tab/>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situatiile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exceptie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cai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acces</w:t>
      </w:r>
      <w:proofErr w:type="spellEnd"/>
      <w:r w:rsidRPr="005C5BD0">
        <w:rPr>
          <w:rFonts w:ascii="Arial" w:hAnsi="Arial" w:cs="Arial"/>
          <w:bCs/>
          <w:sz w:val="20"/>
          <w:szCs w:val="20"/>
        </w:rPr>
        <w:t xml:space="preserve"> private), </w:t>
      </w:r>
      <w:proofErr w:type="spellStart"/>
      <w:r w:rsidRPr="005C5BD0">
        <w:rPr>
          <w:rFonts w:ascii="Arial" w:hAnsi="Arial" w:cs="Arial"/>
          <w:bCs/>
          <w:sz w:val="20"/>
          <w:szCs w:val="20"/>
        </w:rPr>
        <w:t>solutiile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alimentare</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vor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stabili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catre</w:t>
      </w:r>
      <w:proofErr w:type="spellEnd"/>
      <w:r w:rsidRPr="005C5BD0">
        <w:rPr>
          <w:rFonts w:ascii="Arial" w:hAnsi="Arial" w:cs="Arial"/>
          <w:bCs/>
          <w:sz w:val="20"/>
          <w:szCs w:val="20"/>
        </w:rPr>
        <w:t xml:space="preserve"> operator, cu </w:t>
      </w:r>
      <w:proofErr w:type="spellStart"/>
      <w:r w:rsidRPr="005C5BD0">
        <w:rPr>
          <w:rFonts w:ascii="Arial" w:hAnsi="Arial" w:cs="Arial"/>
          <w:bCs/>
          <w:sz w:val="20"/>
          <w:szCs w:val="20"/>
        </w:rPr>
        <w:t>acceptul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scris</w:t>
      </w:r>
      <w:proofErr w:type="spellEnd"/>
      <w:r w:rsidRPr="005C5BD0">
        <w:rPr>
          <w:rFonts w:ascii="Arial" w:hAnsi="Arial" w:cs="Arial"/>
          <w:bCs/>
          <w:sz w:val="20"/>
          <w:szCs w:val="20"/>
        </w:rPr>
        <w:t xml:space="preserve"> al </w:t>
      </w:r>
      <w:proofErr w:type="spellStart"/>
      <w:r w:rsidRPr="005C5BD0">
        <w:rPr>
          <w:rFonts w:ascii="Arial" w:hAnsi="Arial" w:cs="Arial"/>
          <w:bCs/>
          <w:sz w:val="20"/>
          <w:szCs w:val="20"/>
        </w:rPr>
        <w:t>proprietarilor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acestora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prin</w:t>
      </w:r>
      <w:proofErr w:type="spellEnd"/>
      <w:r w:rsidRPr="005C5BD0">
        <w:rPr>
          <w:rFonts w:ascii="Arial" w:hAnsi="Arial" w:cs="Arial"/>
          <w:bCs/>
          <w:sz w:val="20"/>
          <w:szCs w:val="20"/>
        </w:rPr>
        <w:t xml:space="preserve"> care se </w:t>
      </w:r>
      <w:proofErr w:type="spellStart"/>
      <w:r w:rsidRPr="005C5BD0">
        <w:rPr>
          <w:rFonts w:ascii="Arial" w:hAnsi="Arial" w:cs="Arial"/>
          <w:bCs/>
          <w:sz w:val="20"/>
          <w:szCs w:val="20"/>
        </w:rPr>
        <w:t>acorda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operatorului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sistemului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distributie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dreptul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uz</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servitute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retelele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amplasate</w:t>
      </w:r>
      <w:proofErr w:type="spellEnd"/>
      <w:r w:rsidRPr="005C5BD0">
        <w:rPr>
          <w:rFonts w:ascii="Arial" w:hAnsi="Arial" w:cs="Arial"/>
          <w:bCs/>
          <w:sz w:val="20"/>
          <w:szCs w:val="20"/>
        </w:rPr>
        <w:t xml:space="preserve"> pe </w:t>
      </w:r>
      <w:proofErr w:type="spellStart"/>
      <w:r w:rsidRPr="005C5BD0">
        <w:rPr>
          <w:rFonts w:ascii="Arial" w:hAnsi="Arial" w:cs="Arial"/>
          <w:bCs/>
          <w:sz w:val="20"/>
          <w:szCs w:val="20"/>
        </w:rPr>
        <w:t>proprietatea</w:t>
      </w:r>
      <w:proofErr w:type="spellEnd"/>
      <w:r w:rsidRPr="005C5BD0">
        <w:rPr>
          <w:rFonts w:ascii="Arial" w:hAnsi="Arial" w:cs="Arial"/>
          <w:bCs/>
          <w:sz w:val="20"/>
          <w:szCs w:val="20"/>
        </w:rPr>
        <w:t xml:space="preserve"> lor.</w:t>
      </w:r>
    </w:p>
    <w:p w14:paraId="44B171D5" w14:textId="77777777" w:rsidR="00CB14AB" w:rsidRPr="005C5BD0" w:rsidRDefault="00CB14AB" w:rsidP="00CB14AB">
      <w:pPr>
        <w:tabs>
          <w:tab w:val="left" w:pos="144"/>
          <w:tab w:val="left" w:pos="576"/>
          <w:tab w:val="left" w:pos="851"/>
          <w:tab w:val="left" w:pos="1134"/>
          <w:tab w:val="left" w:pos="1296"/>
          <w:tab w:val="left" w:pos="1418"/>
          <w:tab w:val="left" w:pos="1701"/>
          <w:tab w:val="left" w:pos="2016"/>
        </w:tabs>
        <w:jc w:val="both"/>
        <w:rPr>
          <w:rFonts w:ascii="Arial" w:hAnsi="Arial" w:cs="Arial"/>
          <w:bCs/>
          <w:sz w:val="20"/>
          <w:szCs w:val="20"/>
        </w:rPr>
      </w:pPr>
      <w:r w:rsidRPr="005C5BD0">
        <w:rPr>
          <w:rFonts w:ascii="Arial" w:hAnsi="Arial" w:cs="Arial"/>
          <w:bCs/>
          <w:sz w:val="20"/>
          <w:szCs w:val="20"/>
        </w:rPr>
        <w:tab/>
      </w:r>
      <w:r w:rsidRPr="005C5BD0">
        <w:rPr>
          <w:rFonts w:ascii="Arial" w:hAnsi="Arial" w:cs="Arial"/>
          <w:bCs/>
          <w:sz w:val="20"/>
          <w:szCs w:val="20"/>
        </w:rPr>
        <w:tab/>
        <w:t xml:space="preserve">Se </w:t>
      </w:r>
      <w:proofErr w:type="spellStart"/>
      <w:r w:rsidRPr="005C5BD0">
        <w:rPr>
          <w:rFonts w:ascii="Arial" w:hAnsi="Arial" w:cs="Arial"/>
          <w:bCs/>
          <w:sz w:val="20"/>
          <w:szCs w:val="20"/>
        </w:rPr>
        <w:t>evita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terenurile</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nivel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ridicat</w:t>
      </w:r>
      <w:proofErr w:type="spellEnd"/>
      <w:r w:rsidRPr="005C5BD0">
        <w:rPr>
          <w:rFonts w:ascii="Arial" w:hAnsi="Arial" w:cs="Arial"/>
          <w:bCs/>
          <w:sz w:val="20"/>
          <w:szCs w:val="20"/>
        </w:rPr>
        <w:t xml:space="preserve"> al </w:t>
      </w:r>
      <w:proofErr w:type="spellStart"/>
      <w:r w:rsidRPr="005C5BD0">
        <w:rPr>
          <w:rFonts w:ascii="Arial" w:hAnsi="Arial" w:cs="Arial"/>
          <w:bCs/>
          <w:sz w:val="20"/>
          <w:szCs w:val="20"/>
        </w:rPr>
        <w:t>apelor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subterane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cele</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actiuni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puternic</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corozive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cele</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pericol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alunecare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situatii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deosebite</w:t>
      </w:r>
      <w:proofErr w:type="spellEnd"/>
      <w:r w:rsidRPr="005C5BD0">
        <w:rPr>
          <w:rFonts w:ascii="Arial" w:hAnsi="Arial" w:cs="Arial"/>
          <w:bCs/>
          <w:sz w:val="20"/>
          <w:szCs w:val="20"/>
        </w:rPr>
        <w:t xml:space="preserve"> in care nu </w:t>
      </w:r>
      <w:proofErr w:type="spellStart"/>
      <w:r w:rsidRPr="005C5BD0">
        <w:rPr>
          <w:rFonts w:ascii="Arial" w:hAnsi="Arial" w:cs="Arial"/>
          <w:bCs/>
          <w:sz w:val="20"/>
          <w:szCs w:val="20"/>
        </w:rPr>
        <w:t>este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posibila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evitarea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amplasarii</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terenurile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mentionate</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prevad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masuri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protectie</w:t>
      </w:r>
      <w:proofErr w:type="spellEnd"/>
      <w:r w:rsidRPr="005C5BD0">
        <w:rPr>
          <w:rFonts w:ascii="Arial" w:hAnsi="Arial" w:cs="Arial"/>
          <w:bCs/>
          <w:sz w:val="20"/>
          <w:szCs w:val="20"/>
        </w:rPr>
        <w:t>.</w:t>
      </w:r>
    </w:p>
    <w:p w14:paraId="6668D7D6" w14:textId="77777777" w:rsidR="00CB14AB" w:rsidRPr="005C5BD0" w:rsidRDefault="00CB14AB" w:rsidP="00CB14AB">
      <w:pPr>
        <w:autoSpaceDE w:val="0"/>
        <w:autoSpaceDN w:val="0"/>
        <w:adjustRightInd w:val="0"/>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eastAsia="TimesNewRomanPSMT" w:hAnsi="Arial" w:cs="Arial"/>
          <w:bCs/>
          <w:sz w:val="20"/>
          <w:szCs w:val="20"/>
        </w:rPr>
        <w:t>Traseul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bransamentului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proiectat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va</w:t>
      </w:r>
      <w:proofErr w:type="spellEnd"/>
      <w:r w:rsidRPr="005C5BD0">
        <w:rPr>
          <w:rFonts w:ascii="Arial" w:eastAsia="TimesNewRomanPSMT" w:hAnsi="Arial" w:cs="Arial"/>
          <w:bCs/>
          <w:sz w:val="20"/>
          <w:szCs w:val="20"/>
        </w:rPr>
        <w:t xml:space="preserve"> fi pe cat </w:t>
      </w:r>
      <w:proofErr w:type="spellStart"/>
      <w:r w:rsidRPr="005C5BD0">
        <w:rPr>
          <w:rFonts w:ascii="Arial" w:eastAsia="TimesNewRomanPSMT" w:hAnsi="Arial" w:cs="Arial"/>
          <w:bCs/>
          <w:sz w:val="20"/>
          <w:szCs w:val="20"/>
        </w:rPr>
        <w:t>posibil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rectiliniu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iar</w:t>
      </w:r>
      <w:proofErr w:type="spellEnd"/>
      <w:r w:rsidRPr="005C5BD0">
        <w:rPr>
          <w:rFonts w:ascii="Arial" w:eastAsia="TimesNewRomanPSMT" w:hAnsi="Arial" w:cs="Arial"/>
          <w:bCs/>
          <w:sz w:val="20"/>
          <w:szCs w:val="20"/>
        </w:rPr>
        <w:t xml:space="preserve"> la </w:t>
      </w:r>
      <w:proofErr w:type="spellStart"/>
      <w:r w:rsidRPr="005C5BD0">
        <w:rPr>
          <w:rFonts w:ascii="Arial" w:eastAsia="TimesNewRomanPSMT" w:hAnsi="Arial" w:cs="Arial"/>
          <w:bCs/>
          <w:sz w:val="20"/>
          <w:szCs w:val="20"/>
        </w:rPr>
        <w:t>stabilirea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acestuia</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acorda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prioritate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respectarii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conditiilor</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siguranta</w:t>
      </w:r>
      <w:proofErr w:type="spellEnd"/>
      <w:r w:rsidRPr="005C5BD0">
        <w:rPr>
          <w:rFonts w:ascii="Arial" w:eastAsia="TimesNewRomanPSMT" w:hAnsi="Arial" w:cs="Arial"/>
          <w:bCs/>
          <w:sz w:val="20"/>
          <w:szCs w:val="20"/>
        </w:rPr>
        <w:t>.</w:t>
      </w:r>
    </w:p>
    <w:p w14:paraId="5F2D1651" w14:textId="77777777" w:rsidR="00CB14AB" w:rsidRPr="005C5BD0" w:rsidRDefault="00CB14AB" w:rsidP="00CB14AB">
      <w:pPr>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Distantele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securitate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intre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retele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distributie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diferite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constructii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instalatii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invecinate</w:t>
      </w:r>
      <w:proofErr w:type="spellEnd"/>
      <w:r w:rsidRPr="005C5BD0">
        <w:rPr>
          <w:rFonts w:ascii="Arial" w:hAnsi="Arial" w:cs="Arial"/>
          <w:bCs/>
          <w:sz w:val="20"/>
          <w:szCs w:val="20"/>
        </w:rPr>
        <w:t xml:space="preserve"> sunt </w:t>
      </w:r>
      <w:proofErr w:type="spellStart"/>
      <w:r w:rsidRPr="005C5BD0">
        <w:rPr>
          <w:rFonts w:ascii="Arial" w:hAnsi="Arial" w:cs="Arial"/>
          <w:bCs/>
          <w:sz w:val="20"/>
          <w:szCs w:val="20"/>
        </w:rPr>
        <w:t>stabilite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conformitate</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prevederile</w:t>
      </w:r>
      <w:proofErr w:type="spellEnd"/>
      <w:r w:rsidRPr="005C5BD0">
        <w:rPr>
          <w:rFonts w:ascii="Arial" w:hAnsi="Arial" w:cs="Arial"/>
          <w:bCs/>
          <w:sz w:val="20"/>
          <w:szCs w:val="20"/>
        </w:rPr>
        <w:t xml:space="preserve"> ORD ANRE89/ 2018 art.</w:t>
      </w:r>
      <w:proofErr w:type="gramStart"/>
      <w:r w:rsidRPr="005C5BD0">
        <w:rPr>
          <w:rFonts w:ascii="Arial" w:hAnsi="Arial" w:cs="Arial"/>
          <w:bCs/>
          <w:sz w:val="20"/>
          <w:szCs w:val="20"/>
        </w:rPr>
        <w:t>30 ,</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tabelul</w:t>
      </w:r>
      <w:proofErr w:type="spellEnd"/>
      <w:r w:rsidRPr="005C5BD0">
        <w:rPr>
          <w:rFonts w:ascii="Arial" w:hAnsi="Arial" w:cs="Arial"/>
          <w:bCs/>
          <w:sz w:val="20"/>
          <w:szCs w:val="20"/>
        </w:rPr>
        <w:t xml:space="preserve"> 1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sunt </w:t>
      </w:r>
      <w:proofErr w:type="spellStart"/>
      <w:r w:rsidRPr="005C5BD0">
        <w:rPr>
          <w:rFonts w:ascii="Arial" w:hAnsi="Arial" w:cs="Arial"/>
          <w:bCs/>
          <w:sz w:val="20"/>
          <w:szCs w:val="20"/>
        </w:rPr>
        <w:t>prezentate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tabelul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mai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jos</w:t>
      </w:r>
      <w:proofErr w:type="spellEnd"/>
      <w:r w:rsidRPr="005C5BD0">
        <w:rPr>
          <w:rFonts w:ascii="Arial" w:hAnsi="Arial" w:cs="Arial"/>
          <w:bCs/>
          <w:sz w:val="20"/>
          <w:szCs w:val="20"/>
        </w:rPr>
        <w:t xml:space="preserve">:  </w:t>
      </w:r>
    </w:p>
    <w:p w14:paraId="5FBDF8A4" w14:textId="77777777" w:rsidR="00CB14AB" w:rsidRPr="005C5BD0" w:rsidRDefault="00CB14AB" w:rsidP="00CB14AB">
      <w:pPr>
        <w:jc w:val="both"/>
        <w:rPr>
          <w:rFonts w:ascii="Arial" w:hAnsi="Arial" w:cs="Arial"/>
          <w:bCs/>
          <w:sz w:val="20"/>
          <w:szCs w:val="20"/>
        </w:rPr>
      </w:pPr>
    </w:p>
    <w:tbl>
      <w:tblPr>
        <w:tblW w:w="102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6"/>
        <w:gridCol w:w="5528"/>
        <w:gridCol w:w="709"/>
        <w:gridCol w:w="708"/>
        <w:gridCol w:w="709"/>
        <w:gridCol w:w="709"/>
        <w:gridCol w:w="709"/>
        <w:gridCol w:w="708"/>
      </w:tblGrid>
      <w:tr w:rsidR="00CB14AB" w:rsidRPr="005C5BD0" w14:paraId="3C64E6D7" w14:textId="77777777" w:rsidTr="00CB14AB">
        <w:trPr>
          <w:cantSplit/>
        </w:trPr>
        <w:tc>
          <w:tcPr>
            <w:tcW w:w="426" w:type="dxa"/>
            <w:vMerge w:val="restart"/>
            <w:vAlign w:val="center"/>
          </w:tcPr>
          <w:p w14:paraId="15F895E7" w14:textId="77777777" w:rsidR="00CB14AB" w:rsidRPr="005C5BD0" w:rsidRDefault="00CB14AB" w:rsidP="0066254E">
            <w:pPr>
              <w:jc w:val="both"/>
              <w:rPr>
                <w:rFonts w:ascii="Arial" w:hAnsi="Arial" w:cs="Arial"/>
                <w:bCs/>
                <w:sz w:val="20"/>
                <w:szCs w:val="20"/>
              </w:rPr>
            </w:pPr>
          </w:p>
          <w:p w14:paraId="7C9B8F16"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Nr.</w:t>
            </w:r>
          </w:p>
          <w:p w14:paraId="76CD4CD4" w14:textId="77777777" w:rsidR="00CB14AB" w:rsidRPr="005C5BD0" w:rsidRDefault="00CB14AB" w:rsidP="0066254E">
            <w:pPr>
              <w:jc w:val="both"/>
              <w:rPr>
                <w:rFonts w:ascii="Arial" w:hAnsi="Arial" w:cs="Arial"/>
                <w:bCs/>
                <w:sz w:val="20"/>
                <w:szCs w:val="20"/>
              </w:rPr>
            </w:pPr>
            <w:proofErr w:type="spellStart"/>
            <w:r w:rsidRPr="005C5BD0">
              <w:rPr>
                <w:rFonts w:ascii="Arial" w:hAnsi="Arial" w:cs="Arial"/>
                <w:bCs/>
                <w:sz w:val="20"/>
                <w:szCs w:val="20"/>
              </w:rPr>
              <w:t>crt</w:t>
            </w:r>
            <w:proofErr w:type="spellEnd"/>
            <w:r w:rsidRPr="005C5BD0">
              <w:rPr>
                <w:rFonts w:ascii="Arial" w:hAnsi="Arial" w:cs="Arial"/>
                <w:bCs/>
                <w:sz w:val="20"/>
                <w:szCs w:val="20"/>
              </w:rPr>
              <w:t>.</w:t>
            </w:r>
          </w:p>
        </w:tc>
        <w:tc>
          <w:tcPr>
            <w:tcW w:w="5528" w:type="dxa"/>
            <w:vMerge w:val="restart"/>
            <w:vAlign w:val="center"/>
          </w:tcPr>
          <w:p w14:paraId="3D095B60" w14:textId="77777777" w:rsidR="00CB14AB" w:rsidRPr="005C5BD0" w:rsidRDefault="00CB14AB" w:rsidP="0066254E">
            <w:pPr>
              <w:jc w:val="both"/>
              <w:rPr>
                <w:rFonts w:ascii="Arial" w:hAnsi="Arial" w:cs="Arial"/>
                <w:bCs/>
                <w:sz w:val="20"/>
                <w:szCs w:val="20"/>
              </w:rPr>
            </w:pPr>
          </w:p>
          <w:p w14:paraId="2B033D2E" w14:textId="77777777" w:rsidR="00CB14AB" w:rsidRPr="005C5BD0" w:rsidRDefault="00CB14AB" w:rsidP="0066254E">
            <w:pPr>
              <w:jc w:val="center"/>
              <w:rPr>
                <w:rFonts w:ascii="Arial" w:hAnsi="Arial" w:cs="Arial"/>
                <w:bCs/>
                <w:sz w:val="20"/>
                <w:szCs w:val="20"/>
              </w:rPr>
            </w:pPr>
            <w:proofErr w:type="spellStart"/>
            <w:r w:rsidRPr="005C5BD0">
              <w:rPr>
                <w:rFonts w:ascii="Arial" w:hAnsi="Arial" w:cs="Arial"/>
                <w:bCs/>
                <w:sz w:val="20"/>
                <w:szCs w:val="20"/>
              </w:rPr>
              <w:t>Instalatia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constructia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obstacolul</w:t>
            </w:r>
            <w:proofErr w:type="spellEnd"/>
          </w:p>
        </w:tc>
        <w:tc>
          <w:tcPr>
            <w:tcW w:w="2126" w:type="dxa"/>
            <w:gridSpan w:val="3"/>
            <w:vAlign w:val="center"/>
          </w:tcPr>
          <w:p w14:paraId="364ED63E" w14:textId="77777777" w:rsidR="00CB14AB" w:rsidRPr="005C5BD0" w:rsidRDefault="00CB14AB" w:rsidP="0066254E">
            <w:pPr>
              <w:jc w:val="both"/>
              <w:rPr>
                <w:rFonts w:ascii="Arial" w:hAnsi="Arial" w:cs="Arial"/>
                <w:bCs/>
                <w:sz w:val="20"/>
                <w:szCs w:val="20"/>
              </w:rPr>
            </w:pPr>
            <w:proofErr w:type="spellStart"/>
            <w:r w:rsidRPr="005C5BD0">
              <w:rPr>
                <w:rFonts w:ascii="Arial" w:hAnsi="Arial" w:cs="Arial"/>
                <w:bCs/>
                <w:sz w:val="20"/>
                <w:szCs w:val="20"/>
              </w:rPr>
              <w:t>Distanta</w:t>
            </w:r>
            <w:proofErr w:type="spellEnd"/>
            <w:r w:rsidRPr="005C5BD0">
              <w:rPr>
                <w:rFonts w:ascii="Arial" w:hAnsi="Arial" w:cs="Arial"/>
                <w:bCs/>
                <w:sz w:val="20"/>
                <w:szCs w:val="20"/>
              </w:rPr>
              <w:t xml:space="preserve"> minima in [m] de la </w:t>
            </w:r>
            <w:proofErr w:type="spellStart"/>
            <w:r w:rsidRPr="005C5BD0">
              <w:rPr>
                <w:rFonts w:ascii="Arial" w:hAnsi="Arial" w:cs="Arial"/>
                <w:bCs/>
                <w:sz w:val="20"/>
                <w:szCs w:val="20"/>
              </w:rPr>
              <w:t>conducta</w:t>
            </w:r>
            <w:proofErr w:type="spellEnd"/>
            <w:r w:rsidRPr="005C5BD0">
              <w:rPr>
                <w:rFonts w:ascii="Arial" w:hAnsi="Arial" w:cs="Arial"/>
                <w:bCs/>
                <w:sz w:val="20"/>
                <w:szCs w:val="20"/>
              </w:rPr>
              <w:t xml:space="preserve"> de gaze din PE de:</w:t>
            </w:r>
          </w:p>
        </w:tc>
        <w:tc>
          <w:tcPr>
            <w:tcW w:w="2126" w:type="dxa"/>
            <w:gridSpan w:val="3"/>
            <w:vAlign w:val="center"/>
          </w:tcPr>
          <w:p w14:paraId="097DDBC6" w14:textId="77777777" w:rsidR="00CB14AB" w:rsidRPr="005C5BD0" w:rsidRDefault="00CB14AB" w:rsidP="0066254E">
            <w:pPr>
              <w:jc w:val="both"/>
              <w:rPr>
                <w:rFonts w:ascii="Arial" w:hAnsi="Arial" w:cs="Arial"/>
                <w:bCs/>
                <w:sz w:val="20"/>
                <w:szCs w:val="20"/>
              </w:rPr>
            </w:pPr>
            <w:proofErr w:type="spellStart"/>
            <w:r w:rsidRPr="005C5BD0">
              <w:rPr>
                <w:rFonts w:ascii="Arial" w:hAnsi="Arial" w:cs="Arial"/>
                <w:bCs/>
                <w:sz w:val="20"/>
                <w:szCs w:val="20"/>
              </w:rPr>
              <w:t>Distanta</w:t>
            </w:r>
            <w:proofErr w:type="spellEnd"/>
            <w:r w:rsidRPr="005C5BD0">
              <w:rPr>
                <w:rFonts w:ascii="Arial" w:hAnsi="Arial" w:cs="Arial"/>
                <w:bCs/>
                <w:sz w:val="20"/>
                <w:szCs w:val="20"/>
              </w:rPr>
              <w:t xml:space="preserve"> minima in [m] de la </w:t>
            </w:r>
            <w:proofErr w:type="spellStart"/>
            <w:r w:rsidRPr="005C5BD0">
              <w:rPr>
                <w:rFonts w:ascii="Arial" w:hAnsi="Arial" w:cs="Arial"/>
                <w:bCs/>
                <w:sz w:val="20"/>
                <w:szCs w:val="20"/>
              </w:rPr>
              <w:t>conducta</w:t>
            </w:r>
            <w:proofErr w:type="spellEnd"/>
            <w:r w:rsidRPr="005C5BD0">
              <w:rPr>
                <w:rFonts w:ascii="Arial" w:hAnsi="Arial" w:cs="Arial"/>
                <w:bCs/>
                <w:sz w:val="20"/>
                <w:szCs w:val="20"/>
              </w:rPr>
              <w:t xml:space="preserve"> de gaze din OL de:</w:t>
            </w:r>
          </w:p>
        </w:tc>
      </w:tr>
      <w:tr w:rsidR="00CB14AB" w:rsidRPr="005C5BD0" w14:paraId="34F6802E" w14:textId="77777777" w:rsidTr="00CB14AB">
        <w:trPr>
          <w:cantSplit/>
        </w:trPr>
        <w:tc>
          <w:tcPr>
            <w:tcW w:w="426" w:type="dxa"/>
            <w:vMerge/>
          </w:tcPr>
          <w:p w14:paraId="05F88A85" w14:textId="77777777" w:rsidR="00CB14AB" w:rsidRPr="005C5BD0" w:rsidRDefault="00CB14AB" w:rsidP="0066254E">
            <w:pPr>
              <w:jc w:val="both"/>
              <w:rPr>
                <w:rFonts w:ascii="Arial" w:hAnsi="Arial" w:cs="Arial"/>
                <w:bCs/>
                <w:sz w:val="20"/>
                <w:szCs w:val="20"/>
              </w:rPr>
            </w:pPr>
          </w:p>
        </w:tc>
        <w:tc>
          <w:tcPr>
            <w:tcW w:w="5528" w:type="dxa"/>
            <w:vMerge/>
          </w:tcPr>
          <w:p w14:paraId="2AE6BD93" w14:textId="77777777" w:rsidR="00CB14AB" w:rsidRPr="005C5BD0" w:rsidRDefault="00CB14AB" w:rsidP="0066254E">
            <w:pPr>
              <w:jc w:val="both"/>
              <w:rPr>
                <w:rFonts w:ascii="Arial" w:hAnsi="Arial" w:cs="Arial"/>
                <w:bCs/>
                <w:sz w:val="20"/>
                <w:szCs w:val="20"/>
              </w:rPr>
            </w:pPr>
          </w:p>
        </w:tc>
        <w:tc>
          <w:tcPr>
            <w:tcW w:w="709" w:type="dxa"/>
            <w:vAlign w:val="center"/>
          </w:tcPr>
          <w:p w14:paraId="71037F26" w14:textId="77777777" w:rsidR="00CB14AB" w:rsidRPr="005C5BD0" w:rsidRDefault="00CB14AB" w:rsidP="0066254E">
            <w:pPr>
              <w:jc w:val="both"/>
              <w:rPr>
                <w:rFonts w:ascii="Arial" w:hAnsi="Arial" w:cs="Arial"/>
                <w:bCs/>
                <w:caps/>
                <w:sz w:val="20"/>
                <w:szCs w:val="20"/>
              </w:rPr>
            </w:pPr>
            <w:r w:rsidRPr="005C5BD0">
              <w:rPr>
                <w:rFonts w:ascii="Arial" w:hAnsi="Arial" w:cs="Arial"/>
                <w:bCs/>
                <w:caps/>
                <w:sz w:val="20"/>
                <w:szCs w:val="20"/>
              </w:rPr>
              <w:t>p.j.</w:t>
            </w:r>
          </w:p>
        </w:tc>
        <w:tc>
          <w:tcPr>
            <w:tcW w:w="708" w:type="dxa"/>
            <w:vAlign w:val="center"/>
          </w:tcPr>
          <w:p w14:paraId="2E31D156" w14:textId="77777777" w:rsidR="00CB14AB" w:rsidRPr="005C5BD0" w:rsidRDefault="00CB14AB" w:rsidP="0066254E">
            <w:pPr>
              <w:jc w:val="both"/>
              <w:rPr>
                <w:rFonts w:ascii="Arial" w:hAnsi="Arial" w:cs="Arial"/>
                <w:bCs/>
                <w:caps/>
                <w:sz w:val="20"/>
                <w:szCs w:val="20"/>
              </w:rPr>
            </w:pPr>
            <w:r w:rsidRPr="005C5BD0">
              <w:rPr>
                <w:rFonts w:ascii="Arial" w:hAnsi="Arial" w:cs="Arial"/>
                <w:bCs/>
                <w:caps/>
                <w:sz w:val="20"/>
                <w:szCs w:val="20"/>
              </w:rPr>
              <w:t>P.R..</w:t>
            </w:r>
          </w:p>
        </w:tc>
        <w:tc>
          <w:tcPr>
            <w:tcW w:w="709" w:type="dxa"/>
            <w:vAlign w:val="center"/>
          </w:tcPr>
          <w:p w14:paraId="4838A5E3" w14:textId="77777777" w:rsidR="00CB14AB" w:rsidRPr="005C5BD0" w:rsidRDefault="00CB14AB" w:rsidP="0066254E">
            <w:pPr>
              <w:jc w:val="both"/>
              <w:rPr>
                <w:rFonts w:ascii="Arial" w:hAnsi="Arial" w:cs="Arial"/>
                <w:bCs/>
                <w:caps/>
                <w:sz w:val="20"/>
                <w:szCs w:val="20"/>
              </w:rPr>
            </w:pPr>
            <w:r w:rsidRPr="005C5BD0">
              <w:rPr>
                <w:rFonts w:ascii="Arial" w:hAnsi="Arial" w:cs="Arial"/>
                <w:bCs/>
                <w:caps/>
                <w:sz w:val="20"/>
                <w:szCs w:val="20"/>
              </w:rPr>
              <w:t>p.m.</w:t>
            </w:r>
          </w:p>
        </w:tc>
        <w:tc>
          <w:tcPr>
            <w:tcW w:w="709" w:type="dxa"/>
            <w:vAlign w:val="center"/>
          </w:tcPr>
          <w:p w14:paraId="4040C08B" w14:textId="77777777" w:rsidR="00CB14AB" w:rsidRPr="005C5BD0" w:rsidRDefault="00CB14AB" w:rsidP="0066254E">
            <w:pPr>
              <w:jc w:val="both"/>
              <w:rPr>
                <w:rFonts w:ascii="Arial" w:hAnsi="Arial" w:cs="Arial"/>
                <w:bCs/>
                <w:caps/>
                <w:sz w:val="20"/>
                <w:szCs w:val="20"/>
              </w:rPr>
            </w:pPr>
            <w:r w:rsidRPr="005C5BD0">
              <w:rPr>
                <w:rFonts w:ascii="Arial" w:hAnsi="Arial" w:cs="Arial"/>
                <w:bCs/>
                <w:caps/>
                <w:sz w:val="20"/>
                <w:szCs w:val="20"/>
              </w:rPr>
              <w:t>p.j.</w:t>
            </w:r>
          </w:p>
        </w:tc>
        <w:tc>
          <w:tcPr>
            <w:tcW w:w="709" w:type="dxa"/>
            <w:vAlign w:val="center"/>
          </w:tcPr>
          <w:p w14:paraId="0F276E7D" w14:textId="77777777" w:rsidR="00CB14AB" w:rsidRPr="005C5BD0" w:rsidRDefault="00CB14AB" w:rsidP="0066254E">
            <w:pPr>
              <w:jc w:val="both"/>
              <w:rPr>
                <w:rFonts w:ascii="Arial" w:hAnsi="Arial" w:cs="Arial"/>
                <w:bCs/>
                <w:caps/>
                <w:sz w:val="20"/>
                <w:szCs w:val="20"/>
              </w:rPr>
            </w:pPr>
            <w:r w:rsidRPr="005C5BD0">
              <w:rPr>
                <w:rFonts w:ascii="Arial" w:hAnsi="Arial" w:cs="Arial"/>
                <w:bCs/>
                <w:caps/>
                <w:sz w:val="20"/>
                <w:szCs w:val="20"/>
              </w:rPr>
              <w:t>P.R..</w:t>
            </w:r>
          </w:p>
        </w:tc>
        <w:tc>
          <w:tcPr>
            <w:tcW w:w="708" w:type="dxa"/>
            <w:vAlign w:val="center"/>
          </w:tcPr>
          <w:p w14:paraId="76C66AA7" w14:textId="77777777" w:rsidR="00CB14AB" w:rsidRPr="005C5BD0" w:rsidRDefault="00CB14AB" w:rsidP="0066254E">
            <w:pPr>
              <w:jc w:val="both"/>
              <w:rPr>
                <w:rFonts w:ascii="Arial" w:hAnsi="Arial" w:cs="Arial"/>
                <w:bCs/>
                <w:caps/>
                <w:sz w:val="20"/>
                <w:szCs w:val="20"/>
              </w:rPr>
            </w:pPr>
            <w:r w:rsidRPr="005C5BD0">
              <w:rPr>
                <w:rFonts w:ascii="Arial" w:hAnsi="Arial" w:cs="Arial"/>
                <w:bCs/>
                <w:caps/>
                <w:sz w:val="20"/>
                <w:szCs w:val="20"/>
              </w:rPr>
              <w:t>p.m.</w:t>
            </w:r>
          </w:p>
        </w:tc>
      </w:tr>
      <w:tr w:rsidR="00CB14AB" w:rsidRPr="005C5BD0" w14:paraId="32EC9381" w14:textId="77777777" w:rsidTr="00CB14AB">
        <w:tc>
          <w:tcPr>
            <w:tcW w:w="426" w:type="dxa"/>
          </w:tcPr>
          <w:p w14:paraId="6FA033C2"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w:t>
            </w:r>
          </w:p>
        </w:tc>
        <w:tc>
          <w:tcPr>
            <w:tcW w:w="5528" w:type="dxa"/>
          </w:tcPr>
          <w:p w14:paraId="6FEE8B84" w14:textId="77777777" w:rsidR="00CB14AB" w:rsidRPr="005C5BD0" w:rsidRDefault="00CB14AB" w:rsidP="0066254E">
            <w:pPr>
              <w:jc w:val="both"/>
              <w:rPr>
                <w:rFonts w:ascii="Arial" w:hAnsi="Arial" w:cs="Arial"/>
                <w:bCs/>
                <w:sz w:val="20"/>
                <w:szCs w:val="20"/>
              </w:rPr>
            </w:pPr>
            <w:proofErr w:type="spellStart"/>
            <w:r w:rsidRPr="005C5BD0">
              <w:rPr>
                <w:rFonts w:ascii="Arial" w:hAnsi="Arial" w:cs="Arial"/>
                <w:bCs/>
                <w:sz w:val="20"/>
                <w:szCs w:val="20"/>
              </w:rPr>
              <w:t>Cladiri</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subsoluri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aliniamente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terenuri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susceptibile</w:t>
            </w:r>
            <w:proofErr w:type="spellEnd"/>
            <w:r w:rsidRPr="005C5BD0">
              <w:rPr>
                <w:rFonts w:ascii="Arial" w:hAnsi="Arial" w:cs="Arial"/>
                <w:bCs/>
                <w:sz w:val="20"/>
                <w:szCs w:val="20"/>
              </w:rPr>
              <w:t xml:space="preserve"> de a fi </w:t>
            </w:r>
            <w:proofErr w:type="spellStart"/>
            <w:r w:rsidRPr="005C5BD0">
              <w:rPr>
                <w:rFonts w:ascii="Arial" w:hAnsi="Arial" w:cs="Arial"/>
                <w:bCs/>
                <w:sz w:val="20"/>
                <w:szCs w:val="20"/>
              </w:rPr>
              <w:t>construite</w:t>
            </w:r>
            <w:proofErr w:type="spellEnd"/>
          </w:p>
        </w:tc>
        <w:tc>
          <w:tcPr>
            <w:tcW w:w="709" w:type="dxa"/>
            <w:vAlign w:val="center"/>
          </w:tcPr>
          <w:p w14:paraId="2D6B327A"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w:t>
            </w:r>
          </w:p>
        </w:tc>
        <w:tc>
          <w:tcPr>
            <w:tcW w:w="708" w:type="dxa"/>
            <w:vAlign w:val="center"/>
          </w:tcPr>
          <w:p w14:paraId="047C3EFA"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w:t>
            </w:r>
          </w:p>
        </w:tc>
        <w:tc>
          <w:tcPr>
            <w:tcW w:w="709" w:type="dxa"/>
            <w:vAlign w:val="center"/>
          </w:tcPr>
          <w:p w14:paraId="2D88A954"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2</w:t>
            </w:r>
          </w:p>
        </w:tc>
        <w:tc>
          <w:tcPr>
            <w:tcW w:w="709" w:type="dxa"/>
            <w:vAlign w:val="center"/>
          </w:tcPr>
          <w:p w14:paraId="6ED4D14E"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2</w:t>
            </w:r>
          </w:p>
        </w:tc>
        <w:tc>
          <w:tcPr>
            <w:tcW w:w="709" w:type="dxa"/>
            <w:vAlign w:val="center"/>
          </w:tcPr>
          <w:p w14:paraId="756E9CB6"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2</w:t>
            </w:r>
          </w:p>
        </w:tc>
        <w:tc>
          <w:tcPr>
            <w:tcW w:w="708" w:type="dxa"/>
            <w:vAlign w:val="center"/>
          </w:tcPr>
          <w:p w14:paraId="2F7EEA3B"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3</w:t>
            </w:r>
          </w:p>
        </w:tc>
      </w:tr>
      <w:tr w:rsidR="00CB14AB" w:rsidRPr="005C5BD0" w14:paraId="709AC447" w14:textId="77777777" w:rsidTr="00CB14AB">
        <w:tc>
          <w:tcPr>
            <w:tcW w:w="426" w:type="dxa"/>
          </w:tcPr>
          <w:p w14:paraId="38E38CF0"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2</w:t>
            </w:r>
          </w:p>
        </w:tc>
        <w:tc>
          <w:tcPr>
            <w:tcW w:w="5528" w:type="dxa"/>
          </w:tcPr>
          <w:p w14:paraId="0CA29B32" w14:textId="77777777" w:rsidR="00CB14AB" w:rsidRPr="005C5BD0" w:rsidRDefault="00CB14AB" w:rsidP="0066254E">
            <w:pPr>
              <w:jc w:val="both"/>
              <w:rPr>
                <w:rFonts w:ascii="Arial" w:hAnsi="Arial" w:cs="Arial"/>
                <w:bCs/>
                <w:sz w:val="20"/>
                <w:szCs w:val="20"/>
              </w:rPr>
            </w:pPr>
            <w:proofErr w:type="spellStart"/>
            <w:r w:rsidRPr="005C5BD0">
              <w:rPr>
                <w:rFonts w:ascii="Arial" w:hAnsi="Arial" w:cs="Arial"/>
                <w:bCs/>
                <w:sz w:val="20"/>
                <w:szCs w:val="20"/>
              </w:rPr>
              <w:t>Cladiri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fara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subsoluri</w:t>
            </w:r>
            <w:proofErr w:type="spellEnd"/>
          </w:p>
        </w:tc>
        <w:tc>
          <w:tcPr>
            <w:tcW w:w="709" w:type="dxa"/>
            <w:vAlign w:val="center"/>
          </w:tcPr>
          <w:p w14:paraId="552895FE"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8" w:type="dxa"/>
            <w:vAlign w:val="center"/>
          </w:tcPr>
          <w:p w14:paraId="110F2065"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9" w:type="dxa"/>
            <w:vAlign w:val="center"/>
          </w:tcPr>
          <w:p w14:paraId="0C5A847B"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w:t>
            </w:r>
          </w:p>
        </w:tc>
        <w:tc>
          <w:tcPr>
            <w:tcW w:w="709" w:type="dxa"/>
            <w:vAlign w:val="center"/>
          </w:tcPr>
          <w:p w14:paraId="07992898"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1,5</w:t>
            </w:r>
          </w:p>
        </w:tc>
        <w:tc>
          <w:tcPr>
            <w:tcW w:w="709" w:type="dxa"/>
            <w:vAlign w:val="center"/>
          </w:tcPr>
          <w:p w14:paraId="19B714C1"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1,5</w:t>
            </w:r>
          </w:p>
        </w:tc>
        <w:tc>
          <w:tcPr>
            <w:tcW w:w="708" w:type="dxa"/>
            <w:vAlign w:val="center"/>
          </w:tcPr>
          <w:p w14:paraId="1FA3F92C"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2</w:t>
            </w:r>
          </w:p>
        </w:tc>
      </w:tr>
      <w:tr w:rsidR="00CB14AB" w:rsidRPr="005C5BD0" w14:paraId="26B1366C" w14:textId="77777777" w:rsidTr="00CB14AB">
        <w:tc>
          <w:tcPr>
            <w:tcW w:w="426" w:type="dxa"/>
          </w:tcPr>
          <w:p w14:paraId="7C68D9F1"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3</w:t>
            </w:r>
          </w:p>
        </w:tc>
        <w:tc>
          <w:tcPr>
            <w:tcW w:w="5528" w:type="dxa"/>
          </w:tcPr>
          <w:p w14:paraId="5D7DE005"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 xml:space="preserve">Canale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termice</w:t>
            </w:r>
            <w:proofErr w:type="spellEnd"/>
            <w:r w:rsidRPr="005C5BD0">
              <w:rPr>
                <w:rFonts w:ascii="Arial" w:hAnsi="Arial" w:cs="Arial"/>
                <w:bCs/>
                <w:sz w:val="20"/>
                <w:szCs w:val="20"/>
              </w:rPr>
              <w:t>,</w:t>
            </w:r>
          </w:p>
          <w:p w14:paraId="41080831" w14:textId="77777777" w:rsidR="00CB14AB" w:rsidRPr="005C5BD0" w:rsidRDefault="00CB14AB" w:rsidP="0066254E">
            <w:pPr>
              <w:jc w:val="both"/>
              <w:rPr>
                <w:rFonts w:ascii="Arial" w:hAnsi="Arial" w:cs="Arial"/>
                <w:bCs/>
                <w:sz w:val="20"/>
                <w:szCs w:val="20"/>
              </w:rPr>
            </w:pPr>
            <w:proofErr w:type="spellStart"/>
            <w:r w:rsidRPr="005C5BD0">
              <w:rPr>
                <w:rFonts w:ascii="Arial" w:hAnsi="Arial" w:cs="Arial"/>
                <w:bCs/>
                <w:sz w:val="20"/>
                <w:szCs w:val="20"/>
              </w:rPr>
              <w:t>canale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instalatii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telefonice</w:t>
            </w:r>
            <w:proofErr w:type="spellEnd"/>
            <w:r w:rsidRPr="005C5BD0">
              <w:rPr>
                <w:rFonts w:ascii="Arial" w:hAnsi="Arial" w:cs="Arial"/>
                <w:bCs/>
                <w:sz w:val="20"/>
                <w:szCs w:val="20"/>
              </w:rPr>
              <w:t>.</w:t>
            </w:r>
          </w:p>
        </w:tc>
        <w:tc>
          <w:tcPr>
            <w:tcW w:w="709" w:type="dxa"/>
            <w:vAlign w:val="center"/>
          </w:tcPr>
          <w:p w14:paraId="6C2F1A9D"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8" w:type="dxa"/>
            <w:vAlign w:val="center"/>
          </w:tcPr>
          <w:p w14:paraId="661CD891"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9" w:type="dxa"/>
            <w:vAlign w:val="center"/>
          </w:tcPr>
          <w:p w14:paraId="7BAD234A"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1,0</w:t>
            </w:r>
          </w:p>
        </w:tc>
        <w:tc>
          <w:tcPr>
            <w:tcW w:w="709" w:type="dxa"/>
            <w:vAlign w:val="center"/>
          </w:tcPr>
          <w:p w14:paraId="3C2FCE4F"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1,5</w:t>
            </w:r>
          </w:p>
        </w:tc>
        <w:tc>
          <w:tcPr>
            <w:tcW w:w="709" w:type="dxa"/>
            <w:vAlign w:val="center"/>
          </w:tcPr>
          <w:p w14:paraId="110A936E"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1,5</w:t>
            </w:r>
          </w:p>
        </w:tc>
        <w:tc>
          <w:tcPr>
            <w:tcW w:w="708" w:type="dxa"/>
            <w:vAlign w:val="center"/>
          </w:tcPr>
          <w:p w14:paraId="5DC6978F"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2</w:t>
            </w:r>
          </w:p>
        </w:tc>
      </w:tr>
      <w:tr w:rsidR="00CB14AB" w:rsidRPr="005C5BD0" w14:paraId="0E0844F7" w14:textId="77777777" w:rsidTr="00CB14AB">
        <w:tc>
          <w:tcPr>
            <w:tcW w:w="426" w:type="dxa"/>
          </w:tcPr>
          <w:p w14:paraId="77818F2B"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4</w:t>
            </w:r>
          </w:p>
        </w:tc>
        <w:tc>
          <w:tcPr>
            <w:tcW w:w="5528" w:type="dxa"/>
          </w:tcPr>
          <w:p w14:paraId="405E5ED4" w14:textId="77777777" w:rsidR="00CB14AB" w:rsidRPr="005C5BD0" w:rsidRDefault="00CB14AB" w:rsidP="0066254E">
            <w:pPr>
              <w:jc w:val="both"/>
              <w:rPr>
                <w:rFonts w:ascii="Arial" w:hAnsi="Arial" w:cs="Arial"/>
                <w:bCs/>
                <w:sz w:val="20"/>
                <w:szCs w:val="20"/>
              </w:rPr>
            </w:pPr>
            <w:proofErr w:type="spellStart"/>
            <w:r w:rsidRPr="005C5BD0">
              <w:rPr>
                <w:rFonts w:ascii="Arial" w:hAnsi="Arial" w:cs="Arial"/>
                <w:bCs/>
                <w:sz w:val="20"/>
                <w:szCs w:val="20"/>
              </w:rPr>
              <w:t>Conducte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canalizare</w:t>
            </w:r>
            <w:proofErr w:type="spellEnd"/>
          </w:p>
        </w:tc>
        <w:tc>
          <w:tcPr>
            <w:tcW w:w="709" w:type="dxa"/>
            <w:vAlign w:val="center"/>
          </w:tcPr>
          <w:p w14:paraId="7F68CEBE"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1,0</w:t>
            </w:r>
          </w:p>
        </w:tc>
        <w:tc>
          <w:tcPr>
            <w:tcW w:w="708" w:type="dxa"/>
            <w:vAlign w:val="center"/>
          </w:tcPr>
          <w:p w14:paraId="72D04628"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1,0</w:t>
            </w:r>
          </w:p>
        </w:tc>
        <w:tc>
          <w:tcPr>
            <w:tcW w:w="709" w:type="dxa"/>
            <w:vAlign w:val="center"/>
          </w:tcPr>
          <w:p w14:paraId="3B20658B"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1,5</w:t>
            </w:r>
          </w:p>
        </w:tc>
        <w:tc>
          <w:tcPr>
            <w:tcW w:w="709" w:type="dxa"/>
            <w:vAlign w:val="center"/>
          </w:tcPr>
          <w:p w14:paraId="64E44675"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1,0</w:t>
            </w:r>
          </w:p>
        </w:tc>
        <w:tc>
          <w:tcPr>
            <w:tcW w:w="709" w:type="dxa"/>
            <w:vAlign w:val="center"/>
          </w:tcPr>
          <w:p w14:paraId="246FE2DA"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1,0</w:t>
            </w:r>
          </w:p>
        </w:tc>
        <w:tc>
          <w:tcPr>
            <w:tcW w:w="708" w:type="dxa"/>
            <w:vAlign w:val="center"/>
          </w:tcPr>
          <w:p w14:paraId="735E91B2"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1,5</w:t>
            </w:r>
          </w:p>
        </w:tc>
      </w:tr>
      <w:tr w:rsidR="00CB14AB" w:rsidRPr="005C5BD0" w14:paraId="1035ADBF" w14:textId="77777777" w:rsidTr="00CB14AB">
        <w:tc>
          <w:tcPr>
            <w:tcW w:w="426" w:type="dxa"/>
          </w:tcPr>
          <w:p w14:paraId="6E4A6F66"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5</w:t>
            </w:r>
          </w:p>
        </w:tc>
        <w:tc>
          <w:tcPr>
            <w:tcW w:w="5528" w:type="dxa"/>
          </w:tcPr>
          <w:p w14:paraId="38A09AAF" w14:textId="77777777" w:rsidR="00CB14AB" w:rsidRPr="005C5BD0" w:rsidRDefault="00CB14AB" w:rsidP="0066254E">
            <w:pPr>
              <w:jc w:val="both"/>
              <w:rPr>
                <w:rFonts w:ascii="Arial" w:hAnsi="Arial" w:cs="Arial"/>
                <w:bCs/>
                <w:sz w:val="20"/>
                <w:szCs w:val="20"/>
              </w:rPr>
            </w:pPr>
            <w:proofErr w:type="spellStart"/>
            <w:r w:rsidRPr="005C5BD0">
              <w:rPr>
                <w:rFonts w:ascii="Arial" w:hAnsi="Arial" w:cs="Arial"/>
                <w:bCs/>
                <w:sz w:val="20"/>
                <w:szCs w:val="20"/>
              </w:rPr>
              <w:t>Conducte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apa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cabluri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forta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cabluri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telefonice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montate</w:t>
            </w:r>
            <w:proofErr w:type="spellEnd"/>
            <w:r w:rsidRPr="005C5BD0">
              <w:rPr>
                <w:rFonts w:ascii="Arial" w:hAnsi="Arial" w:cs="Arial"/>
                <w:bCs/>
                <w:sz w:val="20"/>
                <w:szCs w:val="20"/>
              </w:rPr>
              <w:t xml:space="preserve"> direct in sol, </w:t>
            </w:r>
            <w:proofErr w:type="spellStart"/>
            <w:r w:rsidRPr="005C5BD0">
              <w:rPr>
                <w:rFonts w:ascii="Arial" w:hAnsi="Arial" w:cs="Arial"/>
                <w:bCs/>
                <w:sz w:val="20"/>
                <w:szCs w:val="20"/>
              </w:rPr>
              <w:t>sau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caminele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acestor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instalatii</w:t>
            </w:r>
            <w:proofErr w:type="spellEnd"/>
          </w:p>
        </w:tc>
        <w:tc>
          <w:tcPr>
            <w:tcW w:w="709" w:type="dxa"/>
            <w:vAlign w:val="center"/>
          </w:tcPr>
          <w:p w14:paraId="045B0485"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8" w:type="dxa"/>
            <w:vAlign w:val="center"/>
          </w:tcPr>
          <w:p w14:paraId="32C906BC"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9" w:type="dxa"/>
            <w:vAlign w:val="center"/>
          </w:tcPr>
          <w:p w14:paraId="65141869"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9" w:type="dxa"/>
            <w:vAlign w:val="center"/>
          </w:tcPr>
          <w:p w14:paraId="4EF9643D"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0,6</w:t>
            </w:r>
          </w:p>
        </w:tc>
        <w:tc>
          <w:tcPr>
            <w:tcW w:w="709" w:type="dxa"/>
            <w:vAlign w:val="center"/>
          </w:tcPr>
          <w:p w14:paraId="508747CF"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0,6</w:t>
            </w:r>
          </w:p>
        </w:tc>
        <w:tc>
          <w:tcPr>
            <w:tcW w:w="708" w:type="dxa"/>
            <w:vAlign w:val="center"/>
          </w:tcPr>
          <w:p w14:paraId="70DAAD42"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0,6</w:t>
            </w:r>
          </w:p>
        </w:tc>
      </w:tr>
      <w:tr w:rsidR="00CB14AB" w:rsidRPr="005C5BD0" w14:paraId="0CE90EBE" w14:textId="77777777" w:rsidTr="00CB14AB">
        <w:tc>
          <w:tcPr>
            <w:tcW w:w="426" w:type="dxa"/>
          </w:tcPr>
          <w:p w14:paraId="76573A19"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6</w:t>
            </w:r>
          </w:p>
        </w:tc>
        <w:tc>
          <w:tcPr>
            <w:tcW w:w="5528" w:type="dxa"/>
          </w:tcPr>
          <w:p w14:paraId="0B5CB663"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 xml:space="preserve">Camine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termice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telefonice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canalizare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statii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camine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subterane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constructii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independente</w:t>
            </w:r>
            <w:proofErr w:type="spellEnd"/>
          </w:p>
        </w:tc>
        <w:tc>
          <w:tcPr>
            <w:tcW w:w="709" w:type="dxa"/>
            <w:vAlign w:val="center"/>
          </w:tcPr>
          <w:p w14:paraId="7ECDBD9E"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8" w:type="dxa"/>
            <w:vAlign w:val="center"/>
          </w:tcPr>
          <w:p w14:paraId="35F04571"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9" w:type="dxa"/>
            <w:vAlign w:val="center"/>
          </w:tcPr>
          <w:p w14:paraId="5DA4E162"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1,0</w:t>
            </w:r>
          </w:p>
        </w:tc>
        <w:tc>
          <w:tcPr>
            <w:tcW w:w="709" w:type="dxa"/>
            <w:vAlign w:val="center"/>
          </w:tcPr>
          <w:p w14:paraId="19674492"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1,0</w:t>
            </w:r>
          </w:p>
        </w:tc>
        <w:tc>
          <w:tcPr>
            <w:tcW w:w="709" w:type="dxa"/>
            <w:vAlign w:val="center"/>
          </w:tcPr>
          <w:p w14:paraId="29BE51F5"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1,0</w:t>
            </w:r>
          </w:p>
        </w:tc>
        <w:tc>
          <w:tcPr>
            <w:tcW w:w="708" w:type="dxa"/>
            <w:vAlign w:val="center"/>
          </w:tcPr>
          <w:p w14:paraId="055AF155"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1,0</w:t>
            </w:r>
          </w:p>
        </w:tc>
      </w:tr>
      <w:tr w:rsidR="00CB14AB" w:rsidRPr="005C5BD0" w14:paraId="7BAA6067" w14:textId="77777777" w:rsidTr="00CB14AB">
        <w:tc>
          <w:tcPr>
            <w:tcW w:w="426" w:type="dxa"/>
          </w:tcPr>
          <w:p w14:paraId="63E73FBA"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7</w:t>
            </w:r>
          </w:p>
        </w:tc>
        <w:tc>
          <w:tcPr>
            <w:tcW w:w="5528" w:type="dxa"/>
          </w:tcPr>
          <w:p w14:paraId="39849EF5" w14:textId="77777777" w:rsidR="00CB14AB" w:rsidRPr="005C5BD0" w:rsidRDefault="00CB14AB" w:rsidP="0066254E">
            <w:pPr>
              <w:jc w:val="both"/>
              <w:rPr>
                <w:rFonts w:ascii="Arial" w:hAnsi="Arial" w:cs="Arial"/>
                <w:bCs/>
                <w:sz w:val="20"/>
                <w:szCs w:val="20"/>
              </w:rPr>
            </w:pPr>
            <w:proofErr w:type="spellStart"/>
            <w:r w:rsidRPr="005C5BD0">
              <w:rPr>
                <w:rFonts w:ascii="Arial" w:hAnsi="Arial" w:cs="Arial"/>
                <w:bCs/>
                <w:sz w:val="20"/>
                <w:szCs w:val="20"/>
              </w:rPr>
              <w:t>Linii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tramvai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pâna</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sina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mai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apropiata</w:t>
            </w:r>
            <w:proofErr w:type="spellEnd"/>
          </w:p>
        </w:tc>
        <w:tc>
          <w:tcPr>
            <w:tcW w:w="709" w:type="dxa"/>
            <w:vAlign w:val="center"/>
          </w:tcPr>
          <w:p w14:paraId="2FD2F56C"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8" w:type="dxa"/>
            <w:vAlign w:val="center"/>
          </w:tcPr>
          <w:p w14:paraId="4B1DF099"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9" w:type="dxa"/>
            <w:vAlign w:val="center"/>
          </w:tcPr>
          <w:p w14:paraId="56A3F88B"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9" w:type="dxa"/>
            <w:vAlign w:val="center"/>
          </w:tcPr>
          <w:p w14:paraId="6B82D9F7"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1,2</w:t>
            </w:r>
          </w:p>
        </w:tc>
        <w:tc>
          <w:tcPr>
            <w:tcW w:w="709" w:type="dxa"/>
            <w:vAlign w:val="center"/>
          </w:tcPr>
          <w:p w14:paraId="15F0C109"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1,2</w:t>
            </w:r>
          </w:p>
        </w:tc>
        <w:tc>
          <w:tcPr>
            <w:tcW w:w="708" w:type="dxa"/>
            <w:vAlign w:val="center"/>
          </w:tcPr>
          <w:p w14:paraId="502A23C0"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1,2</w:t>
            </w:r>
          </w:p>
        </w:tc>
      </w:tr>
      <w:tr w:rsidR="00CB14AB" w:rsidRPr="005C5BD0" w14:paraId="279E4ADA" w14:textId="77777777" w:rsidTr="00CB14AB">
        <w:tc>
          <w:tcPr>
            <w:tcW w:w="426" w:type="dxa"/>
          </w:tcPr>
          <w:p w14:paraId="52413F96"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8</w:t>
            </w:r>
          </w:p>
        </w:tc>
        <w:tc>
          <w:tcPr>
            <w:tcW w:w="5528" w:type="dxa"/>
          </w:tcPr>
          <w:p w14:paraId="2C313430" w14:textId="77777777" w:rsidR="00CB14AB" w:rsidRPr="005C5BD0" w:rsidRDefault="00CB14AB" w:rsidP="0066254E">
            <w:pPr>
              <w:jc w:val="both"/>
              <w:rPr>
                <w:rFonts w:ascii="Arial" w:hAnsi="Arial" w:cs="Arial"/>
                <w:bCs/>
                <w:sz w:val="20"/>
                <w:szCs w:val="20"/>
              </w:rPr>
            </w:pPr>
            <w:proofErr w:type="spellStart"/>
            <w:r w:rsidRPr="005C5BD0">
              <w:rPr>
                <w:rFonts w:ascii="Arial" w:hAnsi="Arial" w:cs="Arial"/>
                <w:bCs/>
                <w:sz w:val="20"/>
                <w:szCs w:val="20"/>
              </w:rPr>
              <w:t>Copaci</w:t>
            </w:r>
            <w:proofErr w:type="spellEnd"/>
          </w:p>
        </w:tc>
        <w:tc>
          <w:tcPr>
            <w:tcW w:w="709" w:type="dxa"/>
            <w:vAlign w:val="center"/>
          </w:tcPr>
          <w:p w14:paraId="76ABCEFB"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8" w:type="dxa"/>
            <w:vAlign w:val="center"/>
          </w:tcPr>
          <w:p w14:paraId="38306034"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9" w:type="dxa"/>
            <w:vAlign w:val="center"/>
          </w:tcPr>
          <w:p w14:paraId="32E78FD2"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9" w:type="dxa"/>
            <w:vAlign w:val="center"/>
          </w:tcPr>
          <w:p w14:paraId="78853876"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1,5</w:t>
            </w:r>
          </w:p>
        </w:tc>
        <w:tc>
          <w:tcPr>
            <w:tcW w:w="709" w:type="dxa"/>
            <w:vAlign w:val="center"/>
          </w:tcPr>
          <w:p w14:paraId="29D40A85"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1,5</w:t>
            </w:r>
          </w:p>
        </w:tc>
        <w:tc>
          <w:tcPr>
            <w:tcW w:w="708" w:type="dxa"/>
            <w:vAlign w:val="center"/>
          </w:tcPr>
          <w:p w14:paraId="46A44956"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1,5</w:t>
            </w:r>
          </w:p>
        </w:tc>
      </w:tr>
      <w:tr w:rsidR="00CB14AB" w:rsidRPr="005C5BD0" w14:paraId="5C7B9ED3" w14:textId="77777777" w:rsidTr="00CB14AB">
        <w:tc>
          <w:tcPr>
            <w:tcW w:w="426" w:type="dxa"/>
          </w:tcPr>
          <w:p w14:paraId="7EAA422B"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9</w:t>
            </w:r>
          </w:p>
        </w:tc>
        <w:tc>
          <w:tcPr>
            <w:tcW w:w="5528" w:type="dxa"/>
          </w:tcPr>
          <w:p w14:paraId="64B95591" w14:textId="77777777" w:rsidR="00CB14AB" w:rsidRPr="005C5BD0" w:rsidRDefault="00CB14AB" w:rsidP="0066254E">
            <w:pPr>
              <w:jc w:val="both"/>
              <w:rPr>
                <w:rFonts w:ascii="Arial" w:hAnsi="Arial" w:cs="Arial"/>
                <w:bCs/>
                <w:sz w:val="20"/>
                <w:szCs w:val="20"/>
              </w:rPr>
            </w:pPr>
            <w:proofErr w:type="spellStart"/>
            <w:r w:rsidRPr="005C5BD0">
              <w:rPr>
                <w:rFonts w:ascii="Arial" w:hAnsi="Arial" w:cs="Arial"/>
                <w:bCs/>
                <w:sz w:val="20"/>
                <w:szCs w:val="20"/>
              </w:rPr>
              <w:t>Stâlpi</w:t>
            </w:r>
            <w:proofErr w:type="spellEnd"/>
          </w:p>
        </w:tc>
        <w:tc>
          <w:tcPr>
            <w:tcW w:w="709" w:type="dxa"/>
            <w:vAlign w:val="center"/>
          </w:tcPr>
          <w:p w14:paraId="351495E3"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8" w:type="dxa"/>
            <w:vAlign w:val="center"/>
          </w:tcPr>
          <w:p w14:paraId="71C6E2C1"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9" w:type="dxa"/>
            <w:vAlign w:val="center"/>
          </w:tcPr>
          <w:p w14:paraId="75F5F647"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9" w:type="dxa"/>
            <w:vAlign w:val="center"/>
          </w:tcPr>
          <w:p w14:paraId="77F5FED8"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9" w:type="dxa"/>
            <w:vAlign w:val="center"/>
          </w:tcPr>
          <w:p w14:paraId="333EAAD1"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c>
          <w:tcPr>
            <w:tcW w:w="708" w:type="dxa"/>
            <w:vAlign w:val="center"/>
          </w:tcPr>
          <w:p w14:paraId="062BE1A1"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0,5</w:t>
            </w:r>
          </w:p>
        </w:tc>
      </w:tr>
      <w:tr w:rsidR="00CB14AB" w:rsidRPr="005C5BD0" w14:paraId="0DAF8749" w14:textId="77777777" w:rsidTr="00CB14AB">
        <w:trPr>
          <w:cantSplit/>
          <w:trHeight w:val="690"/>
        </w:trPr>
        <w:tc>
          <w:tcPr>
            <w:tcW w:w="426" w:type="dxa"/>
            <w:vMerge w:val="restart"/>
          </w:tcPr>
          <w:p w14:paraId="0D88ED7B"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10</w:t>
            </w:r>
          </w:p>
        </w:tc>
        <w:tc>
          <w:tcPr>
            <w:tcW w:w="5528" w:type="dxa"/>
          </w:tcPr>
          <w:p w14:paraId="590B3F94" w14:textId="77777777" w:rsidR="00CB14AB" w:rsidRPr="005C5BD0" w:rsidRDefault="00CB14AB" w:rsidP="0066254E">
            <w:pPr>
              <w:jc w:val="both"/>
              <w:rPr>
                <w:rFonts w:ascii="Arial" w:hAnsi="Arial" w:cs="Arial"/>
                <w:bCs/>
                <w:sz w:val="20"/>
                <w:szCs w:val="20"/>
              </w:rPr>
            </w:pPr>
            <w:proofErr w:type="spellStart"/>
            <w:r w:rsidRPr="005C5BD0">
              <w:rPr>
                <w:rFonts w:ascii="Arial" w:hAnsi="Arial" w:cs="Arial"/>
                <w:bCs/>
                <w:sz w:val="20"/>
                <w:szCs w:val="20"/>
              </w:rPr>
              <w:t>Linii</w:t>
            </w:r>
            <w:proofErr w:type="spellEnd"/>
            <w:r w:rsidRPr="005C5BD0">
              <w:rPr>
                <w:rFonts w:ascii="Arial" w:hAnsi="Arial" w:cs="Arial"/>
                <w:bCs/>
                <w:sz w:val="20"/>
                <w:szCs w:val="20"/>
              </w:rPr>
              <w:t xml:space="preserve"> de cale </w:t>
            </w:r>
            <w:proofErr w:type="spellStart"/>
            <w:r w:rsidRPr="005C5BD0">
              <w:rPr>
                <w:rFonts w:ascii="Arial" w:hAnsi="Arial" w:cs="Arial"/>
                <w:bCs/>
                <w:sz w:val="20"/>
                <w:szCs w:val="20"/>
              </w:rPr>
              <w:t>ferata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exclusiv</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cele</w:t>
            </w:r>
            <w:proofErr w:type="spellEnd"/>
            <w:r w:rsidRPr="005C5BD0">
              <w:rPr>
                <w:rFonts w:ascii="Arial" w:hAnsi="Arial" w:cs="Arial"/>
                <w:bCs/>
                <w:sz w:val="20"/>
                <w:szCs w:val="20"/>
              </w:rPr>
              <w:t xml:space="preserve"> din </w:t>
            </w:r>
            <w:proofErr w:type="spellStart"/>
            <w:r w:rsidRPr="005C5BD0">
              <w:rPr>
                <w:rFonts w:ascii="Arial" w:hAnsi="Arial" w:cs="Arial"/>
                <w:bCs/>
                <w:sz w:val="20"/>
                <w:szCs w:val="20"/>
              </w:rPr>
              <w:t>statii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triaje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incinte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industriale</w:t>
            </w:r>
            <w:proofErr w:type="spellEnd"/>
          </w:p>
          <w:p w14:paraId="1F92FDF0"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ab/>
              <w:t xml:space="preserve">- in </w:t>
            </w:r>
            <w:proofErr w:type="spellStart"/>
            <w:r w:rsidRPr="005C5BD0">
              <w:rPr>
                <w:rFonts w:ascii="Arial" w:hAnsi="Arial" w:cs="Arial"/>
                <w:bCs/>
                <w:sz w:val="20"/>
                <w:szCs w:val="20"/>
              </w:rPr>
              <w:t>rambleu</w:t>
            </w:r>
            <w:proofErr w:type="spellEnd"/>
          </w:p>
        </w:tc>
        <w:tc>
          <w:tcPr>
            <w:tcW w:w="709" w:type="dxa"/>
            <w:vAlign w:val="bottom"/>
          </w:tcPr>
          <w:p w14:paraId="6524AC9D" w14:textId="77777777" w:rsidR="00CB14AB" w:rsidRPr="005C5BD0" w:rsidRDefault="00CB14AB" w:rsidP="0066254E">
            <w:pPr>
              <w:jc w:val="both"/>
              <w:rPr>
                <w:rFonts w:ascii="Arial" w:hAnsi="Arial" w:cs="Arial"/>
                <w:bCs/>
                <w:sz w:val="20"/>
                <w:szCs w:val="20"/>
                <w:vertAlign w:val="superscript"/>
              </w:rPr>
            </w:pPr>
            <w:r w:rsidRPr="005C5BD0">
              <w:rPr>
                <w:rFonts w:ascii="Arial" w:hAnsi="Arial" w:cs="Arial"/>
                <w:bCs/>
                <w:sz w:val="20"/>
                <w:szCs w:val="20"/>
              </w:rPr>
              <w:t xml:space="preserve">   1,5</w:t>
            </w:r>
            <w:r w:rsidRPr="005C5BD0">
              <w:rPr>
                <w:rFonts w:ascii="Arial" w:hAnsi="Arial" w:cs="Arial"/>
                <w:bCs/>
                <w:sz w:val="20"/>
                <w:szCs w:val="20"/>
                <w:vertAlign w:val="superscript"/>
              </w:rPr>
              <w:t>*</w:t>
            </w:r>
          </w:p>
        </w:tc>
        <w:tc>
          <w:tcPr>
            <w:tcW w:w="708" w:type="dxa"/>
            <w:vAlign w:val="bottom"/>
          </w:tcPr>
          <w:p w14:paraId="4AFEE75D" w14:textId="77777777" w:rsidR="00CB14AB" w:rsidRPr="005C5BD0" w:rsidRDefault="00CB14AB" w:rsidP="0066254E">
            <w:pPr>
              <w:jc w:val="both"/>
              <w:rPr>
                <w:rFonts w:ascii="Arial" w:hAnsi="Arial" w:cs="Arial"/>
                <w:bCs/>
                <w:sz w:val="20"/>
                <w:szCs w:val="20"/>
                <w:vertAlign w:val="superscript"/>
              </w:rPr>
            </w:pPr>
            <w:r w:rsidRPr="005C5BD0">
              <w:rPr>
                <w:rFonts w:ascii="Arial" w:hAnsi="Arial" w:cs="Arial"/>
                <w:bCs/>
                <w:sz w:val="20"/>
                <w:szCs w:val="20"/>
              </w:rPr>
              <w:t xml:space="preserve">   1,5</w:t>
            </w:r>
            <w:r w:rsidRPr="005C5BD0">
              <w:rPr>
                <w:rFonts w:ascii="Arial" w:hAnsi="Arial" w:cs="Arial"/>
                <w:bCs/>
                <w:sz w:val="20"/>
                <w:szCs w:val="20"/>
                <w:vertAlign w:val="superscript"/>
              </w:rPr>
              <w:t>*</w:t>
            </w:r>
          </w:p>
        </w:tc>
        <w:tc>
          <w:tcPr>
            <w:tcW w:w="709" w:type="dxa"/>
            <w:vAlign w:val="bottom"/>
          </w:tcPr>
          <w:p w14:paraId="2FFEBCF1" w14:textId="77777777" w:rsidR="00CB14AB" w:rsidRPr="005C5BD0" w:rsidRDefault="00CB14AB" w:rsidP="0066254E">
            <w:pPr>
              <w:jc w:val="both"/>
              <w:rPr>
                <w:rFonts w:ascii="Arial" w:hAnsi="Arial" w:cs="Arial"/>
                <w:bCs/>
                <w:sz w:val="20"/>
                <w:szCs w:val="20"/>
                <w:vertAlign w:val="superscript"/>
              </w:rPr>
            </w:pPr>
            <w:r w:rsidRPr="005C5BD0">
              <w:rPr>
                <w:rFonts w:ascii="Arial" w:hAnsi="Arial" w:cs="Arial"/>
                <w:bCs/>
                <w:sz w:val="20"/>
                <w:szCs w:val="20"/>
              </w:rPr>
              <w:t>1,5</w:t>
            </w:r>
            <w:r w:rsidRPr="005C5BD0">
              <w:rPr>
                <w:rFonts w:ascii="Arial" w:hAnsi="Arial" w:cs="Arial"/>
                <w:bCs/>
                <w:sz w:val="20"/>
                <w:szCs w:val="20"/>
                <w:vertAlign w:val="superscript"/>
              </w:rPr>
              <w:t>*</w:t>
            </w:r>
          </w:p>
        </w:tc>
        <w:tc>
          <w:tcPr>
            <w:tcW w:w="709" w:type="dxa"/>
            <w:vAlign w:val="bottom"/>
          </w:tcPr>
          <w:p w14:paraId="5AA34171" w14:textId="77777777" w:rsidR="00CB14AB" w:rsidRPr="005C5BD0" w:rsidRDefault="00CB14AB" w:rsidP="0066254E">
            <w:pPr>
              <w:jc w:val="both"/>
              <w:rPr>
                <w:rFonts w:ascii="Arial" w:hAnsi="Arial" w:cs="Arial"/>
                <w:bCs/>
                <w:sz w:val="20"/>
                <w:szCs w:val="20"/>
                <w:vertAlign w:val="superscript"/>
              </w:rPr>
            </w:pPr>
            <w:r w:rsidRPr="005C5BD0">
              <w:rPr>
                <w:rFonts w:ascii="Arial" w:hAnsi="Arial" w:cs="Arial"/>
                <w:bCs/>
                <w:sz w:val="20"/>
                <w:szCs w:val="20"/>
              </w:rPr>
              <w:t>2</w:t>
            </w:r>
            <w:r w:rsidRPr="005C5BD0">
              <w:rPr>
                <w:rFonts w:ascii="Arial" w:hAnsi="Arial" w:cs="Arial"/>
                <w:bCs/>
                <w:sz w:val="20"/>
                <w:szCs w:val="20"/>
                <w:vertAlign w:val="superscript"/>
              </w:rPr>
              <w:t>*</w:t>
            </w:r>
          </w:p>
        </w:tc>
        <w:tc>
          <w:tcPr>
            <w:tcW w:w="709" w:type="dxa"/>
            <w:vAlign w:val="bottom"/>
          </w:tcPr>
          <w:p w14:paraId="4412685D" w14:textId="77777777" w:rsidR="00CB14AB" w:rsidRPr="005C5BD0" w:rsidRDefault="00CB14AB" w:rsidP="0066254E">
            <w:pPr>
              <w:jc w:val="both"/>
              <w:rPr>
                <w:rFonts w:ascii="Arial" w:hAnsi="Arial" w:cs="Arial"/>
                <w:bCs/>
                <w:sz w:val="20"/>
                <w:szCs w:val="20"/>
                <w:vertAlign w:val="superscript"/>
              </w:rPr>
            </w:pPr>
            <w:r w:rsidRPr="005C5BD0">
              <w:rPr>
                <w:rFonts w:ascii="Arial" w:hAnsi="Arial" w:cs="Arial"/>
                <w:bCs/>
                <w:sz w:val="20"/>
                <w:szCs w:val="20"/>
              </w:rPr>
              <w:t>2</w:t>
            </w:r>
            <w:r w:rsidRPr="005C5BD0">
              <w:rPr>
                <w:rFonts w:ascii="Arial" w:hAnsi="Arial" w:cs="Arial"/>
                <w:bCs/>
                <w:sz w:val="20"/>
                <w:szCs w:val="20"/>
                <w:vertAlign w:val="superscript"/>
              </w:rPr>
              <w:t>*</w:t>
            </w:r>
          </w:p>
        </w:tc>
        <w:tc>
          <w:tcPr>
            <w:tcW w:w="708" w:type="dxa"/>
            <w:vAlign w:val="bottom"/>
          </w:tcPr>
          <w:p w14:paraId="113A893C" w14:textId="77777777" w:rsidR="00CB14AB" w:rsidRPr="005C5BD0" w:rsidRDefault="00CB14AB" w:rsidP="0066254E">
            <w:pPr>
              <w:jc w:val="both"/>
              <w:rPr>
                <w:rFonts w:ascii="Arial" w:hAnsi="Arial" w:cs="Arial"/>
                <w:bCs/>
                <w:sz w:val="20"/>
                <w:szCs w:val="20"/>
                <w:vertAlign w:val="superscript"/>
              </w:rPr>
            </w:pPr>
            <w:r w:rsidRPr="005C5BD0">
              <w:rPr>
                <w:rFonts w:ascii="Arial" w:hAnsi="Arial" w:cs="Arial"/>
                <w:bCs/>
                <w:sz w:val="20"/>
                <w:szCs w:val="20"/>
              </w:rPr>
              <w:t>2</w:t>
            </w:r>
            <w:r w:rsidRPr="005C5BD0">
              <w:rPr>
                <w:rFonts w:ascii="Arial" w:hAnsi="Arial" w:cs="Arial"/>
                <w:bCs/>
                <w:sz w:val="20"/>
                <w:szCs w:val="20"/>
                <w:vertAlign w:val="superscript"/>
              </w:rPr>
              <w:t>*</w:t>
            </w:r>
          </w:p>
        </w:tc>
      </w:tr>
      <w:tr w:rsidR="00CB14AB" w:rsidRPr="005C5BD0" w14:paraId="366FD4A5" w14:textId="77777777" w:rsidTr="00CB14AB">
        <w:trPr>
          <w:cantSplit/>
          <w:trHeight w:val="225"/>
        </w:trPr>
        <w:tc>
          <w:tcPr>
            <w:tcW w:w="426" w:type="dxa"/>
            <w:vMerge/>
          </w:tcPr>
          <w:p w14:paraId="21E5AFBF" w14:textId="77777777" w:rsidR="00CB14AB" w:rsidRPr="005C5BD0" w:rsidRDefault="00CB14AB" w:rsidP="0066254E">
            <w:pPr>
              <w:jc w:val="both"/>
              <w:rPr>
                <w:rFonts w:ascii="Arial" w:hAnsi="Arial" w:cs="Arial"/>
                <w:bCs/>
                <w:sz w:val="20"/>
                <w:szCs w:val="20"/>
              </w:rPr>
            </w:pPr>
          </w:p>
        </w:tc>
        <w:tc>
          <w:tcPr>
            <w:tcW w:w="5528" w:type="dxa"/>
          </w:tcPr>
          <w:p w14:paraId="0393FD05"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 xml:space="preserve">- in </w:t>
            </w:r>
            <w:proofErr w:type="spellStart"/>
            <w:r w:rsidRPr="005C5BD0">
              <w:rPr>
                <w:rFonts w:ascii="Arial" w:hAnsi="Arial" w:cs="Arial"/>
                <w:bCs/>
                <w:sz w:val="20"/>
                <w:szCs w:val="20"/>
              </w:rPr>
              <w:t>debleu</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nivelul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terenului</w:t>
            </w:r>
            <w:proofErr w:type="spellEnd"/>
          </w:p>
        </w:tc>
        <w:tc>
          <w:tcPr>
            <w:tcW w:w="709" w:type="dxa"/>
            <w:vAlign w:val="bottom"/>
          </w:tcPr>
          <w:p w14:paraId="5F5E58FE"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3,0</w:t>
            </w:r>
            <w:r w:rsidRPr="005C5BD0">
              <w:rPr>
                <w:rFonts w:ascii="Arial" w:hAnsi="Arial" w:cs="Arial"/>
                <w:bCs/>
                <w:sz w:val="20"/>
                <w:szCs w:val="20"/>
                <w:vertAlign w:val="superscript"/>
              </w:rPr>
              <w:t>**</w:t>
            </w:r>
          </w:p>
        </w:tc>
        <w:tc>
          <w:tcPr>
            <w:tcW w:w="708" w:type="dxa"/>
            <w:vAlign w:val="bottom"/>
          </w:tcPr>
          <w:p w14:paraId="4189009C"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3,0</w:t>
            </w:r>
            <w:r w:rsidRPr="005C5BD0">
              <w:rPr>
                <w:rFonts w:ascii="Arial" w:hAnsi="Arial" w:cs="Arial"/>
                <w:bCs/>
                <w:sz w:val="20"/>
                <w:szCs w:val="20"/>
                <w:vertAlign w:val="superscript"/>
              </w:rPr>
              <w:t>**</w:t>
            </w:r>
          </w:p>
        </w:tc>
        <w:tc>
          <w:tcPr>
            <w:tcW w:w="709" w:type="dxa"/>
            <w:vAlign w:val="bottom"/>
          </w:tcPr>
          <w:p w14:paraId="3FE92F92"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3,0</w:t>
            </w:r>
            <w:r w:rsidRPr="005C5BD0">
              <w:rPr>
                <w:rFonts w:ascii="Arial" w:hAnsi="Arial" w:cs="Arial"/>
                <w:bCs/>
                <w:sz w:val="20"/>
                <w:szCs w:val="20"/>
                <w:vertAlign w:val="superscript"/>
              </w:rPr>
              <w:t>**</w:t>
            </w:r>
          </w:p>
        </w:tc>
        <w:tc>
          <w:tcPr>
            <w:tcW w:w="709" w:type="dxa"/>
            <w:vAlign w:val="bottom"/>
          </w:tcPr>
          <w:p w14:paraId="6FD2D824"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5,5</w:t>
            </w:r>
            <w:r w:rsidRPr="005C5BD0">
              <w:rPr>
                <w:rFonts w:ascii="Arial" w:hAnsi="Arial" w:cs="Arial"/>
                <w:bCs/>
                <w:sz w:val="20"/>
                <w:szCs w:val="20"/>
                <w:vertAlign w:val="superscript"/>
              </w:rPr>
              <w:t>**</w:t>
            </w:r>
          </w:p>
        </w:tc>
        <w:tc>
          <w:tcPr>
            <w:tcW w:w="709" w:type="dxa"/>
            <w:vAlign w:val="bottom"/>
          </w:tcPr>
          <w:p w14:paraId="06BAD0B2"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5,5</w:t>
            </w:r>
            <w:r w:rsidRPr="005C5BD0">
              <w:rPr>
                <w:rFonts w:ascii="Arial" w:hAnsi="Arial" w:cs="Arial"/>
                <w:bCs/>
                <w:sz w:val="20"/>
                <w:szCs w:val="20"/>
                <w:vertAlign w:val="superscript"/>
              </w:rPr>
              <w:t>**</w:t>
            </w:r>
          </w:p>
        </w:tc>
        <w:tc>
          <w:tcPr>
            <w:tcW w:w="708" w:type="dxa"/>
            <w:vAlign w:val="bottom"/>
          </w:tcPr>
          <w:p w14:paraId="47E4FAA1" w14:textId="77777777" w:rsidR="00CB14AB" w:rsidRPr="005C5BD0" w:rsidRDefault="00CB14AB" w:rsidP="0066254E">
            <w:pPr>
              <w:jc w:val="both"/>
              <w:rPr>
                <w:rFonts w:ascii="Arial" w:hAnsi="Arial" w:cs="Arial"/>
                <w:bCs/>
                <w:sz w:val="20"/>
                <w:szCs w:val="20"/>
              </w:rPr>
            </w:pPr>
            <w:r w:rsidRPr="005C5BD0">
              <w:rPr>
                <w:rFonts w:ascii="Arial" w:hAnsi="Arial" w:cs="Arial"/>
                <w:bCs/>
                <w:sz w:val="20"/>
                <w:szCs w:val="20"/>
              </w:rPr>
              <w:t>5,5</w:t>
            </w:r>
            <w:r w:rsidRPr="005C5BD0">
              <w:rPr>
                <w:rFonts w:ascii="Arial" w:hAnsi="Arial" w:cs="Arial"/>
                <w:bCs/>
                <w:sz w:val="20"/>
                <w:szCs w:val="20"/>
                <w:vertAlign w:val="superscript"/>
              </w:rPr>
              <w:t>**</w:t>
            </w:r>
          </w:p>
        </w:tc>
      </w:tr>
      <w:tr w:rsidR="00CB14AB" w:rsidRPr="005C5BD0" w14:paraId="414C55A0" w14:textId="77777777" w:rsidTr="00CB14AB">
        <w:trPr>
          <w:cantSplit/>
          <w:trHeight w:val="225"/>
        </w:trPr>
        <w:tc>
          <w:tcPr>
            <w:tcW w:w="426" w:type="dxa"/>
          </w:tcPr>
          <w:p w14:paraId="7B3D95D4" w14:textId="77777777" w:rsidR="00CB14AB" w:rsidRPr="005C5BD0" w:rsidRDefault="00CB14AB" w:rsidP="0066254E">
            <w:pPr>
              <w:jc w:val="both"/>
              <w:rPr>
                <w:rFonts w:ascii="Arial" w:hAnsi="Arial" w:cs="Arial"/>
                <w:bCs/>
                <w:sz w:val="20"/>
                <w:szCs w:val="20"/>
              </w:rPr>
            </w:pPr>
          </w:p>
        </w:tc>
        <w:tc>
          <w:tcPr>
            <w:tcW w:w="5528" w:type="dxa"/>
          </w:tcPr>
          <w:p w14:paraId="04A9E8B2" w14:textId="77777777" w:rsidR="00CB14AB" w:rsidRPr="005C5BD0" w:rsidRDefault="00CB14AB" w:rsidP="0066254E">
            <w:pPr>
              <w:jc w:val="both"/>
              <w:rPr>
                <w:rFonts w:ascii="Arial" w:hAnsi="Arial" w:cs="Arial"/>
                <w:bCs/>
                <w:sz w:val="20"/>
                <w:szCs w:val="20"/>
              </w:rPr>
            </w:pPr>
          </w:p>
        </w:tc>
        <w:tc>
          <w:tcPr>
            <w:tcW w:w="709" w:type="dxa"/>
            <w:vAlign w:val="bottom"/>
          </w:tcPr>
          <w:p w14:paraId="05509FC0" w14:textId="77777777" w:rsidR="00CB14AB" w:rsidRPr="005C5BD0" w:rsidRDefault="00CB14AB" w:rsidP="0066254E">
            <w:pPr>
              <w:jc w:val="both"/>
              <w:rPr>
                <w:rFonts w:ascii="Arial" w:hAnsi="Arial" w:cs="Arial"/>
                <w:bCs/>
                <w:sz w:val="20"/>
                <w:szCs w:val="20"/>
              </w:rPr>
            </w:pPr>
          </w:p>
        </w:tc>
        <w:tc>
          <w:tcPr>
            <w:tcW w:w="708" w:type="dxa"/>
            <w:vAlign w:val="bottom"/>
          </w:tcPr>
          <w:p w14:paraId="010D4D3D" w14:textId="77777777" w:rsidR="00CB14AB" w:rsidRPr="005C5BD0" w:rsidRDefault="00CB14AB" w:rsidP="0066254E">
            <w:pPr>
              <w:jc w:val="both"/>
              <w:rPr>
                <w:rFonts w:ascii="Arial" w:hAnsi="Arial" w:cs="Arial"/>
                <w:bCs/>
                <w:sz w:val="20"/>
                <w:szCs w:val="20"/>
              </w:rPr>
            </w:pPr>
          </w:p>
        </w:tc>
        <w:tc>
          <w:tcPr>
            <w:tcW w:w="709" w:type="dxa"/>
            <w:vAlign w:val="bottom"/>
          </w:tcPr>
          <w:p w14:paraId="7658D162" w14:textId="77777777" w:rsidR="00CB14AB" w:rsidRPr="005C5BD0" w:rsidRDefault="00CB14AB" w:rsidP="0066254E">
            <w:pPr>
              <w:jc w:val="both"/>
              <w:rPr>
                <w:rFonts w:ascii="Arial" w:hAnsi="Arial" w:cs="Arial"/>
                <w:bCs/>
                <w:sz w:val="20"/>
                <w:szCs w:val="20"/>
              </w:rPr>
            </w:pPr>
          </w:p>
        </w:tc>
        <w:tc>
          <w:tcPr>
            <w:tcW w:w="709" w:type="dxa"/>
            <w:vAlign w:val="bottom"/>
          </w:tcPr>
          <w:p w14:paraId="48658D98" w14:textId="77777777" w:rsidR="00CB14AB" w:rsidRPr="005C5BD0" w:rsidRDefault="00CB14AB" w:rsidP="0066254E">
            <w:pPr>
              <w:jc w:val="both"/>
              <w:rPr>
                <w:rFonts w:ascii="Arial" w:hAnsi="Arial" w:cs="Arial"/>
                <w:bCs/>
                <w:sz w:val="20"/>
                <w:szCs w:val="20"/>
              </w:rPr>
            </w:pPr>
          </w:p>
        </w:tc>
        <w:tc>
          <w:tcPr>
            <w:tcW w:w="709" w:type="dxa"/>
            <w:vAlign w:val="bottom"/>
          </w:tcPr>
          <w:p w14:paraId="7AF5E24C" w14:textId="77777777" w:rsidR="00CB14AB" w:rsidRPr="005C5BD0" w:rsidRDefault="00CB14AB" w:rsidP="0066254E">
            <w:pPr>
              <w:jc w:val="both"/>
              <w:rPr>
                <w:rFonts w:ascii="Arial" w:hAnsi="Arial" w:cs="Arial"/>
                <w:bCs/>
                <w:sz w:val="20"/>
                <w:szCs w:val="20"/>
              </w:rPr>
            </w:pPr>
          </w:p>
        </w:tc>
        <w:tc>
          <w:tcPr>
            <w:tcW w:w="708" w:type="dxa"/>
            <w:vAlign w:val="bottom"/>
          </w:tcPr>
          <w:p w14:paraId="45F774E5" w14:textId="77777777" w:rsidR="00CB14AB" w:rsidRPr="005C5BD0" w:rsidRDefault="00CB14AB" w:rsidP="0066254E">
            <w:pPr>
              <w:jc w:val="both"/>
              <w:rPr>
                <w:rFonts w:ascii="Arial" w:hAnsi="Arial" w:cs="Arial"/>
                <w:bCs/>
                <w:sz w:val="20"/>
                <w:szCs w:val="20"/>
              </w:rPr>
            </w:pPr>
          </w:p>
        </w:tc>
      </w:tr>
    </w:tbl>
    <w:p w14:paraId="287DAC33"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hAnsi="Arial" w:cs="Arial"/>
          <w:bCs/>
          <w:sz w:val="20"/>
          <w:szCs w:val="20"/>
        </w:rPr>
        <w:t xml:space="preserve"> I</w:t>
      </w:r>
      <w:r w:rsidRPr="005C5BD0">
        <w:rPr>
          <w:rFonts w:ascii="Arial" w:eastAsia="TimesNewRomanPSMT" w:hAnsi="Arial" w:cs="Arial"/>
          <w:bCs/>
          <w:sz w:val="20"/>
          <w:szCs w:val="20"/>
        </w:rPr>
        <w:t xml:space="preserve">n </w:t>
      </w:r>
      <w:proofErr w:type="spellStart"/>
      <w:r w:rsidRPr="005C5BD0">
        <w:rPr>
          <w:rFonts w:ascii="Arial" w:eastAsia="TimesNewRomanPSMT" w:hAnsi="Arial" w:cs="Arial"/>
          <w:bCs/>
          <w:sz w:val="20"/>
          <w:szCs w:val="20"/>
        </w:rPr>
        <w:t>timpul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executarii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sistemelor</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distributie</w:t>
      </w:r>
      <w:proofErr w:type="spellEnd"/>
      <w:r w:rsidRPr="005C5BD0">
        <w:rPr>
          <w:rFonts w:ascii="Arial" w:eastAsia="TimesNewRomanPSMT" w:hAnsi="Arial" w:cs="Arial"/>
          <w:bCs/>
          <w:sz w:val="20"/>
          <w:szCs w:val="20"/>
        </w:rPr>
        <w:t xml:space="preserve"> gaze </w:t>
      </w:r>
      <w:proofErr w:type="spellStart"/>
      <w:r w:rsidRPr="005C5BD0">
        <w:rPr>
          <w:rFonts w:ascii="Arial" w:eastAsia="TimesNewRomanPSMT" w:hAnsi="Arial" w:cs="Arial"/>
          <w:bCs/>
          <w:sz w:val="20"/>
          <w:szCs w:val="20"/>
        </w:rPr>
        <w:t>naturale</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iau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masuri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evitarea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deteriorarii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instalatiilor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constructiilor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subterane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sau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supraterane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apartinand</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altor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detinatori</w:t>
      </w:r>
      <w:proofErr w:type="spellEnd"/>
      <w:r w:rsidRPr="005C5BD0">
        <w:rPr>
          <w:rFonts w:ascii="Arial" w:eastAsia="TimesNewRomanPSMT" w:hAnsi="Arial" w:cs="Arial"/>
          <w:bCs/>
          <w:sz w:val="20"/>
          <w:szCs w:val="20"/>
        </w:rPr>
        <w:t xml:space="preserve">. </w:t>
      </w:r>
    </w:p>
    <w:p w14:paraId="7843E888" w14:textId="77777777" w:rsidR="00CB14AB" w:rsidRPr="005C5BD0" w:rsidRDefault="00CB14AB" w:rsidP="00CB14AB">
      <w:pPr>
        <w:autoSpaceDE w:val="0"/>
        <w:autoSpaceDN w:val="0"/>
        <w:adjustRightInd w:val="0"/>
        <w:jc w:val="both"/>
        <w:rPr>
          <w:rFonts w:ascii="Arial" w:hAnsi="Arial" w:cs="Arial"/>
          <w:bCs/>
          <w:sz w:val="20"/>
          <w:szCs w:val="20"/>
        </w:rPr>
      </w:pPr>
      <w:r w:rsidRPr="005C5BD0">
        <w:rPr>
          <w:rFonts w:ascii="Arial" w:eastAsia="TimesNewRomanPSMT" w:hAnsi="Arial" w:cs="Arial"/>
          <w:bCs/>
          <w:sz w:val="20"/>
          <w:szCs w:val="20"/>
        </w:rPr>
        <w:t xml:space="preserve">        La </w:t>
      </w:r>
      <w:proofErr w:type="spellStart"/>
      <w:r w:rsidRPr="005C5BD0">
        <w:rPr>
          <w:rFonts w:ascii="Arial" w:eastAsia="TimesNewRomanPSMT" w:hAnsi="Arial" w:cs="Arial"/>
          <w:bCs/>
          <w:sz w:val="20"/>
          <w:szCs w:val="20"/>
        </w:rPr>
        <w:t>executarea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sistemelor</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distributie</w:t>
      </w:r>
      <w:proofErr w:type="spellEnd"/>
      <w:r w:rsidRPr="005C5BD0">
        <w:rPr>
          <w:rFonts w:ascii="Arial" w:eastAsia="TimesNewRomanPSMT" w:hAnsi="Arial" w:cs="Arial"/>
          <w:bCs/>
          <w:sz w:val="20"/>
          <w:szCs w:val="20"/>
        </w:rPr>
        <w:t xml:space="preserve"> cu gaze </w:t>
      </w:r>
      <w:proofErr w:type="spellStart"/>
      <w:r w:rsidRPr="005C5BD0">
        <w:rPr>
          <w:rFonts w:ascii="Arial" w:eastAsia="TimesNewRomanPSMT" w:hAnsi="Arial" w:cs="Arial"/>
          <w:bCs/>
          <w:sz w:val="20"/>
          <w:szCs w:val="20"/>
        </w:rPr>
        <w:t>naturale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inainte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montare</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verifica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calitatea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echipamentelor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instalatiilor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produselor</w:t>
      </w:r>
      <w:proofErr w:type="spellEnd"/>
      <w:r w:rsidRPr="005C5BD0">
        <w:rPr>
          <w:rFonts w:ascii="Arial" w:eastAsia="TimesNewRomanPSMT" w:hAnsi="Arial" w:cs="Arial"/>
          <w:bCs/>
          <w:sz w:val="20"/>
          <w:szCs w:val="20"/>
        </w:rPr>
        <w:t>.</w:t>
      </w:r>
    </w:p>
    <w:p w14:paraId="603C9899" w14:textId="77777777" w:rsidR="00CB14AB" w:rsidRPr="005C5BD0" w:rsidRDefault="00CB14AB" w:rsidP="00CB14AB">
      <w:pPr>
        <w:pStyle w:val="BodyText"/>
        <w:spacing w:after="0"/>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Bransamentul</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monteaza</w:t>
      </w:r>
      <w:proofErr w:type="spellEnd"/>
      <w:r w:rsidRPr="005C5BD0">
        <w:rPr>
          <w:rFonts w:ascii="Arial" w:hAnsi="Arial" w:cs="Arial"/>
          <w:bCs/>
          <w:sz w:val="20"/>
          <w:szCs w:val="20"/>
        </w:rPr>
        <w:t xml:space="preserve"> conform </w:t>
      </w:r>
      <w:proofErr w:type="spellStart"/>
      <w:r w:rsidRPr="005C5BD0">
        <w:rPr>
          <w:rFonts w:ascii="Arial" w:hAnsi="Arial" w:cs="Arial"/>
          <w:bCs/>
          <w:sz w:val="20"/>
          <w:szCs w:val="20"/>
        </w:rPr>
        <w:t>planului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situatie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schemei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izometrice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anexate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iar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cuplarea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bransamentului</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conducta</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realiza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prin</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intermediul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unui</w:t>
      </w:r>
      <w:proofErr w:type="spellEnd"/>
      <w:r w:rsidRPr="005C5BD0">
        <w:rPr>
          <w:rFonts w:ascii="Arial" w:hAnsi="Arial" w:cs="Arial"/>
          <w:bCs/>
          <w:sz w:val="20"/>
          <w:szCs w:val="20"/>
        </w:rPr>
        <w:t xml:space="preserve"> </w:t>
      </w:r>
      <w:r w:rsidRPr="005C5BD0">
        <w:rPr>
          <w:rFonts w:ascii="Arial" w:hAnsi="Arial" w:cs="Arial"/>
          <w:bCs/>
          <w:sz w:val="20"/>
          <w:szCs w:val="20"/>
          <w:shd w:val="clear" w:color="auto" w:fill="FFFFFF"/>
        </w:rPr>
        <w:t xml:space="preserve">TEU BR. </w:t>
      </w:r>
      <w:proofErr w:type="spellStart"/>
      <w:r w:rsidRPr="005C5BD0">
        <w:rPr>
          <w:rFonts w:ascii="Arial" w:hAnsi="Arial" w:cs="Arial"/>
          <w:bCs/>
          <w:sz w:val="20"/>
          <w:szCs w:val="20"/>
          <w:shd w:val="clear" w:color="auto" w:fill="FFFFFF"/>
          <w:lang w:val="en-US"/>
        </w:rPr>
        <w:t>Stopgaz</w:t>
      </w:r>
      <w:proofErr w:type="spellEnd"/>
      <w:r w:rsidRPr="005C5BD0">
        <w:rPr>
          <w:rFonts w:ascii="Arial" w:hAnsi="Arial" w:cs="Arial"/>
          <w:bCs/>
          <w:sz w:val="20"/>
          <w:szCs w:val="20"/>
          <w:shd w:val="clear" w:color="auto" w:fill="FFFFFF"/>
          <w:lang w:val="en-US"/>
        </w:rPr>
        <w:t xml:space="preserve"> </w:t>
      </w:r>
      <w:proofErr w:type="spellStart"/>
      <w:r w:rsidRPr="005C5BD0">
        <w:rPr>
          <w:rFonts w:ascii="Arial" w:hAnsi="Arial" w:cs="Arial"/>
          <w:bCs/>
          <w:sz w:val="20"/>
          <w:szCs w:val="20"/>
          <w:shd w:val="clear" w:color="auto" w:fill="FFFFFF"/>
          <w:lang w:val="en-US"/>
        </w:rPr>
        <w:t>Dn</w:t>
      </w:r>
      <w:proofErr w:type="spellEnd"/>
      <w:r w:rsidRPr="005C5BD0">
        <w:rPr>
          <w:rFonts w:ascii="Arial" w:hAnsi="Arial" w:cs="Arial"/>
          <w:bCs/>
          <w:sz w:val="20"/>
          <w:szCs w:val="20"/>
          <w:shd w:val="clear" w:color="auto" w:fill="FFFFFF"/>
          <w:lang w:val="en-US"/>
        </w:rPr>
        <w:t xml:space="preserve"> 90/63mm STOP GAZ ROSU</w:t>
      </w:r>
      <w:r w:rsidRPr="005C5BD0">
        <w:rPr>
          <w:rFonts w:ascii="Arial" w:hAnsi="Arial" w:cs="Arial"/>
          <w:bCs/>
          <w:sz w:val="20"/>
          <w:szCs w:val="20"/>
        </w:rPr>
        <w:t xml:space="preserve">. </w:t>
      </w:r>
    </w:p>
    <w:p w14:paraId="0FB714B4" w14:textId="77777777" w:rsidR="00CB14AB" w:rsidRPr="005C5BD0" w:rsidRDefault="00CB14AB" w:rsidP="00CB14AB">
      <w:pPr>
        <w:pStyle w:val="BodyText"/>
        <w:spacing w:after="0"/>
        <w:jc w:val="both"/>
        <w:rPr>
          <w:rFonts w:ascii="Arial" w:hAnsi="Arial" w:cs="Arial"/>
          <w:bCs/>
          <w:sz w:val="20"/>
          <w:szCs w:val="20"/>
        </w:rPr>
      </w:pPr>
    </w:p>
    <w:p w14:paraId="07FD9BE8" w14:textId="77777777" w:rsidR="00CB14AB" w:rsidRPr="005C5BD0" w:rsidRDefault="00CB14AB" w:rsidP="00CB14AB">
      <w:pPr>
        <w:autoSpaceDE w:val="0"/>
        <w:autoSpaceDN w:val="0"/>
        <w:adjustRightInd w:val="0"/>
        <w:jc w:val="both"/>
        <w:rPr>
          <w:rFonts w:ascii="Arial" w:hAnsi="Arial" w:cs="Arial"/>
          <w:bCs/>
          <w:sz w:val="20"/>
          <w:szCs w:val="20"/>
        </w:rPr>
      </w:pPr>
    </w:p>
    <w:p w14:paraId="7DA1FF2D" w14:textId="7D141F31" w:rsidR="00CB14AB" w:rsidRPr="005C5BD0" w:rsidRDefault="00CB14AB" w:rsidP="00CB14AB">
      <w:pPr>
        <w:autoSpaceDE w:val="0"/>
        <w:autoSpaceDN w:val="0"/>
        <w:adjustRightInd w:val="0"/>
        <w:jc w:val="both"/>
        <w:rPr>
          <w:rFonts w:ascii="Arial" w:hAnsi="Arial" w:cs="Arial"/>
          <w:bCs/>
          <w:sz w:val="20"/>
          <w:szCs w:val="20"/>
          <w:lang w:val="it-IT"/>
        </w:rPr>
      </w:pPr>
      <w:r w:rsidRPr="005C5BD0">
        <w:rPr>
          <w:rFonts w:ascii="Arial" w:hAnsi="Arial" w:cs="Arial"/>
          <w:bCs/>
          <w:sz w:val="20"/>
          <w:szCs w:val="20"/>
        </w:rPr>
        <w:t xml:space="preserve">5.1.   </w:t>
      </w:r>
      <w:r w:rsidRPr="005C5BD0">
        <w:rPr>
          <w:rFonts w:ascii="Arial" w:hAnsi="Arial" w:cs="Arial"/>
          <w:bCs/>
          <w:sz w:val="20"/>
          <w:szCs w:val="20"/>
          <w:lang w:val="it-IT"/>
        </w:rPr>
        <w:t>Conditii impuse la executie de catre detinatorii de retele de utilitati</w:t>
      </w:r>
    </w:p>
    <w:p w14:paraId="4AC74D9E" w14:textId="77777777" w:rsidR="00CB14AB" w:rsidRPr="005C5BD0" w:rsidRDefault="00CB14AB" w:rsidP="00CB14AB">
      <w:pPr>
        <w:autoSpaceDE w:val="0"/>
        <w:autoSpaceDN w:val="0"/>
        <w:adjustRightInd w:val="0"/>
        <w:jc w:val="both"/>
        <w:rPr>
          <w:rFonts w:ascii="Arial" w:hAnsi="Arial" w:cs="Arial"/>
          <w:bCs/>
          <w:sz w:val="20"/>
          <w:szCs w:val="20"/>
          <w:lang w:val="fr-FR"/>
        </w:rPr>
      </w:pPr>
      <w:r w:rsidRPr="005C5BD0">
        <w:rPr>
          <w:rFonts w:ascii="Arial" w:hAnsi="Arial" w:cs="Arial"/>
          <w:bCs/>
          <w:sz w:val="20"/>
          <w:szCs w:val="20"/>
          <w:lang w:val="it-IT"/>
        </w:rPr>
        <w:t>5.1.1.  C</w:t>
      </w:r>
      <w:proofErr w:type="spellStart"/>
      <w:r w:rsidRPr="005C5BD0">
        <w:rPr>
          <w:rFonts w:ascii="Arial" w:hAnsi="Arial" w:cs="Arial"/>
          <w:bCs/>
          <w:sz w:val="20"/>
          <w:szCs w:val="20"/>
          <w:lang w:val="fr-FR"/>
        </w:rPr>
        <w:t>erinte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specifice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conform</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avizelor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emise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detinatorii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retele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utilitati</w:t>
      </w:r>
      <w:proofErr w:type="spellEnd"/>
    </w:p>
    <w:p w14:paraId="5AF9925E" w14:textId="77777777" w:rsidR="00CB14AB" w:rsidRDefault="00CB14AB" w:rsidP="00CB14AB">
      <w:pPr>
        <w:pStyle w:val="Heading2"/>
        <w:ind w:firstLine="720"/>
        <w:jc w:val="both"/>
        <w:rPr>
          <w:rFonts w:ascii="Arial" w:hAnsi="Arial" w:cs="Arial"/>
          <w:bCs/>
          <w:sz w:val="20"/>
          <w:szCs w:val="20"/>
          <w:lang w:val="fr-FR"/>
        </w:rPr>
      </w:pPr>
      <w:r w:rsidRPr="005C5BD0">
        <w:rPr>
          <w:rFonts w:ascii="Arial" w:hAnsi="Arial" w:cs="Arial"/>
          <w:bCs/>
          <w:sz w:val="20"/>
          <w:szCs w:val="20"/>
          <w:lang w:val="fr-FR"/>
        </w:rPr>
        <w:t xml:space="preserve">La </w:t>
      </w:r>
      <w:proofErr w:type="spellStart"/>
      <w:r w:rsidRPr="005C5BD0">
        <w:rPr>
          <w:rFonts w:ascii="Arial" w:hAnsi="Arial" w:cs="Arial"/>
          <w:bCs/>
          <w:sz w:val="20"/>
          <w:szCs w:val="20"/>
          <w:lang w:val="fr-FR"/>
        </w:rPr>
        <w:t>aceasta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lucrare</w:t>
      </w:r>
      <w:proofErr w:type="spellEnd"/>
      <w:r w:rsidRPr="005C5BD0">
        <w:rPr>
          <w:rFonts w:ascii="Arial" w:hAnsi="Arial" w:cs="Arial"/>
          <w:bCs/>
          <w:sz w:val="20"/>
          <w:szCs w:val="20"/>
          <w:lang w:val="fr-FR"/>
        </w:rPr>
        <w:t xml:space="preserve"> s-au </w:t>
      </w:r>
      <w:proofErr w:type="spellStart"/>
      <w:r w:rsidRPr="005C5BD0">
        <w:rPr>
          <w:rFonts w:ascii="Arial" w:hAnsi="Arial" w:cs="Arial"/>
          <w:bCs/>
          <w:sz w:val="20"/>
          <w:szCs w:val="20"/>
          <w:lang w:val="fr-FR"/>
        </w:rPr>
        <w:t>obtinut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Certificatul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urbanism</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avizele</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specificate</w:t>
      </w:r>
      <w:proofErr w:type="spellEnd"/>
      <w:r w:rsidRPr="005C5BD0">
        <w:rPr>
          <w:rFonts w:ascii="Arial" w:hAnsi="Arial" w:cs="Arial"/>
          <w:bCs/>
          <w:sz w:val="20"/>
          <w:szCs w:val="20"/>
          <w:lang w:val="fr-FR"/>
        </w:rPr>
        <w:t>:</w:t>
      </w:r>
      <w:proofErr w:type="gramEnd"/>
      <w:r w:rsidRPr="005C5BD0">
        <w:rPr>
          <w:rFonts w:ascii="Arial" w:hAnsi="Arial" w:cs="Arial"/>
          <w:bCs/>
          <w:sz w:val="20"/>
          <w:szCs w:val="20"/>
          <w:lang w:val="fr-FR"/>
        </w:rPr>
        <w:t xml:space="preserve"> APA NOVA, ENEL, TELEKOM, NET CITY TELECOM, ADMINISTRATIA STRAZILOR, LUXTEN, CIRCULATIE, </w:t>
      </w:r>
      <w:r w:rsidRPr="005C5BD0">
        <w:rPr>
          <w:rFonts w:ascii="Arial" w:eastAsia="TimesNewRomanPSMT" w:hAnsi="Arial" w:cs="Arial"/>
          <w:bCs/>
          <w:sz w:val="20"/>
          <w:szCs w:val="20"/>
        </w:rPr>
        <w:t>MEDIU A.P.M, MEDIU P.M.B, CULTURA</w:t>
      </w:r>
      <w:r w:rsidRPr="005C5BD0">
        <w:rPr>
          <w:rFonts w:ascii="Arial" w:hAnsi="Arial" w:cs="Arial"/>
          <w:bCs/>
          <w:sz w:val="20"/>
          <w:szCs w:val="20"/>
          <w:lang w:val="fr-FR"/>
        </w:rPr>
        <w:t>, S.T.B.(R.A.T.B.), RADET.</w:t>
      </w:r>
    </w:p>
    <w:p w14:paraId="3A25C141" w14:textId="77777777" w:rsidR="005C5BD0" w:rsidRDefault="005C5BD0" w:rsidP="00CB14AB">
      <w:pPr>
        <w:rPr>
          <w:lang w:val="fr-FR"/>
        </w:rPr>
      </w:pPr>
    </w:p>
    <w:p w14:paraId="530F759D" w14:textId="77777777" w:rsidR="005C5BD0" w:rsidRDefault="005C5BD0" w:rsidP="00CB14AB">
      <w:pPr>
        <w:rPr>
          <w:lang w:val="fr-FR"/>
        </w:rPr>
      </w:pPr>
    </w:p>
    <w:p w14:paraId="33711689" w14:textId="68AB5384" w:rsidR="00CB14AB" w:rsidRPr="005C5BD0" w:rsidRDefault="005C5BD0" w:rsidP="005C5BD0">
      <w:pPr>
        <w:rPr>
          <w:rFonts w:ascii="Arial" w:hAnsi="Arial" w:cs="Arial"/>
          <w:bCs/>
          <w:sz w:val="20"/>
          <w:szCs w:val="20"/>
          <w:lang w:val="it-IT"/>
        </w:rPr>
      </w:pPr>
      <w:r>
        <w:rPr>
          <w:rFonts w:ascii="Arial" w:hAnsi="Arial" w:cs="Arial"/>
          <w:bCs/>
          <w:sz w:val="20"/>
          <w:szCs w:val="20"/>
          <w:lang w:val="it-IT"/>
        </w:rPr>
        <w:t xml:space="preserve">        </w:t>
      </w:r>
      <w:r w:rsidR="00CB14AB" w:rsidRPr="005C5BD0">
        <w:rPr>
          <w:rFonts w:ascii="Arial" w:hAnsi="Arial" w:cs="Arial"/>
          <w:bCs/>
          <w:sz w:val="20"/>
          <w:szCs w:val="20"/>
          <w:lang w:val="it-IT"/>
        </w:rPr>
        <w:t>5.1.2. Trasarea lucrarilor</w:t>
      </w:r>
    </w:p>
    <w:p w14:paraId="147A5F50" w14:textId="77777777" w:rsidR="00CB14AB" w:rsidRPr="005C5BD0" w:rsidRDefault="00CB14AB" w:rsidP="00CB14AB">
      <w:pPr>
        <w:jc w:val="both"/>
        <w:rPr>
          <w:rFonts w:ascii="Arial" w:hAnsi="Arial" w:cs="Arial"/>
          <w:bCs/>
          <w:sz w:val="20"/>
          <w:szCs w:val="20"/>
          <w:lang w:val="fr-FR"/>
        </w:rPr>
      </w:pPr>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Executantul</w:t>
      </w:r>
      <w:proofErr w:type="spellEnd"/>
      <w:r w:rsidRPr="005C5BD0">
        <w:rPr>
          <w:rFonts w:ascii="Arial" w:hAnsi="Arial" w:cs="Arial"/>
          <w:bCs/>
          <w:sz w:val="20"/>
          <w:szCs w:val="20"/>
          <w:lang w:val="fr-FR"/>
        </w:rPr>
        <w:t xml:space="preserve"> are </w:t>
      </w:r>
      <w:proofErr w:type="spellStart"/>
      <w:r w:rsidRPr="005C5BD0">
        <w:rPr>
          <w:rFonts w:ascii="Arial" w:hAnsi="Arial" w:cs="Arial"/>
          <w:bCs/>
          <w:sz w:val="20"/>
          <w:szCs w:val="20"/>
          <w:lang w:val="fr-FR"/>
        </w:rPr>
        <w:t>obligatia</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ca</w:t>
      </w:r>
      <w:proofErr w:type="spellEnd"/>
      <w:proofErr w:type="gramEnd"/>
      <w:r w:rsidRPr="005C5BD0">
        <w:rPr>
          <w:rFonts w:ascii="Arial" w:hAnsi="Arial" w:cs="Arial"/>
          <w:bCs/>
          <w:sz w:val="20"/>
          <w:szCs w:val="20"/>
          <w:lang w:val="fr-FR"/>
        </w:rPr>
        <w:t xml:space="preserve">, dupa </w:t>
      </w:r>
      <w:proofErr w:type="spellStart"/>
      <w:r w:rsidRPr="005C5BD0">
        <w:rPr>
          <w:rFonts w:ascii="Arial" w:hAnsi="Arial" w:cs="Arial"/>
          <w:bCs/>
          <w:sz w:val="20"/>
          <w:szCs w:val="20"/>
          <w:lang w:val="fr-FR"/>
        </w:rPr>
        <w:t>obtinerea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autorizatiei</w:t>
      </w:r>
      <w:proofErr w:type="spellEnd"/>
      <w:r w:rsidRPr="005C5BD0">
        <w:rPr>
          <w:rFonts w:ascii="Arial" w:hAnsi="Arial" w:cs="Arial"/>
          <w:bCs/>
          <w:sz w:val="20"/>
          <w:szCs w:val="20"/>
          <w:lang w:val="fr-FR"/>
        </w:rPr>
        <w:t xml:space="preserve"> de construire si </w:t>
      </w:r>
      <w:proofErr w:type="spellStart"/>
      <w:r w:rsidRPr="005C5BD0">
        <w:rPr>
          <w:rFonts w:ascii="Arial" w:hAnsi="Arial" w:cs="Arial"/>
          <w:bCs/>
          <w:sz w:val="20"/>
          <w:szCs w:val="20"/>
          <w:lang w:val="fr-FR"/>
        </w:rPr>
        <w: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autorizatiei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spargere</w:t>
      </w:r>
      <w:proofErr w:type="spellEnd"/>
      <w:r w:rsidRPr="005C5BD0">
        <w:rPr>
          <w:rFonts w:ascii="Arial" w:hAnsi="Arial" w:cs="Arial"/>
          <w:bCs/>
          <w:sz w:val="20"/>
          <w:szCs w:val="20"/>
          <w:lang w:val="fr-FR"/>
        </w:rPr>
        <w:t xml:space="preserve"> (dupa </w:t>
      </w:r>
      <w:proofErr w:type="spellStart"/>
      <w:r w:rsidRPr="005C5BD0">
        <w:rPr>
          <w:rFonts w:ascii="Arial" w:hAnsi="Arial" w:cs="Arial"/>
          <w:bCs/>
          <w:sz w:val="20"/>
          <w:szCs w:val="20"/>
          <w:lang w:val="fr-FR"/>
        </w:rPr>
        <w:t>caz</w:t>
      </w:r>
      <w:proofErr w:type="spellEnd"/>
      <w:r w:rsidRPr="005C5BD0">
        <w:rPr>
          <w:rFonts w:ascii="Arial" w:hAnsi="Arial" w:cs="Arial"/>
          <w:bCs/>
          <w:sz w:val="20"/>
          <w:szCs w:val="20"/>
          <w:lang w:val="fr-FR"/>
        </w:rPr>
        <w:t xml:space="preserve">), sa </w:t>
      </w:r>
      <w:proofErr w:type="spellStart"/>
      <w:r w:rsidRPr="005C5BD0">
        <w:rPr>
          <w:rFonts w:ascii="Arial" w:hAnsi="Arial" w:cs="Arial"/>
          <w:bCs/>
          <w:sz w:val="20"/>
          <w:szCs w:val="20"/>
          <w:lang w:val="fr-FR"/>
        </w:rPr>
        <w:t>solicite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predarea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amplasamentului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lucrarii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Trasarea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lucrarilor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rPr>
        <w:t>i</w:t>
      </w:r>
      <w:proofErr w:type="spellEnd"/>
      <w:r w:rsidRPr="005C5BD0">
        <w:rPr>
          <w:rFonts w:ascii="Arial" w:hAnsi="Arial" w:cs="Arial"/>
          <w:bCs/>
          <w:sz w:val="20"/>
          <w:szCs w:val="20"/>
          <w:lang w:val="fr-FR"/>
        </w:rPr>
        <w:t xml:space="preserve">n </w:t>
      </w:r>
      <w:proofErr w:type="spellStart"/>
      <w:r w:rsidRPr="005C5BD0">
        <w:rPr>
          <w:rFonts w:ascii="Arial" w:hAnsi="Arial" w:cs="Arial"/>
          <w:bCs/>
          <w:sz w:val="20"/>
          <w:szCs w:val="20"/>
          <w:lang w:val="fr-FR"/>
        </w:rPr>
        <w:t>teren</w:t>
      </w:r>
      <w:proofErr w:type="spellEnd"/>
      <w:r w:rsidRPr="005C5BD0">
        <w:rPr>
          <w:rFonts w:ascii="Arial" w:hAnsi="Arial" w:cs="Arial"/>
          <w:bCs/>
          <w:sz w:val="20"/>
          <w:szCs w:val="20"/>
          <w:lang w:val="fr-FR"/>
        </w:rPr>
        <w:t xml:space="preserve"> se va face </w:t>
      </w:r>
      <w:proofErr w:type="spellStart"/>
      <w:r w:rsidRPr="005C5BD0">
        <w:rPr>
          <w:rFonts w:ascii="Arial" w:hAnsi="Arial" w:cs="Arial"/>
          <w:bCs/>
          <w:sz w:val="20"/>
          <w:szCs w:val="20"/>
          <w:lang w:val="fr-FR"/>
        </w:rPr>
        <w:t>prin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pichetarea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traseului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conductei</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bransamentului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aferent</w:t>
      </w:r>
      <w:proofErr w:type="spellEnd"/>
      <w:r w:rsidRPr="005C5BD0">
        <w:rPr>
          <w:rFonts w:ascii="Arial" w:hAnsi="Arial" w:cs="Arial"/>
          <w:bCs/>
          <w:sz w:val="20"/>
          <w:szCs w:val="20"/>
          <w:lang w:val="fr-FR"/>
        </w:rPr>
        <w:t xml:space="preserve">. </w:t>
      </w:r>
    </w:p>
    <w:p w14:paraId="35A735DD" w14:textId="77777777" w:rsidR="00CB14AB" w:rsidRPr="005C5BD0" w:rsidRDefault="00CB14AB" w:rsidP="00CB14AB">
      <w:pPr>
        <w:jc w:val="both"/>
        <w:rPr>
          <w:rFonts w:ascii="Arial" w:hAnsi="Arial" w:cs="Arial"/>
          <w:bCs/>
          <w:sz w:val="20"/>
          <w:szCs w:val="20"/>
          <w:lang w:val="fr-FR"/>
        </w:rPr>
      </w:pPr>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predarea</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amplasament</w:t>
      </w:r>
      <w:proofErr w:type="spellEnd"/>
      <w:r w:rsidRPr="005C5BD0">
        <w:rPr>
          <w:rFonts w:ascii="Arial" w:hAnsi="Arial" w:cs="Arial"/>
          <w:bCs/>
          <w:sz w:val="20"/>
          <w:szCs w:val="20"/>
          <w:lang w:val="fr-FR"/>
        </w:rPr>
        <w:t xml:space="preserve"> si la </w:t>
      </w:r>
      <w:proofErr w:type="spellStart"/>
      <w:r w:rsidRPr="005C5BD0">
        <w:rPr>
          <w:rFonts w:ascii="Arial" w:hAnsi="Arial" w:cs="Arial"/>
          <w:bCs/>
          <w:sz w:val="20"/>
          <w:szCs w:val="20"/>
          <w:lang w:val="fr-FR"/>
        </w:rPr>
        <w:t>trasarea</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lucrarilor</w:t>
      </w:r>
      <w:proofErr w:type="spellEnd"/>
      <w:r w:rsidRPr="005C5BD0">
        <w:rPr>
          <w:rFonts w:ascii="Arial" w:hAnsi="Arial" w:cs="Arial"/>
          <w:bCs/>
          <w:sz w:val="20"/>
          <w:szCs w:val="20"/>
          <w:lang w:val="fr-FR"/>
        </w:rPr>
        <w:t xml:space="preserve">  se</w:t>
      </w:r>
      <w:proofErr w:type="gramEnd"/>
      <w:r w:rsidRPr="005C5BD0">
        <w:rPr>
          <w:rFonts w:ascii="Arial" w:hAnsi="Arial" w:cs="Arial"/>
          <w:bCs/>
          <w:sz w:val="20"/>
          <w:szCs w:val="20"/>
          <w:lang w:val="fr-FR"/>
        </w:rPr>
        <w:t xml:space="preserve"> va </w:t>
      </w:r>
      <w:proofErr w:type="spellStart"/>
      <w:r w:rsidRPr="005C5BD0">
        <w:rPr>
          <w:rFonts w:ascii="Arial" w:hAnsi="Arial" w:cs="Arial"/>
          <w:bCs/>
          <w:sz w:val="20"/>
          <w:szCs w:val="20"/>
          <w:lang w:val="fr-FR"/>
        </w:rPr>
        <w:t>solicita</w:t>
      </w:r>
      <w:proofErr w:type="spellEnd"/>
      <w:r w:rsidRPr="005C5BD0">
        <w:rPr>
          <w:rFonts w:ascii="Arial" w:hAnsi="Arial" w:cs="Arial"/>
          <w:bCs/>
          <w:sz w:val="20"/>
          <w:szCs w:val="20"/>
          <w:lang w:val="fr-FR"/>
        </w:rPr>
        <w:t xml:space="preserve"> in mod </w:t>
      </w:r>
      <w:proofErr w:type="spellStart"/>
      <w:r w:rsidRPr="005C5BD0">
        <w:rPr>
          <w:rFonts w:ascii="Arial" w:hAnsi="Arial" w:cs="Arial"/>
          <w:bCs/>
          <w:sz w:val="20"/>
          <w:szCs w:val="20"/>
          <w:lang w:val="fr-FR"/>
        </w:rPr>
        <w:t>obligatoriu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prezenta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reprezentantilor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detinatorilor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retele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edilitare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zona </w:t>
      </w:r>
      <w:proofErr w:type="spellStart"/>
      <w:r w:rsidRPr="005C5BD0">
        <w:rPr>
          <w:rFonts w:ascii="Arial" w:hAnsi="Arial" w:cs="Arial"/>
          <w:bCs/>
          <w:sz w:val="20"/>
          <w:szCs w:val="20"/>
          <w:lang w:val="fr-FR"/>
        </w:rPr>
        <w:t>respectiva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vederea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asigurarii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coordonarii</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evitarii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deteriorarii</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executie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retelelor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existente</w:t>
      </w:r>
      <w:proofErr w:type="spellEnd"/>
      <w:r w:rsidRPr="005C5BD0">
        <w:rPr>
          <w:rFonts w:ascii="Arial" w:hAnsi="Arial" w:cs="Arial"/>
          <w:bCs/>
          <w:sz w:val="20"/>
          <w:szCs w:val="20"/>
          <w:lang w:val="fr-FR"/>
        </w:rPr>
        <w:t>.</w:t>
      </w:r>
    </w:p>
    <w:p w14:paraId="6ACA22CB" w14:textId="77777777" w:rsidR="00CB14AB" w:rsidRPr="005C5BD0" w:rsidRDefault="00CB14AB" w:rsidP="00CB14AB">
      <w:pPr>
        <w:ind w:left="1080" w:hanging="1080"/>
        <w:jc w:val="both"/>
        <w:rPr>
          <w:rFonts w:ascii="Arial" w:hAnsi="Arial" w:cs="Arial"/>
          <w:bCs/>
          <w:caps/>
          <w:sz w:val="20"/>
          <w:szCs w:val="20"/>
        </w:rPr>
      </w:pPr>
    </w:p>
    <w:p w14:paraId="67A5B8D5" w14:textId="77777777" w:rsidR="00CB14AB" w:rsidRPr="005C5BD0" w:rsidRDefault="00CB14AB" w:rsidP="00CB14AB">
      <w:pPr>
        <w:ind w:left="1080" w:firstLine="180"/>
        <w:jc w:val="both"/>
        <w:rPr>
          <w:rFonts w:ascii="Arial" w:hAnsi="Arial" w:cs="Arial"/>
          <w:bCs/>
          <w:sz w:val="20"/>
          <w:szCs w:val="20"/>
        </w:rPr>
      </w:pPr>
      <w:r w:rsidRPr="005C5BD0">
        <w:rPr>
          <w:rFonts w:ascii="Arial" w:hAnsi="Arial" w:cs="Arial"/>
          <w:bCs/>
          <w:caps/>
          <w:sz w:val="20"/>
          <w:szCs w:val="20"/>
        </w:rPr>
        <w:t xml:space="preserve">5.2.   </w:t>
      </w:r>
      <w:proofErr w:type="spellStart"/>
      <w:r w:rsidRPr="005C5BD0">
        <w:rPr>
          <w:rFonts w:ascii="Arial" w:hAnsi="Arial" w:cs="Arial"/>
          <w:bCs/>
          <w:sz w:val="20"/>
          <w:szCs w:val="20"/>
        </w:rPr>
        <w:t>Manipularea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transportul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depozitarea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conservarea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produselor</w:t>
      </w:r>
      <w:proofErr w:type="spellEnd"/>
    </w:p>
    <w:p w14:paraId="5BB0C394"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Executantul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asigura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manipularea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transportul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depozitarea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conservarea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materialelor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astfel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incat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w:t>
      </w:r>
      <w:proofErr w:type="spellEnd"/>
      <w:r w:rsidRPr="005C5BD0">
        <w:rPr>
          <w:rFonts w:ascii="Arial" w:hAnsi="Arial" w:cs="Arial"/>
          <w:bCs/>
          <w:sz w:val="20"/>
          <w:szCs w:val="20"/>
        </w:rPr>
        <w:t xml:space="preserve"> nu se </w:t>
      </w:r>
      <w:proofErr w:type="spellStart"/>
      <w:r w:rsidRPr="005C5BD0">
        <w:rPr>
          <w:rFonts w:ascii="Arial" w:hAnsi="Arial" w:cs="Arial"/>
          <w:bCs/>
          <w:sz w:val="20"/>
          <w:szCs w:val="20"/>
        </w:rPr>
        <w:t>produca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deteriorari</w:t>
      </w:r>
      <w:proofErr w:type="spellEnd"/>
      <w:r w:rsidRPr="005C5BD0">
        <w:rPr>
          <w:rFonts w:ascii="Arial" w:hAnsi="Arial" w:cs="Arial"/>
          <w:bCs/>
          <w:sz w:val="20"/>
          <w:szCs w:val="20"/>
        </w:rPr>
        <w:t xml:space="preserve"> ale </w:t>
      </w:r>
      <w:proofErr w:type="spellStart"/>
      <w:r w:rsidRPr="005C5BD0">
        <w:rPr>
          <w:rFonts w:ascii="Arial" w:hAnsi="Arial" w:cs="Arial"/>
          <w:bCs/>
          <w:sz w:val="20"/>
          <w:szCs w:val="20"/>
        </w:rPr>
        <w:t>acestora</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conformitate</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instructiunile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impuse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producator</w:t>
      </w:r>
      <w:proofErr w:type="spellEnd"/>
      <w:r w:rsidRPr="005C5BD0">
        <w:rPr>
          <w:rFonts w:ascii="Arial" w:hAnsi="Arial" w:cs="Arial"/>
          <w:bCs/>
          <w:sz w:val="20"/>
          <w:szCs w:val="20"/>
        </w:rPr>
        <w:t>.</w:t>
      </w:r>
    </w:p>
    <w:p w14:paraId="274BFCCD"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Manipularea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transportul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depozitarea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conductelor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fitingurilor</w:t>
      </w:r>
      <w:proofErr w:type="spellEnd"/>
      <w:r w:rsidRPr="005C5BD0">
        <w:rPr>
          <w:rFonts w:ascii="Arial" w:hAnsi="Arial" w:cs="Arial"/>
          <w:bCs/>
          <w:sz w:val="20"/>
          <w:szCs w:val="20"/>
        </w:rPr>
        <w:t xml:space="preserve"> din </w:t>
      </w:r>
      <w:proofErr w:type="spellStart"/>
      <w:r w:rsidRPr="005C5BD0">
        <w:rPr>
          <w:rFonts w:ascii="Arial" w:hAnsi="Arial" w:cs="Arial"/>
          <w:bCs/>
          <w:sz w:val="20"/>
          <w:szCs w:val="20"/>
        </w:rPr>
        <w:t>polietilena</w:t>
      </w:r>
      <w:proofErr w:type="spellEnd"/>
      <w:r w:rsidRPr="005C5BD0">
        <w:rPr>
          <w:rFonts w:ascii="Arial" w:hAnsi="Arial" w:cs="Arial"/>
          <w:bCs/>
          <w:sz w:val="20"/>
          <w:szCs w:val="20"/>
        </w:rPr>
        <w:t xml:space="preserve"> se face in </w:t>
      </w:r>
      <w:proofErr w:type="spellStart"/>
      <w:r w:rsidRPr="005C5BD0">
        <w:rPr>
          <w:rFonts w:ascii="Arial" w:hAnsi="Arial" w:cs="Arial"/>
          <w:bCs/>
          <w:sz w:val="20"/>
          <w:szCs w:val="20"/>
        </w:rPr>
        <w:t>conformitate</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instructiunile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impuse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producator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trebuie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efectuate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astfel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incat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w:t>
      </w:r>
      <w:proofErr w:type="spellEnd"/>
      <w:r w:rsidRPr="005C5BD0">
        <w:rPr>
          <w:rFonts w:ascii="Arial" w:hAnsi="Arial" w:cs="Arial"/>
          <w:bCs/>
          <w:sz w:val="20"/>
          <w:szCs w:val="20"/>
        </w:rPr>
        <w:t xml:space="preserve"> se evite </w:t>
      </w:r>
      <w:proofErr w:type="spellStart"/>
      <w:r w:rsidRPr="005C5BD0">
        <w:rPr>
          <w:rFonts w:ascii="Arial" w:hAnsi="Arial" w:cs="Arial"/>
          <w:bCs/>
          <w:sz w:val="20"/>
          <w:szCs w:val="20"/>
        </w:rPr>
        <w:t>actiunea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directa</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radiatiilor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solare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asupra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acestora</w:t>
      </w:r>
      <w:proofErr w:type="spellEnd"/>
      <w:r w:rsidRPr="005C5BD0">
        <w:rPr>
          <w:rFonts w:ascii="Arial" w:hAnsi="Arial" w:cs="Arial"/>
          <w:bCs/>
          <w:sz w:val="20"/>
          <w:szCs w:val="20"/>
        </w:rPr>
        <w:t>.</w:t>
      </w:r>
    </w:p>
    <w:p w14:paraId="292E1DDD"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Conductele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fitingurile</w:t>
      </w:r>
      <w:proofErr w:type="spellEnd"/>
      <w:r w:rsidRPr="005C5BD0">
        <w:rPr>
          <w:rFonts w:ascii="Arial" w:hAnsi="Arial" w:cs="Arial"/>
          <w:bCs/>
          <w:sz w:val="20"/>
          <w:szCs w:val="20"/>
        </w:rPr>
        <w:t xml:space="preserve"> din </w:t>
      </w:r>
      <w:proofErr w:type="spellStart"/>
      <w:r w:rsidRPr="005C5BD0">
        <w:rPr>
          <w:rFonts w:ascii="Arial" w:hAnsi="Arial" w:cs="Arial"/>
          <w:bCs/>
          <w:sz w:val="20"/>
          <w:szCs w:val="20"/>
        </w:rPr>
        <w:t>polietilena</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depoziteaza</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magazii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inchise</w:t>
      </w:r>
      <w:proofErr w:type="spellEnd"/>
      <w:r w:rsidRPr="005C5BD0">
        <w:rPr>
          <w:rFonts w:ascii="Arial" w:hAnsi="Arial" w:cs="Arial"/>
          <w:bCs/>
          <w:sz w:val="20"/>
          <w:szCs w:val="20"/>
        </w:rPr>
        <w:t xml:space="preserve">, bine </w:t>
      </w:r>
      <w:proofErr w:type="spellStart"/>
      <w:r w:rsidRPr="005C5BD0">
        <w:rPr>
          <w:rFonts w:ascii="Arial" w:hAnsi="Arial" w:cs="Arial"/>
          <w:bCs/>
          <w:sz w:val="20"/>
          <w:szCs w:val="20"/>
        </w:rPr>
        <w:t>aerisite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sau</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locuri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acoperite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ferite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actiunea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directa</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radiatiilor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solare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sau</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intemperiilor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Locul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depozitare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fi </w:t>
      </w:r>
      <w:proofErr w:type="spellStart"/>
      <w:r w:rsidRPr="005C5BD0">
        <w:rPr>
          <w:rFonts w:ascii="Arial" w:hAnsi="Arial" w:cs="Arial"/>
          <w:bCs/>
          <w:sz w:val="20"/>
          <w:szCs w:val="20"/>
        </w:rPr>
        <w:t>uscat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amplasat</w:t>
      </w:r>
      <w:proofErr w:type="spellEnd"/>
      <w:r w:rsidRPr="005C5BD0">
        <w:rPr>
          <w:rFonts w:ascii="Arial" w:hAnsi="Arial" w:cs="Arial"/>
          <w:bCs/>
          <w:sz w:val="20"/>
          <w:szCs w:val="20"/>
        </w:rPr>
        <w:t xml:space="preserve"> la cel </w:t>
      </w:r>
      <w:proofErr w:type="spellStart"/>
      <w:r w:rsidRPr="005C5BD0">
        <w:rPr>
          <w:rFonts w:ascii="Arial" w:hAnsi="Arial" w:cs="Arial"/>
          <w:bCs/>
          <w:sz w:val="20"/>
          <w:szCs w:val="20"/>
        </w:rPr>
        <w:t>putin</w:t>
      </w:r>
      <w:proofErr w:type="spellEnd"/>
      <w:r w:rsidRPr="005C5BD0">
        <w:rPr>
          <w:rFonts w:ascii="Arial" w:hAnsi="Arial" w:cs="Arial"/>
          <w:bCs/>
          <w:sz w:val="20"/>
          <w:szCs w:val="20"/>
        </w:rPr>
        <w:t xml:space="preserve"> </w:t>
      </w:r>
      <w:smartTag w:uri="urn:schemas-microsoft-com:office:smarttags" w:element="metricconverter">
        <w:smartTagPr>
          <w:attr w:name="ProductID" w:val="2 m"/>
        </w:smartTagPr>
        <w:r w:rsidRPr="005C5BD0">
          <w:rPr>
            <w:rFonts w:ascii="Arial" w:hAnsi="Arial" w:cs="Arial"/>
            <w:bCs/>
            <w:sz w:val="20"/>
            <w:szCs w:val="20"/>
          </w:rPr>
          <w:t>2 m</w:t>
        </w:r>
      </w:smartTag>
      <w:r w:rsidRPr="005C5BD0">
        <w:rPr>
          <w:rFonts w:ascii="Arial" w:hAnsi="Arial" w:cs="Arial"/>
          <w:bCs/>
          <w:sz w:val="20"/>
          <w:szCs w:val="20"/>
        </w:rPr>
        <w:t xml:space="preserve"> </w:t>
      </w:r>
      <w:proofErr w:type="spellStart"/>
      <w:r w:rsidRPr="005C5BD0">
        <w:rPr>
          <w:rFonts w:ascii="Arial" w:hAnsi="Arial" w:cs="Arial"/>
          <w:bCs/>
          <w:sz w:val="20"/>
          <w:szCs w:val="20"/>
        </w:rPr>
        <w:t>distanta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orice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sursa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caldura</w:t>
      </w:r>
      <w:proofErr w:type="spellEnd"/>
      <w:r w:rsidRPr="005C5BD0">
        <w:rPr>
          <w:rFonts w:ascii="Arial" w:hAnsi="Arial" w:cs="Arial"/>
          <w:bCs/>
          <w:sz w:val="20"/>
          <w:szCs w:val="20"/>
        </w:rPr>
        <w:t>.</w:t>
      </w:r>
    </w:p>
    <w:p w14:paraId="693C7582" w14:textId="77777777" w:rsidR="00CB14AB" w:rsidRPr="005C5BD0" w:rsidRDefault="00CB14AB" w:rsidP="00CB14AB">
      <w:pPr>
        <w:jc w:val="both"/>
        <w:rPr>
          <w:rFonts w:ascii="Arial" w:hAnsi="Arial" w:cs="Arial"/>
          <w:bCs/>
          <w:caps/>
          <w:sz w:val="20"/>
          <w:szCs w:val="20"/>
        </w:rPr>
      </w:pPr>
    </w:p>
    <w:p w14:paraId="6AC46B38" w14:textId="77777777" w:rsidR="005C5BD0" w:rsidRDefault="005C5BD0" w:rsidP="00CB14AB">
      <w:pPr>
        <w:ind w:left="1200"/>
        <w:jc w:val="both"/>
        <w:rPr>
          <w:rFonts w:ascii="Arial" w:hAnsi="Arial" w:cs="Arial"/>
          <w:bCs/>
          <w:sz w:val="20"/>
          <w:szCs w:val="20"/>
        </w:rPr>
      </w:pPr>
    </w:p>
    <w:p w14:paraId="4F74EE57" w14:textId="0FAFEA83" w:rsidR="00CB14AB" w:rsidRPr="005C5BD0" w:rsidRDefault="00CB14AB" w:rsidP="00CB14AB">
      <w:pPr>
        <w:ind w:left="1200"/>
        <w:jc w:val="both"/>
        <w:rPr>
          <w:rFonts w:ascii="Arial" w:hAnsi="Arial" w:cs="Arial"/>
          <w:bCs/>
          <w:sz w:val="20"/>
          <w:szCs w:val="20"/>
        </w:rPr>
      </w:pPr>
      <w:r w:rsidRPr="005C5BD0">
        <w:rPr>
          <w:rFonts w:ascii="Arial" w:hAnsi="Arial" w:cs="Arial"/>
          <w:bCs/>
          <w:sz w:val="20"/>
          <w:szCs w:val="20"/>
        </w:rPr>
        <w:lastRenderedPageBreak/>
        <w:t>5.</w:t>
      </w:r>
      <w:proofErr w:type="gramStart"/>
      <w:r w:rsidRPr="005C5BD0">
        <w:rPr>
          <w:rFonts w:ascii="Arial" w:hAnsi="Arial" w:cs="Arial"/>
          <w:bCs/>
          <w:sz w:val="20"/>
          <w:szCs w:val="20"/>
        </w:rPr>
        <w:t>3.Terasamente</w:t>
      </w:r>
      <w:proofErr w:type="gramEnd"/>
    </w:p>
    <w:p w14:paraId="53E871F2"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 xml:space="preserve">         </w:t>
      </w:r>
      <w:r w:rsidRPr="005C5BD0">
        <w:rPr>
          <w:rFonts w:ascii="Arial" w:hAnsi="Arial" w:cs="Arial"/>
          <w:bCs/>
          <w:sz w:val="20"/>
          <w:szCs w:val="20"/>
        </w:rPr>
        <w:tab/>
      </w:r>
      <w:proofErr w:type="spellStart"/>
      <w:r w:rsidRPr="005C5BD0">
        <w:rPr>
          <w:rFonts w:ascii="Arial" w:hAnsi="Arial" w:cs="Arial"/>
          <w:bCs/>
          <w:sz w:val="20"/>
          <w:szCs w:val="20"/>
        </w:rPr>
        <w:t>Santul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pozarea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bransamentului</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realiza</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functie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conditiile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impuse</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in ,,</w:t>
      </w:r>
      <w:proofErr w:type="spellStart"/>
      <w:r w:rsidRPr="005C5BD0">
        <w:rPr>
          <w:rFonts w:ascii="Arial" w:hAnsi="Arial" w:cs="Arial"/>
          <w:bCs/>
          <w:sz w:val="20"/>
          <w:szCs w:val="20"/>
        </w:rPr>
        <w:t>Norme</w:t>
      </w:r>
      <w:proofErr w:type="spellEnd"/>
      <w:proofErr w:type="gramEnd"/>
      <w:r w:rsidRPr="005C5BD0">
        <w:rPr>
          <w:rFonts w:ascii="Arial" w:hAnsi="Arial" w:cs="Arial"/>
          <w:bCs/>
          <w:sz w:val="20"/>
          <w:szCs w:val="20"/>
        </w:rPr>
        <w:t xml:space="preserve"> </w:t>
      </w:r>
      <w:proofErr w:type="spellStart"/>
      <w:r w:rsidRPr="005C5BD0">
        <w:rPr>
          <w:rFonts w:ascii="Arial" w:hAnsi="Arial" w:cs="Arial"/>
          <w:bCs/>
          <w:sz w:val="20"/>
          <w:szCs w:val="20"/>
        </w:rPr>
        <w:t>Tehnice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Proiectarea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Executarea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Exploatarea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Sistemelor</w:t>
      </w:r>
      <w:proofErr w:type="spellEnd"/>
      <w:r w:rsidRPr="005C5BD0">
        <w:rPr>
          <w:rFonts w:ascii="Arial" w:hAnsi="Arial" w:cs="Arial"/>
          <w:bCs/>
          <w:sz w:val="20"/>
          <w:szCs w:val="20"/>
        </w:rPr>
        <w:t xml:space="preserve"> de Alimentare cu Gaze Naturale” (ORD ANRE89/ </w:t>
      </w:r>
      <w:proofErr w:type="gramStart"/>
      <w:r w:rsidRPr="005C5BD0">
        <w:rPr>
          <w:rFonts w:ascii="Arial" w:hAnsi="Arial" w:cs="Arial"/>
          <w:bCs/>
          <w:sz w:val="20"/>
          <w:szCs w:val="20"/>
        </w:rPr>
        <w:t>2018 )</w:t>
      </w:r>
      <w:proofErr w:type="gramEnd"/>
      <w:r w:rsidRPr="005C5BD0">
        <w:rPr>
          <w:rFonts w:ascii="Arial" w:hAnsi="Arial" w:cs="Arial"/>
          <w:bCs/>
          <w:sz w:val="20"/>
          <w:szCs w:val="20"/>
        </w:rPr>
        <w:t xml:space="preserve">, manual </w:t>
      </w:r>
      <w:proofErr w:type="spellStart"/>
      <w:r w:rsidRPr="005C5BD0">
        <w:rPr>
          <w:rFonts w:ascii="Arial" w:hAnsi="Arial" w:cs="Arial"/>
          <w:bCs/>
          <w:sz w:val="20"/>
          <w:szCs w:val="20"/>
        </w:rPr>
        <w:t>sau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mecanizat</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functie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conditiile</w:t>
      </w:r>
      <w:proofErr w:type="spellEnd"/>
      <w:r w:rsidRPr="005C5BD0">
        <w:rPr>
          <w:rFonts w:ascii="Arial" w:hAnsi="Arial" w:cs="Arial"/>
          <w:bCs/>
          <w:sz w:val="20"/>
          <w:szCs w:val="20"/>
        </w:rPr>
        <w:t xml:space="preserve"> locale. </w:t>
      </w:r>
    </w:p>
    <w:p w14:paraId="176831CD"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Bransamentul</w:t>
      </w:r>
      <w:proofErr w:type="spellEnd"/>
      <w:r w:rsidRPr="005C5BD0">
        <w:rPr>
          <w:rFonts w:ascii="Arial" w:hAnsi="Arial" w:cs="Arial"/>
          <w:bCs/>
          <w:sz w:val="20"/>
          <w:szCs w:val="20"/>
        </w:rPr>
        <w:t xml:space="preserve"> din </w:t>
      </w:r>
      <w:proofErr w:type="spellStart"/>
      <w:r w:rsidRPr="005C5BD0">
        <w:rPr>
          <w:rFonts w:ascii="Arial" w:hAnsi="Arial" w:cs="Arial"/>
          <w:bCs/>
          <w:sz w:val="20"/>
          <w:szCs w:val="20"/>
        </w:rPr>
        <w:t>polietilena</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monteaza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ingropat</w:t>
      </w:r>
      <w:proofErr w:type="spellEnd"/>
      <w:r w:rsidRPr="005C5BD0">
        <w:rPr>
          <w:rFonts w:ascii="Arial" w:hAnsi="Arial" w:cs="Arial"/>
          <w:bCs/>
          <w:sz w:val="20"/>
          <w:szCs w:val="20"/>
        </w:rPr>
        <w:t xml:space="preserve"> direct in </w:t>
      </w:r>
      <w:proofErr w:type="spellStart"/>
      <w:r w:rsidRPr="005C5BD0">
        <w:rPr>
          <w:rFonts w:ascii="Arial" w:hAnsi="Arial" w:cs="Arial"/>
          <w:bCs/>
          <w:sz w:val="20"/>
          <w:szCs w:val="20"/>
        </w:rPr>
        <w:t>pamant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adancimea</w:t>
      </w:r>
      <w:proofErr w:type="spellEnd"/>
      <w:r w:rsidRPr="005C5BD0">
        <w:rPr>
          <w:rFonts w:ascii="Arial" w:hAnsi="Arial" w:cs="Arial"/>
          <w:bCs/>
          <w:sz w:val="20"/>
          <w:szCs w:val="20"/>
        </w:rPr>
        <w:t xml:space="preserve"> minima de </w:t>
      </w:r>
      <w:proofErr w:type="spellStart"/>
      <w:r w:rsidRPr="005C5BD0">
        <w:rPr>
          <w:rFonts w:ascii="Arial" w:hAnsi="Arial" w:cs="Arial"/>
          <w:bCs/>
          <w:sz w:val="20"/>
          <w:szCs w:val="20"/>
        </w:rPr>
        <w:t>montaj</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fiind</w:t>
      </w:r>
      <w:proofErr w:type="spellEnd"/>
      <w:r w:rsidRPr="005C5BD0">
        <w:rPr>
          <w:rFonts w:ascii="Arial" w:hAnsi="Arial" w:cs="Arial"/>
          <w:bCs/>
          <w:sz w:val="20"/>
          <w:szCs w:val="20"/>
        </w:rPr>
        <w:t xml:space="preserve"> de 0.9 m de la </w:t>
      </w:r>
      <w:proofErr w:type="spellStart"/>
      <w:r w:rsidRPr="005C5BD0">
        <w:rPr>
          <w:rFonts w:ascii="Arial" w:hAnsi="Arial" w:cs="Arial"/>
          <w:bCs/>
          <w:sz w:val="20"/>
          <w:szCs w:val="20"/>
        </w:rPr>
        <w:t>generatoarea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superioara</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tevii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sau</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tubului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protectie</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capatul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bransametului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adancimea</w:t>
      </w:r>
      <w:proofErr w:type="spellEnd"/>
      <w:r w:rsidRPr="005C5BD0">
        <w:rPr>
          <w:rFonts w:ascii="Arial" w:hAnsi="Arial" w:cs="Arial"/>
          <w:bCs/>
          <w:sz w:val="20"/>
          <w:szCs w:val="20"/>
        </w:rPr>
        <w:t xml:space="preserve"> minima de </w:t>
      </w:r>
      <w:proofErr w:type="spellStart"/>
      <w:r w:rsidRPr="005C5BD0">
        <w:rPr>
          <w:rFonts w:ascii="Arial" w:hAnsi="Arial" w:cs="Arial"/>
          <w:bCs/>
          <w:sz w:val="20"/>
          <w:szCs w:val="20"/>
        </w:rPr>
        <w:t>pozare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este</w:t>
      </w:r>
      <w:proofErr w:type="spellEnd"/>
      <w:r w:rsidRPr="005C5BD0">
        <w:rPr>
          <w:rFonts w:ascii="Arial" w:hAnsi="Arial" w:cs="Arial"/>
          <w:bCs/>
          <w:sz w:val="20"/>
          <w:szCs w:val="20"/>
        </w:rPr>
        <w:t xml:space="preserve"> de 0,5 m.</w:t>
      </w:r>
    </w:p>
    <w:p w14:paraId="134B33A2"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Traseul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bransametului</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realizeaza</w:t>
      </w:r>
      <w:proofErr w:type="spellEnd"/>
      <w:r w:rsidRPr="005C5BD0">
        <w:rPr>
          <w:rFonts w:ascii="Arial" w:hAnsi="Arial" w:cs="Arial"/>
          <w:bCs/>
          <w:sz w:val="20"/>
          <w:szCs w:val="20"/>
        </w:rPr>
        <w:t xml:space="preserve">: </w:t>
      </w:r>
    </w:p>
    <w:p w14:paraId="47087D22" w14:textId="77777777" w:rsidR="00CB14AB" w:rsidRPr="005C5BD0" w:rsidRDefault="00CB14AB" w:rsidP="00CB14AB">
      <w:pPr>
        <w:numPr>
          <w:ilvl w:val="0"/>
          <w:numId w:val="18"/>
        </w:numPr>
        <w:tabs>
          <w:tab w:val="left" w:pos="90"/>
        </w:tabs>
        <w:ind w:left="270" w:hanging="180"/>
        <w:jc w:val="both"/>
        <w:rPr>
          <w:rFonts w:ascii="Arial" w:hAnsi="Arial" w:cs="Arial"/>
          <w:bCs/>
          <w:sz w:val="20"/>
          <w:szCs w:val="20"/>
        </w:rPr>
      </w:pPr>
      <w:r w:rsidRPr="005C5BD0">
        <w:rPr>
          <w:rFonts w:ascii="Arial" w:hAnsi="Arial" w:cs="Arial"/>
          <w:bCs/>
          <w:sz w:val="20"/>
          <w:szCs w:val="20"/>
        </w:rPr>
        <w:t xml:space="preserve">perpendicular pe </w:t>
      </w:r>
      <w:proofErr w:type="spellStart"/>
      <w:r w:rsidRPr="005C5BD0">
        <w:rPr>
          <w:rFonts w:ascii="Arial" w:hAnsi="Arial" w:cs="Arial"/>
          <w:bCs/>
          <w:sz w:val="20"/>
          <w:szCs w:val="20"/>
        </w:rPr>
        <w:t>conducta</w:t>
      </w:r>
      <w:proofErr w:type="spellEnd"/>
      <w:r w:rsidRPr="005C5BD0">
        <w:rPr>
          <w:rFonts w:ascii="Arial" w:hAnsi="Arial" w:cs="Arial"/>
          <w:bCs/>
          <w:sz w:val="20"/>
          <w:szCs w:val="20"/>
        </w:rPr>
        <w:t xml:space="preserve"> la care se </w:t>
      </w:r>
      <w:proofErr w:type="spellStart"/>
      <w:r w:rsidRPr="005C5BD0">
        <w:rPr>
          <w:rFonts w:ascii="Arial" w:hAnsi="Arial" w:cs="Arial"/>
          <w:bCs/>
          <w:sz w:val="20"/>
          <w:szCs w:val="20"/>
        </w:rPr>
        <w:t>realizeaza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racordul</w:t>
      </w:r>
      <w:proofErr w:type="spellEnd"/>
      <w:r w:rsidRPr="005C5BD0">
        <w:rPr>
          <w:rFonts w:ascii="Arial" w:hAnsi="Arial" w:cs="Arial"/>
          <w:bCs/>
          <w:sz w:val="20"/>
          <w:szCs w:val="20"/>
        </w:rPr>
        <w:t xml:space="preserve">; </w:t>
      </w:r>
    </w:p>
    <w:p w14:paraId="2BB54C6E" w14:textId="77777777" w:rsidR="00CB14AB" w:rsidRPr="005C5BD0" w:rsidRDefault="00CB14AB" w:rsidP="00CB14AB">
      <w:pPr>
        <w:numPr>
          <w:ilvl w:val="0"/>
          <w:numId w:val="18"/>
        </w:numPr>
        <w:tabs>
          <w:tab w:val="left" w:pos="270"/>
        </w:tabs>
        <w:ind w:left="900" w:hanging="810"/>
        <w:jc w:val="both"/>
        <w:rPr>
          <w:rFonts w:ascii="Arial" w:hAnsi="Arial" w:cs="Arial"/>
          <w:bCs/>
          <w:sz w:val="20"/>
          <w:szCs w:val="20"/>
        </w:rPr>
      </w:pP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situatii</w:t>
      </w:r>
      <w:proofErr w:type="spellEnd"/>
      <w:r w:rsidRPr="005C5BD0">
        <w:rPr>
          <w:rFonts w:ascii="Arial" w:hAnsi="Arial" w:cs="Arial"/>
          <w:bCs/>
          <w:sz w:val="20"/>
          <w:szCs w:val="20"/>
        </w:rPr>
        <w:t xml:space="preserve"> care </w:t>
      </w:r>
      <w:proofErr w:type="spellStart"/>
      <w:r w:rsidRPr="005C5BD0">
        <w:rPr>
          <w:rFonts w:ascii="Arial" w:hAnsi="Arial" w:cs="Arial"/>
          <w:bCs/>
          <w:sz w:val="20"/>
          <w:szCs w:val="20"/>
        </w:rPr>
        <w:t>impun</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racordarea</w:t>
      </w:r>
      <w:proofErr w:type="spellEnd"/>
      <w:r w:rsidRPr="005C5BD0">
        <w:rPr>
          <w:rFonts w:ascii="Arial" w:hAnsi="Arial" w:cs="Arial"/>
          <w:bCs/>
          <w:sz w:val="20"/>
          <w:szCs w:val="20"/>
        </w:rPr>
        <w:t xml:space="preserve"> sub alt </w:t>
      </w:r>
      <w:proofErr w:type="spellStart"/>
      <w:r w:rsidRPr="005C5BD0">
        <w:rPr>
          <w:rFonts w:ascii="Arial" w:hAnsi="Arial" w:cs="Arial"/>
          <w:bCs/>
          <w:sz w:val="20"/>
          <w:szCs w:val="20"/>
        </w:rPr>
        <w:t>unghi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acesta</w:t>
      </w:r>
      <w:proofErr w:type="spellEnd"/>
      <w:r w:rsidRPr="005C5BD0">
        <w:rPr>
          <w:rFonts w:ascii="Arial" w:hAnsi="Arial" w:cs="Arial"/>
          <w:bCs/>
          <w:sz w:val="20"/>
          <w:szCs w:val="20"/>
        </w:rPr>
        <w:t xml:space="preserve"> nu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fi </w:t>
      </w:r>
      <w:proofErr w:type="spellStart"/>
      <w:r w:rsidRPr="005C5BD0">
        <w:rPr>
          <w:rFonts w:ascii="Arial" w:hAnsi="Arial" w:cs="Arial"/>
          <w:bCs/>
          <w:sz w:val="20"/>
          <w:szCs w:val="20"/>
        </w:rPr>
        <w:t>mai</w:t>
      </w:r>
      <w:proofErr w:type="spellEnd"/>
      <w:r w:rsidRPr="005C5BD0">
        <w:rPr>
          <w:rFonts w:ascii="Arial" w:hAnsi="Arial" w:cs="Arial"/>
          <w:bCs/>
          <w:sz w:val="20"/>
          <w:szCs w:val="20"/>
        </w:rPr>
        <w:t xml:space="preserve"> mic de 60˚; </w:t>
      </w:r>
    </w:p>
    <w:p w14:paraId="6541F1F3" w14:textId="77777777" w:rsidR="00CB14AB" w:rsidRPr="005C5BD0" w:rsidRDefault="00CB14AB" w:rsidP="00CB14AB">
      <w:pPr>
        <w:numPr>
          <w:ilvl w:val="0"/>
          <w:numId w:val="18"/>
        </w:numPr>
        <w:tabs>
          <w:tab w:val="left" w:pos="270"/>
        </w:tabs>
        <w:ind w:hanging="1080"/>
        <w:jc w:val="both"/>
        <w:rPr>
          <w:rFonts w:ascii="Arial" w:hAnsi="Arial" w:cs="Arial"/>
          <w:bCs/>
          <w:sz w:val="20"/>
          <w:szCs w:val="20"/>
        </w:rPr>
      </w:pPr>
      <w:r w:rsidRPr="005C5BD0">
        <w:rPr>
          <w:rFonts w:ascii="Arial" w:hAnsi="Arial" w:cs="Arial"/>
          <w:bCs/>
          <w:sz w:val="20"/>
          <w:szCs w:val="20"/>
        </w:rPr>
        <w:t xml:space="preserve">cu </w:t>
      </w:r>
      <w:proofErr w:type="spellStart"/>
      <w:r w:rsidRPr="005C5BD0">
        <w:rPr>
          <w:rFonts w:ascii="Arial" w:hAnsi="Arial" w:cs="Arial"/>
          <w:bCs/>
          <w:sz w:val="20"/>
          <w:szCs w:val="20"/>
        </w:rPr>
        <w:t>panta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inspre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conducta</w:t>
      </w:r>
      <w:proofErr w:type="spellEnd"/>
      <w:r w:rsidRPr="005C5BD0">
        <w:rPr>
          <w:rFonts w:ascii="Arial" w:hAnsi="Arial" w:cs="Arial"/>
          <w:bCs/>
          <w:sz w:val="20"/>
          <w:szCs w:val="20"/>
        </w:rPr>
        <w:t xml:space="preserve"> la care se </w:t>
      </w:r>
      <w:proofErr w:type="spellStart"/>
      <w:r w:rsidRPr="005C5BD0">
        <w:rPr>
          <w:rFonts w:ascii="Arial" w:hAnsi="Arial" w:cs="Arial"/>
          <w:bCs/>
          <w:sz w:val="20"/>
          <w:szCs w:val="20"/>
        </w:rPr>
        <w:t>racordeaza</w:t>
      </w:r>
      <w:proofErr w:type="spellEnd"/>
      <w:r w:rsidRPr="005C5BD0">
        <w:rPr>
          <w:rFonts w:ascii="Arial" w:hAnsi="Arial" w:cs="Arial"/>
          <w:bCs/>
          <w:sz w:val="20"/>
          <w:szCs w:val="20"/>
        </w:rPr>
        <w:t xml:space="preserve">; </w:t>
      </w:r>
    </w:p>
    <w:p w14:paraId="2DEBD6E3" w14:textId="77777777" w:rsidR="00CB14AB" w:rsidRPr="005C5BD0" w:rsidRDefault="00CB14AB" w:rsidP="00CB14AB">
      <w:pPr>
        <w:numPr>
          <w:ilvl w:val="0"/>
          <w:numId w:val="18"/>
        </w:numPr>
        <w:tabs>
          <w:tab w:val="left" w:pos="180"/>
        </w:tabs>
        <w:ind w:hanging="1080"/>
        <w:jc w:val="both"/>
        <w:rPr>
          <w:rFonts w:ascii="Arial" w:hAnsi="Arial" w:cs="Arial"/>
          <w:bCs/>
          <w:sz w:val="20"/>
          <w:szCs w:val="20"/>
        </w:rPr>
      </w:pPr>
      <w:r w:rsidRPr="005C5BD0">
        <w:rPr>
          <w:rFonts w:ascii="Arial" w:hAnsi="Arial" w:cs="Arial"/>
          <w:bCs/>
          <w:sz w:val="20"/>
          <w:szCs w:val="20"/>
        </w:rPr>
        <w:t xml:space="preserve"> nu se admit </w:t>
      </w:r>
      <w:proofErr w:type="spellStart"/>
      <w:r w:rsidRPr="005C5BD0">
        <w:rPr>
          <w:rFonts w:ascii="Arial" w:hAnsi="Arial" w:cs="Arial"/>
          <w:bCs/>
          <w:sz w:val="20"/>
          <w:szCs w:val="20"/>
        </w:rPr>
        <w:t>bransamente</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traseu</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lungul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strazii</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exceptia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bransamentelor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ramificate</w:t>
      </w:r>
      <w:proofErr w:type="spellEnd"/>
      <w:r w:rsidRPr="005C5BD0">
        <w:rPr>
          <w:rFonts w:ascii="Arial" w:hAnsi="Arial" w:cs="Arial"/>
          <w:bCs/>
          <w:sz w:val="20"/>
          <w:szCs w:val="20"/>
        </w:rPr>
        <w:t xml:space="preserve">.  </w:t>
      </w:r>
    </w:p>
    <w:p w14:paraId="4B9F939D"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Bransamentul</w:t>
      </w:r>
      <w:proofErr w:type="spellEnd"/>
      <w:r w:rsidRPr="005C5BD0">
        <w:rPr>
          <w:rFonts w:ascii="Arial" w:hAnsi="Arial" w:cs="Arial"/>
          <w:bCs/>
          <w:sz w:val="20"/>
          <w:szCs w:val="20"/>
        </w:rPr>
        <w:t xml:space="preserve"> care face </w:t>
      </w:r>
      <w:proofErr w:type="spellStart"/>
      <w:r w:rsidRPr="005C5BD0">
        <w:rPr>
          <w:rFonts w:ascii="Arial" w:hAnsi="Arial" w:cs="Arial"/>
          <w:bCs/>
          <w:sz w:val="20"/>
          <w:szCs w:val="20"/>
        </w:rPr>
        <w:t>obiectului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prezentului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proiect</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realizeaza</w:t>
      </w:r>
      <w:proofErr w:type="spellEnd"/>
      <w:r w:rsidRPr="005C5BD0">
        <w:rPr>
          <w:rFonts w:ascii="Arial" w:hAnsi="Arial" w:cs="Arial"/>
          <w:bCs/>
          <w:sz w:val="20"/>
          <w:szCs w:val="20"/>
        </w:rPr>
        <w:t xml:space="preserve"> perpendicular pe </w:t>
      </w:r>
      <w:proofErr w:type="spellStart"/>
      <w:r w:rsidRPr="005C5BD0">
        <w:rPr>
          <w:rFonts w:ascii="Arial" w:hAnsi="Arial" w:cs="Arial"/>
          <w:bCs/>
          <w:sz w:val="20"/>
          <w:szCs w:val="20"/>
        </w:rPr>
        <w:t>conducta</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panta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inspre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aceasta</w:t>
      </w:r>
      <w:proofErr w:type="spellEnd"/>
      <w:r w:rsidRPr="005C5BD0">
        <w:rPr>
          <w:rFonts w:ascii="Arial" w:hAnsi="Arial" w:cs="Arial"/>
          <w:bCs/>
          <w:sz w:val="20"/>
          <w:szCs w:val="20"/>
        </w:rPr>
        <w:t xml:space="preserve">. </w:t>
      </w:r>
    </w:p>
    <w:p w14:paraId="43EEBD02"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Latimea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conducte</w:t>
      </w:r>
      <w:proofErr w:type="spellEnd"/>
      <w:r w:rsidRPr="005C5BD0">
        <w:rPr>
          <w:rFonts w:ascii="Arial" w:hAnsi="Arial" w:cs="Arial"/>
          <w:bCs/>
          <w:sz w:val="20"/>
          <w:szCs w:val="20"/>
        </w:rPr>
        <w:t xml:space="preserve"> (ls), se </w:t>
      </w:r>
      <w:proofErr w:type="spellStart"/>
      <w:r w:rsidRPr="005C5BD0">
        <w:rPr>
          <w:rFonts w:ascii="Arial" w:hAnsi="Arial" w:cs="Arial"/>
          <w:bCs/>
          <w:sz w:val="20"/>
          <w:szCs w:val="20"/>
        </w:rPr>
        <w:t>stabileste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functie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diametrul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conductei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Dn</w:t>
      </w:r>
      <w:proofErr w:type="spellEnd"/>
      <w:r w:rsidRPr="005C5BD0">
        <w:rPr>
          <w:rFonts w:ascii="Arial" w:hAnsi="Arial" w:cs="Arial"/>
          <w:bCs/>
          <w:sz w:val="20"/>
          <w:szCs w:val="20"/>
        </w:rPr>
        <w:t>):</w:t>
      </w:r>
    </w:p>
    <w:p w14:paraId="38D5E0CD"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ab/>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Dn</w:t>
      </w:r>
      <w:proofErr w:type="spellEnd"/>
      <w:r w:rsidRPr="005C5BD0">
        <w:rPr>
          <w:rFonts w:ascii="Arial" w:hAnsi="Arial" w:cs="Arial"/>
          <w:bCs/>
          <w:sz w:val="20"/>
          <w:szCs w:val="20"/>
        </w:rPr>
        <w:t xml:space="preserve"> &lt; </w:t>
      </w:r>
      <w:smartTag w:uri="urn:schemas-microsoft-com:office:smarttags" w:element="metricconverter">
        <w:smartTagPr>
          <w:attr w:name="ProductID" w:val="100 mm"/>
        </w:smartTagPr>
        <w:r w:rsidRPr="005C5BD0">
          <w:rPr>
            <w:rFonts w:ascii="Arial" w:hAnsi="Arial" w:cs="Arial"/>
            <w:bCs/>
            <w:sz w:val="20"/>
            <w:szCs w:val="20"/>
          </w:rPr>
          <w:t>100 mm</w:t>
        </w:r>
      </w:smartTag>
      <w:r w:rsidRPr="005C5BD0">
        <w:rPr>
          <w:rFonts w:ascii="Arial" w:hAnsi="Arial" w:cs="Arial"/>
          <w:bCs/>
          <w:sz w:val="20"/>
          <w:szCs w:val="20"/>
        </w:rPr>
        <w:t xml:space="preserve">, ls = </w:t>
      </w:r>
      <w:smartTag w:uri="urn:schemas-microsoft-com:office:smarttags" w:element="metricconverter">
        <w:smartTagPr>
          <w:attr w:name="ProductID" w:val="0,4 m"/>
        </w:smartTagPr>
        <w:r w:rsidRPr="005C5BD0">
          <w:rPr>
            <w:rFonts w:ascii="Arial" w:hAnsi="Arial" w:cs="Arial"/>
            <w:bCs/>
            <w:sz w:val="20"/>
            <w:szCs w:val="20"/>
          </w:rPr>
          <w:t>0,4 m</w:t>
        </w:r>
      </w:smartTag>
      <w:r w:rsidRPr="005C5BD0">
        <w:rPr>
          <w:rFonts w:ascii="Arial" w:hAnsi="Arial" w:cs="Arial"/>
          <w:bCs/>
          <w:sz w:val="20"/>
          <w:szCs w:val="20"/>
        </w:rPr>
        <w:t>;</w:t>
      </w:r>
    </w:p>
    <w:p w14:paraId="001DE19B"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ab/>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Dn</w:t>
      </w:r>
      <w:proofErr w:type="spellEnd"/>
      <w:r w:rsidRPr="005C5BD0">
        <w:rPr>
          <w:rFonts w:ascii="Arial" w:hAnsi="Arial" w:cs="Arial"/>
          <w:bCs/>
          <w:sz w:val="20"/>
          <w:szCs w:val="20"/>
        </w:rPr>
        <w:t xml:space="preserve"> ≥ </w:t>
      </w:r>
      <w:smartTag w:uri="urn:schemas-microsoft-com:office:smarttags" w:element="metricconverter">
        <w:smartTagPr>
          <w:attr w:name="ProductID" w:val="100 mm"/>
        </w:smartTagPr>
        <w:r w:rsidRPr="005C5BD0">
          <w:rPr>
            <w:rFonts w:ascii="Arial" w:hAnsi="Arial" w:cs="Arial"/>
            <w:bCs/>
            <w:sz w:val="20"/>
            <w:szCs w:val="20"/>
          </w:rPr>
          <w:t>100 mm</w:t>
        </w:r>
      </w:smartTag>
      <w:r w:rsidRPr="005C5BD0">
        <w:rPr>
          <w:rFonts w:ascii="Arial" w:hAnsi="Arial" w:cs="Arial"/>
          <w:bCs/>
          <w:sz w:val="20"/>
          <w:szCs w:val="20"/>
        </w:rPr>
        <w:t xml:space="preserve">, ls = </w:t>
      </w:r>
      <w:smartTag w:uri="urn:schemas-microsoft-com:office:smarttags" w:element="metricconverter">
        <w:smartTagPr>
          <w:attr w:name="ProductID" w:val="0,4 m"/>
        </w:smartTagPr>
        <w:r w:rsidRPr="005C5BD0">
          <w:rPr>
            <w:rFonts w:ascii="Arial" w:hAnsi="Arial" w:cs="Arial"/>
            <w:bCs/>
            <w:sz w:val="20"/>
            <w:szCs w:val="20"/>
          </w:rPr>
          <w:t>0,4 m</w:t>
        </w:r>
      </w:smartTag>
      <w:r w:rsidRPr="005C5BD0">
        <w:rPr>
          <w:rFonts w:ascii="Arial" w:hAnsi="Arial" w:cs="Arial"/>
          <w:bCs/>
          <w:sz w:val="20"/>
          <w:szCs w:val="20"/>
        </w:rPr>
        <w:t xml:space="preserve"> + Dn.</w:t>
      </w:r>
    </w:p>
    <w:p w14:paraId="1564B594"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Gropile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sudare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punctele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imbinare</w:t>
      </w:r>
      <w:proofErr w:type="spellEnd"/>
      <w:r w:rsidRPr="005C5BD0">
        <w:rPr>
          <w:rFonts w:ascii="Arial" w:hAnsi="Arial" w:cs="Arial"/>
          <w:bCs/>
          <w:sz w:val="20"/>
          <w:szCs w:val="20"/>
        </w:rPr>
        <w:t xml:space="preserve"> ale </w:t>
      </w:r>
      <w:proofErr w:type="spellStart"/>
      <w:r w:rsidRPr="005C5BD0">
        <w:rPr>
          <w:rFonts w:ascii="Arial" w:hAnsi="Arial" w:cs="Arial"/>
          <w:bCs/>
          <w:sz w:val="20"/>
          <w:szCs w:val="20"/>
        </w:rPr>
        <w:t>conductei</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realizeaza</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urmatoarele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dimensiuni</w:t>
      </w:r>
      <w:proofErr w:type="spellEnd"/>
      <w:r w:rsidRPr="005C5BD0">
        <w:rPr>
          <w:rFonts w:ascii="Arial" w:hAnsi="Arial" w:cs="Arial"/>
          <w:bCs/>
          <w:sz w:val="20"/>
          <w:szCs w:val="20"/>
        </w:rPr>
        <w:t>:</w:t>
      </w:r>
    </w:p>
    <w:p w14:paraId="5396A012"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ab/>
        <w:t xml:space="preserve">- </w:t>
      </w:r>
      <w:proofErr w:type="spellStart"/>
      <w:r w:rsidRPr="005C5BD0">
        <w:rPr>
          <w:rFonts w:ascii="Arial" w:hAnsi="Arial" w:cs="Arial"/>
          <w:bCs/>
          <w:sz w:val="20"/>
          <w:szCs w:val="20"/>
        </w:rPr>
        <w:t>latimea</w:t>
      </w:r>
      <w:proofErr w:type="spellEnd"/>
      <w:r w:rsidRPr="005C5BD0">
        <w:rPr>
          <w:rFonts w:ascii="Arial" w:hAnsi="Arial" w:cs="Arial"/>
          <w:bCs/>
          <w:sz w:val="20"/>
          <w:szCs w:val="20"/>
        </w:rPr>
        <w:t xml:space="preserve"> = </w:t>
      </w:r>
      <w:proofErr w:type="spellStart"/>
      <w:r w:rsidRPr="005C5BD0">
        <w:rPr>
          <w:rFonts w:ascii="Arial" w:hAnsi="Arial" w:cs="Arial"/>
          <w:bCs/>
          <w:sz w:val="20"/>
          <w:szCs w:val="20"/>
        </w:rPr>
        <w:t>latimea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santului</w:t>
      </w:r>
      <w:proofErr w:type="spellEnd"/>
      <w:r w:rsidRPr="005C5BD0">
        <w:rPr>
          <w:rFonts w:ascii="Arial" w:hAnsi="Arial" w:cs="Arial"/>
          <w:bCs/>
          <w:sz w:val="20"/>
          <w:szCs w:val="20"/>
        </w:rPr>
        <w:t xml:space="preserve"> + </w:t>
      </w:r>
      <w:smartTag w:uri="urn:schemas-microsoft-com:office:smarttags" w:element="metricconverter">
        <w:smartTagPr>
          <w:attr w:name="ProductID" w:val="0,6 m"/>
        </w:smartTagPr>
        <w:r w:rsidRPr="005C5BD0">
          <w:rPr>
            <w:rFonts w:ascii="Arial" w:hAnsi="Arial" w:cs="Arial"/>
            <w:bCs/>
            <w:sz w:val="20"/>
            <w:szCs w:val="20"/>
          </w:rPr>
          <w:t>0,6 m</w:t>
        </w:r>
      </w:smartTag>
      <w:r w:rsidRPr="005C5BD0">
        <w:rPr>
          <w:rFonts w:ascii="Arial" w:hAnsi="Arial" w:cs="Arial"/>
          <w:bCs/>
          <w:sz w:val="20"/>
          <w:szCs w:val="20"/>
        </w:rPr>
        <w:t>;</w:t>
      </w:r>
    </w:p>
    <w:p w14:paraId="5487A850"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ab/>
        <w:t xml:space="preserve">- </w:t>
      </w:r>
      <w:proofErr w:type="spellStart"/>
      <w:r w:rsidRPr="005C5BD0">
        <w:rPr>
          <w:rFonts w:ascii="Arial" w:hAnsi="Arial" w:cs="Arial"/>
          <w:bCs/>
          <w:sz w:val="20"/>
          <w:szCs w:val="20"/>
        </w:rPr>
        <w:t>lungimea</w:t>
      </w:r>
      <w:proofErr w:type="spellEnd"/>
      <w:r w:rsidRPr="005C5BD0">
        <w:rPr>
          <w:rFonts w:ascii="Arial" w:hAnsi="Arial" w:cs="Arial"/>
          <w:bCs/>
          <w:sz w:val="20"/>
          <w:szCs w:val="20"/>
        </w:rPr>
        <w:t xml:space="preserve"> = </w:t>
      </w:r>
      <w:smartTag w:uri="urn:schemas-microsoft-com:office:smarttags" w:element="metricconverter">
        <w:smartTagPr>
          <w:attr w:name="ProductID" w:val="1,2 m"/>
        </w:smartTagPr>
        <w:r w:rsidRPr="005C5BD0">
          <w:rPr>
            <w:rFonts w:ascii="Arial" w:hAnsi="Arial" w:cs="Arial"/>
            <w:bCs/>
            <w:sz w:val="20"/>
            <w:szCs w:val="20"/>
          </w:rPr>
          <w:t>1,2 m</w:t>
        </w:r>
      </w:smartTag>
      <w:r w:rsidRPr="005C5BD0">
        <w:rPr>
          <w:rFonts w:ascii="Arial" w:hAnsi="Arial" w:cs="Arial"/>
          <w:bCs/>
          <w:sz w:val="20"/>
          <w:szCs w:val="20"/>
        </w:rPr>
        <w:t>;</w:t>
      </w:r>
    </w:p>
    <w:p w14:paraId="7350E5F1" w14:textId="77777777" w:rsidR="00CB14AB" w:rsidRPr="005C5BD0" w:rsidRDefault="00CB14AB" w:rsidP="00CB14AB">
      <w:pPr>
        <w:ind w:firstLine="708"/>
        <w:jc w:val="both"/>
        <w:rPr>
          <w:rFonts w:ascii="Arial" w:hAnsi="Arial" w:cs="Arial"/>
          <w:bCs/>
          <w:sz w:val="20"/>
          <w:szCs w:val="20"/>
        </w:rPr>
      </w:pPr>
      <w:r w:rsidRPr="005C5BD0">
        <w:rPr>
          <w:rFonts w:ascii="Arial" w:hAnsi="Arial" w:cs="Arial"/>
          <w:bCs/>
          <w:sz w:val="20"/>
          <w:szCs w:val="20"/>
        </w:rPr>
        <w:t xml:space="preserve">  - </w:t>
      </w:r>
      <w:proofErr w:type="spellStart"/>
      <w:r w:rsidRPr="005C5BD0">
        <w:rPr>
          <w:rFonts w:ascii="Arial" w:hAnsi="Arial" w:cs="Arial"/>
          <w:bCs/>
          <w:sz w:val="20"/>
          <w:szCs w:val="20"/>
        </w:rPr>
        <w:t>adancimea</w:t>
      </w:r>
      <w:proofErr w:type="spellEnd"/>
      <w:r w:rsidRPr="005C5BD0">
        <w:rPr>
          <w:rFonts w:ascii="Arial" w:hAnsi="Arial" w:cs="Arial"/>
          <w:bCs/>
          <w:sz w:val="20"/>
          <w:szCs w:val="20"/>
        </w:rPr>
        <w:t xml:space="preserve"> = </w:t>
      </w:r>
      <w:smartTag w:uri="urn:schemas-microsoft-com:office:smarttags" w:element="metricconverter">
        <w:smartTagPr>
          <w:attr w:name="ProductID" w:val="0,6 m"/>
        </w:smartTagPr>
        <w:r w:rsidRPr="005C5BD0">
          <w:rPr>
            <w:rFonts w:ascii="Arial" w:hAnsi="Arial" w:cs="Arial"/>
            <w:bCs/>
            <w:sz w:val="20"/>
            <w:szCs w:val="20"/>
          </w:rPr>
          <w:t>0,6 m</w:t>
        </w:r>
      </w:smartTag>
      <w:r w:rsidRPr="005C5BD0">
        <w:rPr>
          <w:rFonts w:ascii="Arial" w:hAnsi="Arial" w:cs="Arial"/>
          <w:bCs/>
          <w:sz w:val="20"/>
          <w:szCs w:val="20"/>
        </w:rPr>
        <w:t xml:space="preserve"> sub </w:t>
      </w:r>
      <w:proofErr w:type="spellStart"/>
      <w:r w:rsidRPr="005C5BD0">
        <w:rPr>
          <w:rFonts w:ascii="Arial" w:hAnsi="Arial" w:cs="Arial"/>
          <w:bCs/>
          <w:sz w:val="20"/>
          <w:szCs w:val="20"/>
        </w:rPr>
        <w:t>partea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inferioara</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conductei</w:t>
      </w:r>
      <w:proofErr w:type="spellEnd"/>
      <w:r w:rsidRPr="005C5BD0">
        <w:rPr>
          <w:rFonts w:ascii="Arial" w:hAnsi="Arial" w:cs="Arial"/>
          <w:bCs/>
          <w:sz w:val="20"/>
          <w:szCs w:val="20"/>
        </w:rPr>
        <w:t>.</w:t>
      </w:r>
    </w:p>
    <w:p w14:paraId="01924970" w14:textId="77777777" w:rsidR="00CB14AB" w:rsidRPr="005C5BD0" w:rsidRDefault="00CB14AB" w:rsidP="00CB14AB">
      <w:pPr>
        <w:ind w:firstLine="708"/>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Bransamentul</w:t>
      </w:r>
      <w:proofErr w:type="spellEnd"/>
      <w:r w:rsidRPr="005C5BD0">
        <w:rPr>
          <w:rFonts w:ascii="Arial" w:hAnsi="Arial" w:cs="Arial"/>
          <w:bCs/>
          <w:sz w:val="20"/>
          <w:szCs w:val="20"/>
        </w:rPr>
        <w:t xml:space="preserve"> de fata </w:t>
      </w:r>
      <w:proofErr w:type="spellStart"/>
      <w:r w:rsidRPr="005C5BD0">
        <w:rPr>
          <w:rFonts w:ascii="Arial" w:hAnsi="Arial" w:cs="Arial"/>
          <w:bCs/>
          <w:sz w:val="20"/>
          <w:szCs w:val="20"/>
        </w:rPr>
        <w:t>avand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Dn</w:t>
      </w:r>
      <w:proofErr w:type="spellEnd"/>
      <w:r w:rsidRPr="005C5BD0">
        <w:rPr>
          <w:rFonts w:ascii="Arial" w:hAnsi="Arial" w:cs="Arial"/>
          <w:bCs/>
          <w:sz w:val="20"/>
          <w:szCs w:val="20"/>
        </w:rPr>
        <w:t xml:space="preserve"> 63 mm, </w:t>
      </w:r>
      <w:proofErr w:type="spellStart"/>
      <w:r w:rsidRPr="005C5BD0">
        <w:rPr>
          <w:rFonts w:ascii="Arial" w:hAnsi="Arial" w:cs="Arial"/>
          <w:bCs/>
          <w:sz w:val="20"/>
          <w:szCs w:val="20"/>
        </w:rPr>
        <w:t>latimea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fi de 0,4 m, </w:t>
      </w:r>
      <w:proofErr w:type="spellStart"/>
      <w:r w:rsidRPr="005C5BD0">
        <w:rPr>
          <w:rFonts w:ascii="Arial" w:hAnsi="Arial" w:cs="Arial"/>
          <w:bCs/>
          <w:sz w:val="20"/>
          <w:szCs w:val="20"/>
        </w:rPr>
        <w:t>iar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dimensiunile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gropii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sudare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cuplarea</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conducta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vor</w:t>
      </w:r>
      <w:proofErr w:type="spellEnd"/>
      <w:r w:rsidRPr="005C5BD0">
        <w:rPr>
          <w:rFonts w:ascii="Arial" w:hAnsi="Arial" w:cs="Arial"/>
          <w:bCs/>
          <w:sz w:val="20"/>
          <w:szCs w:val="20"/>
        </w:rPr>
        <w:t xml:space="preserve"> fi (1,2 x 1,0 x 1,5) m. </w:t>
      </w:r>
    </w:p>
    <w:p w14:paraId="6417FCF7"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terenuri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nisipoase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umplutura</w:t>
      </w:r>
      <w:proofErr w:type="spellEnd"/>
      <w:r w:rsidRPr="005C5BD0">
        <w:rPr>
          <w:rFonts w:ascii="Arial" w:hAnsi="Arial" w:cs="Arial"/>
          <w:bCs/>
          <w:sz w:val="20"/>
          <w:szCs w:val="20"/>
        </w:rPr>
        <w:t xml:space="preserve"> etc., </w:t>
      </w:r>
      <w:proofErr w:type="spellStart"/>
      <w:r w:rsidRPr="005C5BD0">
        <w:rPr>
          <w:rFonts w:ascii="Arial" w:hAnsi="Arial" w:cs="Arial"/>
          <w:bCs/>
          <w:sz w:val="20"/>
          <w:szCs w:val="20"/>
        </w:rPr>
        <w:t>latimea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santului</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stabileste</w:t>
      </w:r>
      <w:proofErr w:type="spellEnd"/>
      <w:r w:rsidRPr="005C5BD0">
        <w:rPr>
          <w:rFonts w:ascii="Arial" w:hAnsi="Arial" w:cs="Arial"/>
          <w:bCs/>
          <w:sz w:val="20"/>
          <w:szCs w:val="20"/>
        </w:rPr>
        <w:t xml:space="preserve"> de la </w:t>
      </w:r>
      <w:proofErr w:type="spellStart"/>
      <w:r w:rsidRPr="005C5BD0">
        <w:rPr>
          <w:rFonts w:ascii="Arial" w:hAnsi="Arial" w:cs="Arial"/>
          <w:bCs/>
          <w:sz w:val="20"/>
          <w:szCs w:val="20"/>
        </w:rPr>
        <w:t>caz</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caz</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avandu</w:t>
      </w:r>
      <w:proofErr w:type="spellEnd"/>
      <w:r w:rsidRPr="005C5BD0">
        <w:rPr>
          <w:rFonts w:ascii="Arial" w:hAnsi="Arial" w:cs="Arial"/>
          <w:bCs/>
          <w:sz w:val="20"/>
          <w:szCs w:val="20"/>
        </w:rPr>
        <w:t xml:space="preserve">-se in </w:t>
      </w:r>
      <w:proofErr w:type="spellStart"/>
      <w:r w:rsidRPr="005C5BD0">
        <w:rPr>
          <w:rFonts w:ascii="Arial" w:hAnsi="Arial" w:cs="Arial"/>
          <w:bCs/>
          <w:sz w:val="20"/>
          <w:szCs w:val="20"/>
        </w:rPr>
        <w:t>vedere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consolidarea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peretilor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santului</w:t>
      </w:r>
      <w:proofErr w:type="spellEnd"/>
      <w:r w:rsidRPr="005C5BD0">
        <w:rPr>
          <w:rFonts w:ascii="Arial" w:hAnsi="Arial" w:cs="Arial"/>
          <w:bCs/>
          <w:sz w:val="20"/>
          <w:szCs w:val="20"/>
        </w:rPr>
        <w:t xml:space="preserve">. </w:t>
      </w:r>
      <w:proofErr w:type="spellStart"/>
      <w:r w:rsidRPr="005C5BD0">
        <w:rPr>
          <w:rFonts w:ascii="Arial" w:eastAsia="TimesNewRomanPSMT" w:hAnsi="Arial" w:cs="Arial"/>
          <w:bCs/>
          <w:sz w:val="20"/>
          <w:szCs w:val="20"/>
        </w:rPr>
        <w:t>Consolidarea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peretilor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santurilor</w:t>
      </w:r>
      <w:proofErr w:type="spellEnd"/>
      <w:r w:rsidRPr="005C5BD0">
        <w:rPr>
          <w:rFonts w:ascii="Arial" w:eastAsia="TimesNewRomanPSMT" w:hAnsi="Arial" w:cs="Arial"/>
          <w:bCs/>
          <w:sz w:val="20"/>
          <w:szCs w:val="20"/>
        </w:rPr>
        <w:t xml:space="preserve"> se face in </w:t>
      </w:r>
      <w:proofErr w:type="spellStart"/>
      <w:r w:rsidRPr="005C5BD0">
        <w:rPr>
          <w:rFonts w:ascii="Arial" w:eastAsia="TimesNewRomanPSMT" w:hAnsi="Arial" w:cs="Arial"/>
          <w:bCs/>
          <w:sz w:val="20"/>
          <w:szCs w:val="20"/>
        </w:rPr>
        <w:t>functie</w:t>
      </w:r>
      <w:proofErr w:type="spellEnd"/>
      <w:r w:rsidRPr="005C5BD0">
        <w:rPr>
          <w:rFonts w:ascii="Arial" w:eastAsia="TimesNewRomanPSMT" w:hAnsi="Arial" w:cs="Arial"/>
          <w:bCs/>
          <w:sz w:val="20"/>
          <w:szCs w:val="20"/>
        </w:rPr>
        <w:t xml:space="preserve"> de natura </w:t>
      </w:r>
      <w:proofErr w:type="spellStart"/>
      <w:r w:rsidRPr="005C5BD0">
        <w:rPr>
          <w:rFonts w:ascii="Arial" w:eastAsia="TimesNewRomanPSMT" w:hAnsi="Arial" w:cs="Arial"/>
          <w:bCs/>
          <w:sz w:val="20"/>
          <w:szCs w:val="20"/>
        </w:rPr>
        <w:t>terenului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adancimea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pozare</w:t>
      </w:r>
      <w:proofErr w:type="spellEnd"/>
      <w:r w:rsidRPr="005C5BD0">
        <w:rPr>
          <w:rFonts w:ascii="Arial" w:eastAsia="TimesNewRomanPSMT" w:hAnsi="Arial" w:cs="Arial"/>
          <w:bCs/>
          <w:sz w:val="20"/>
          <w:szCs w:val="20"/>
        </w:rPr>
        <w:t>.</w:t>
      </w:r>
    </w:p>
    <w:p w14:paraId="0750812D"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Latimea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desfacere</w:t>
      </w:r>
      <w:proofErr w:type="spellEnd"/>
      <w:r w:rsidRPr="005C5BD0">
        <w:rPr>
          <w:rFonts w:ascii="Arial" w:eastAsia="TimesNewRomanPSMT" w:hAnsi="Arial" w:cs="Arial"/>
          <w:bCs/>
          <w:sz w:val="20"/>
          <w:szCs w:val="20"/>
        </w:rPr>
        <w:t xml:space="preserve"> a </w:t>
      </w:r>
      <w:proofErr w:type="spellStart"/>
      <w:r w:rsidRPr="005C5BD0">
        <w:rPr>
          <w:rFonts w:ascii="Arial" w:eastAsia="TimesNewRomanPSMT" w:hAnsi="Arial" w:cs="Arial"/>
          <w:bCs/>
          <w:sz w:val="20"/>
          <w:szCs w:val="20"/>
        </w:rPr>
        <w:t>pavajelor</w:t>
      </w:r>
      <w:proofErr w:type="spellEnd"/>
      <w:r w:rsidRPr="005C5BD0">
        <w:rPr>
          <w:rFonts w:ascii="Arial" w:eastAsia="TimesNewRomanPSMT" w:hAnsi="Arial" w:cs="Arial"/>
          <w:bCs/>
          <w:sz w:val="20"/>
          <w:szCs w:val="20"/>
        </w:rPr>
        <w:t xml:space="preserve"> pe </w:t>
      </w:r>
      <w:proofErr w:type="spellStart"/>
      <w:r w:rsidRPr="005C5BD0">
        <w:rPr>
          <w:rFonts w:ascii="Arial" w:eastAsia="TimesNewRomanPSMT" w:hAnsi="Arial" w:cs="Arial"/>
          <w:bCs/>
          <w:sz w:val="20"/>
          <w:szCs w:val="20"/>
        </w:rPr>
        <w:t>fiecare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latura</w:t>
      </w:r>
      <w:proofErr w:type="spellEnd"/>
      <w:r w:rsidRPr="005C5BD0">
        <w:rPr>
          <w:rFonts w:ascii="Arial" w:eastAsia="TimesNewRomanPSMT" w:hAnsi="Arial" w:cs="Arial"/>
          <w:bCs/>
          <w:sz w:val="20"/>
          <w:szCs w:val="20"/>
        </w:rPr>
        <w:t xml:space="preserve"> a </w:t>
      </w:r>
      <w:proofErr w:type="spellStart"/>
      <w:r w:rsidRPr="005C5BD0">
        <w:rPr>
          <w:rFonts w:ascii="Arial" w:eastAsia="TimesNewRomanPSMT" w:hAnsi="Arial" w:cs="Arial"/>
          <w:bCs/>
          <w:sz w:val="20"/>
          <w:szCs w:val="20"/>
        </w:rPr>
        <w:t>santului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ld</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este</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functie</w:t>
      </w:r>
      <w:proofErr w:type="spellEnd"/>
      <w:r w:rsidRPr="005C5BD0">
        <w:rPr>
          <w:rFonts w:ascii="Arial" w:eastAsia="TimesNewRomanPSMT" w:hAnsi="Arial" w:cs="Arial"/>
          <w:bCs/>
          <w:sz w:val="20"/>
          <w:szCs w:val="20"/>
        </w:rPr>
        <w:t xml:space="preserve"> de natura </w:t>
      </w:r>
      <w:proofErr w:type="spellStart"/>
      <w:r w:rsidRPr="005C5BD0">
        <w:rPr>
          <w:rFonts w:ascii="Arial" w:eastAsia="TimesNewRomanPSMT" w:hAnsi="Arial" w:cs="Arial"/>
          <w:bCs/>
          <w:sz w:val="20"/>
          <w:szCs w:val="20"/>
        </w:rPr>
        <w:t>acestora</w:t>
      </w:r>
      <w:proofErr w:type="spellEnd"/>
      <w:r w:rsidRPr="005C5BD0">
        <w:rPr>
          <w:rFonts w:ascii="Arial" w:eastAsia="TimesNewRomanPSMT" w:hAnsi="Arial" w:cs="Arial"/>
          <w:bCs/>
          <w:sz w:val="20"/>
          <w:szCs w:val="20"/>
        </w:rPr>
        <w:t>:</w:t>
      </w:r>
    </w:p>
    <w:p w14:paraId="36785A70"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pavaje</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piatra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cubica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bolovani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calupuri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ld</w:t>
      </w:r>
      <w:proofErr w:type="spellEnd"/>
      <w:r w:rsidRPr="005C5BD0">
        <w:rPr>
          <w:rFonts w:ascii="Arial" w:eastAsia="TimesNewRomanPSMT" w:hAnsi="Arial" w:cs="Arial"/>
          <w:bCs/>
          <w:sz w:val="20"/>
          <w:szCs w:val="20"/>
        </w:rPr>
        <w:t xml:space="preserve"> =15 cm;</w:t>
      </w:r>
    </w:p>
    <w:p w14:paraId="42325247"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pavaje</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asfalt</w:t>
      </w:r>
      <w:proofErr w:type="spellEnd"/>
      <w:r w:rsidRPr="005C5BD0">
        <w:rPr>
          <w:rFonts w:ascii="Arial" w:eastAsia="TimesNewRomanPSMT" w:hAnsi="Arial" w:cs="Arial"/>
          <w:bCs/>
          <w:sz w:val="20"/>
          <w:szCs w:val="20"/>
        </w:rPr>
        <w:t xml:space="preserve"> pe pat de </w:t>
      </w:r>
      <w:proofErr w:type="spellStart"/>
      <w:r w:rsidRPr="005C5BD0">
        <w:rPr>
          <w:rFonts w:ascii="Arial" w:eastAsia="TimesNewRomanPSMT" w:hAnsi="Arial" w:cs="Arial"/>
          <w:bCs/>
          <w:sz w:val="20"/>
          <w:szCs w:val="20"/>
        </w:rPr>
        <w:t>beton</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ld</w:t>
      </w:r>
      <w:proofErr w:type="spellEnd"/>
      <w:r w:rsidRPr="005C5BD0">
        <w:rPr>
          <w:rFonts w:ascii="Arial" w:eastAsia="TimesNewRomanPSMT" w:hAnsi="Arial" w:cs="Arial"/>
          <w:bCs/>
          <w:sz w:val="20"/>
          <w:szCs w:val="20"/>
        </w:rPr>
        <w:t xml:space="preserve"> = 5 cm.</w:t>
      </w:r>
    </w:p>
    <w:p w14:paraId="1F8B5499"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Saparea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santurilor</w:t>
      </w:r>
      <w:proofErr w:type="spellEnd"/>
      <w:r w:rsidRPr="005C5BD0">
        <w:rPr>
          <w:rFonts w:ascii="Arial" w:eastAsia="TimesNewRomanPSMT" w:hAnsi="Arial" w:cs="Arial"/>
          <w:bCs/>
          <w:sz w:val="20"/>
          <w:szCs w:val="20"/>
        </w:rPr>
        <w:t xml:space="preserve"> se face cu </w:t>
      </w:r>
      <w:proofErr w:type="spellStart"/>
      <w:r w:rsidRPr="005C5BD0">
        <w:rPr>
          <w:rFonts w:ascii="Arial" w:eastAsia="TimesNewRomanPSMT" w:hAnsi="Arial" w:cs="Arial"/>
          <w:bCs/>
          <w:sz w:val="20"/>
          <w:szCs w:val="20"/>
        </w:rPr>
        <w:t>putin</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timp</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inainte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montarea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conductelor</w:t>
      </w:r>
      <w:proofErr w:type="spellEnd"/>
      <w:r w:rsidRPr="005C5BD0">
        <w:rPr>
          <w:rFonts w:ascii="Arial" w:eastAsia="TimesNewRomanPSMT" w:hAnsi="Arial" w:cs="Arial"/>
          <w:bCs/>
          <w:sz w:val="20"/>
          <w:szCs w:val="20"/>
        </w:rPr>
        <w:t xml:space="preserve">. </w:t>
      </w:r>
    </w:p>
    <w:p w14:paraId="3F392D27" w14:textId="77777777" w:rsidR="00CB14AB" w:rsidRPr="005C5BD0" w:rsidRDefault="00CB14AB" w:rsidP="00CB14AB">
      <w:pPr>
        <w:autoSpaceDE w:val="0"/>
        <w:autoSpaceDN w:val="0"/>
        <w:adjustRightInd w:val="0"/>
        <w:ind w:firstLine="450"/>
        <w:jc w:val="both"/>
        <w:rPr>
          <w:rFonts w:ascii="Arial" w:hAnsi="Arial" w:cs="Arial"/>
          <w:bCs/>
          <w:sz w:val="20"/>
          <w:szCs w:val="20"/>
          <w:lang w:val="fr-FR"/>
        </w:rPr>
      </w:pPr>
      <w:r w:rsidRPr="005C5BD0">
        <w:rPr>
          <w:rFonts w:ascii="Arial" w:hAnsi="Arial" w:cs="Arial"/>
          <w:bCs/>
          <w:sz w:val="20"/>
          <w:szCs w:val="20"/>
          <w:lang w:val="it-IT"/>
        </w:rPr>
        <w:t>Fundul şanţului se execută fără denivelări, se curăţă de pietre, iar pereţii trebuie să fie fără asperităţi</w:t>
      </w:r>
      <w:r w:rsidRPr="005C5BD0">
        <w:rPr>
          <w:rFonts w:ascii="Arial" w:hAnsi="Arial" w:cs="Arial"/>
          <w:bCs/>
          <w:sz w:val="20"/>
          <w:szCs w:val="20"/>
        </w:rPr>
        <w:t xml:space="preserve"> </w:t>
      </w:r>
      <w:proofErr w:type="spellStart"/>
      <w:r w:rsidRPr="005C5BD0">
        <w:rPr>
          <w:rFonts w:ascii="Arial" w:hAnsi="Arial" w:cs="Arial"/>
          <w:bCs/>
          <w:sz w:val="20"/>
          <w:szCs w:val="20"/>
        </w:rPr>
        <w:t>cazul</w:t>
      </w:r>
      <w:proofErr w:type="spellEnd"/>
      <w:r w:rsidRPr="005C5BD0">
        <w:rPr>
          <w:rFonts w:ascii="Arial" w:hAnsi="Arial" w:cs="Arial"/>
          <w:bCs/>
          <w:sz w:val="20"/>
          <w:szCs w:val="20"/>
          <w:lang w:val="it-IT"/>
        </w:rPr>
        <w:t xml:space="preserve">. </w:t>
      </w:r>
      <w:proofErr w:type="spellStart"/>
      <w:r w:rsidRPr="005C5BD0">
        <w:rPr>
          <w:rFonts w:ascii="Arial" w:hAnsi="Arial" w:cs="Arial"/>
          <w:bCs/>
          <w:sz w:val="20"/>
          <w:szCs w:val="20"/>
          <w:lang w:val="fr-FR"/>
        </w:rPr>
        <w:t>Fundul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şanţului</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acoperă</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un </w:t>
      </w:r>
      <w:proofErr w:type="spellStart"/>
      <w:r w:rsidRPr="005C5BD0">
        <w:rPr>
          <w:rFonts w:ascii="Arial" w:hAnsi="Arial" w:cs="Arial"/>
          <w:bCs/>
          <w:sz w:val="20"/>
          <w:szCs w:val="20"/>
          <w:lang w:val="fr-FR"/>
        </w:rPr>
        <w:t>strat</w:t>
      </w:r>
      <w:proofErr w:type="spellEnd"/>
      <w:r w:rsidRPr="005C5BD0">
        <w:rPr>
          <w:rFonts w:ascii="Arial" w:hAnsi="Arial" w:cs="Arial"/>
          <w:bCs/>
          <w:sz w:val="20"/>
          <w:szCs w:val="20"/>
          <w:lang w:val="fr-FR"/>
        </w:rPr>
        <w:t xml:space="preserve"> de 10-15 cm de </w:t>
      </w:r>
      <w:proofErr w:type="spellStart"/>
      <w:r w:rsidRPr="005C5BD0">
        <w:rPr>
          <w:rFonts w:ascii="Arial" w:hAnsi="Arial" w:cs="Arial"/>
          <w:bCs/>
          <w:sz w:val="20"/>
          <w:szCs w:val="20"/>
          <w:lang w:val="fr-FR"/>
        </w:rPr>
        <w:t>nisip</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granulaţie</w:t>
      </w:r>
      <w:proofErr w:type="spellEnd"/>
      <w:r w:rsidRPr="005C5BD0">
        <w:rPr>
          <w:rFonts w:ascii="Arial" w:hAnsi="Arial" w:cs="Arial"/>
          <w:bCs/>
          <w:sz w:val="20"/>
          <w:szCs w:val="20"/>
          <w:lang w:val="fr-FR"/>
        </w:rPr>
        <w:t xml:space="preserve"> 0,3-0,8 </w:t>
      </w:r>
      <w:proofErr w:type="spellStart"/>
      <w:r w:rsidRPr="005C5BD0">
        <w:rPr>
          <w:rFonts w:ascii="Arial" w:hAnsi="Arial" w:cs="Arial"/>
          <w:bCs/>
          <w:sz w:val="20"/>
          <w:szCs w:val="20"/>
          <w:lang w:val="fr-FR"/>
        </w:rPr>
        <w:t>mm.</w:t>
      </w:r>
      <w:proofErr w:type="spellEnd"/>
    </w:p>
    <w:p w14:paraId="0F85F428" w14:textId="77777777" w:rsidR="00CB14AB" w:rsidRPr="005C5BD0" w:rsidRDefault="00CB14AB" w:rsidP="00CB14AB">
      <w:pPr>
        <w:autoSpaceDE w:val="0"/>
        <w:autoSpaceDN w:val="0"/>
        <w:adjustRightInd w:val="0"/>
        <w:jc w:val="both"/>
        <w:rPr>
          <w:rFonts w:ascii="Arial" w:hAnsi="Arial" w:cs="Arial"/>
          <w:bCs/>
          <w:sz w:val="20"/>
          <w:szCs w:val="20"/>
        </w:rPr>
      </w:pPr>
    </w:p>
    <w:p w14:paraId="20F464D8" w14:textId="77777777" w:rsidR="00CB14AB" w:rsidRPr="005C5BD0" w:rsidRDefault="00CB14AB" w:rsidP="00CB14AB">
      <w:pPr>
        <w:tabs>
          <w:tab w:val="left" w:pos="900"/>
        </w:tabs>
        <w:ind w:firstLine="900"/>
        <w:jc w:val="both"/>
        <w:rPr>
          <w:rFonts w:ascii="Arial" w:hAnsi="Arial" w:cs="Arial"/>
          <w:bCs/>
          <w:sz w:val="20"/>
          <w:szCs w:val="20"/>
        </w:rPr>
      </w:pPr>
      <w:r w:rsidRPr="005C5BD0">
        <w:rPr>
          <w:rFonts w:ascii="Arial" w:hAnsi="Arial" w:cs="Arial"/>
          <w:bCs/>
          <w:sz w:val="20"/>
          <w:szCs w:val="20"/>
        </w:rPr>
        <w:t>5.</w:t>
      </w:r>
      <w:proofErr w:type="gramStart"/>
      <w:r w:rsidRPr="005C5BD0">
        <w:rPr>
          <w:rFonts w:ascii="Arial" w:hAnsi="Arial" w:cs="Arial"/>
          <w:bCs/>
          <w:sz w:val="20"/>
          <w:szCs w:val="20"/>
        </w:rPr>
        <w:t>4.Montarea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bransamentului</w:t>
      </w:r>
      <w:proofErr w:type="spellEnd"/>
    </w:p>
    <w:p w14:paraId="5ACD82CA"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hAnsi="Arial" w:cs="Arial"/>
          <w:bCs/>
          <w:sz w:val="20"/>
          <w:szCs w:val="20"/>
        </w:rPr>
        <w:t xml:space="preserve">         </w:t>
      </w:r>
      <w:proofErr w:type="spellStart"/>
      <w:r w:rsidRPr="005C5BD0">
        <w:rPr>
          <w:rFonts w:ascii="Arial" w:eastAsia="TimesNewRomanPSMT" w:hAnsi="Arial" w:cs="Arial"/>
          <w:bCs/>
          <w:sz w:val="20"/>
          <w:szCs w:val="20"/>
        </w:rPr>
        <w:t>Pregatirea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tevilor</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vederea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executarii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conductelor</w:t>
      </w:r>
      <w:proofErr w:type="spellEnd"/>
      <w:r w:rsidRPr="005C5BD0">
        <w:rPr>
          <w:rFonts w:ascii="Arial" w:eastAsia="TimesNewRomanPSMT" w:hAnsi="Arial" w:cs="Arial"/>
          <w:bCs/>
          <w:sz w:val="20"/>
          <w:szCs w:val="20"/>
        </w:rPr>
        <w:t>:</w:t>
      </w:r>
    </w:p>
    <w:p w14:paraId="191F74CC"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tevile</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curata</w:t>
      </w:r>
      <w:proofErr w:type="spellEnd"/>
      <w:r w:rsidRPr="005C5BD0">
        <w:rPr>
          <w:rFonts w:ascii="Arial" w:eastAsia="TimesNewRomanPSMT" w:hAnsi="Arial" w:cs="Arial"/>
          <w:bCs/>
          <w:sz w:val="20"/>
          <w:szCs w:val="20"/>
        </w:rPr>
        <w:t xml:space="preserve"> la interior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exterior;</w:t>
      </w:r>
    </w:p>
    <w:p w14:paraId="66D081C9"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capetele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tevilor</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protejeaza</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capace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impotriva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patrunderii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corpuri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straine</w:t>
      </w:r>
      <w:proofErr w:type="spellEnd"/>
      <w:r w:rsidRPr="005C5BD0">
        <w:rPr>
          <w:rFonts w:ascii="Arial" w:eastAsia="TimesNewRomanPSMT" w:hAnsi="Arial" w:cs="Arial"/>
          <w:bCs/>
          <w:sz w:val="20"/>
          <w:szCs w:val="20"/>
        </w:rPr>
        <w:t>.</w:t>
      </w:r>
    </w:p>
    <w:p w14:paraId="680FE764"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Pe </w:t>
      </w:r>
      <w:proofErr w:type="spellStart"/>
      <w:r w:rsidRPr="005C5BD0">
        <w:rPr>
          <w:rFonts w:ascii="Arial" w:eastAsia="TimesNewRomanPSMT" w:hAnsi="Arial" w:cs="Arial"/>
          <w:bCs/>
          <w:sz w:val="20"/>
          <w:szCs w:val="20"/>
        </w:rPr>
        <w:t>toata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durata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montajului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executantul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lucrarii</w:t>
      </w:r>
      <w:proofErr w:type="spellEnd"/>
      <w:r w:rsidRPr="005C5BD0">
        <w:rPr>
          <w:rFonts w:ascii="Arial" w:eastAsia="TimesNewRomanPSMT" w:hAnsi="Arial" w:cs="Arial"/>
          <w:bCs/>
          <w:sz w:val="20"/>
          <w:szCs w:val="20"/>
        </w:rPr>
        <w:t xml:space="preserve"> are </w:t>
      </w:r>
      <w:proofErr w:type="spellStart"/>
      <w:r w:rsidRPr="005C5BD0">
        <w:rPr>
          <w:rFonts w:ascii="Arial" w:eastAsia="TimesNewRomanPSMT" w:hAnsi="Arial" w:cs="Arial"/>
          <w:bCs/>
          <w:sz w:val="20"/>
          <w:szCs w:val="20"/>
        </w:rPr>
        <w:t>obligatia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respectarii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conditiilor</w:t>
      </w:r>
      <w:proofErr w:type="spellEnd"/>
      <w:r w:rsidRPr="005C5BD0">
        <w:rPr>
          <w:rFonts w:ascii="Arial" w:eastAsia="TimesNewRomanPSMT" w:hAnsi="Arial" w:cs="Arial"/>
          <w:bCs/>
          <w:sz w:val="20"/>
          <w:szCs w:val="20"/>
        </w:rPr>
        <w:t xml:space="preserve"> de mai sus.         </w:t>
      </w:r>
    </w:p>
    <w:p w14:paraId="452CCC55"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Montarea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conductelor</w:t>
      </w:r>
      <w:proofErr w:type="spellEnd"/>
      <w:r w:rsidRPr="005C5BD0">
        <w:rPr>
          <w:rFonts w:ascii="Arial" w:eastAsia="TimesNewRomanPSMT" w:hAnsi="Arial" w:cs="Arial"/>
          <w:bCs/>
          <w:sz w:val="20"/>
          <w:szCs w:val="20"/>
        </w:rPr>
        <w:t xml:space="preserve"> se face </w:t>
      </w:r>
      <w:proofErr w:type="spellStart"/>
      <w:r w:rsidRPr="005C5BD0">
        <w:rPr>
          <w:rFonts w:ascii="Arial" w:eastAsia="TimesNewRomanPSMT" w:hAnsi="Arial" w:cs="Arial"/>
          <w:bCs/>
          <w:sz w:val="20"/>
          <w:szCs w:val="20"/>
        </w:rPr>
        <w:t>astfel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incat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sa</w:t>
      </w:r>
      <w:proofErr w:type="spellEnd"/>
      <w:r w:rsidRPr="005C5BD0">
        <w:rPr>
          <w:rFonts w:ascii="Arial" w:eastAsia="TimesNewRomanPSMT" w:hAnsi="Arial" w:cs="Arial"/>
          <w:bCs/>
          <w:sz w:val="20"/>
          <w:szCs w:val="20"/>
        </w:rPr>
        <w:t xml:space="preserve"> nu se </w:t>
      </w:r>
      <w:proofErr w:type="spellStart"/>
      <w:r w:rsidRPr="005C5BD0">
        <w:rPr>
          <w:rFonts w:ascii="Arial" w:eastAsia="TimesNewRomanPSMT" w:hAnsi="Arial" w:cs="Arial"/>
          <w:bCs/>
          <w:sz w:val="20"/>
          <w:szCs w:val="20"/>
        </w:rPr>
        <w:t>produca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tensionarea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mecanica</w:t>
      </w:r>
      <w:proofErr w:type="spellEnd"/>
      <w:r w:rsidRPr="005C5BD0">
        <w:rPr>
          <w:rFonts w:ascii="Arial" w:eastAsia="TimesNewRomanPSMT" w:hAnsi="Arial" w:cs="Arial"/>
          <w:bCs/>
          <w:sz w:val="20"/>
          <w:szCs w:val="20"/>
        </w:rPr>
        <w:t xml:space="preserve"> </w:t>
      </w:r>
      <w:proofErr w:type="gramStart"/>
      <w:r w:rsidRPr="005C5BD0">
        <w:rPr>
          <w:rFonts w:ascii="Arial" w:eastAsia="TimesNewRomanPSMT" w:hAnsi="Arial" w:cs="Arial"/>
          <w:bCs/>
          <w:sz w:val="20"/>
          <w:szCs w:val="20"/>
        </w:rPr>
        <w:t>a</w:t>
      </w:r>
      <w:proofErr w:type="gram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acestora</w:t>
      </w:r>
      <w:proofErr w:type="spellEnd"/>
      <w:r w:rsidRPr="005C5BD0">
        <w:rPr>
          <w:rFonts w:ascii="Arial" w:eastAsia="TimesNewRomanPSMT" w:hAnsi="Arial" w:cs="Arial"/>
          <w:bCs/>
          <w:sz w:val="20"/>
          <w:szCs w:val="20"/>
        </w:rPr>
        <w:t xml:space="preserve">. </w:t>
      </w:r>
    </w:p>
    <w:p w14:paraId="62A7AD06"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hAnsi="Arial" w:cs="Arial"/>
          <w:bCs/>
          <w:sz w:val="20"/>
          <w:szCs w:val="20"/>
        </w:rPr>
        <w:t xml:space="preserve">          </w:t>
      </w:r>
      <w:proofErr w:type="spellStart"/>
      <w:r w:rsidRPr="005C5BD0">
        <w:rPr>
          <w:rFonts w:ascii="Arial" w:eastAsia="TimesNewRomanPSMT" w:hAnsi="Arial" w:cs="Arial"/>
          <w:bCs/>
          <w:sz w:val="20"/>
          <w:szCs w:val="20"/>
        </w:rPr>
        <w:t>Conductele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bransamentele</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polietilena</w:t>
      </w:r>
      <w:proofErr w:type="spellEnd"/>
      <w:r w:rsidRPr="005C5BD0">
        <w:rPr>
          <w:rFonts w:ascii="Arial" w:eastAsia="TimesNewRomanPSMT" w:hAnsi="Arial" w:cs="Arial"/>
          <w:bCs/>
          <w:sz w:val="20"/>
          <w:szCs w:val="20"/>
        </w:rPr>
        <w:t xml:space="preserve"> sunt </w:t>
      </w:r>
      <w:proofErr w:type="spellStart"/>
      <w:r w:rsidRPr="005C5BD0">
        <w:rPr>
          <w:rFonts w:ascii="Arial" w:eastAsia="TimesNewRomanPSMT" w:hAnsi="Arial" w:cs="Arial"/>
          <w:bCs/>
          <w:sz w:val="20"/>
          <w:szCs w:val="20"/>
        </w:rPr>
        <w:t>insotite</w:t>
      </w:r>
      <w:proofErr w:type="spellEnd"/>
      <w:r w:rsidRPr="005C5BD0">
        <w:rPr>
          <w:rFonts w:ascii="Arial" w:eastAsia="TimesNewRomanPSMT" w:hAnsi="Arial" w:cs="Arial"/>
          <w:bCs/>
          <w:sz w:val="20"/>
          <w:szCs w:val="20"/>
        </w:rPr>
        <w:t xml:space="preserve"> pe </w:t>
      </w:r>
      <w:proofErr w:type="spellStart"/>
      <w:r w:rsidRPr="005C5BD0">
        <w:rPr>
          <w:rFonts w:ascii="Arial" w:eastAsia="TimesNewRomanPSMT" w:hAnsi="Arial" w:cs="Arial"/>
          <w:bCs/>
          <w:sz w:val="20"/>
          <w:szCs w:val="20"/>
        </w:rPr>
        <w:t>intreg</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traseul</w:t>
      </w:r>
      <w:proofErr w:type="spellEnd"/>
      <w:r w:rsidRPr="005C5BD0">
        <w:rPr>
          <w:rFonts w:ascii="Arial" w:eastAsia="TimesNewRomanPSMT" w:hAnsi="Arial" w:cs="Arial"/>
          <w:bCs/>
          <w:sz w:val="20"/>
          <w:szCs w:val="20"/>
        </w:rPr>
        <w:t xml:space="preserve"> de un fir </w:t>
      </w:r>
      <w:proofErr w:type="spellStart"/>
      <w:r w:rsidRPr="005C5BD0">
        <w:rPr>
          <w:rFonts w:ascii="Arial" w:eastAsia="TimesNewRomanPSMT" w:hAnsi="Arial" w:cs="Arial"/>
          <w:bCs/>
          <w:sz w:val="20"/>
          <w:szCs w:val="20"/>
        </w:rPr>
        <w:t>trasor</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scopul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identificarii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traseului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a </w:t>
      </w:r>
      <w:proofErr w:type="spellStart"/>
      <w:r w:rsidRPr="005C5BD0">
        <w:rPr>
          <w:rFonts w:ascii="Arial" w:eastAsia="TimesNewRomanPSMT" w:hAnsi="Arial" w:cs="Arial"/>
          <w:bCs/>
          <w:sz w:val="20"/>
          <w:szCs w:val="20"/>
        </w:rPr>
        <w:t>determinarii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integritatii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acestora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Firul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trasor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este</w:t>
      </w:r>
      <w:proofErr w:type="spellEnd"/>
      <w:r w:rsidRPr="005C5BD0">
        <w:rPr>
          <w:rFonts w:ascii="Arial" w:eastAsia="TimesNewRomanPSMT" w:hAnsi="Arial" w:cs="Arial"/>
          <w:bCs/>
          <w:sz w:val="20"/>
          <w:szCs w:val="20"/>
        </w:rPr>
        <w:t xml:space="preserve"> un conductor de </w:t>
      </w:r>
      <w:proofErr w:type="spellStart"/>
      <w:r w:rsidRPr="005C5BD0">
        <w:rPr>
          <w:rFonts w:ascii="Arial" w:eastAsia="TimesNewRomanPSMT" w:hAnsi="Arial" w:cs="Arial"/>
          <w:bCs/>
          <w:sz w:val="20"/>
          <w:szCs w:val="20"/>
        </w:rPr>
        <w:t>cupru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monofilar</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sectiunea</w:t>
      </w:r>
      <w:proofErr w:type="spellEnd"/>
      <w:r w:rsidRPr="005C5BD0">
        <w:rPr>
          <w:rFonts w:ascii="Arial" w:eastAsia="TimesNewRomanPSMT" w:hAnsi="Arial" w:cs="Arial"/>
          <w:bCs/>
          <w:sz w:val="20"/>
          <w:szCs w:val="20"/>
        </w:rPr>
        <w:t xml:space="preserve"> minima de 1,5 mm</w:t>
      </w:r>
      <w:r w:rsidRPr="005C5BD0">
        <w:rPr>
          <w:rFonts w:ascii="Arial" w:eastAsia="TimesNewRomanPSMT" w:hAnsi="Arial" w:cs="Arial"/>
          <w:bCs/>
          <w:sz w:val="20"/>
          <w:szCs w:val="20"/>
          <w:vertAlign w:val="superscript"/>
        </w:rPr>
        <w:t>2</w:t>
      </w:r>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izolatie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corespunzatoare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unei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tensiuni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strapungere</w:t>
      </w:r>
      <w:proofErr w:type="spellEnd"/>
      <w:r w:rsidRPr="005C5BD0">
        <w:rPr>
          <w:rFonts w:ascii="Arial" w:eastAsia="TimesNewRomanPSMT" w:hAnsi="Arial" w:cs="Arial"/>
          <w:bCs/>
          <w:sz w:val="20"/>
          <w:szCs w:val="20"/>
        </w:rPr>
        <w:t xml:space="preserve"> minima de 5 kV. </w:t>
      </w:r>
      <w:proofErr w:type="spellStart"/>
      <w:r w:rsidRPr="005C5BD0">
        <w:rPr>
          <w:rFonts w:ascii="Arial" w:eastAsia="TimesNewRomanPSMT" w:hAnsi="Arial" w:cs="Arial"/>
          <w:bCs/>
          <w:sz w:val="20"/>
          <w:szCs w:val="20"/>
        </w:rPr>
        <w:t>Capatul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firului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trasor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montat</w:t>
      </w:r>
      <w:proofErr w:type="spellEnd"/>
      <w:r w:rsidRPr="005C5BD0">
        <w:rPr>
          <w:rFonts w:ascii="Arial" w:eastAsia="TimesNewRomanPSMT" w:hAnsi="Arial" w:cs="Arial"/>
          <w:bCs/>
          <w:sz w:val="20"/>
          <w:szCs w:val="20"/>
        </w:rPr>
        <w:t xml:space="preserve"> pe </w:t>
      </w:r>
      <w:proofErr w:type="spellStart"/>
      <w:r w:rsidRPr="005C5BD0">
        <w:rPr>
          <w:rFonts w:ascii="Arial" w:eastAsia="TimesNewRomanPSMT" w:hAnsi="Arial" w:cs="Arial"/>
          <w:bCs/>
          <w:sz w:val="20"/>
          <w:szCs w:val="20"/>
        </w:rPr>
        <w:t>bransament</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fixeaza</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banda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adeziva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capatul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bransamentului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dupa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iesirea</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pamant</w:t>
      </w:r>
      <w:proofErr w:type="spellEnd"/>
      <w:r w:rsidRPr="005C5BD0">
        <w:rPr>
          <w:rFonts w:ascii="Arial" w:eastAsia="TimesNewRomanPSMT" w:hAnsi="Arial" w:cs="Arial"/>
          <w:bCs/>
          <w:sz w:val="20"/>
          <w:szCs w:val="20"/>
        </w:rPr>
        <w:t xml:space="preserve">. La </w:t>
      </w:r>
      <w:proofErr w:type="spellStart"/>
      <w:r w:rsidRPr="005C5BD0">
        <w:rPr>
          <w:rFonts w:ascii="Arial" w:eastAsia="TimesNewRomanPSMT" w:hAnsi="Arial" w:cs="Arial"/>
          <w:bCs/>
          <w:sz w:val="20"/>
          <w:szCs w:val="20"/>
        </w:rPr>
        <w:t>montarea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firului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trasor</w:t>
      </w:r>
      <w:proofErr w:type="spellEnd"/>
      <w:r w:rsidRPr="005C5BD0">
        <w:rPr>
          <w:rFonts w:ascii="Arial" w:eastAsia="TimesNewRomanPSMT" w:hAnsi="Arial" w:cs="Arial"/>
          <w:bCs/>
          <w:sz w:val="20"/>
          <w:szCs w:val="20"/>
        </w:rPr>
        <w:t xml:space="preserve"> se au in </w:t>
      </w:r>
      <w:proofErr w:type="spellStart"/>
      <w:r w:rsidRPr="005C5BD0">
        <w:rPr>
          <w:rFonts w:ascii="Arial" w:eastAsia="TimesNewRomanPSMT" w:hAnsi="Arial" w:cs="Arial"/>
          <w:bCs/>
          <w:sz w:val="20"/>
          <w:szCs w:val="20"/>
        </w:rPr>
        <w:t>vedere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normele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specifice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executarii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subterane</w:t>
      </w:r>
      <w:proofErr w:type="spellEnd"/>
      <w:r w:rsidRPr="005C5BD0">
        <w:rPr>
          <w:rFonts w:ascii="Arial" w:eastAsia="TimesNewRomanPSMT" w:hAnsi="Arial" w:cs="Arial"/>
          <w:bCs/>
          <w:sz w:val="20"/>
          <w:szCs w:val="20"/>
        </w:rPr>
        <w:t xml:space="preserve"> a </w:t>
      </w:r>
      <w:proofErr w:type="spellStart"/>
      <w:r w:rsidRPr="005C5BD0">
        <w:rPr>
          <w:rFonts w:ascii="Arial" w:eastAsia="TimesNewRomanPSMT" w:hAnsi="Arial" w:cs="Arial"/>
          <w:bCs/>
          <w:sz w:val="20"/>
          <w:szCs w:val="20"/>
        </w:rPr>
        <w:t>retelelor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electrice</w:t>
      </w:r>
      <w:proofErr w:type="spellEnd"/>
      <w:r w:rsidRPr="005C5BD0">
        <w:rPr>
          <w:rFonts w:ascii="Arial" w:eastAsia="TimesNewRomanPSMT" w:hAnsi="Arial" w:cs="Arial"/>
          <w:bCs/>
          <w:sz w:val="20"/>
          <w:szCs w:val="20"/>
        </w:rPr>
        <w:t xml:space="preserve">. </w:t>
      </w:r>
    </w:p>
    <w:p w14:paraId="55A59858"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Legatura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bransamentului</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polietilena</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postul</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reglare</w:t>
      </w:r>
      <w:proofErr w:type="spellEnd"/>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masurare</w:t>
      </w:r>
      <w:proofErr w:type="spellEnd"/>
      <w:r w:rsidRPr="005C5BD0">
        <w:rPr>
          <w:rFonts w:ascii="Arial" w:eastAsia="TimesNewRomanPSMT" w:hAnsi="Arial" w:cs="Arial"/>
          <w:bCs/>
          <w:sz w:val="20"/>
          <w:szCs w:val="20"/>
        </w:rPr>
        <w:t xml:space="preserve"> se face </w:t>
      </w:r>
      <w:proofErr w:type="spellStart"/>
      <w:r w:rsidRPr="005C5BD0">
        <w:rPr>
          <w:rFonts w:ascii="Arial" w:eastAsia="TimesNewRomanPSMT" w:hAnsi="Arial" w:cs="Arial"/>
          <w:bCs/>
          <w:sz w:val="20"/>
          <w:szCs w:val="20"/>
        </w:rPr>
        <w:t>prin</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intermediul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capatului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bransament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denumit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reiser</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situatia</w:t>
      </w:r>
      <w:proofErr w:type="spellEnd"/>
      <w:r w:rsidRPr="005C5BD0">
        <w:rPr>
          <w:rFonts w:ascii="Arial" w:eastAsia="TimesNewRomanPSMT" w:hAnsi="Arial" w:cs="Arial"/>
          <w:bCs/>
          <w:sz w:val="20"/>
          <w:szCs w:val="20"/>
        </w:rPr>
        <w:t xml:space="preserve"> de fata, </w:t>
      </w:r>
      <w:proofErr w:type="spellStart"/>
      <w:r w:rsidRPr="005C5BD0">
        <w:rPr>
          <w:rFonts w:ascii="Arial" w:eastAsia="TimesNewRomanPSMT" w:hAnsi="Arial" w:cs="Arial"/>
          <w:bCs/>
          <w:sz w:val="20"/>
          <w:szCs w:val="20"/>
        </w:rPr>
        <w:t>capatul</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bransament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este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fara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anod</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protectie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trecerea</w:t>
      </w:r>
      <w:proofErr w:type="spellEnd"/>
      <w:r w:rsidRPr="005C5BD0">
        <w:rPr>
          <w:rFonts w:ascii="Arial" w:eastAsia="TimesNewRomanPSMT" w:hAnsi="Arial" w:cs="Arial"/>
          <w:bCs/>
          <w:sz w:val="20"/>
          <w:szCs w:val="20"/>
        </w:rPr>
        <w:t xml:space="preserve"> PE-OL se </w:t>
      </w:r>
      <w:proofErr w:type="spellStart"/>
      <w:r w:rsidRPr="005C5BD0">
        <w:rPr>
          <w:rFonts w:ascii="Arial" w:eastAsia="TimesNewRomanPSMT" w:hAnsi="Arial" w:cs="Arial"/>
          <w:bCs/>
          <w:sz w:val="20"/>
          <w:szCs w:val="20"/>
        </w:rPr>
        <w:t>realizeaza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deasupra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solului</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partea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verticala</w:t>
      </w:r>
      <w:proofErr w:type="spellEnd"/>
      <w:r w:rsidRPr="005C5BD0">
        <w:rPr>
          <w:rFonts w:ascii="Arial" w:eastAsia="TimesNewRomanPSMT" w:hAnsi="Arial" w:cs="Arial"/>
          <w:bCs/>
          <w:sz w:val="20"/>
          <w:szCs w:val="20"/>
        </w:rPr>
        <w:t xml:space="preserve"> a </w:t>
      </w:r>
      <w:proofErr w:type="spellStart"/>
      <w:r w:rsidRPr="005C5BD0">
        <w:rPr>
          <w:rFonts w:ascii="Arial" w:eastAsia="TimesNewRomanPSMT" w:hAnsi="Arial" w:cs="Arial"/>
          <w:bCs/>
          <w:sz w:val="20"/>
          <w:szCs w:val="20"/>
        </w:rPr>
        <w:t>capatului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bransament</w:t>
      </w:r>
      <w:proofErr w:type="spellEnd"/>
      <w:r w:rsidRPr="005C5BD0">
        <w:rPr>
          <w:rFonts w:ascii="Arial" w:eastAsia="TimesNewRomanPSMT" w:hAnsi="Arial" w:cs="Arial"/>
          <w:bCs/>
          <w:sz w:val="20"/>
          <w:szCs w:val="20"/>
        </w:rPr>
        <w:t xml:space="preserve">. </w:t>
      </w:r>
    </w:p>
    <w:p w14:paraId="4CD247A7"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La </w:t>
      </w:r>
      <w:proofErr w:type="spellStart"/>
      <w:r w:rsidRPr="005C5BD0">
        <w:rPr>
          <w:rFonts w:ascii="Arial" w:eastAsia="TimesNewRomanPSMT" w:hAnsi="Arial" w:cs="Arial"/>
          <w:bCs/>
          <w:sz w:val="20"/>
          <w:szCs w:val="20"/>
        </w:rPr>
        <w:t>capatul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bransamentului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executat</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teava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polietilena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racordat</w:t>
      </w:r>
      <w:proofErr w:type="spellEnd"/>
      <w:r w:rsidRPr="005C5BD0">
        <w:rPr>
          <w:rFonts w:ascii="Arial" w:eastAsia="TimesNewRomanPSMT" w:hAnsi="Arial" w:cs="Arial"/>
          <w:bCs/>
          <w:sz w:val="20"/>
          <w:szCs w:val="20"/>
        </w:rPr>
        <w:t xml:space="preserve"> la </w:t>
      </w:r>
      <w:proofErr w:type="spellStart"/>
      <w:r w:rsidRPr="005C5BD0">
        <w:rPr>
          <w:rFonts w:ascii="Arial" w:eastAsia="TimesNewRomanPSMT" w:hAnsi="Arial" w:cs="Arial"/>
          <w:bCs/>
          <w:sz w:val="20"/>
          <w:szCs w:val="20"/>
        </w:rPr>
        <w:t>reteaua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distributie</w:t>
      </w:r>
      <w:proofErr w:type="spellEnd"/>
      <w:r w:rsidRPr="005C5BD0">
        <w:rPr>
          <w:rFonts w:ascii="Arial" w:eastAsia="TimesNewRomanPSMT" w:hAnsi="Arial" w:cs="Arial"/>
          <w:bCs/>
          <w:sz w:val="20"/>
          <w:szCs w:val="20"/>
        </w:rPr>
        <w:t xml:space="preserve"> gaze </w:t>
      </w:r>
      <w:proofErr w:type="spellStart"/>
      <w:r w:rsidRPr="005C5BD0">
        <w:rPr>
          <w:rFonts w:ascii="Arial" w:eastAsia="TimesNewRomanPSMT" w:hAnsi="Arial" w:cs="Arial"/>
          <w:bCs/>
          <w:sz w:val="20"/>
          <w:szCs w:val="20"/>
        </w:rPr>
        <w:t>naturale</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monteaza</w:t>
      </w:r>
      <w:proofErr w:type="spellEnd"/>
      <w:r w:rsidRPr="005C5BD0">
        <w:rPr>
          <w:rFonts w:ascii="Arial" w:eastAsia="TimesNewRomanPSMT" w:hAnsi="Arial" w:cs="Arial"/>
          <w:bCs/>
          <w:sz w:val="20"/>
          <w:szCs w:val="20"/>
        </w:rPr>
        <w:t xml:space="preserve">: un </w:t>
      </w:r>
      <w:proofErr w:type="spellStart"/>
      <w:r w:rsidRPr="005C5BD0">
        <w:rPr>
          <w:rFonts w:ascii="Arial" w:eastAsia="TimesNewRomanPSMT" w:hAnsi="Arial" w:cs="Arial"/>
          <w:bCs/>
          <w:sz w:val="20"/>
          <w:szCs w:val="20"/>
        </w:rPr>
        <w:t>robinet</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bransament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unul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sau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mai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multe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regulatoare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presiune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dupa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caz</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sau</w:t>
      </w:r>
      <w:proofErr w:type="spellEnd"/>
      <w:r w:rsidRPr="005C5BD0">
        <w:rPr>
          <w:rFonts w:ascii="Arial" w:eastAsia="TimesNewRomanPSMT" w:hAnsi="Arial" w:cs="Arial"/>
          <w:bCs/>
          <w:sz w:val="20"/>
          <w:szCs w:val="20"/>
        </w:rPr>
        <w:t xml:space="preserve"> o statie de </w:t>
      </w:r>
      <w:proofErr w:type="spellStart"/>
      <w:r w:rsidRPr="005C5BD0">
        <w:rPr>
          <w:rFonts w:ascii="Arial" w:eastAsia="TimesNewRomanPSMT" w:hAnsi="Arial" w:cs="Arial"/>
          <w:bCs/>
          <w:sz w:val="20"/>
          <w:szCs w:val="20"/>
        </w:rPr>
        <w:t>reglare</w:t>
      </w:r>
      <w:proofErr w:type="spellEnd"/>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masurare</w:t>
      </w:r>
      <w:proofErr w:type="spellEnd"/>
      <w:r w:rsidRPr="005C5BD0">
        <w:rPr>
          <w:rFonts w:ascii="Arial" w:eastAsia="TimesNewRomanPSMT" w:hAnsi="Arial" w:cs="Arial"/>
          <w:bCs/>
          <w:sz w:val="20"/>
          <w:szCs w:val="20"/>
        </w:rPr>
        <w:t xml:space="preserve">. </w:t>
      </w:r>
    </w:p>
    <w:p w14:paraId="3A13A9C9" w14:textId="678DD6D2"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cazul</w:t>
      </w:r>
      <w:proofErr w:type="spellEnd"/>
      <w:r w:rsidRPr="005C5BD0">
        <w:rPr>
          <w:rFonts w:ascii="Arial" w:eastAsia="TimesNewRomanPSMT" w:hAnsi="Arial" w:cs="Arial"/>
          <w:bCs/>
          <w:sz w:val="20"/>
          <w:szCs w:val="20"/>
        </w:rPr>
        <w:t xml:space="preserve"> de fata, conform </w:t>
      </w:r>
      <w:proofErr w:type="spellStart"/>
      <w:r w:rsidRPr="005C5BD0">
        <w:rPr>
          <w:rFonts w:ascii="Arial" w:eastAsia="TimesNewRomanPSMT" w:hAnsi="Arial" w:cs="Arial"/>
          <w:bCs/>
          <w:sz w:val="20"/>
          <w:szCs w:val="20"/>
        </w:rPr>
        <w:t>acordului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acces</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a </w:t>
      </w:r>
      <w:proofErr w:type="spellStart"/>
      <w:r w:rsidRPr="005C5BD0">
        <w:rPr>
          <w:rFonts w:ascii="Arial" w:eastAsia="TimesNewRomanPSMT" w:hAnsi="Arial" w:cs="Arial"/>
          <w:bCs/>
          <w:sz w:val="20"/>
          <w:szCs w:val="20"/>
        </w:rPr>
        <w:t>solutiei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alimentare</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va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monta</w:t>
      </w:r>
      <w:proofErr w:type="spellEnd"/>
      <w:r w:rsidRPr="005C5BD0">
        <w:rPr>
          <w:rFonts w:ascii="Arial" w:eastAsia="TimesNewRomanPSMT" w:hAnsi="Arial" w:cs="Arial"/>
          <w:bCs/>
          <w:sz w:val="20"/>
          <w:szCs w:val="20"/>
        </w:rPr>
        <w:t xml:space="preserve"> un regulator de </w:t>
      </w:r>
      <w:proofErr w:type="spellStart"/>
      <w:r w:rsidRPr="005C5BD0">
        <w:rPr>
          <w:rFonts w:ascii="Arial" w:eastAsia="TimesNewRomanPSMT" w:hAnsi="Arial" w:cs="Arial"/>
          <w:bCs/>
          <w:sz w:val="20"/>
          <w:szCs w:val="20"/>
        </w:rPr>
        <w:t>presiune</w:t>
      </w:r>
      <w:proofErr w:type="spellEnd"/>
      <w:r w:rsidRPr="005C5BD0">
        <w:rPr>
          <w:rFonts w:ascii="Arial" w:eastAsia="TimesNewRomanPSMT" w:hAnsi="Arial" w:cs="Arial"/>
          <w:bCs/>
          <w:sz w:val="20"/>
          <w:szCs w:val="20"/>
        </w:rPr>
        <w:t xml:space="preserve"> </w:t>
      </w:r>
      <w:r w:rsidRPr="005C5BD0">
        <w:rPr>
          <w:rFonts w:ascii="Arial" w:eastAsia="TimesNewRomanPSMT" w:hAnsi="Arial" w:cs="Arial"/>
          <w:bCs/>
          <w:color w:val="FF0000"/>
          <w:sz w:val="20"/>
          <w:szCs w:val="20"/>
        </w:rPr>
        <w:t xml:space="preserve">Q=100mc/h </w:t>
      </w:r>
      <w:proofErr w:type="spellStart"/>
      <w:r w:rsidRPr="005C5BD0">
        <w:rPr>
          <w:rFonts w:ascii="Arial" w:eastAsia="TimesNewRomanPSMT" w:hAnsi="Arial" w:cs="Arial"/>
          <w:bCs/>
          <w:color w:val="FF0000"/>
          <w:sz w:val="20"/>
          <w:szCs w:val="20"/>
        </w:rPr>
        <w:t>montat</w:t>
      </w:r>
      <w:proofErr w:type="spellEnd"/>
      <w:r w:rsidRPr="005C5BD0">
        <w:rPr>
          <w:rFonts w:ascii="Arial" w:eastAsia="TimesNewRomanPSMT" w:hAnsi="Arial" w:cs="Arial"/>
          <w:bCs/>
          <w:color w:val="FF0000"/>
          <w:sz w:val="20"/>
          <w:szCs w:val="20"/>
        </w:rPr>
        <w:t xml:space="preserve"> in </w:t>
      </w:r>
      <w:proofErr w:type="spellStart"/>
      <w:r w:rsidRPr="005C5BD0">
        <w:rPr>
          <w:rFonts w:ascii="Arial" w:eastAsia="TimesNewRomanPSMT" w:hAnsi="Arial" w:cs="Arial"/>
          <w:bCs/>
          <w:color w:val="FF0000"/>
          <w:sz w:val="20"/>
          <w:szCs w:val="20"/>
        </w:rPr>
        <w:t>firida</w:t>
      </w:r>
      <w:proofErr w:type="spellEnd"/>
      <w:r w:rsidRPr="005C5BD0">
        <w:rPr>
          <w:rFonts w:ascii="Arial" w:eastAsia="TimesNewRomanPSMT" w:hAnsi="Arial" w:cs="Arial"/>
          <w:bCs/>
          <w:color w:val="FF0000"/>
          <w:sz w:val="20"/>
          <w:szCs w:val="20"/>
        </w:rPr>
        <w:t xml:space="preserve"> </w:t>
      </w:r>
      <w:r w:rsidRPr="005C5BD0">
        <w:rPr>
          <w:rFonts w:ascii="Arial" w:eastAsia="Calibri" w:hAnsi="Arial" w:cs="Arial"/>
          <w:bCs/>
          <w:color w:val="000000"/>
          <w:sz w:val="20"/>
          <w:szCs w:val="20"/>
        </w:rPr>
        <w:t>FPRM-F50-SF6-01-SP, COD 8500077</w:t>
      </w: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Robinetul</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bransament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va</w:t>
      </w:r>
      <w:proofErr w:type="spellEnd"/>
      <w:r w:rsidRPr="005C5BD0">
        <w:rPr>
          <w:rFonts w:ascii="Arial" w:eastAsia="TimesNewRomanPSMT" w:hAnsi="Arial" w:cs="Arial"/>
          <w:bCs/>
          <w:sz w:val="20"/>
          <w:szCs w:val="20"/>
        </w:rPr>
        <w:t xml:space="preserve"> fi cu </w:t>
      </w:r>
      <w:proofErr w:type="spellStart"/>
      <w:r w:rsidRPr="005C5BD0">
        <w:rPr>
          <w:rFonts w:ascii="Arial" w:eastAsia="TimesNewRomanPSMT" w:hAnsi="Arial" w:cs="Arial"/>
          <w:bCs/>
          <w:sz w:val="20"/>
          <w:szCs w:val="20"/>
        </w:rPr>
        <w:t>sfera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diametru</w:t>
      </w:r>
      <w:proofErr w:type="spellEnd"/>
      <w:r w:rsidRPr="005C5BD0">
        <w:rPr>
          <w:rFonts w:ascii="Arial" w:eastAsia="TimesNewRomanPSMT" w:hAnsi="Arial" w:cs="Arial"/>
          <w:bCs/>
          <w:sz w:val="20"/>
          <w:szCs w:val="20"/>
        </w:rPr>
        <w:t xml:space="preserve"> </w:t>
      </w:r>
      <w:r w:rsidRPr="005C5BD0">
        <w:rPr>
          <w:rFonts w:ascii="Arial" w:eastAsia="TimesNewRomanPSMT" w:hAnsi="Arial" w:cs="Arial"/>
          <w:bCs/>
          <w:color w:val="FF0000"/>
          <w:sz w:val="20"/>
          <w:szCs w:val="20"/>
        </w:rPr>
        <w:t>ф2</w:t>
      </w: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montat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suprateran</w:t>
      </w:r>
      <w:proofErr w:type="spellEnd"/>
      <w:r w:rsidRPr="005C5BD0">
        <w:rPr>
          <w:rFonts w:ascii="Arial" w:eastAsia="TimesNewRomanPSMT" w:hAnsi="Arial" w:cs="Arial"/>
          <w:bCs/>
          <w:sz w:val="20"/>
          <w:szCs w:val="20"/>
        </w:rPr>
        <w:t>.</w:t>
      </w:r>
    </w:p>
    <w:p w14:paraId="3EA128ED" w14:textId="77777777" w:rsidR="00CB14AB" w:rsidRPr="005C5BD0" w:rsidRDefault="00CB14AB" w:rsidP="00CB14AB">
      <w:pPr>
        <w:autoSpaceDE w:val="0"/>
        <w:autoSpaceDN w:val="0"/>
        <w:adjustRightInd w:val="0"/>
        <w:jc w:val="both"/>
        <w:rPr>
          <w:rFonts w:ascii="Arial" w:eastAsia="TimesNewRomanPSMT" w:hAnsi="Arial" w:cs="Arial"/>
          <w:bCs/>
          <w:sz w:val="20"/>
          <w:szCs w:val="20"/>
        </w:rPr>
      </w:pPr>
    </w:p>
    <w:p w14:paraId="48F0BAE2" w14:textId="77777777" w:rsidR="005C5BD0" w:rsidRDefault="00CB14AB" w:rsidP="00CB14AB">
      <w:pPr>
        <w:autoSpaceDE w:val="0"/>
        <w:autoSpaceDN w:val="0"/>
        <w:adjustRightInd w:val="0"/>
        <w:jc w:val="both"/>
        <w:rPr>
          <w:rFonts w:ascii="Arial" w:hAnsi="Arial" w:cs="Arial"/>
          <w:bCs/>
          <w:sz w:val="20"/>
          <w:szCs w:val="20"/>
        </w:rPr>
      </w:pPr>
      <w:r w:rsidRPr="005C5BD0">
        <w:rPr>
          <w:rFonts w:ascii="Arial" w:hAnsi="Arial" w:cs="Arial"/>
          <w:bCs/>
          <w:sz w:val="20"/>
          <w:szCs w:val="20"/>
        </w:rPr>
        <w:t xml:space="preserve">        </w:t>
      </w:r>
    </w:p>
    <w:p w14:paraId="7ED7F079" w14:textId="0C523610" w:rsidR="00CB14AB" w:rsidRPr="005C5BD0" w:rsidRDefault="00CB14AB" w:rsidP="00CB14AB">
      <w:pPr>
        <w:autoSpaceDE w:val="0"/>
        <w:autoSpaceDN w:val="0"/>
        <w:adjustRightInd w:val="0"/>
        <w:jc w:val="both"/>
        <w:rPr>
          <w:rFonts w:ascii="Arial" w:hAnsi="Arial" w:cs="Arial"/>
          <w:bCs/>
          <w:sz w:val="20"/>
          <w:szCs w:val="20"/>
        </w:rPr>
      </w:pPr>
      <w:r w:rsidRPr="005C5BD0">
        <w:rPr>
          <w:rFonts w:ascii="Arial" w:hAnsi="Arial" w:cs="Arial"/>
          <w:bCs/>
          <w:sz w:val="20"/>
          <w:szCs w:val="20"/>
        </w:rPr>
        <w:lastRenderedPageBreak/>
        <w:t xml:space="preserve"> 5.5.  </w:t>
      </w:r>
      <w:proofErr w:type="spellStart"/>
      <w:r w:rsidRPr="005C5BD0">
        <w:rPr>
          <w:rFonts w:ascii="Arial" w:hAnsi="Arial" w:cs="Arial"/>
          <w:bCs/>
          <w:sz w:val="20"/>
          <w:szCs w:val="20"/>
        </w:rPr>
        <w:t>Executarea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imbinarilor</w:t>
      </w:r>
      <w:proofErr w:type="spellEnd"/>
    </w:p>
    <w:p w14:paraId="3D314858" w14:textId="77777777" w:rsidR="00CB14AB" w:rsidRPr="005C5BD0" w:rsidRDefault="00CB14AB" w:rsidP="00CB14AB">
      <w:pPr>
        <w:autoSpaceDE w:val="0"/>
        <w:autoSpaceDN w:val="0"/>
        <w:adjustRightInd w:val="0"/>
        <w:jc w:val="both"/>
        <w:rPr>
          <w:rFonts w:ascii="Arial" w:hAnsi="Arial" w:cs="Arial"/>
          <w:bCs/>
          <w:sz w:val="20"/>
          <w:szCs w:val="20"/>
        </w:rPr>
      </w:pP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Imbinarea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conductelor</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polietilena</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realizeaza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prin</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sudura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fuziune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sau</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fitinguri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mecanice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nedemontabile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etansare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prin</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presare</w:t>
      </w:r>
      <w:proofErr w:type="spellEnd"/>
      <w:r w:rsidRPr="005C5BD0">
        <w:rPr>
          <w:rFonts w:ascii="Arial" w:eastAsia="TimesNewRomanPSMT" w:hAnsi="Arial" w:cs="Arial"/>
          <w:bCs/>
          <w:sz w:val="20"/>
          <w:szCs w:val="20"/>
        </w:rPr>
        <w:t xml:space="preserve"> pe </w:t>
      </w:r>
      <w:proofErr w:type="spellStart"/>
      <w:r w:rsidRPr="005C5BD0">
        <w:rPr>
          <w:rFonts w:ascii="Arial" w:eastAsia="TimesNewRomanPSMT" w:hAnsi="Arial" w:cs="Arial"/>
          <w:bCs/>
          <w:sz w:val="20"/>
          <w:szCs w:val="20"/>
        </w:rPr>
        <w:t>peretii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tevilor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Imbinarea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tevilor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fitingurilor</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polietilena</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realizeaza</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aparate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sudura</w:t>
      </w:r>
      <w:proofErr w:type="spellEnd"/>
      <w:r w:rsidRPr="005C5BD0">
        <w:rPr>
          <w:rFonts w:ascii="Arial" w:eastAsia="TimesNewRomanPSMT" w:hAnsi="Arial" w:cs="Arial"/>
          <w:bCs/>
          <w:sz w:val="20"/>
          <w:szCs w:val="20"/>
        </w:rPr>
        <w:t xml:space="preserve"> care sunt </w:t>
      </w:r>
      <w:proofErr w:type="spellStart"/>
      <w:r w:rsidRPr="005C5BD0">
        <w:rPr>
          <w:rFonts w:ascii="Arial" w:eastAsia="TimesNewRomanPSMT" w:hAnsi="Arial" w:cs="Arial"/>
          <w:bCs/>
          <w:sz w:val="20"/>
          <w:szCs w:val="20"/>
        </w:rPr>
        <w:t>agrementate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tehnic</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catre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organismele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abilitate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care sunt </w:t>
      </w:r>
      <w:proofErr w:type="spellStart"/>
      <w:r w:rsidRPr="005C5BD0">
        <w:rPr>
          <w:rFonts w:ascii="Arial" w:eastAsia="TimesNewRomanPSMT" w:hAnsi="Arial" w:cs="Arial"/>
          <w:bCs/>
          <w:sz w:val="20"/>
          <w:szCs w:val="20"/>
        </w:rPr>
        <w:t>supuse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reviziilor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tehnice</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conformitate</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cartile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tehnice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aferente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Reviziile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tehnice</w:t>
      </w:r>
      <w:proofErr w:type="spellEnd"/>
      <w:r w:rsidRPr="005C5BD0">
        <w:rPr>
          <w:rFonts w:ascii="Arial" w:eastAsia="TimesNewRomanPSMT" w:hAnsi="Arial" w:cs="Arial"/>
          <w:bCs/>
          <w:sz w:val="20"/>
          <w:szCs w:val="20"/>
        </w:rPr>
        <w:t xml:space="preserve"> ale </w:t>
      </w:r>
      <w:proofErr w:type="spellStart"/>
      <w:r w:rsidRPr="005C5BD0">
        <w:rPr>
          <w:rFonts w:ascii="Arial" w:eastAsia="TimesNewRomanPSMT" w:hAnsi="Arial" w:cs="Arial"/>
          <w:bCs/>
          <w:sz w:val="20"/>
          <w:szCs w:val="20"/>
        </w:rPr>
        <w:t>aparatelor</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sudura</w:t>
      </w:r>
      <w:proofErr w:type="spellEnd"/>
      <w:r w:rsidRPr="005C5BD0">
        <w:rPr>
          <w:rFonts w:ascii="Arial" w:eastAsia="TimesNewRomanPSMT" w:hAnsi="Arial" w:cs="Arial"/>
          <w:bCs/>
          <w:sz w:val="20"/>
          <w:szCs w:val="20"/>
        </w:rPr>
        <w:t xml:space="preserve"> se fac de </w:t>
      </w:r>
      <w:proofErr w:type="spellStart"/>
      <w:r w:rsidRPr="005C5BD0">
        <w:rPr>
          <w:rFonts w:ascii="Arial" w:eastAsia="TimesNewRomanPSMT" w:hAnsi="Arial" w:cs="Arial"/>
          <w:bCs/>
          <w:sz w:val="20"/>
          <w:szCs w:val="20"/>
        </w:rPr>
        <w:t>catre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unitatile</w:t>
      </w:r>
      <w:proofErr w:type="spellEnd"/>
      <w:r w:rsidRPr="005C5BD0">
        <w:rPr>
          <w:rFonts w:ascii="Arial" w:eastAsia="TimesNewRomanPSMT" w:hAnsi="Arial" w:cs="Arial"/>
          <w:bCs/>
          <w:sz w:val="20"/>
          <w:szCs w:val="20"/>
        </w:rPr>
        <w:t xml:space="preserve"> de service ale </w:t>
      </w:r>
      <w:proofErr w:type="spellStart"/>
      <w:r w:rsidRPr="005C5BD0">
        <w:rPr>
          <w:rFonts w:ascii="Arial" w:eastAsia="TimesNewRomanPSMT" w:hAnsi="Arial" w:cs="Arial"/>
          <w:bCs/>
          <w:sz w:val="20"/>
          <w:szCs w:val="20"/>
        </w:rPr>
        <w:t>furnizorului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aparate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la intervale de </w:t>
      </w:r>
      <w:proofErr w:type="spellStart"/>
      <w:r w:rsidRPr="005C5BD0">
        <w:rPr>
          <w:rFonts w:ascii="Arial" w:eastAsia="TimesNewRomanPSMT" w:hAnsi="Arial" w:cs="Arial"/>
          <w:bCs/>
          <w:sz w:val="20"/>
          <w:szCs w:val="20"/>
        </w:rPr>
        <w:t>timp</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precizate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producator</w:t>
      </w:r>
      <w:proofErr w:type="spellEnd"/>
      <w:r w:rsidRPr="005C5BD0">
        <w:rPr>
          <w:rFonts w:ascii="Arial" w:eastAsia="TimesNewRomanPSMT" w:hAnsi="Arial" w:cs="Arial"/>
          <w:bCs/>
          <w:sz w:val="20"/>
          <w:szCs w:val="20"/>
        </w:rPr>
        <w:t>.</w:t>
      </w:r>
      <w:r w:rsidRPr="005C5BD0">
        <w:rPr>
          <w:rFonts w:ascii="Arial" w:hAnsi="Arial" w:cs="Arial"/>
          <w:bCs/>
          <w:sz w:val="20"/>
          <w:szCs w:val="20"/>
        </w:rPr>
        <w:t xml:space="preserve"> </w:t>
      </w:r>
      <w:proofErr w:type="spellStart"/>
      <w:r w:rsidRPr="005C5BD0">
        <w:rPr>
          <w:rFonts w:ascii="Arial" w:eastAsia="TimesNewRomanPSMT" w:hAnsi="Arial" w:cs="Arial"/>
          <w:bCs/>
          <w:sz w:val="20"/>
          <w:szCs w:val="20"/>
        </w:rPr>
        <w:t>Imbinarile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prin</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sudura</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executa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sudori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autorizati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organisme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abilitate</w:t>
      </w:r>
      <w:proofErr w:type="spellEnd"/>
      <w:r w:rsidRPr="005C5BD0">
        <w:rPr>
          <w:rFonts w:ascii="Arial" w:eastAsia="TimesNewRomanPSMT" w:hAnsi="Arial" w:cs="Arial"/>
          <w:bCs/>
          <w:sz w:val="20"/>
          <w:szCs w:val="20"/>
        </w:rPr>
        <w:t xml:space="preserve">, conform </w:t>
      </w:r>
      <w:proofErr w:type="spellStart"/>
      <w:r w:rsidRPr="005C5BD0">
        <w:rPr>
          <w:rFonts w:ascii="Arial" w:eastAsia="TimesNewRomanPSMT" w:hAnsi="Arial" w:cs="Arial"/>
          <w:bCs/>
          <w:sz w:val="20"/>
          <w:szCs w:val="20"/>
        </w:rPr>
        <w:t>reglementarilor</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vigoare</w:t>
      </w:r>
      <w:proofErr w:type="spellEnd"/>
      <w:r w:rsidRPr="005C5BD0">
        <w:rPr>
          <w:rFonts w:ascii="Arial" w:eastAsia="TimesNewRomanPSMT" w:hAnsi="Arial" w:cs="Arial"/>
          <w:bCs/>
          <w:sz w:val="20"/>
          <w:szCs w:val="20"/>
        </w:rPr>
        <w:t>.</w:t>
      </w:r>
    </w:p>
    <w:p w14:paraId="26B13183"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Imbinarea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conductelor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fitingurilor</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polietilena</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functie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dimensiuni</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realizeaza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prin</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urmatoarele</w:t>
      </w:r>
      <w:proofErr w:type="spellEnd"/>
      <w:r w:rsidRPr="005C5BD0">
        <w:rPr>
          <w:rFonts w:ascii="Arial" w:eastAsia="TimesNewRomanPSMT" w:hAnsi="Arial" w:cs="Arial"/>
          <w:bCs/>
          <w:sz w:val="20"/>
          <w:szCs w:val="20"/>
        </w:rPr>
        <w:t xml:space="preserve"> </w:t>
      </w:r>
      <w:proofErr w:type="spellStart"/>
      <w:proofErr w:type="gramStart"/>
      <w:r w:rsidRPr="005C5BD0">
        <w:rPr>
          <w:rFonts w:ascii="Arial" w:eastAsia="TimesNewRomanPSMT" w:hAnsi="Arial" w:cs="Arial"/>
          <w:bCs/>
          <w:sz w:val="20"/>
          <w:szCs w:val="20"/>
        </w:rPr>
        <w:t>procedee</w:t>
      </w:r>
      <w:proofErr w:type="spellEnd"/>
      <w:r w:rsidRPr="005C5BD0">
        <w:rPr>
          <w:rFonts w:ascii="Arial" w:eastAsia="TimesNewRomanPSMT" w:hAnsi="Arial" w:cs="Arial"/>
          <w:bCs/>
          <w:sz w:val="20"/>
          <w:szCs w:val="20"/>
        </w:rPr>
        <w:t xml:space="preserve"> :</w:t>
      </w:r>
      <w:proofErr w:type="gramEnd"/>
    </w:p>
    <w:p w14:paraId="76C52463"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sudura</w:t>
      </w:r>
      <w:proofErr w:type="spellEnd"/>
      <w:r w:rsidRPr="005C5BD0">
        <w:rPr>
          <w:rFonts w:ascii="Arial" w:eastAsia="TimesNewRomanPSMT" w:hAnsi="Arial" w:cs="Arial"/>
          <w:bCs/>
          <w:sz w:val="20"/>
          <w:szCs w:val="20"/>
        </w:rPr>
        <w:t xml:space="preserve"> cap la cap,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diametre</w:t>
      </w:r>
      <w:proofErr w:type="spellEnd"/>
      <w:r w:rsidRPr="005C5BD0">
        <w:rPr>
          <w:rFonts w:ascii="Arial" w:eastAsia="TimesNewRomanPSMT" w:hAnsi="Arial" w:cs="Arial"/>
          <w:bCs/>
          <w:sz w:val="20"/>
          <w:szCs w:val="20"/>
        </w:rPr>
        <w:t xml:space="preserve"> de cel </w:t>
      </w:r>
      <w:proofErr w:type="spellStart"/>
      <w:r w:rsidRPr="005C5BD0">
        <w:rPr>
          <w:rFonts w:ascii="Arial" w:eastAsia="TimesNewRomanPSMT" w:hAnsi="Arial" w:cs="Arial"/>
          <w:bCs/>
          <w:sz w:val="20"/>
          <w:szCs w:val="20"/>
        </w:rPr>
        <w:t>putin</w:t>
      </w:r>
      <w:proofErr w:type="spellEnd"/>
      <w:r w:rsidRPr="005C5BD0">
        <w:rPr>
          <w:rFonts w:ascii="Arial" w:eastAsia="TimesNewRomanPSMT" w:hAnsi="Arial" w:cs="Arial"/>
          <w:bCs/>
          <w:sz w:val="20"/>
          <w:szCs w:val="20"/>
        </w:rPr>
        <w:t xml:space="preserve"> 63 mm;</w:t>
      </w:r>
    </w:p>
    <w:p w14:paraId="0411D3D8"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electrofuziune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orice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diametru</w:t>
      </w:r>
      <w:proofErr w:type="spellEnd"/>
      <w:r w:rsidRPr="005C5BD0">
        <w:rPr>
          <w:rFonts w:ascii="Arial" w:eastAsia="TimesNewRomanPSMT" w:hAnsi="Arial" w:cs="Arial"/>
          <w:bCs/>
          <w:sz w:val="20"/>
          <w:szCs w:val="20"/>
        </w:rPr>
        <w:t>;</w:t>
      </w:r>
    </w:p>
    <w:p w14:paraId="3AF8ABE8"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compresie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intre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conducte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fitinguri</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strangere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mecanica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diametre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cuprinse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intre</w:t>
      </w:r>
      <w:proofErr w:type="spellEnd"/>
      <w:r w:rsidRPr="005C5BD0">
        <w:rPr>
          <w:rFonts w:ascii="Arial" w:eastAsia="TimesNewRomanPSMT" w:hAnsi="Arial" w:cs="Arial"/>
          <w:bCs/>
          <w:sz w:val="20"/>
          <w:szCs w:val="20"/>
        </w:rPr>
        <w:t xml:space="preserve"> 32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63 mm.        </w:t>
      </w:r>
    </w:p>
    <w:p w14:paraId="70E7C416"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Controlul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calitatii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sudurilor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conducte</w:t>
      </w:r>
      <w:proofErr w:type="spellEnd"/>
      <w:r w:rsidRPr="005C5BD0">
        <w:rPr>
          <w:rFonts w:ascii="Arial" w:eastAsia="TimesNewRomanPSMT" w:hAnsi="Arial" w:cs="Arial"/>
          <w:bCs/>
          <w:sz w:val="20"/>
          <w:szCs w:val="20"/>
        </w:rPr>
        <w:t xml:space="preserve"> din PE se face </w:t>
      </w:r>
      <w:proofErr w:type="spellStart"/>
      <w:r w:rsidRPr="005C5BD0">
        <w:rPr>
          <w:rFonts w:ascii="Arial" w:eastAsia="TimesNewRomanPSMT" w:hAnsi="Arial" w:cs="Arial"/>
          <w:bCs/>
          <w:sz w:val="20"/>
          <w:szCs w:val="20"/>
        </w:rPr>
        <w:t>vizual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dupa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caz</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prin</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metode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nedistructive</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evita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sudarea</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conditii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meteorologice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improprii</w:t>
      </w:r>
      <w:proofErr w:type="spellEnd"/>
      <w:r w:rsidRPr="005C5BD0">
        <w:rPr>
          <w:rFonts w:ascii="Arial" w:eastAsia="TimesNewRomanPSMT" w:hAnsi="Arial" w:cs="Arial"/>
          <w:bCs/>
          <w:sz w:val="20"/>
          <w:szCs w:val="20"/>
        </w:rPr>
        <w:t xml:space="preserve">. Este </w:t>
      </w:r>
      <w:proofErr w:type="spellStart"/>
      <w:r w:rsidRPr="005C5BD0">
        <w:rPr>
          <w:rFonts w:ascii="Arial" w:eastAsia="TimesNewRomanPSMT" w:hAnsi="Arial" w:cs="Arial"/>
          <w:bCs/>
          <w:sz w:val="20"/>
          <w:szCs w:val="20"/>
        </w:rPr>
        <w:t>interzisa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racirea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fortata</w:t>
      </w:r>
      <w:proofErr w:type="spellEnd"/>
      <w:r w:rsidRPr="005C5BD0">
        <w:rPr>
          <w:rFonts w:ascii="Arial" w:eastAsia="TimesNewRomanPSMT" w:hAnsi="Arial" w:cs="Arial"/>
          <w:bCs/>
          <w:sz w:val="20"/>
          <w:szCs w:val="20"/>
        </w:rPr>
        <w:t xml:space="preserve"> a </w:t>
      </w:r>
      <w:proofErr w:type="spellStart"/>
      <w:r w:rsidRPr="005C5BD0">
        <w:rPr>
          <w:rFonts w:ascii="Arial" w:eastAsia="TimesNewRomanPSMT" w:hAnsi="Arial" w:cs="Arial"/>
          <w:bCs/>
          <w:sz w:val="20"/>
          <w:szCs w:val="20"/>
        </w:rPr>
        <w:t>sudurilor</w:t>
      </w:r>
      <w:proofErr w:type="spellEnd"/>
      <w:r w:rsidRPr="005C5BD0">
        <w:rPr>
          <w:rFonts w:ascii="Arial" w:eastAsia="TimesNewRomanPSMT" w:hAnsi="Arial" w:cs="Arial"/>
          <w:bCs/>
          <w:sz w:val="20"/>
          <w:szCs w:val="20"/>
        </w:rPr>
        <w:t>.</w:t>
      </w:r>
    </w:p>
    <w:p w14:paraId="065A73E9"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Racordarea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bransamentelor</w:t>
      </w:r>
      <w:proofErr w:type="spellEnd"/>
      <w:r w:rsidRPr="005C5BD0">
        <w:rPr>
          <w:rFonts w:ascii="Arial" w:eastAsia="TimesNewRomanPSMT" w:hAnsi="Arial" w:cs="Arial"/>
          <w:bCs/>
          <w:sz w:val="20"/>
          <w:szCs w:val="20"/>
        </w:rPr>
        <w:t xml:space="preserve"> la </w:t>
      </w:r>
      <w:proofErr w:type="spellStart"/>
      <w:r w:rsidRPr="005C5BD0">
        <w:rPr>
          <w:rFonts w:ascii="Arial" w:eastAsia="TimesNewRomanPSMT" w:hAnsi="Arial" w:cs="Arial"/>
          <w:bCs/>
          <w:sz w:val="20"/>
          <w:szCs w:val="20"/>
        </w:rPr>
        <w:t>conductele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distributie</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polietilena</w:t>
      </w:r>
      <w:proofErr w:type="spellEnd"/>
      <w:r w:rsidRPr="005C5BD0">
        <w:rPr>
          <w:rFonts w:ascii="Arial" w:eastAsia="TimesNewRomanPSMT" w:hAnsi="Arial" w:cs="Arial"/>
          <w:bCs/>
          <w:sz w:val="20"/>
          <w:szCs w:val="20"/>
        </w:rPr>
        <w:t xml:space="preserve"> se face in </w:t>
      </w:r>
      <w:proofErr w:type="spellStart"/>
      <w:r w:rsidRPr="005C5BD0">
        <w:rPr>
          <w:rFonts w:ascii="Arial" w:eastAsia="TimesNewRomanPSMT" w:hAnsi="Arial" w:cs="Arial"/>
          <w:bCs/>
          <w:sz w:val="20"/>
          <w:szCs w:val="20"/>
        </w:rPr>
        <w:t>functie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diametrul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acestora</w:t>
      </w:r>
      <w:proofErr w:type="spellEnd"/>
      <w:r w:rsidRPr="005C5BD0">
        <w:rPr>
          <w:rFonts w:ascii="Arial" w:eastAsia="TimesNewRomanPSMT" w:hAnsi="Arial" w:cs="Arial"/>
          <w:bCs/>
          <w:sz w:val="20"/>
          <w:szCs w:val="20"/>
        </w:rPr>
        <w:t>:</w:t>
      </w:r>
    </w:p>
    <w:p w14:paraId="571D651F"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Dn</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pana</w:t>
      </w:r>
      <w:proofErr w:type="spellEnd"/>
      <w:r w:rsidRPr="005C5BD0">
        <w:rPr>
          <w:rFonts w:ascii="Arial" w:eastAsia="TimesNewRomanPSMT" w:hAnsi="Arial" w:cs="Arial"/>
          <w:bCs/>
          <w:sz w:val="20"/>
          <w:szCs w:val="20"/>
        </w:rPr>
        <w:t xml:space="preserve"> la 63 mm </w:t>
      </w:r>
      <w:proofErr w:type="spellStart"/>
      <w:r w:rsidRPr="005C5BD0">
        <w:rPr>
          <w:rFonts w:ascii="Arial" w:eastAsia="TimesNewRomanPSMT" w:hAnsi="Arial" w:cs="Arial"/>
          <w:bCs/>
          <w:sz w:val="20"/>
          <w:szCs w:val="20"/>
        </w:rPr>
        <w:t>inclusiv</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prin</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intermediul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unui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teu</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bransament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fara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scoaterea</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functiune</w:t>
      </w:r>
      <w:proofErr w:type="spellEnd"/>
      <w:r w:rsidRPr="005C5BD0">
        <w:rPr>
          <w:rFonts w:ascii="Arial" w:eastAsia="TimesNewRomanPSMT" w:hAnsi="Arial" w:cs="Arial"/>
          <w:bCs/>
          <w:sz w:val="20"/>
          <w:szCs w:val="20"/>
        </w:rPr>
        <w:t xml:space="preserve"> a </w:t>
      </w:r>
      <w:proofErr w:type="spellStart"/>
      <w:r w:rsidRPr="005C5BD0">
        <w:rPr>
          <w:rFonts w:ascii="Arial" w:eastAsia="TimesNewRomanPSMT" w:hAnsi="Arial" w:cs="Arial"/>
          <w:bCs/>
          <w:sz w:val="20"/>
          <w:szCs w:val="20"/>
        </w:rPr>
        <w:t>conductei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distributie</w:t>
      </w:r>
      <w:proofErr w:type="spellEnd"/>
      <w:r w:rsidRPr="005C5BD0">
        <w:rPr>
          <w:rFonts w:ascii="Arial" w:eastAsia="TimesNewRomanPSMT" w:hAnsi="Arial" w:cs="Arial"/>
          <w:bCs/>
          <w:sz w:val="20"/>
          <w:szCs w:val="20"/>
        </w:rPr>
        <w:t>;</w:t>
      </w:r>
    </w:p>
    <w:p w14:paraId="1DBD27F0"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Dn</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mai</w:t>
      </w:r>
      <w:proofErr w:type="spellEnd"/>
      <w:r w:rsidRPr="005C5BD0">
        <w:rPr>
          <w:rFonts w:ascii="Arial" w:eastAsia="TimesNewRomanPSMT" w:hAnsi="Arial" w:cs="Arial"/>
          <w:bCs/>
          <w:sz w:val="20"/>
          <w:szCs w:val="20"/>
        </w:rPr>
        <w:t xml:space="preserve"> mare de 63 mm </w:t>
      </w:r>
      <w:proofErr w:type="spellStart"/>
      <w:r w:rsidRPr="005C5BD0">
        <w:rPr>
          <w:rFonts w:ascii="Arial" w:eastAsia="TimesNewRomanPSMT" w:hAnsi="Arial" w:cs="Arial"/>
          <w:bCs/>
          <w:sz w:val="20"/>
          <w:szCs w:val="20"/>
        </w:rPr>
        <w:t>prin</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intermediul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unui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fiting</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ramificatie</w:t>
      </w:r>
      <w:proofErr w:type="spellEnd"/>
      <w:r w:rsidRPr="005C5BD0">
        <w:rPr>
          <w:rFonts w:ascii="Arial" w:eastAsia="TimesNewRomanPSMT" w:hAnsi="Arial" w:cs="Arial"/>
          <w:bCs/>
          <w:sz w:val="20"/>
          <w:szCs w:val="20"/>
        </w:rPr>
        <w:t>.</w:t>
      </w:r>
    </w:p>
    <w:p w14:paraId="7CB1D536" w14:textId="77777777" w:rsidR="00CB14AB" w:rsidRPr="005C5BD0" w:rsidRDefault="00CB14AB" w:rsidP="00CB14AB">
      <w:pPr>
        <w:autoSpaceDE w:val="0"/>
        <w:autoSpaceDN w:val="0"/>
        <w:adjustRightInd w:val="0"/>
        <w:ind w:left="1440" w:hanging="1440"/>
        <w:jc w:val="both"/>
        <w:rPr>
          <w:rFonts w:ascii="Arial" w:eastAsia="TimesNewRomanPSMT" w:hAnsi="Arial" w:cs="Arial"/>
          <w:bCs/>
          <w:sz w:val="20"/>
          <w:szCs w:val="20"/>
        </w:rPr>
      </w:pPr>
      <w:r w:rsidRPr="005C5BD0">
        <w:rPr>
          <w:rFonts w:ascii="Arial" w:eastAsia="TimesNewRomanPSMT" w:hAnsi="Arial" w:cs="Arial"/>
          <w:bCs/>
          <w:sz w:val="20"/>
          <w:szCs w:val="20"/>
        </w:rPr>
        <w:t xml:space="preserve">         Nu se admit </w:t>
      </w:r>
      <w:proofErr w:type="spellStart"/>
      <w:r w:rsidRPr="005C5BD0">
        <w:rPr>
          <w:rFonts w:ascii="Arial" w:eastAsia="TimesNewRomanPSMT" w:hAnsi="Arial" w:cs="Arial"/>
          <w:bCs/>
          <w:sz w:val="20"/>
          <w:szCs w:val="20"/>
        </w:rPr>
        <w:t>nici</w:t>
      </w:r>
      <w:proofErr w:type="spellEnd"/>
      <w:r w:rsidRPr="005C5BD0">
        <w:rPr>
          <w:rFonts w:ascii="Arial" w:eastAsia="TimesNewRomanPSMT" w:hAnsi="Arial" w:cs="Arial"/>
          <w:bCs/>
          <w:sz w:val="20"/>
          <w:szCs w:val="20"/>
        </w:rPr>
        <w:t xml:space="preserve"> un </w:t>
      </w:r>
      <w:proofErr w:type="spellStart"/>
      <w:r w:rsidRPr="005C5BD0">
        <w:rPr>
          <w:rFonts w:ascii="Arial" w:eastAsia="TimesNewRomanPSMT" w:hAnsi="Arial" w:cs="Arial"/>
          <w:bCs/>
          <w:sz w:val="20"/>
          <w:szCs w:val="20"/>
        </w:rPr>
        <w:t>fel</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interventii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corectarea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oricaror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tipuri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imbinari</w:t>
      </w:r>
      <w:proofErr w:type="spellEnd"/>
      <w:r w:rsidRPr="005C5BD0">
        <w:rPr>
          <w:rFonts w:ascii="Arial" w:eastAsia="TimesNewRomanPSMT" w:hAnsi="Arial" w:cs="Arial"/>
          <w:bCs/>
          <w:sz w:val="20"/>
          <w:szCs w:val="20"/>
        </w:rPr>
        <w:t>.</w:t>
      </w:r>
    </w:p>
    <w:p w14:paraId="4D4D6D35" w14:textId="77777777" w:rsidR="00CB14AB" w:rsidRPr="005C5BD0" w:rsidRDefault="00CB14AB" w:rsidP="00CB14AB">
      <w:pPr>
        <w:pStyle w:val="BodyText"/>
        <w:tabs>
          <w:tab w:val="left" w:pos="360"/>
        </w:tabs>
        <w:spacing w:after="0"/>
        <w:jc w:val="both"/>
        <w:rPr>
          <w:rFonts w:ascii="Arial" w:eastAsia="TimesNewRomanPSMT" w:hAnsi="Arial" w:cs="Arial"/>
          <w:bCs/>
          <w:sz w:val="20"/>
          <w:szCs w:val="20"/>
        </w:rPr>
      </w:pPr>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cazul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bransamentului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ce</w:t>
      </w:r>
      <w:proofErr w:type="spellEnd"/>
      <w:r w:rsidRPr="005C5BD0">
        <w:rPr>
          <w:rFonts w:ascii="Arial" w:eastAsia="TimesNewRomanPSMT" w:hAnsi="Arial" w:cs="Arial"/>
          <w:bCs/>
          <w:sz w:val="20"/>
          <w:szCs w:val="20"/>
        </w:rPr>
        <w:t xml:space="preserve"> face </w:t>
      </w:r>
      <w:proofErr w:type="spellStart"/>
      <w:r w:rsidRPr="005C5BD0">
        <w:rPr>
          <w:rFonts w:ascii="Arial" w:eastAsia="TimesNewRomanPSMT" w:hAnsi="Arial" w:cs="Arial"/>
          <w:bCs/>
          <w:sz w:val="20"/>
          <w:szCs w:val="20"/>
        </w:rPr>
        <w:t>obiectul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prezentului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proiect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imbinarile</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realizeaza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prin</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electrofuziune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iar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controlul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calitatii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sudurilor</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va</w:t>
      </w:r>
      <w:proofErr w:type="spellEnd"/>
      <w:r w:rsidRPr="005C5BD0">
        <w:rPr>
          <w:rFonts w:ascii="Arial" w:eastAsia="TimesNewRomanPSMT" w:hAnsi="Arial" w:cs="Arial"/>
          <w:bCs/>
          <w:sz w:val="20"/>
          <w:szCs w:val="20"/>
        </w:rPr>
        <w:t xml:space="preserve"> face visual.</w:t>
      </w:r>
    </w:p>
    <w:p w14:paraId="2E635602" w14:textId="77777777" w:rsidR="00CB14AB" w:rsidRPr="005C5BD0" w:rsidRDefault="00CB14AB" w:rsidP="00CB14AB">
      <w:pPr>
        <w:ind w:firstLine="720"/>
        <w:rPr>
          <w:rFonts w:ascii="Arial" w:hAnsi="Arial" w:cs="Arial"/>
          <w:bCs/>
          <w:sz w:val="20"/>
          <w:szCs w:val="20"/>
          <w:lang w:val="fr-FR"/>
        </w:rPr>
      </w:pPr>
      <w:r w:rsidRPr="005C5BD0">
        <w:rPr>
          <w:rFonts w:ascii="Arial" w:hAnsi="Arial" w:cs="Arial"/>
          <w:bCs/>
          <w:sz w:val="20"/>
          <w:szCs w:val="20"/>
          <w:lang w:val="fr-FR"/>
        </w:rPr>
        <w:t xml:space="preserve">In </w:t>
      </w:r>
      <w:proofErr w:type="spellStart"/>
      <w:r w:rsidRPr="005C5BD0">
        <w:rPr>
          <w:rFonts w:ascii="Arial" w:hAnsi="Arial" w:cs="Arial"/>
          <w:bCs/>
          <w:sz w:val="20"/>
          <w:szCs w:val="20"/>
          <w:lang w:val="fr-FR"/>
        </w:rPr>
        <w:t>cazul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fata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bransamentul</w:t>
      </w:r>
      <w:proofErr w:type="spellEnd"/>
      <w:r w:rsidRPr="005C5BD0">
        <w:rPr>
          <w:rFonts w:ascii="Arial" w:hAnsi="Arial" w:cs="Arial"/>
          <w:bCs/>
          <w:sz w:val="20"/>
          <w:szCs w:val="20"/>
          <w:lang w:val="fr-FR"/>
        </w:rPr>
        <w:t xml:space="preserve"> va fi </w:t>
      </w:r>
      <w:proofErr w:type="spellStart"/>
      <w:r w:rsidRPr="005C5BD0">
        <w:rPr>
          <w:rFonts w:ascii="Arial" w:hAnsi="Arial" w:cs="Arial"/>
          <w:bCs/>
          <w:sz w:val="20"/>
          <w:szCs w:val="20"/>
          <w:lang w:val="fr-FR"/>
        </w:rPr>
        <w:t>cuplat</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conducta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existenta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inclinat</w:t>
      </w:r>
      <w:proofErr w:type="spellEnd"/>
      <w:r w:rsidRPr="005C5BD0">
        <w:rPr>
          <w:rFonts w:ascii="Arial" w:hAnsi="Arial" w:cs="Arial"/>
          <w:bCs/>
          <w:sz w:val="20"/>
          <w:szCs w:val="20"/>
          <w:lang w:val="fr-FR"/>
        </w:rPr>
        <w:t xml:space="preserve"> la un </w:t>
      </w:r>
      <w:proofErr w:type="spellStart"/>
      <w:r w:rsidRPr="005C5BD0">
        <w:rPr>
          <w:rFonts w:ascii="Arial" w:hAnsi="Arial" w:cs="Arial"/>
          <w:bCs/>
          <w:sz w:val="20"/>
          <w:szCs w:val="20"/>
          <w:lang w:val="fr-FR"/>
        </w:rPr>
        <w:t>unghi</w:t>
      </w:r>
      <w:proofErr w:type="spellEnd"/>
      <w:r w:rsidRPr="005C5BD0">
        <w:rPr>
          <w:rFonts w:ascii="Arial" w:hAnsi="Arial" w:cs="Arial"/>
          <w:bCs/>
          <w:sz w:val="20"/>
          <w:szCs w:val="20"/>
          <w:lang w:val="fr-FR"/>
        </w:rPr>
        <w:t xml:space="preserve"> mai mare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putin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egal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60 de grade !</w:t>
      </w:r>
    </w:p>
    <w:p w14:paraId="33E756B4" w14:textId="77777777" w:rsidR="00CB14AB" w:rsidRPr="005C5BD0" w:rsidRDefault="00CB14AB" w:rsidP="00CB14AB">
      <w:pPr>
        <w:pStyle w:val="BodyText"/>
        <w:tabs>
          <w:tab w:val="left" w:pos="360"/>
        </w:tabs>
        <w:spacing w:after="0"/>
        <w:jc w:val="both"/>
        <w:rPr>
          <w:rFonts w:ascii="Arial" w:hAnsi="Arial" w:cs="Arial"/>
          <w:bCs/>
          <w:sz w:val="20"/>
          <w:szCs w:val="20"/>
        </w:rPr>
      </w:pPr>
    </w:p>
    <w:p w14:paraId="4CF61846" w14:textId="77777777" w:rsidR="00CB14AB" w:rsidRPr="005C5BD0" w:rsidRDefault="00CB14AB" w:rsidP="00CB14AB">
      <w:pPr>
        <w:autoSpaceDE w:val="0"/>
        <w:autoSpaceDN w:val="0"/>
        <w:adjustRightInd w:val="0"/>
        <w:ind w:left="1440" w:hanging="1440"/>
        <w:jc w:val="both"/>
        <w:rPr>
          <w:rFonts w:ascii="Arial" w:eastAsia="TimesNewRomanPSMT" w:hAnsi="Arial" w:cs="Arial"/>
          <w:bCs/>
          <w:sz w:val="20"/>
          <w:szCs w:val="20"/>
        </w:rPr>
      </w:pPr>
      <w:r w:rsidRPr="005C5BD0">
        <w:rPr>
          <w:rFonts w:ascii="Arial" w:eastAsia="TimesNewRomanPSMT" w:hAnsi="Arial" w:cs="Arial"/>
          <w:bCs/>
          <w:sz w:val="20"/>
          <w:szCs w:val="20"/>
        </w:rPr>
        <w:t xml:space="preserve">      </w:t>
      </w:r>
    </w:p>
    <w:p w14:paraId="180E09F4" w14:textId="01D5C5D5" w:rsidR="00CB14AB" w:rsidRPr="005C5BD0" w:rsidRDefault="00CB14AB" w:rsidP="00CB14AB">
      <w:pPr>
        <w:autoSpaceDE w:val="0"/>
        <w:autoSpaceDN w:val="0"/>
        <w:adjustRightInd w:val="0"/>
        <w:ind w:left="1440" w:hanging="1440"/>
        <w:jc w:val="both"/>
        <w:rPr>
          <w:rFonts w:ascii="Arial" w:eastAsia="TimesNewRomanPSMT" w:hAnsi="Arial" w:cs="Arial"/>
          <w:bCs/>
          <w:sz w:val="20"/>
          <w:szCs w:val="20"/>
          <w:u w:val="single"/>
        </w:rPr>
      </w:pPr>
      <w:r w:rsidRPr="005C5BD0">
        <w:rPr>
          <w:rFonts w:ascii="Arial" w:eastAsia="TimesNewRomanPSMT" w:hAnsi="Arial" w:cs="Arial"/>
          <w:bCs/>
          <w:sz w:val="20"/>
          <w:szCs w:val="20"/>
        </w:rPr>
        <w:t xml:space="preserve">         </w:t>
      </w:r>
      <w:r w:rsidRPr="005C5BD0">
        <w:rPr>
          <w:rFonts w:ascii="Arial" w:hAnsi="Arial" w:cs="Arial"/>
          <w:bCs/>
          <w:caps/>
          <w:sz w:val="20"/>
          <w:szCs w:val="20"/>
          <w:u w:val="single"/>
        </w:rPr>
        <w:t>6.  EXECUTIE</w:t>
      </w:r>
    </w:p>
    <w:p w14:paraId="0FA7990F" w14:textId="77777777" w:rsidR="00D81247" w:rsidRPr="005C5BD0" w:rsidRDefault="00D81247" w:rsidP="00D81247">
      <w:pPr>
        <w:tabs>
          <w:tab w:val="left" w:pos="900"/>
        </w:tabs>
        <w:jc w:val="both"/>
        <w:rPr>
          <w:rFonts w:ascii="Arial" w:eastAsia="TimesNewRomanPSMT" w:hAnsi="Arial" w:cs="Arial"/>
          <w:bCs/>
          <w:sz w:val="20"/>
          <w:szCs w:val="20"/>
        </w:rPr>
      </w:pPr>
      <w:r w:rsidRPr="005C5BD0">
        <w:rPr>
          <w:rFonts w:ascii="Arial" w:eastAsia="TimesNewRomanPSMT" w:hAnsi="Arial" w:cs="Arial"/>
          <w:bCs/>
          <w:sz w:val="20"/>
          <w:szCs w:val="20"/>
        </w:rPr>
        <w:tab/>
      </w:r>
    </w:p>
    <w:p w14:paraId="42181CD0" w14:textId="71D53E77" w:rsidR="00CB14AB" w:rsidRPr="005C5BD0" w:rsidRDefault="00D81247" w:rsidP="00D81247">
      <w:pPr>
        <w:tabs>
          <w:tab w:val="left" w:pos="900"/>
        </w:tabs>
        <w:jc w:val="both"/>
        <w:rPr>
          <w:rFonts w:ascii="Arial" w:hAnsi="Arial" w:cs="Arial"/>
          <w:bCs/>
          <w:caps/>
          <w:sz w:val="20"/>
          <w:szCs w:val="20"/>
          <w:u w:val="single"/>
        </w:rPr>
      </w:pPr>
      <w:r w:rsidRPr="005C5BD0">
        <w:rPr>
          <w:rFonts w:ascii="Arial" w:eastAsia="TimesNewRomanPSMT" w:hAnsi="Arial" w:cs="Arial"/>
          <w:bCs/>
          <w:sz w:val="20"/>
          <w:szCs w:val="20"/>
        </w:rPr>
        <w:t xml:space="preserve">         </w:t>
      </w:r>
      <w:r w:rsidR="00CB14AB" w:rsidRPr="005C5BD0">
        <w:rPr>
          <w:rFonts w:ascii="Arial" w:hAnsi="Arial" w:cs="Arial"/>
          <w:bCs/>
          <w:caps/>
          <w:sz w:val="20"/>
          <w:szCs w:val="20"/>
          <w:u w:val="single"/>
        </w:rPr>
        <w:t>EXECUTIE PRIN SAPATURA IN SANT DESCHIS</w:t>
      </w:r>
    </w:p>
    <w:p w14:paraId="321631B4" w14:textId="52F73C68" w:rsidR="00CB14AB" w:rsidRPr="005C5BD0" w:rsidRDefault="00CB14AB" w:rsidP="00CB14AB">
      <w:pPr>
        <w:autoSpaceDE w:val="0"/>
        <w:autoSpaceDN w:val="0"/>
        <w:adjustRightInd w:val="0"/>
        <w:jc w:val="both"/>
        <w:rPr>
          <w:rFonts w:ascii="Arial" w:hAnsi="Arial" w:cs="Arial"/>
          <w:bCs/>
          <w:sz w:val="20"/>
          <w:szCs w:val="20"/>
        </w:rPr>
      </w:pPr>
      <w:r w:rsidRPr="005C5BD0">
        <w:rPr>
          <w:rFonts w:ascii="Arial" w:eastAsia="TimesNewRomanPSMT" w:hAnsi="Arial" w:cs="Arial"/>
          <w:bCs/>
          <w:sz w:val="20"/>
          <w:szCs w:val="20"/>
        </w:rPr>
        <w:t xml:space="preserve">    </w:t>
      </w:r>
      <w:r w:rsidR="00D81247"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Fundul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santului</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executa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fara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denivelari</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curata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pietre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acopera</w:t>
      </w:r>
      <w:proofErr w:type="spellEnd"/>
      <w:r w:rsidRPr="005C5BD0">
        <w:rPr>
          <w:rFonts w:ascii="Arial" w:eastAsia="TimesNewRomanPSMT" w:hAnsi="Arial" w:cs="Arial"/>
          <w:bCs/>
          <w:sz w:val="20"/>
          <w:szCs w:val="20"/>
        </w:rPr>
        <w:t xml:space="preserve"> cu un </w:t>
      </w:r>
      <w:proofErr w:type="spellStart"/>
      <w:r w:rsidRPr="005C5BD0">
        <w:rPr>
          <w:rFonts w:ascii="Arial" w:eastAsia="TimesNewRomanPSMT" w:hAnsi="Arial" w:cs="Arial"/>
          <w:bCs/>
          <w:sz w:val="20"/>
          <w:szCs w:val="20"/>
        </w:rPr>
        <w:t>strat</w:t>
      </w:r>
      <w:proofErr w:type="spellEnd"/>
      <w:r w:rsidRPr="005C5BD0">
        <w:rPr>
          <w:rFonts w:ascii="Arial" w:eastAsia="TimesNewRomanPSMT" w:hAnsi="Arial" w:cs="Arial"/>
          <w:bCs/>
          <w:sz w:val="20"/>
          <w:szCs w:val="20"/>
        </w:rPr>
        <w:t xml:space="preserve"> de 10…15 cm de </w:t>
      </w:r>
      <w:proofErr w:type="spellStart"/>
      <w:r w:rsidRPr="005C5BD0">
        <w:rPr>
          <w:rFonts w:ascii="Arial" w:eastAsia="TimesNewRomanPSMT" w:hAnsi="Arial" w:cs="Arial"/>
          <w:bCs/>
          <w:sz w:val="20"/>
          <w:szCs w:val="20"/>
        </w:rPr>
        <w:t>nisip</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granulatie</w:t>
      </w:r>
      <w:proofErr w:type="spellEnd"/>
      <w:r w:rsidRPr="005C5BD0">
        <w:rPr>
          <w:rFonts w:ascii="Arial" w:eastAsia="TimesNewRomanPSMT" w:hAnsi="Arial" w:cs="Arial"/>
          <w:bCs/>
          <w:sz w:val="20"/>
          <w:szCs w:val="20"/>
        </w:rPr>
        <w:t xml:space="preserve"> 0,3…0,8 mm, </w:t>
      </w:r>
      <w:proofErr w:type="spellStart"/>
      <w:r w:rsidRPr="005C5BD0">
        <w:rPr>
          <w:rFonts w:ascii="Arial" w:eastAsia="TimesNewRomanPSMT" w:hAnsi="Arial" w:cs="Arial"/>
          <w:bCs/>
          <w:sz w:val="20"/>
          <w:szCs w:val="20"/>
        </w:rPr>
        <w:t>iar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peretii</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executa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fara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asperitati</w:t>
      </w:r>
      <w:proofErr w:type="spellEnd"/>
      <w:r w:rsidRPr="005C5BD0">
        <w:rPr>
          <w:rFonts w:ascii="Arial" w:eastAsia="TimesNewRomanPSMT" w:hAnsi="Arial" w:cs="Arial"/>
          <w:bCs/>
          <w:sz w:val="20"/>
          <w:szCs w:val="20"/>
        </w:rPr>
        <w:t xml:space="preserve">. </w:t>
      </w:r>
    </w:p>
    <w:p w14:paraId="187D8D93"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hAnsi="Arial" w:cs="Arial"/>
          <w:bCs/>
          <w:sz w:val="20"/>
          <w:szCs w:val="20"/>
        </w:rPr>
        <w:t xml:space="preserve">         </w:t>
      </w:r>
      <w:proofErr w:type="spellStart"/>
      <w:r w:rsidRPr="005C5BD0">
        <w:rPr>
          <w:rFonts w:ascii="Arial" w:eastAsia="TimesNewRomanPSMT" w:hAnsi="Arial" w:cs="Arial"/>
          <w:bCs/>
          <w:sz w:val="20"/>
          <w:szCs w:val="20"/>
        </w:rPr>
        <w:t>Pozarea</w:t>
      </w:r>
      <w:proofErr w:type="spellEnd"/>
      <w:r w:rsidRPr="005C5BD0">
        <w:rPr>
          <w:rFonts w:ascii="Arial" w:eastAsia="TimesNewRomanPSMT" w:hAnsi="Arial" w:cs="Arial"/>
          <w:bCs/>
          <w:sz w:val="20"/>
          <w:szCs w:val="20"/>
        </w:rPr>
        <w:t xml:space="preserve"> in sant a </w:t>
      </w:r>
      <w:proofErr w:type="spellStart"/>
      <w:r w:rsidRPr="005C5BD0">
        <w:rPr>
          <w:rFonts w:ascii="Arial" w:eastAsia="TimesNewRomanPSMT" w:hAnsi="Arial" w:cs="Arial"/>
          <w:bCs/>
          <w:sz w:val="20"/>
          <w:szCs w:val="20"/>
        </w:rPr>
        <w:t>conductelor</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polietilena</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realizeaza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numai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dupa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racirea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corespunzatoare</w:t>
      </w:r>
      <w:proofErr w:type="spellEnd"/>
      <w:r w:rsidRPr="005C5BD0">
        <w:rPr>
          <w:rFonts w:ascii="Arial" w:eastAsia="TimesNewRomanPSMT" w:hAnsi="Arial" w:cs="Arial"/>
          <w:bCs/>
          <w:sz w:val="20"/>
          <w:szCs w:val="20"/>
        </w:rPr>
        <w:t xml:space="preserve"> </w:t>
      </w:r>
      <w:proofErr w:type="gramStart"/>
      <w:r w:rsidRPr="005C5BD0">
        <w:rPr>
          <w:rFonts w:ascii="Arial" w:eastAsia="TimesNewRomanPSMT" w:hAnsi="Arial" w:cs="Arial"/>
          <w:bCs/>
          <w:sz w:val="20"/>
          <w:szCs w:val="20"/>
        </w:rPr>
        <w:t>a</w:t>
      </w:r>
      <w:proofErr w:type="gram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imbinarilor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sudate</w:t>
      </w:r>
      <w:proofErr w:type="spellEnd"/>
      <w:r w:rsidRPr="005C5BD0">
        <w:rPr>
          <w:rFonts w:ascii="Arial" w:eastAsia="TimesNewRomanPSMT" w:hAnsi="Arial" w:cs="Arial"/>
          <w:bCs/>
          <w:sz w:val="20"/>
          <w:szCs w:val="20"/>
        </w:rPr>
        <w:t xml:space="preserve">. </w:t>
      </w:r>
      <w:proofErr w:type="spellStart"/>
      <w:r w:rsidRPr="005C5BD0">
        <w:rPr>
          <w:rFonts w:ascii="Arial" w:hAnsi="Arial" w:cs="Arial"/>
          <w:bCs/>
          <w:sz w:val="20"/>
          <w:szCs w:val="20"/>
        </w:rPr>
        <w:t>Capetele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tronsoanelor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lansate</w:t>
      </w:r>
      <w:proofErr w:type="spellEnd"/>
      <w:r w:rsidRPr="005C5BD0">
        <w:rPr>
          <w:rFonts w:ascii="Arial" w:hAnsi="Arial" w:cs="Arial"/>
          <w:bCs/>
          <w:sz w:val="20"/>
          <w:szCs w:val="20"/>
        </w:rPr>
        <w:t xml:space="preserve"> in sant </w:t>
      </w:r>
      <w:proofErr w:type="spellStart"/>
      <w:r w:rsidRPr="005C5BD0">
        <w:rPr>
          <w:rFonts w:ascii="Arial" w:hAnsi="Arial" w:cs="Arial"/>
          <w:bCs/>
          <w:sz w:val="20"/>
          <w:szCs w:val="20"/>
        </w:rPr>
        <w:t>vor</w:t>
      </w:r>
      <w:proofErr w:type="spellEnd"/>
      <w:r w:rsidRPr="005C5BD0">
        <w:rPr>
          <w:rFonts w:ascii="Arial" w:hAnsi="Arial" w:cs="Arial"/>
          <w:bCs/>
          <w:sz w:val="20"/>
          <w:szCs w:val="20"/>
        </w:rPr>
        <w:t xml:space="preserve"> fi </w:t>
      </w:r>
      <w:proofErr w:type="spellStart"/>
      <w:r w:rsidRPr="005C5BD0">
        <w:rPr>
          <w:rFonts w:ascii="Arial" w:hAnsi="Arial" w:cs="Arial"/>
          <w:bCs/>
          <w:sz w:val="20"/>
          <w:szCs w:val="20"/>
        </w:rPr>
        <w:t>protejate</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capace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a se </w:t>
      </w:r>
      <w:proofErr w:type="spellStart"/>
      <w:r w:rsidRPr="005C5BD0">
        <w:rPr>
          <w:rFonts w:ascii="Arial" w:hAnsi="Arial" w:cs="Arial"/>
          <w:bCs/>
          <w:sz w:val="20"/>
          <w:szCs w:val="20"/>
        </w:rPr>
        <w:t>evita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patrunderea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corpurilor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straine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sau</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apei</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conducte</w:t>
      </w:r>
      <w:proofErr w:type="spellEnd"/>
      <w:r w:rsidRPr="005C5BD0">
        <w:rPr>
          <w:rFonts w:ascii="Arial" w:hAnsi="Arial" w:cs="Arial"/>
          <w:bCs/>
          <w:sz w:val="20"/>
          <w:szCs w:val="20"/>
        </w:rPr>
        <w:t>.</w:t>
      </w: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Conductele</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polietilena</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aseaza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serpuit</w:t>
      </w:r>
      <w:proofErr w:type="spellEnd"/>
      <w:r w:rsidRPr="005C5BD0">
        <w:rPr>
          <w:rFonts w:ascii="Arial" w:eastAsia="TimesNewRomanPSMT" w:hAnsi="Arial" w:cs="Arial"/>
          <w:bCs/>
          <w:sz w:val="20"/>
          <w:szCs w:val="20"/>
        </w:rPr>
        <w:t xml:space="preserve"> in sant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acopera</w:t>
      </w:r>
      <w:proofErr w:type="spellEnd"/>
      <w:r w:rsidRPr="005C5BD0">
        <w:rPr>
          <w:rFonts w:ascii="Arial" w:eastAsia="TimesNewRomanPSMT" w:hAnsi="Arial" w:cs="Arial"/>
          <w:bCs/>
          <w:sz w:val="20"/>
          <w:szCs w:val="20"/>
        </w:rPr>
        <w:t xml:space="preserve"> cu un </w:t>
      </w:r>
      <w:proofErr w:type="spellStart"/>
      <w:r w:rsidRPr="005C5BD0">
        <w:rPr>
          <w:rFonts w:ascii="Arial" w:eastAsia="TimesNewRomanPSMT" w:hAnsi="Arial" w:cs="Arial"/>
          <w:bCs/>
          <w:sz w:val="20"/>
          <w:szCs w:val="20"/>
        </w:rPr>
        <w:t>strat</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nisip</w:t>
      </w:r>
      <w:proofErr w:type="spellEnd"/>
      <w:r w:rsidRPr="005C5BD0">
        <w:rPr>
          <w:rFonts w:ascii="Arial" w:eastAsia="TimesNewRomanPSMT" w:hAnsi="Arial" w:cs="Arial"/>
          <w:bCs/>
          <w:sz w:val="20"/>
          <w:szCs w:val="20"/>
        </w:rPr>
        <w:t xml:space="preserve"> de minimum 10 cm. Dupa </w:t>
      </w:r>
      <w:proofErr w:type="spellStart"/>
      <w:r w:rsidRPr="005C5BD0">
        <w:rPr>
          <w:rFonts w:ascii="Arial" w:eastAsia="TimesNewRomanPSMT" w:hAnsi="Arial" w:cs="Arial"/>
          <w:bCs/>
          <w:sz w:val="20"/>
          <w:szCs w:val="20"/>
        </w:rPr>
        <w:t>stratul</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nisip</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acoperirea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conductei</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polietilena</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efectueaza</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straturi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subtiri</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pamant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maruntit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prin</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compactare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dupa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fiecare</w:t>
      </w:r>
      <w:proofErr w:type="spellEnd"/>
      <w:r w:rsidRPr="005C5BD0">
        <w:rPr>
          <w:rFonts w:ascii="Arial" w:eastAsia="TimesNewRomanPSMT" w:hAnsi="Arial" w:cs="Arial"/>
          <w:bCs/>
          <w:sz w:val="20"/>
          <w:szCs w:val="20"/>
        </w:rPr>
        <w:t xml:space="preserve"> </w:t>
      </w:r>
      <w:proofErr w:type="spellStart"/>
      <w:proofErr w:type="gramStart"/>
      <w:r w:rsidRPr="005C5BD0">
        <w:rPr>
          <w:rFonts w:ascii="Arial" w:eastAsia="TimesNewRomanPSMT" w:hAnsi="Arial" w:cs="Arial"/>
          <w:bCs/>
          <w:sz w:val="20"/>
          <w:szCs w:val="20"/>
        </w:rPr>
        <w:t>strat.</w:t>
      </w:r>
      <w:r w:rsidRPr="005C5BD0">
        <w:rPr>
          <w:rFonts w:ascii="Arial" w:hAnsi="Arial" w:cs="Arial"/>
          <w:bCs/>
          <w:sz w:val="20"/>
          <w:szCs w:val="20"/>
        </w:rPr>
        <w:t>I</w:t>
      </w:r>
      <w:r w:rsidRPr="005C5BD0">
        <w:rPr>
          <w:rFonts w:ascii="Arial" w:eastAsia="TimesNewRomanPSMT" w:hAnsi="Arial" w:cs="Arial"/>
          <w:bCs/>
          <w:sz w:val="20"/>
          <w:szCs w:val="20"/>
        </w:rPr>
        <w:t>n</w:t>
      </w:r>
      <w:proofErr w:type="spellEnd"/>
      <w:proofErr w:type="gram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dreptul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rasuflatorilor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peste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conducta</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polietilena</w:t>
      </w:r>
      <w:proofErr w:type="spellEnd"/>
      <w:r w:rsidRPr="005C5BD0">
        <w:rPr>
          <w:rFonts w:ascii="Arial" w:eastAsia="TimesNewRomanPSMT" w:hAnsi="Arial" w:cs="Arial"/>
          <w:bCs/>
          <w:sz w:val="20"/>
          <w:szCs w:val="20"/>
        </w:rPr>
        <w:t xml:space="preserve"> care a </w:t>
      </w:r>
      <w:proofErr w:type="spellStart"/>
      <w:r w:rsidRPr="005C5BD0">
        <w:rPr>
          <w:rFonts w:ascii="Arial" w:eastAsia="TimesNewRomanPSMT" w:hAnsi="Arial" w:cs="Arial"/>
          <w:bCs/>
          <w:sz w:val="20"/>
          <w:szCs w:val="20"/>
        </w:rPr>
        <w:t>fost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acoperita</w:t>
      </w:r>
      <w:proofErr w:type="spellEnd"/>
      <w:r w:rsidRPr="005C5BD0">
        <w:rPr>
          <w:rFonts w:ascii="Arial" w:eastAsia="TimesNewRomanPSMT" w:hAnsi="Arial" w:cs="Arial"/>
          <w:bCs/>
          <w:sz w:val="20"/>
          <w:szCs w:val="20"/>
        </w:rPr>
        <w:t xml:space="preserve"> pe </w:t>
      </w:r>
      <w:proofErr w:type="spellStart"/>
      <w:r w:rsidRPr="005C5BD0">
        <w:rPr>
          <w:rFonts w:ascii="Arial" w:eastAsia="TimesNewRomanPSMT" w:hAnsi="Arial" w:cs="Arial"/>
          <w:bCs/>
          <w:sz w:val="20"/>
          <w:szCs w:val="20"/>
        </w:rPr>
        <w:t>toata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lungimea</w:t>
      </w:r>
      <w:proofErr w:type="spellEnd"/>
      <w:r w:rsidRPr="005C5BD0">
        <w:rPr>
          <w:rFonts w:ascii="Arial" w:eastAsia="TimesNewRomanPSMT" w:hAnsi="Arial" w:cs="Arial"/>
          <w:bCs/>
          <w:sz w:val="20"/>
          <w:szCs w:val="20"/>
        </w:rPr>
        <w:t xml:space="preserve"> cu un </w:t>
      </w:r>
      <w:proofErr w:type="spellStart"/>
      <w:r w:rsidRPr="005C5BD0">
        <w:rPr>
          <w:rFonts w:ascii="Arial" w:eastAsia="TimesNewRomanPSMT" w:hAnsi="Arial" w:cs="Arial"/>
          <w:bCs/>
          <w:sz w:val="20"/>
          <w:szCs w:val="20"/>
        </w:rPr>
        <w:t>strat</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nisip</w:t>
      </w:r>
      <w:proofErr w:type="spellEnd"/>
      <w:r w:rsidRPr="005C5BD0">
        <w:rPr>
          <w:rFonts w:ascii="Arial" w:eastAsia="TimesNewRomanPSMT" w:hAnsi="Arial" w:cs="Arial"/>
          <w:bCs/>
          <w:sz w:val="20"/>
          <w:szCs w:val="20"/>
        </w:rPr>
        <w:t xml:space="preserve"> gros de 10…15 cm, se </w:t>
      </w:r>
      <w:proofErr w:type="spellStart"/>
      <w:r w:rsidRPr="005C5BD0">
        <w:rPr>
          <w:rFonts w:ascii="Arial" w:eastAsia="TimesNewRomanPSMT" w:hAnsi="Arial" w:cs="Arial"/>
          <w:bCs/>
          <w:sz w:val="20"/>
          <w:szCs w:val="20"/>
        </w:rPr>
        <w:t>adauga</w:t>
      </w:r>
      <w:proofErr w:type="spellEnd"/>
      <w:r w:rsidRPr="005C5BD0">
        <w:rPr>
          <w:rFonts w:ascii="Arial" w:eastAsia="TimesNewRomanPSMT" w:hAnsi="Arial" w:cs="Arial"/>
          <w:bCs/>
          <w:sz w:val="20"/>
          <w:szCs w:val="20"/>
        </w:rPr>
        <w:t xml:space="preserve"> un </w:t>
      </w:r>
      <w:proofErr w:type="spellStart"/>
      <w:r w:rsidRPr="005C5BD0">
        <w:rPr>
          <w:rFonts w:ascii="Arial" w:eastAsia="TimesNewRomanPSMT" w:hAnsi="Arial" w:cs="Arial"/>
          <w:bCs/>
          <w:sz w:val="20"/>
          <w:szCs w:val="20"/>
        </w:rPr>
        <w:t>strat</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piatra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marunta</w:t>
      </w:r>
      <w:proofErr w:type="spellEnd"/>
      <w:r w:rsidRPr="005C5BD0">
        <w:rPr>
          <w:rFonts w:ascii="Arial" w:eastAsia="TimesNewRomanPSMT" w:hAnsi="Arial" w:cs="Arial"/>
          <w:bCs/>
          <w:sz w:val="20"/>
          <w:szCs w:val="20"/>
        </w:rPr>
        <w:t xml:space="preserve">, gros de 15 cm, </w:t>
      </w:r>
      <w:proofErr w:type="spellStart"/>
      <w:r w:rsidRPr="005C5BD0">
        <w:rPr>
          <w:rFonts w:ascii="Arial" w:eastAsia="TimesNewRomanPSMT" w:hAnsi="Arial" w:cs="Arial"/>
          <w:bCs/>
          <w:sz w:val="20"/>
          <w:szCs w:val="20"/>
        </w:rPr>
        <w:t>peste</w:t>
      </w:r>
      <w:proofErr w:type="spellEnd"/>
      <w:r w:rsidRPr="005C5BD0">
        <w:rPr>
          <w:rFonts w:ascii="Arial" w:eastAsia="TimesNewRomanPSMT" w:hAnsi="Arial" w:cs="Arial"/>
          <w:bCs/>
          <w:sz w:val="20"/>
          <w:szCs w:val="20"/>
        </w:rPr>
        <w:t xml:space="preserve"> care se </w:t>
      </w:r>
      <w:proofErr w:type="spellStart"/>
      <w:r w:rsidRPr="005C5BD0">
        <w:rPr>
          <w:rFonts w:ascii="Arial" w:eastAsia="TimesNewRomanPSMT" w:hAnsi="Arial" w:cs="Arial"/>
          <w:bCs/>
          <w:sz w:val="20"/>
          <w:szCs w:val="20"/>
        </w:rPr>
        <w:t>aseaza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calota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rasuflatorii</w:t>
      </w:r>
      <w:proofErr w:type="spellEnd"/>
      <w:r w:rsidRPr="005C5BD0">
        <w:rPr>
          <w:rFonts w:ascii="Arial" w:eastAsia="TimesNewRomanPSMT" w:hAnsi="Arial" w:cs="Arial"/>
          <w:bCs/>
          <w:sz w:val="20"/>
          <w:szCs w:val="20"/>
        </w:rPr>
        <w:t xml:space="preserve">. </w:t>
      </w:r>
    </w:p>
    <w:p w14:paraId="23AD094F" w14:textId="77777777" w:rsidR="00CB14AB" w:rsidRPr="005C5BD0" w:rsidRDefault="00CB14AB" w:rsidP="00CB14AB">
      <w:pPr>
        <w:rPr>
          <w:rFonts w:ascii="Arial" w:eastAsia="TimesNewRomanPSMT" w:hAnsi="Arial" w:cs="Arial"/>
          <w:bCs/>
          <w:sz w:val="20"/>
          <w:szCs w:val="20"/>
        </w:rPr>
      </w:pP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Deasupra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conductei</w:t>
      </w:r>
      <w:proofErr w:type="spellEnd"/>
      <w:r w:rsidRPr="005C5BD0">
        <w:rPr>
          <w:rFonts w:ascii="Arial" w:eastAsia="TimesNewRomanPSMT" w:hAnsi="Arial" w:cs="Arial"/>
          <w:bCs/>
          <w:sz w:val="20"/>
          <w:szCs w:val="20"/>
        </w:rPr>
        <w:t xml:space="preserve">, pe </w:t>
      </w:r>
      <w:proofErr w:type="spellStart"/>
      <w:r w:rsidRPr="005C5BD0">
        <w:rPr>
          <w:rFonts w:ascii="Arial" w:eastAsia="TimesNewRomanPSMT" w:hAnsi="Arial" w:cs="Arial"/>
          <w:bCs/>
          <w:sz w:val="20"/>
          <w:szCs w:val="20"/>
        </w:rPr>
        <w:t>toata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lungimea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traseului</w:t>
      </w:r>
      <w:proofErr w:type="spellEnd"/>
      <w:r w:rsidRPr="005C5BD0">
        <w:rPr>
          <w:rFonts w:ascii="Arial" w:eastAsia="TimesNewRomanPSMT" w:hAnsi="Arial" w:cs="Arial"/>
          <w:bCs/>
          <w:sz w:val="20"/>
          <w:szCs w:val="20"/>
        </w:rPr>
        <w:t xml:space="preserve">, la o </w:t>
      </w:r>
      <w:proofErr w:type="spellStart"/>
      <w:r w:rsidRPr="005C5BD0">
        <w:rPr>
          <w:rFonts w:ascii="Arial" w:eastAsia="TimesNewRomanPSMT" w:hAnsi="Arial" w:cs="Arial"/>
          <w:bCs/>
          <w:sz w:val="20"/>
          <w:szCs w:val="20"/>
        </w:rPr>
        <w:t>inaltime</w:t>
      </w:r>
      <w:proofErr w:type="spellEnd"/>
      <w:r w:rsidRPr="005C5BD0">
        <w:rPr>
          <w:rFonts w:ascii="Arial" w:eastAsia="TimesNewRomanPSMT" w:hAnsi="Arial" w:cs="Arial"/>
          <w:bCs/>
          <w:sz w:val="20"/>
          <w:szCs w:val="20"/>
        </w:rPr>
        <w:t xml:space="preserve"> de 35 cm de </w:t>
      </w:r>
      <w:proofErr w:type="spellStart"/>
      <w:r w:rsidRPr="005C5BD0">
        <w:rPr>
          <w:rFonts w:ascii="Arial" w:eastAsia="TimesNewRomanPSMT" w:hAnsi="Arial" w:cs="Arial"/>
          <w:bCs/>
          <w:sz w:val="20"/>
          <w:szCs w:val="20"/>
        </w:rPr>
        <w:t>generatoarea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superioara</w:t>
      </w:r>
      <w:proofErr w:type="spellEnd"/>
      <w:r w:rsidRPr="005C5BD0">
        <w:rPr>
          <w:rFonts w:ascii="Arial" w:eastAsia="TimesNewRomanPSMT" w:hAnsi="Arial" w:cs="Arial"/>
          <w:bCs/>
          <w:sz w:val="20"/>
          <w:szCs w:val="20"/>
        </w:rPr>
        <w:t xml:space="preserve"> </w:t>
      </w:r>
      <w:proofErr w:type="gramStart"/>
      <w:r w:rsidRPr="005C5BD0">
        <w:rPr>
          <w:rFonts w:ascii="Arial" w:eastAsia="TimesNewRomanPSMT" w:hAnsi="Arial" w:cs="Arial"/>
          <w:bCs/>
          <w:sz w:val="20"/>
          <w:szCs w:val="20"/>
        </w:rPr>
        <w:t>a</w:t>
      </w:r>
      <w:proofErr w:type="gram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acesteia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este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obligatorie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montarea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unei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benzi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avertizare</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materiale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plastice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culoare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galbena</w:t>
      </w:r>
      <w:proofErr w:type="spellEnd"/>
      <w:r w:rsidRPr="005C5BD0">
        <w:rPr>
          <w:rFonts w:ascii="Arial" w:eastAsia="TimesNewRomanPSMT" w:hAnsi="Arial" w:cs="Arial"/>
          <w:bCs/>
          <w:sz w:val="20"/>
          <w:szCs w:val="20"/>
        </w:rPr>
        <w:t xml:space="preserve"> cu o </w:t>
      </w:r>
      <w:proofErr w:type="spellStart"/>
      <w:r w:rsidRPr="005C5BD0">
        <w:rPr>
          <w:rFonts w:ascii="Arial" w:eastAsia="TimesNewRomanPSMT" w:hAnsi="Arial" w:cs="Arial"/>
          <w:bCs/>
          <w:sz w:val="20"/>
          <w:szCs w:val="20"/>
        </w:rPr>
        <w:t>latime</w:t>
      </w:r>
      <w:proofErr w:type="spellEnd"/>
      <w:r w:rsidRPr="005C5BD0">
        <w:rPr>
          <w:rFonts w:ascii="Arial" w:eastAsia="TimesNewRomanPSMT" w:hAnsi="Arial" w:cs="Arial"/>
          <w:bCs/>
          <w:sz w:val="20"/>
          <w:szCs w:val="20"/>
        </w:rPr>
        <w:t xml:space="preserve"> minima de 15 cm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inscriptionata</w:t>
      </w:r>
      <w:proofErr w:type="spellEnd"/>
      <w:r w:rsidRPr="005C5BD0">
        <w:rPr>
          <w:rFonts w:ascii="Arial" w:eastAsia="TimesNewRomanPSMT" w:hAnsi="Arial" w:cs="Arial"/>
          <w:bCs/>
          <w:sz w:val="20"/>
          <w:szCs w:val="20"/>
        </w:rPr>
        <w:t xml:space="preserve"> « Gaze </w:t>
      </w:r>
      <w:proofErr w:type="spellStart"/>
      <w:r w:rsidRPr="005C5BD0">
        <w:rPr>
          <w:rFonts w:ascii="Arial" w:eastAsia="TimesNewRomanPSMT" w:hAnsi="Arial" w:cs="Arial"/>
          <w:bCs/>
          <w:sz w:val="20"/>
          <w:szCs w:val="20"/>
        </w:rPr>
        <w:t>naturale</w:t>
      </w:r>
      <w:proofErr w:type="spellEnd"/>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Pericol</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explozie</w:t>
      </w:r>
      <w:proofErr w:type="spellEnd"/>
      <w:r w:rsidRPr="005C5BD0">
        <w:rPr>
          <w:rFonts w:ascii="Arial" w:eastAsia="TimesNewRomanPSMT" w:hAnsi="Arial" w:cs="Arial"/>
          <w:bCs/>
          <w:sz w:val="20"/>
          <w:szCs w:val="20"/>
        </w:rPr>
        <w:t>».</w:t>
      </w:r>
    </w:p>
    <w:p w14:paraId="404AEB6C" w14:textId="77777777" w:rsidR="00CB14AB" w:rsidRPr="005C5BD0" w:rsidRDefault="00CB14AB" w:rsidP="00CB14AB">
      <w:pPr>
        <w:ind w:left="2880" w:hanging="2160"/>
        <w:rPr>
          <w:rFonts w:ascii="Arial" w:hAnsi="Arial" w:cs="Arial"/>
          <w:bCs/>
          <w:caps/>
          <w:sz w:val="20"/>
          <w:szCs w:val="20"/>
        </w:rPr>
      </w:pPr>
    </w:p>
    <w:p w14:paraId="15367244" w14:textId="77777777" w:rsidR="00CB14AB" w:rsidRPr="005C5BD0" w:rsidRDefault="00CB14AB" w:rsidP="00FF3367">
      <w:pPr>
        <w:ind w:firstLine="720"/>
        <w:rPr>
          <w:rFonts w:ascii="Arial" w:hAnsi="Arial" w:cs="Arial"/>
          <w:bCs/>
          <w:sz w:val="20"/>
          <w:szCs w:val="20"/>
        </w:rPr>
      </w:pPr>
      <w:r w:rsidRPr="005C5BD0">
        <w:rPr>
          <w:rFonts w:ascii="Arial" w:hAnsi="Arial" w:cs="Arial"/>
          <w:bCs/>
          <w:caps/>
          <w:sz w:val="20"/>
          <w:szCs w:val="20"/>
        </w:rPr>
        <w:t xml:space="preserve">5.7.  </w:t>
      </w:r>
      <w:proofErr w:type="spellStart"/>
      <w:r w:rsidRPr="005C5BD0">
        <w:rPr>
          <w:rFonts w:ascii="Arial" w:hAnsi="Arial" w:cs="Arial"/>
          <w:bCs/>
          <w:sz w:val="20"/>
          <w:szCs w:val="20"/>
        </w:rPr>
        <w:t>Rasuflatori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tuburi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protectie</w:t>
      </w:r>
      <w:proofErr w:type="spellEnd"/>
    </w:p>
    <w:p w14:paraId="64CA60FC" w14:textId="77777777" w:rsidR="00CB14AB" w:rsidRPr="005C5BD0" w:rsidRDefault="00CB14AB" w:rsidP="00CB14AB">
      <w:pPr>
        <w:ind w:firstLine="720"/>
        <w:rPr>
          <w:rFonts w:ascii="Arial" w:hAnsi="Arial" w:cs="Arial"/>
          <w:bCs/>
          <w:sz w:val="20"/>
          <w:szCs w:val="20"/>
          <w:lang w:val="fr-FR"/>
        </w:rPr>
      </w:pPr>
      <w:proofErr w:type="spellStart"/>
      <w:r w:rsidRPr="005C5BD0">
        <w:rPr>
          <w:rFonts w:ascii="Arial" w:hAnsi="Arial" w:cs="Arial"/>
          <w:bCs/>
          <w:sz w:val="20"/>
          <w:szCs w:val="20"/>
          <w:lang w:val="fr-FR"/>
        </w:rPr>
        <w:t>Rasuflatorile</w:t>
      </w:r>
      <w:proofErr w:type="spellEnd"/>
      <w:r w:rsidRPr="005C5BD0">
        <w:rPr>
          <w:rFonts w:ascii="Arial" w:hAnsi="Arial" w:cs="Arial"/>
          <w:bCs/>
          <w:sz w:val="20"/>
          <w:szCs w:val="20"/>
          <w:lang w:val="fr-FR"/>
        </w:rPr>
        <w:t xml:space="preserve"> se vor monta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preluarea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eventualelor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scapari</w:t>
      </w:r>
      <w:proofErr w:type="spellEnd"/>
      <w:r w:rsidRPr="005C5BD0">
        <w:rPr>
          <w:rFonts w:ascii="Arial" w:hAnsi="Arial" w:cs="Arial"/>
          <w:bCs/>
          <w:sz w:val="20"/>
          <w:szCs w:val="20"/>
          <w:lang w:val="fr-FR"/>
        </w:rPr>
        <w:t xml:space="preserve"> de gaze.</w:t>
      </w:r>
    </w:p>
    <w:p w14:paraId="42F78BEC" w14:textId="77777777" w:rsidR="00CB14AB" w:rsidRPr="005C5BD0" w:rsidRDefault="00CB14AB" w:rsidP="00CB14AB">
      <w:pPr>
        <w:ind w:firstLine="720"/>
        <w:rPr>
          <w:rFonts w:ascii="Arial" w:hAnsi="Arial" w:cs="Arial"/>
          <w:bCs/>
          <w:sz w:val="20"/>
          <w:szCs w:val="20"/>
          <w:lang w:val="fr-FR"/>
        </w:rPr>
      </w:pP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polietilena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rasuflatorile</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monteaza</w:t>
      </w:r>
      <w:proofErr w:type="spellEnd"/>
      <w:r w:rsidRPr="005C5BD0">
        <w:rPr>
          <w:rFonts w:ascii="Arial" w:hAnsi="Arial" w:cs="Arial"/>
          <w:bCs/>
          <w:sz w:val="20"/>
          <w:szCs w:val="20"/>
          <w:lang w:val="fr-FR"/>
        </w:rPr>
        <w:t xml:space="preserve"> in zone construite, </w:t>
      </w:r>
      <w:proofErr w:type="spellStart"/>
      <w:r w:rsidRPr="005C5BD0">
        <w:rPr>
          <w:rFonts w:ascii="Arial" w:hAnsi="Arial" w:cs="Arial"/>
          <w:bCs/>
          <w:sz w:val="20"/>
          <w:szCs w:val="20"/>
          <w:lang w:val="fr-FR"/>
        </w:rPr>
        <w:t>aglomerate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diverse </w:t>
      </w:r>
      <w:proofErr w:type="spellStart"/>
      <w:r w:rsidRPr="005C5BD0">
        <w:rPr>
          <w:rFonts w:ascii="Arial" w:hAnsi="Arial" w:cs="Arial"/>
          <w:bCs/>
          <w:sz w:val="20"/>
          <w:szCs w:val="20"/>
          <w:lang w:val="fr-FR"/>
        </w:rPr>
        <w:t>instalatii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subterane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retelele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distributie</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astfel</w:t>
      </w:r>
      <w:proofErr w:type="spellEnd"/>
      <w:r w:rsidRPr="005C5BD0">
        <w:rPr>
          <w:rFonts w:ascii="Arial" w:hAnsi="Arial" w:cs="Arial"/>
          <w:bCs/>
          <w:sz w:val="20"/>
          <w:szCs w:val="20"/>
          <w:lang w:val="fr-FR"/>
        </w:rPr>
        <w:t>:</w:t>
      </w:r>
      <w:proofErr w:type="gramEnd"/>
      <w:r w:rsidRPr="005C5BD0">
        <w:rPr>
          <w:rFonts w:ascii="Arial" w:hAnsi="Arial" w:cs="Arial"/>
          <w:bCs/>
          <w:sz w:val="20"/>
          <w:szCs w:val="20"/>
          <w:lang w:val="fr-FR"/>
        </w:rPr>
        <w:t xml:space="preserve"> </w:t>
      </w:r>
    </w:p>
    <w:p w14:paraId="2DBFB78D" w14:textId="77777777" w:rsidR="00CB14AB" w:rsidRPr="005C5BD0" w:rsidRDefault="00CB14AB" w:rsidP="00CB14AB">
      <w:pPr>
        <w:ind w:firstLine="720"/>
        <w:rPr>
          <w:rFonts w:ascii="Arial" w:hAnsi="Arial" w:cs="Arial"/>
          <w:bCs/>
          <w:sz w:val="20"/>
          <w:szCs w:val="20"/>
          <w:lang w:val="fr-FR"/>
        </w:rPr>
      </w:pPr>
      <w:r w:rsidRPr="005C5BD0">
        <w:rPr>
          <w:rFonts w:ascii="Arial" w:hAnsi="Arial" w:cs="Arial"/>
          <w:bCs/>
          <w:sz w:val="20"/>
          <w:szCs w:val="20"/>
          <w:lang w:val="fr-FR"/>
        </w:rPr>
        <w:t xml:space="preserve">          - la </w:t>
      </w:r>
      <w:proofErr w:type="spellStart"/>
      <w:r w:rsidRPr="005C5BD0">
        <w:rPr>
          <w:rFonts w:ascii="Arial" w:hAnsi="Arial" w:cs="Arial"/>
          <w:bCs/>
          <w:sz w:val="20"/>
          <w:szCs w:val="20"/>
          <w:lang w:val="fr-FR"/>
        </w:rPr>
        <w:t>capetele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tuburilor</w:t>
      </w:r>
      <w:proofErr w:type="spellEnd"/>
      <w:r w:rsidRPr="005C5BD0">
        <w:rPr>
          <w:rFonts w:ascii="Arial" w:hAnsi="Arial" w:cs="Arial"/>
          <w:bCs/>
          <w:sz w:val="20"/>
          <w:szCs w:val="20"/>
          <w:lang w:val="fr-FR"/>
        </w:rPr>
        <w:t xml:space="preserve"> de </w:t>
      </w:r>
      <w:proofErr w:type="spellStart"/>
      <w:proofErr w:type="gramStart"/>
      <w:r w:rsidRPr="005C5BD0">
        <w:rPr>
          <w:rFonts w:ascii="Arial" w:hAnsi="Arial" w:cs="Arial"/>
          <w:bCs/>
          <w:sz w:val="20"/>
          <w:szCs w:val="20"/>
          <w:lang w:val="fr-FR"/>
        </w:rPr>
        <w:t>protectie</w:t>
      </w:r>
      <w:proofErr w:type="spellEnd"/>
      <w:r w:rsidRPr="005C5BD0">
        <w:rPr>
          <w:rFonts w:ascii="Arial" w:hAnsi="Arial" w:cs="Arial"/>
          <w:bCs/>
          <w:sz w:val="20"/>
          <w:szCs w:val="20"/>
          <w:lang w:val="fr-FR"/>
        </w:rPr>
        <w:t>;</w:t>
      </w:r>
      <w:proofErr w:type="gramEnd"/>
    </w:p>
    <w:p w14:paraId="2EF15565" w14:textId="77777777" w:rsidR="00CB14AB" w:rsidRPr="005C5BD0" w:rsidRDefault="00CB14AB" w:rsidP="00CB14AB">
      <w:pPr>
        <w:ind w:firstLine="720"/>
        <w:rPr>
          <w:rFonts w:ascii="Arial" w:hAnsi="Arial" w:cs="Arial"/>
          <w:bCs/>
          <w:sz w:val="20"/>
          <w:szCs w:val="20"/>
          <w:lang w:val="fr-FR"/>
        </w:rPr>
      </w:pPr>
      <w:r w:rsidRPr="005C5BD0">
        <w:rPr>
          <w:rFonts w:ascii="Arial" w:hAnsi="Arial" w:cs="Arial"/>
          <w:bCs/>
          <w:sz w:val="20"/>
          <w:szCs w:val="20"/>
          <w:lang w:val="fr-FR"/>
        </w:rPr>
        <w:t xml:space="preserve">          - in </w:t>
      </w:r>
      <w:proofErr w:type="spellStart"/>
      <w:r w:rsidRPr="005C5BD0">
        <w:rPr>
          <w:rFonts w:ascii="Arial" w:hAnsi="Arial" w:cs="Arial"/>
          <w:bCs/>
          <w:sz w:val="20"/>
          <w:szCs w:val="20"/>
          <w:lang w:val="fr-FR"/>
        </w:rPr>
        <w:t>alte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situatii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deosebite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evidentiate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proiectant</w:t>
      </w:r>
      <w:proofErr w:type="spellEnd"/>
      <w:r w:rsidRPr="005C5BD0">
        <w:rPr>
          <w:rFonts w:ascii="Arial" w:hAnsi="Arial" w:cs="Arial"/>
          <w:bCs/>
          <w:sz w:val="20"/>
          <w:szCs w:val="20"/>
          <w:lang w:val="fr-FR"/>
        </w:rPr>
        <w:t>.</w:t>
      </w:r>
    </w:p>
    <w:p w14:paraId="7B65CDDE" w14:textId="77777777" w:rsidR="00CB14AB" w:rsidRPr="005C5BD0" w:rsidRDefault="00CB14AB" w:rsidP="00CB14AB">
      <w:pPr>
        <w:ind w:firstLine="720"/>
        <w:rPr>
          <w:rFonts w:ascii="Arial" w:hAnsi="Arial" w:cs="Arial"/>
          <w:bCs/>
          <w:sz w:val="20"/>
          <w:szCs w:val="20"/>
          <w:lang w:val="fr-FR"/>
        </w:rPr>
      </w:pPr>
      <w:proofErr w:type="spellStart"/>
      <w:r w:rsidRPr="005C5BD0">
        <w:rPr>
          <w:rFonts w:ascii="Arial" w:hAnsi="Arial" w:cs="Arial"/>
          <w:bCs/>
          <w:sz w:val="20"/>
          <w:szCs w:val="20"/>
          <w:lang w:val="fr-FR"/>
        </w:rPr>
        <w:t>Distanta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generatoarea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superioara</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conductei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care se </w:t>
      </w:r>
      <w:proofErr w:type="spellStart"/>
      <w:r w:rsidRPr="005C5BD0">
        <w:rPr>
          <w:rFonts w:ascii="Arial" w:hAnsi="Arial" w:cs="Arial"/>
          <w:bCs/>
          <w:sz w:val="20"/>
          <w:szCs w:val="20"/>
          <w:lang w:val="fr-FR"/>
        </w:rPr>
        <w:t>monteaza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rasuflatoarea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fata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inferioara</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calotei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rasuflatorii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este</w:t>
      </w:r>
      <w:proofErr w:type="spellEnd"/>
      <w:r w:rsidRPr="005C5BD0">
        <w:rPr>
          <w:rFonts w:ascii="Arial" w:hAnsi="Arial" w:cs="Arial"/>
          <w:bCs/>
          <w:sz w:val="20"/>
          <w:szCs w:val="20"/>
          <w:lang w:val="fr-FR"/>
        </w:rPr>
        <w:t xml:space="preserve"> de 150 </w:t>
      </w:r>
      <w:proofErr w:type="spellStart"/>
      <w:r w:rsidRPr="005C5BD0">
        <w:rPr>
          <w:rFonts w:ascii="Arial" w:hAnsi="Arial" w:cs="Arial"/>
          <w:bCs/>
          <w:sz w:val="20"/>
          <w:szCs w:val="20"/>
          <w:lang w:val="fr-FR"/>
        </w:rPr>
        <w:t>mm.</w:t>
      </w:r>
      <w:proofErr w:type="spellEnd"/>
    </w:p>
    <w:p w14:paraId="0B97B71C" w14:textId="77777777" w:rsidR="00CB14AB" w:rsidRPr="005C5BD0" w:rsidRDefault="00CB14AB" w:rsidP="00CB14AB">
      <w:pPr>
        <w:ind w:firstLine="720"/>
        <w:rPr>
          <w:rFonts w:ascii="Arial" w:hAnsi="Arial" w:cs="Arial"/>
          <w:bCs/>
          <w:sz w:val="20"/>
          <w:szCs w:val="20"/>
          <w:lang w:val="fr-FR"/>
        </w:rPr>
      </w:pPr>
      <w:proofErr w:type="spellStart"/>
      <w:r w:rsidRPr="005C5BD0">
        <w:rPr>
          <w:rFonts w:ascii="Arial" w:hAnsi="Arial" w:cs="Arial"/>
          <w:bCs/>
          <w:sz w:val="20"/>
          <w:szCs w:val="20"/>
          <w:lang w:val="fr-FR"/>
        </w:rPr>
        <w:t>Confectionarea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rasuflatorilor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carosabil</w:t>
      </w:r>
      <w:proofErr w:type="spellEnd"/>
      <w:r w:rsidRPr="005C5BD0">
        <w:rPr>
          <w:rFonts w:ascii="Arial" w:hAnsi="Arial" w:cs="Arial"/>
          <w:bCs/>
          <w:sz w:val="20"/>
          <w:szCs w:val="20"/>
          <w:lang w:val="fr-FR"/>
        </w:rPr>
        <w:t xml:space="preserve"> si/</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perete</w:t>
      </w:r>
      <w:proofErr w:type="spellEnd"/>
      <w:r w:rsidRPr="005C5BD0">
        <w:rPr>
          <w:rFonts w:ascii="Arial" w:hAnsi="Arial" w:cs="Arial"/>
          <w:bCs/>
          <w:sz w:val="20"/>
          <w:szCs w:val="20"/>
          <w:lang w:val="fr-FR"/>
        </w:rPr>
        <w:t xml:space="preserve">, se face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teava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otel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diametrul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Dn</w:t>
      </w:r>
      <w:proofErr w:type="spellEnd"/>
      <w:r w:rsidRPr="005C5BD0">
        <w:rPr>
          <w:rFonts w:ascii="Arial" w:hAnsi="Arial" w:cs="Arial"/>
          <w:bCs/>
          <w:sz w:val="20"/>
          <w:szCs w:val="20"/>
          <w:lang w:val="fr-FR"/>
        </w:rPr>
        <w:t xml:space="preserve"> </w:t>
      </w:r>
      <w:proofErr w:type="gramStart"/>
      <w:r w:rsidRPr="005C5BD0">
        <w:rPr>
          <w:rFonts w:ascii="Arial" w:hAnsi="Arial" w:cs="Arial"/>
          <w:bCs/>
          <w:sz w:val="20"/>
          <w:szCs w:val="20"/>
          <w:lang w:val="fr-FR"/>
        </w:rPr>
        <w:t>50….</w:t>
      </w:r>
      <w:proofErr w:type="gramEnd"/>
      <w:r w:rsidRPr="005C5BD0">
        <w:rPr>
          <w:rFonts w:ascii="Arial" w:hAnsi="Arial" w:cs="Arial"/>
          <w:bCs/>
          <w:sz w:val="20"/>
          <w:szCs w:val="20"/>
          <w:lang w:val="fr-FR"/>
        </w:rPr>
        <w:t xml:space="preserve">90 mm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alte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materiale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rezistenta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mecanica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similara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superioara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evitarea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degradarii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polietilena</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catre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dispozitivul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curatire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rasuflatorilor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rasuflatorile</w:t>
      </w:r>
      <w:proofErr w:type="spellEnd"/>
      <w:r w:rsidRPr="005C5BD0">
        <w:rPr>
          <w:rFonts w:ascii="Arial" w:hAnsi="Arial" w:cs="Arial"/>
          <w:bCs/>
          <w:sz w:val="20"/>
          <w:szCs w:val="20"/>
          <w:lang w:val="fr-FR"/>
        </w:rPr>
        <w:t xml:space="preserve"> la care se </w:t>
      </w:r>
      <w:proofErr w:type="spellStart"/>
      <w:r w:rsidRPr="005C5BD0">
        <w:rPr>
          <w:rFonts w:ascii="Arial" w:hAnsi="Arial" w:cs="Arial"/>
          <w:bCs/>
          <w:sz w:val="20"/>
          <w:szCs w:val="20"/>
          <w:lang w:val="fr-FR"/>
        </w:rPr>
        <w:t>monteaza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capac</w:t>
      </w:r>
      <w:proofErr w:type="spellEnd"/>
      <w:r w:rsidRPr="005C5BD0">
        <w:rPr>
          <w:rFonts w:ascii="Arial" w:hAnsi="Arial" w:cs="Arial"/>
          <w:bCs/>
          <w:sz w:val="20"/>
          <w:szCs w:val="20"/>
          <w:lang w:val="fr-FR"/>
        </w:rPr>
        <w:t xml:space="preserve"> au </w:t>
      </w:r>
      <w:proofErr w:type="spellStart"/>
      <w:r w:rsidRPr="005C5BD0">
        <w:rPr>
          <w:rFonts w:ascii="Arial" w:hAnsi="Arial" w:cs="Arial"/>
          <w:bCs/>
          <w:sz w:val="20"/>
          <w:szCs w:val="20"/>
          <w:lang w:val="fr-FR"/>
        </w:rPr>
        <w:t>calota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prevazuta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opritor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capatul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bransament</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monteaza</w:t>
      </w:r>
      <w:proofErr w:type="spellEnd"/>
      <w:r w:rsidRPr="005C5BD0">
        <w:rPr>
          <w:rFonts w:ascii="Arial" w:hAnsi="Arial" w:cs="Arial"/>
          <w:bCs/>
          <w:sz w:val="20"/>
          <w:szCs w:val="20"/>
          <w:lang w:val="fr-FR"/>
        </w:rPr>
        <w:t xml:space="preserve"> un </w:t>
      </w:r>
      <w:proofErr w:type="spellStart"/>
      <w:r w:rsidRPr="005C5BD0">
        <w:rPr>
          <w:rFonts w:ascii="Arial" w:hAnsi="Arial" w:cs="Arial"/>
          <w:bCs/>
          <w:sz w:val="20"/>
          <w:szCs w:val="20"/>
          <w:lang w:val="fr-FR"/>
        </w:rPr>
        <w:t>manson</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protectie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PE,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rol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rasuflatoare</w:t>
      </w:r>
      <w:proofErr w:type="spellEnd"/>
      <w:r w:rsidRPr="005C5BD0">
        <w:rPr>
          <w:rFonts w:ascii="Arial" w:hAnsi="Arial" w:cs="Arial"/>
          <w:bCs/>
          <w:sz w:val="20"/>
          <w:szCs w:val="20"/>
          <w:lang w:val="fr-FR"/>
        </w:rPr>
        <w:t>.</w:t>
      </w:r>
    </w:p>
    <w:p w14:paraId="56587195" w14:textId="77777777" w:rsidR="00CB14AB" w:rsidRPr="005C5BD0" w:rsidRDefault="00CB14AB" w:rsidP="00CB14AB">
      <w:pPr>
        <w:ind w:firstLine="720"/>
        <w:rPr>
          <w:rFonts w:ascii="Arial" w:hAnsi="Arial" w:cs="Arial"/>
          <w:bCs/>
          <w:sz w:val="20"/>
          <w:szCs w:val="20"/>
          <w:lang w:val="fr-FR"/>
        </w:rPr>
      </w:pPr>
      <w:proofErr w:type="spellStart"/>
      <w:proofErr w:type="gramStart"/>
      <w:r w:rsidRPr="005C5BD0">
        <w:rPr>
          <w:rFonts w:ascii="Arial" w:hAnsi="Arial" w:cs="Arial"/>
          <w:bCs/>
          <w:sz w:val="20"/>
          <w:szCs w:val="20"/>
          <w:lang w:val="fr-FR"/>
        </w:rPr>
        <w:lastRenderedPageBreak/>
        <w:t>În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dreptul</w:t>
      </w:r>
      <w:proofErr w:type="spellEnd"/>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răsuflătorilor</w:t>
      </w:r>
      <w:proofErr w:type="spellEnd"/>
      <w:r w:rsidRPr="005C5BD0">
        <w:rPr>
          <w:rFonts w:ascii="Arial" w:hAnsi="Arial" w:cs="Arial"/>
          <w:bCs/>
          <w:sz w:val="20"/>
          <w:szCs w:val="20"/>
          <w:lang w:val="fr-FR"/>
        </w:rPr>
        <w:t xml:space="preserve">, peste </w:t>
      </w:r>
      <w:proofErr w:type="spellStart"/>
      <w:r w:rsidRPr="005C5BD0">
        <w:rPr>
          <w:rFonts w:ascii="Arial" w:hAnsi="Arial" w:cs="Arial"/>
          <w:bCs/>
          <w:sz w:val="20"/>
          <w:szCs w:val="20"/>
          <w:lang w:val="fr-FR"/>
        </w:rPr>
        <w:t>conducta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polietilenă</w:t>
      </w:r>
      <w:proofErr w:type="spellEnd"/>
      <w:r w:rsidRPr="005C5BD0">
        <w:rPr>
          <w:rFonts w:ascii="Arial" w:hAnsi="Arial" w:cs="Arial"/>
          <w:bCs/>
          <w:sz w:val="20"/>
          <w:szCs w:val="20"/>
          <w:lang w:val="fr-FR"/>
        </w:rPr>
        <w:t xml:space="preserve"> care a </w:t>
      </w:r>
      <w:proofErr w:type="spellStart"/>
      <w:r w:rsidRPr="005C5BD0">
        <w:rPr>
          <w:rFonts w:ascii="Arial" w:hAnsi="Arial" w:cs="Arial"/>
          <w:bCs/>
          <w:sz w:val="20"/>
          <w:szCs w:val="20"/>
          <w:lang w:val="fr-FR"/>
        </w:rPr>
        <w:t>fost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acoperită</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toată</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lungimea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un </w:t>
      </w:r>
      <w:proofErr w:type="spellStart"/>
      <w:r w:rsidRPr="005C5BD0">
        <w:rPr>
          <w:rFonts w:ascii="Arial" w:hAnsi="Arial" w:cs="Arial"/>
          <w:bCs/>
          <w:sz w:val="20"/>
          <w:szCs w:val="20"/>
          <w:lang w:val="fr-FR"/>
        </w:rPr>
        <w:t>strat</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nisip</w:t>
      </w:r>
      <w:proofErr w:type="spellEnd"/>
      <w:r w:rsidRPr="005C5BD0">
        <w:rPr>
          <w:rFonts w:ascii="Arial" w:hAnsi="Arial" w:cs="Arial"/>
          <w:bCs/>
          <w:sz w:val="20"/>
          <w:szCs w:val="20"/>
          <w:lang w:val="fr-FR"/>
        </w:rPr>
        <w:t xml:space="preserve"> gros de 10...15 cm se </w:t>
      </w:r>
      <w:proofErr w:type="spellStart"/>
      <w:r w:rsidRPr="005C5BD0">
        <w:rPr>
          <w:rFonts w:ascii="Arial" w:hAnsi="Arial" w:cs="Arial"/>
          <w:bCs/>
          <w:sz w:val="20"/>
          <w:szCs w:val="20"/>
          <w:lang w:val="fr-FR"/>
        </w:rPr>
        <w:t>adaugă</w:t>
      </w:r>
      <w:proofErr w:type="spellEnd"/>
      <w:r w:rsidRPr="005C5BD0">
        <w:rPr>
          <w:rFonts w:ascii="Arial" w:hAnsi="Arial" w:cs="Arial"/>
          <w:bCs/>
          <w:sz w:val="20"/>
          <w:szCs w:val="20"/>
          <w:lang w:val="fr-FR"/>
        </w:rPr>
        <w:t xml:space="preserve"> un </w:t>
      </w:r>
      <w:proofErr w:type="spellStart"/>
      <w:r w:rsidRPr="005C5BD0">
        <w:rPr>
          <w:rFonts w:ascii="Arial" w:hAnsi="Arial" w:cs="Arial"/>
          <w:bCs/>
          <w:sz w:val="20"/>
          <w:szCs w:val="20"/>
          <w:lang w:val="fr-FR"/>
        </w:rPr>
        <w:t>strat</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piatră</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măruntă</w:t>
      </w:r>
      <w:proofErr w:type="spellEnd"/>
      <w:r w:rsidRPr="005C5BD0">
        <w:rPr>
          <w:rFonts w:ascii="Arial" w:hAnsi="Arial" w:cs="Arial"/>
          <w:bCs/>
          <w:sz w:val="20"/>
          <w:szCs w:val="20"/>
          <w:lang w:val="fr-FR"/>
        </w:rPr>
        <w:t xml:space="preserve"> gros de 15 cm, peste care se </w:t>
      </w:r>
      <w:proofErr w:type="spellStart"/>
      <w:r w:rsidRPr="005C5BD0">
        <w:rPr>
          <w:rFonts w:ascii="Arial" w:hAnsi="Arial" w:cs="Arial"/>
          <w:bCs/>
          <w:sz w:val="20"/>
          <w:szCs w:val="20"/>
          <w:lang w:val="fr-FR"/>
        </w:rPr>
        <w:t>aşează</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calota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răsuflătoarei</w:t>
      </w:r>
      <w:proofErr w:type="spellEnd"/>
      <w:r w:rsidRPr="005C5BD0">
        <w:rPr>
          <w:rFonts w:ascii="Arial" w:hAnsi="Arial" w:cs="Arial"/>
          <w:bCs/>
          <w:sz w:val="20"/>
          <w:szCs w:val="20"/>
          <w:lang w:val="fr-FR"/>
        </w:rPr>
        <w:t xml:space="preserve">. </w:t>
      </w:r>
    </w:p>
    <w:p w14:paraId="1A0A34C0" w14:textId="77777777" w:rsidR="00CB14AB" w:rsidRPr="005C5BD0" w:rsidRDefault="00CB14AB" w:rsidP="00CB14AB">
      <w:pPr>
        <w:ind w:firstLine="720"/>
        <w:rPr>
          <w:rFonts w:ascii="Arial" w:hAnsi="Arial" w:cs="Arial"/>
          <w:bCs/>
          <w:sz w:val="20"/>
          <w:szCs w:val="20"/>
          <w:lang w:val="fr-FR"/>
        </w:rPr>
      </w:pPr>
      <w:proofErr w:type="spellStart"/>
      <w:r w:rsidRPr="005C5BD0">
        <w:rPr>
          <w:rFonts w:ascii="Arial" w:hAnsi="Arial" w:cs="Arial"/>
          <w:bCs/>
          <w:sz w:val="20"/>
          <w:szCs w:val="20"/>
          <w:lang w:val="fr-FR"/>
        </w:rPr>
        <w:t>Tuburile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protectie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sunt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prevazute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rasuflatori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capac</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carosabil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fara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capac</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functie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terenul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unde</w:t>
      </w:r>
      <w:proofErr w:type="spellEnd"/>
      <w:r w:rsidRPr="005C5BD0">
        <w:rPr>
          <w:rFonts w:ascii="Arial" w:hAnsi="Arial" w:cs="Arial"/>
          <w:bCs/>
          <w:sz w:val="20"/>
          <w:szCs w:val="20"/>
          <w:lang w:val="fr-FR"/>
        </w:rPr>
        <w:t xml:space="preserve"> este </w:t>
      </w:r>
      <w:proofErr w:type="spellStart"/>
      <w:r w:rsidRPr="005C5BD0">
        <w:rPr>
          <w:rFonts w:ascii="Arial" w:hAnsi="Arial" w:cs="Arial"/>
          <w:bCs/>
          <w:sz w:val="20"/>
          <w:szCs w:val="20"/>
          <w:lang w:val="fr-FR"/>
        </w:rPr>
        <w:t>amplasata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conducta</w:t>
      </w:r>
      <w:proofErr w:type="spellEnd"/>
      <w:r w:rsidRPr="005C5BD0">
        <w:rPr>
          <w:rFonts w:ascii="Arial" w:hAnsi="Arial" w:cs="Arial"/>
          <w:bCs/>
          <w:sz w:val="20"/>
          <w:szCs w:val="20"/>
          <w:lang w:val="fr-FR"/>
        </w:rPr>
        <w:t xml:space="preserve"> de gaze </w:t>
      </w:r>
      <w:proofErr w:type="spellStart"/>
      <w:r w:rsidRPr="005C5BD0">
        <w:rPr>
          <w:rFonts w:ascii="Arial" w:hAnsi="Arial" w:cs="Arial"/>
          <w:bCs/>
          <w:sz w:val="20"/>
          <w:szCs w:val="20"/>
          <w:lang w:val="fr-FR"/>
        </w:rPr>
        <w:t>naturale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Tuburile</w:t>
      </w:r>
      <w:proofErr w:type="spellEnd"/>
      <w:r w:rsidRPr="005C5BD0">
        <w:rPr>
          <w:rFonts w:ascii="Arial" w:hAnsi="Arial" w:cs="Arial"/>
          <w:bCs/>
          <w:sz w:val="20"/>
          <w:szCs w:val="20"/>
          <w:lang w:val="fr-FR"/>
        </w:rPr>
        <w:t xml:space="preserve"> se vor </w:t>
      </w:r>
      <w:proofErr w:type="spellStart"/>
      <w:r w:rsidRPr="005C5BD0">
        <w:rPr>
          <w:rFonts w:ascii="Arial" w:hAnsi="Arial" w:cs="Arial"/>
          <w:bCs/>
          <w:sz w:val="20"/>
          <w:szCs w:val="20"/>
          <w:lang w:val="fr-FR"/>
        </w:rPr>
        <w:t>etansa</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capete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mansoane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cauciuc</w:t>
      </w:r>
      <w:proofErr w:type="spellEnd"/>
      <w:r w:rsidRPr="005C5BD0">
        <w:rPr>
          <w:rFonts w:ascii="Arial" w:hAnsi="Arial" w:cs="Arial"/>
          <w:bCs/>
          <w:sz w:val="20"/>
          <w:szCs w:val="20"/>
          <w:lang w:val="fr-FR"/>
        </w:rPr>
        <w:t xml:space="preserve">. </w:t>
      </w:r>
    </w:p>
    <w:p w14:paraId="14967881" w14:textId="77777777" w:rsidR="00CB14AB" w:rsidRPr="005C5BD0" w:rsidRDefault="00CB14AB" w:rsidP="00CB14AB">
      <w:pPr>
        <w:ind w:firstLine="720"/>
        <w:rPr>
          <w:rFonts w:ascii="Arial" w:hAnsi="Arial" w:cs="Arial"/>
          <w:bCs/>
          <w:sz w:val="20"/>
          <w:szCs w:val="20"/>
          <w:lang w:val="fr-FR"/>
        </w:rPr>
      </w:pPr>
      <w:proofErr w:type="spellStart"/>
      <w:r w:rsidRPr="005C5BD0">
        <w:rPr>
          <w:rFonts w:ascii="Arial" w:hAnsi="Arial" w:cs="Arial"/>
          <w:bCs/>
          <w:sz w:val="20"/>
          <w:szCs w:val="20"/>
          <w:lang w:val="fr-FR"/>
        </w:rPr>
        <w:t>Montarea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bransamentelor</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tuburi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protectie</w:t>
      </w:r>
      <w:proofErr w:type="spellEnd"/>
      <w:r w:rsidRPr="005C5BD0">
        <w:rPr>
          <w:rFonts w:ascii="Arial" w:hAnsi="Arial" w:cs="Arial"/>
          <w:bCs/>
          <w:sz w:val="20"/>
          <w:szCs w:val="20"/>
          <w:lang w:val="fr-FR"/>
        </w:rPr>
        <w:t xml:space="preserve"> se face </w:t>
      </w:r>
      <w:proofErr w:type="spellStart"/>
      <w:r w:rsidRPr="005C5BD0">
        <w:rPr>
          <w:rFonts w:ascii="Arial" w:hAnsi="Arial" w:cs="Arial"/>
          <w:bCs/>
          <w:sz w:val="20"/>
          <w:szCs w:val="20"/>
          <w:lang w:val="fr-FR"/>
        </w:rPr>
        <w:t>astfel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incat</w:t>
      </w:r>
      <w:proofErr w:type="spellEnd"/>
      <w:r w:rsidRPr="005C5BD0">
        <w:rPr>
          <w:rFonts w:ascii="Arial" w:hAnsi="Arial" w:cs="Arial"/>
          <w:bCs/>
          <w:sz w:val="20"/>
          <w:szCs w:val="20"/>
          <w:lang w:val="fr-FR"/>
        </w:rPr>
        <w:t xml:space="preserve"> </w:t>
      </w:r>
      <w:proofErr w:type="gramStart"/>
      <w:r w:rsidRPr="005C5BD0">
        <w:rPr>
          <w:rFonts w:ascii="Arial" w:hAnsi="Arial" w:cs="Arial"/>
          <w:bCs/>
          <w:sz w:val="20"/>
          <w:szCs w:val="20"/>
          <w:lang w:val="fr-FR"/>
        </w:rPr>
        <w:t>sa nu</w:t>
      </w:r>
      <w:proofErr w:type="gramEnd"/>
      <w:r w:rsidRPr="005C5BD0">
        <w:rPr>
          <w:rFonts w:ascii="Arial" w:hAnsi="Arial" w:cs="Arial"/>
          <w:bCs/>
          <w:sz w:val="20"/>
          <w:szCs w:val="20"/>
          <w:lang w:val="fr-FR"/>
        </w:rPr>
        <w:t xml:space="preserve"> existe </w:t>
      </w:r>
      <w:proofErr w:type="spellStart"/>
      <w:r w:rsidRPr="005C5BD0">
        <w:rPr>
          <w:rFonts w:ascii="Arial" w:hAnsi="Arial" w:cs="Arial"/>
          <w:bCs/>
          <w:sz w:val="20"/>
          <w:szCs w:val="20"/>
          <w:lang w:val="fr-FR"/>
        </w:rPr>
        <w:t>imbinari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toata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lungimea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tubului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tuburi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protectie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lungimi</w:t>
      </w:r>
      <w:proofErr w:type="spellEnd"/>
      <w:r w:rsidRPr="005C5BD0">
        <w:rPr>
          <w:rFonts w:ascii="Arial" w:hAnsi="Arial" w:cs="Arial"/>
          <w:bCs/>
          <w:sz w:val="20"/>
          <w:szCs w:val="20"/>
          <w:lang w:val="fr-FR"/>
        </w:rPr>
        <w:t xml:space="preserve"> peste 6m, </w:t>
      </w:r>
      <w:proofErr w:type="gramStart"/>
      <w:r w:rsidRPr="005C5BD0">
        <w:rPr>
          <w:rFonts w:ascii="Arial" w:hAnsi="Arial" w:cs="Arial"/>
          <w:bCs/>
          <w:sz w:val="20"/>
          <w:szCs w:val="20"/>
          <w:lang w:val="fr-FR"/>
        </w:rPr>
        <w:t>se admit</w:t>
      </w:r>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numai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imbinari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sudare</w:t>
      </w:r>
      <w:proofErr w:type="spellEnd"/>
      <w:r w:rsidRPr="005C5BD0">
        <w:rPr>
          <w:rFonts w:ascii="Arial" w:hAnsi="Arial" w:cs="Arial"/>
          <w:bCs/>
          <w:sz w:val="20"/>
          <w:szCs w:val="20"/>
          <w:lang w:val="fr-FR"/>
        </w:rPr>
        <w:t xml:space="preserve"> care in mod </w:t>
      </w:r>
      <w:proofErr w:type="spellStart"/>
      <w:r w:rsidRPr="005C5BD0">
        <w:rPr>
          <w:rFonts w:ascii="Arial" w:hAnsi="Arial" w:cs="Arial"/>
          <w:bCs/>
          <w:sz w:val="20"/>
          <w:szCs w:val="20"/>
          <w:lang w:val="fr-FR"/>
        </w:rPr>
        <w:t>justificat</w:t>
      </w:r>
      <w:proofErr w:type="spellEnd"/>
      <w:r w:rsidRPr="005C5BD0">
        <w:rPr>
          <w:rFonts w:ascii="Arial" w:hAnsi="Arial" w:cs="Arial"/>
          <w:bCs/>
          <w:sz w:val="20"/>
          <w:szCs w:val="20"/>
          <w:lang w:val="fr-FR"/>
        </w:rPr>
        <w:t xml:space="preserve"> nu se pot </w:t>
      </w:r>
      <w:proofErr w:type="spellStart"/>
      <w:r w:rsidRPr="005C5BD0">
        <w:rPr>
          <w:rFonts w:ascii="Arial" w:hAnsi="Arial" w:cs="Arial"/>
          <w:bCs/>
          <w:sz w:val="20"/>
          <w:szCs w:val="20"/>
          <w:lang w:val="fr-FR"/>
        </w:rPr>
        <w:t>evita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iar</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aceste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cazuri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toate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sudurile</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verifica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obligatoriu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metode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nedistructive</w:t>
      </w:r>
      <w:proofErr w:type="spellEnd"/>
      <w:r w:rsidRPr="005C5BD0">
        <w:rPr>
          <w:rFonts w:ascii="Arial" w:hAnsi="Arial" w:cs="Arial"/>
          <w:bCs/>
          <w:sz w:val="20"/>
          <w:szCs w:val="20"/>
          <w:lang w:val="fr-FR"/>
        </w:rPr>
        <w:t>.</w:t>
      </w:r>
    </w:p>
    <w:p w14:paraId="6B999CAA" w14:textId="77777777" w:rsidR="00CB14AB" w:rsidRPr="005C5BD0" w:rsidRDefault="00CB14AB" w:rsidP="00CB14AB">
      <w:pPr>
        <w:ind w:firstLine="720"/>
        <w:rPr>
          <w:rFonts w:ascii="Arial" w:hAnsi="Arial" w:cs="Arial"/>
          <w:bCs/>
          <w:sz w:val="20"/>
          <w:szCs w:val="20"/>
          <w:lang w:val="fr-FR"/>
        </w:rPr>
      </w:pPr>
      <w:proofErr w:type="spellStart"/>
      <w:r w:rsidRPr="005C5BD0">
        <w:rPr>
          <w:rFonts w:ascii="Arial" w:hAnsi="Arial" w:cs="Arial"/>
          <w:bCs/>
          <w:sz w:val="20"/>
          <w:szCs w:val="20"/>
          <w:lang w:val="fr-FR"/>
        </w:rPr>
        <w:t>Tuburile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protectie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montate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trebuie</w:t>
      </w:r>
      <w:proofErr w:type="spellEnd"/>
      <w:r w:rsidRPr="005C5BD0">
        <w:rPr>
          <w:rFonts w:ascii="Arial" w:hAnsi="Arial" w:cs="Arial"/>
          <w:bCs/>
          <w:sz w:val="20"/>
          <w:szCs w:val="20"/>
          <w:lang w:val="fr-FR"/>
        </w:rPr>
        <w:t xml:space="preserve"> sa </w:t>
      </w:r>
      <w:proofErr w:type="spellStart"/>
      <w:r w:rsidRPr="005C5BD0">
        <w:rPr>
          <w:rFonts w:ascii="Arial" w:hAnsi="Arial" w:cs="Arial"/>
          <w:bCs/>
          <w:sz w:val="20"/>
          <w:szCs w:val="20"/>
          <w:lang w:val="fr-FR"/>
        </w:rPr>
        <w:t>depaseasca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ambele</w:t>
      </w:r>
      <w:proofErr w:type="spellEnd"/>
      <w:r w:rsidRPr="005C5BD0">
        <w:rPr>
          <w:rFonts w:ascii="Arial" w:hAnsi="Arial" w:cs="Arial"/>
          <w:bCs/>
          <w:sz w:val="20"/>
          <w:szCs w:val="20"/>
          <w:lang w:val="fr-FR"/>
        </w:rPr>
        <w:t xml:space="preserve"> parti, </w:t>
      </w:r>
      <w:proofErr w:type="spellStart"/>
      <w:r w:rsidRPr="005C5BD0">
        <w:rPr>
          <w:rFonts w:ascii="Arial" w:hAnsi="Arial" w:cs="Arial"/>
          <w:bCs/>
          <w:sz w:val="20"/>
          <w:szCs w:val="20"/>
          <w:lang w:val="fr-FR"/>
        </w:rPr>
        <w:t>limitele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instalatiei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constructiei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traversate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putin</w:t>
      </w:r>
      <w:proofErr w:type="spellEnd"/>
      <w:r w:rsidRPr="005C5BD0">
        <w:rPr>
          <w:rFonts w:ascii="Arial" w:hAnsi="Arial" w:cs="Arial"/>
          <w:bCs/>
          <w:sz w:val="20"/>
          <w:szCs w:val="20"/>
          <w:lang w:val="fr-FR"/>
        </w:rPr>
        <w:t xml:space="preserve"> 0,5 m si se </w:t>
      </w:r>
      <w:proofErr w:type="spellStart"/>
      <w:r w:rsidRPr="005C5BD0">
        <w:rPr>
          <w:rFonts w:ascii="Arial" w:hAnsi="Arial" w:cs="Arial"/>
          <w:bCs/>
          <w:sz w:val="20"/>
          <w:szCs w:val="20"/>
          <w:lang w:val="fr-FR"/>
        </w:rPr>
        <w:t>prevad</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partea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superioara</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capetelor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tubului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orificii</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rasuflatori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iar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capetele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tubului</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etanseaza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conducta</w:t>
      </w:r>
      <w:proofErr w:type="spellEnd"/>
      <w:r w:rsidRPr="005C5BD0">
        <w:rPr>
          <w:rFonts w:ascii="Arial" w:hAnsi="Arial" w:cs="Arial"/>
          <w:bCs/>
          <w:sz w:val="20"/>
          <w:szCs w:val="20"/>
          <w:lang w:val="fr-FR"/>
        </w:rPr>
        <w:t>.</w:t>
      </w:r>
    </w:p>
    <w:p w14:paraId="7F1C219C" w14:textId="77777777" w:rsidR="00CB14AB" w:rsidRPr="005C5BD0" w:rsidRDefault="00CB14AB" w:rsidP="00CB14AB">
      <w:pPr>
        <w:ind w:firstLine="720"/>
        <w:rPr>
          <w:rFonts w:ascii="Arial" w:hAnsi="Arial" w:cs="Arial"/>
          <w:bCs/>
          <w:sz w:val="20"/>
          <w:szCs w:val="20"/>
          <w:lang w:val="fr-FR"/>
        </w:rPr>
      </w:pPr>
      <w:proofErr w:type="spellStart"/>
      <w:r w:rsidRPr="005C5BD0">
        <w:rPr>
          <w:rFonts w:ascii="Arial" w:hAnsi="Arial" w:cs="Arial"/>
          <w:bCs/>
          <w:sz w:val="20"/>
          <w:szCs w:val="20"/>
          <w:lang w:val="fr-FR"/>
        </w:rPr>
        <w:t>Conform</w:t>
      </w:r>
      <w:proofErr w:type="spellEnd"/>
      <w:r w:rsidRPr="005C5BD0">
        <w:rPr>
          <w:rFonts w:ascii="Arial" w:hAnsi="Arial" w:cs="Arial"/>
          <w:bCs/>
          <w:sz w:val="20"/>
          <w:szCs w:val="20"/>
          <w:lang w:val="fr-FR"/>
        </w:rPr>
        <w:t xml:space="preserve"> art. 82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r w:rsidRPr="005C5BD0">
        <w:rPr>
          <w:rFonts w:ascii="Arial" w:hAnsi="Arial" w:cs="Arial"/>
          <w:bCs/>
          <w:sz w:val="20"/>
          <w:szCs w:val="20"/>
        </w:rPr>
        <w:t>ORD ANRE nr 89/2018</w:t>
      </w:r>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intersecţia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traseului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conductei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racordare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alte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instalaţii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construcţii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subterane</w:t>
      </w:r>
      <w:proofErr w:type="spellEnd"/>
      <w:r w:rsidRPr="005C5BD0">
        <w:rPr>
          <w:rFonts w:ascii="Arial" w:hAnsi="Arial" w:cs="Arial"/>
          <w:bCs/>
          <w:sz w:val="20"/>
          <w:szCs w:val="20"/>
          <w:lang w:val="fr-FR"/>
        </w:rPr>
        <w:t xml:space="preserve"> se face </w:t>
      </w:r>
      <w:proofErr w:type="spellStart"/>
      <w:r w:rsidRPr="005C5BD0">
        <w:rPr>
          <w:rFonts w:ascii="Arial" w:hAnsi="Arial" w:cs="Arial"/>
          <w:bCs/>
          <w:sz w:val="20"/>
          <w:szCs w:val="20"/>
          <w:lang w:val="fr-FR"/>
        </w:rPr>
        <w:t>perpendicular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axul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instalaţiei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lucrării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traversate</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cel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puţin</w:t>
      </w:r>
      <w:proofErr w:type="spellEnd"/>
      <w:r w:rsidRPr="005C5BD0">
        <w:rPr>
          <w:rFonts w:ascii="Arial" w:hAnsi="Arial" w:cs="Arial"/>
          <w:bCs/>
          <w:sz w:val="20"/>
          <w:szCs w:val="20"/>
          <w:lang w:val="fr-FR"/>
        </w:rPr>
        <w:t xml:space="preserve"> 200 mm </w:t>
      </w:r>
      <w:proofErr w:type="spellStart"/>
      <w:r w:rsidRPr="005C5BD0">
        <w:rPr>
          <w:rFonts w:ascii="Arial" w:hAnsi="Arial" w:cs="Arial"/>
          <w:bCs/>
          <w:sz w:val="20"/>
          <w:szCs w:val="20"/>
          <w:lang w:val="fr-FR"/>
        </w:rPr>
        <w:t>deasupra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celorlalte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instalaţii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Dacă</w:t>
      </w:r>
      <w:proofErr w:type="spellEnd"/>
      <w:r w:rsidRPr="005C5BD0">
        <w:rPr>
          <w:rFonts w:ascii="Arial" w:hAnsi="Arial" w:cs="Arial"/>
          <w:bCs/>
          <w:sz w:val="20"/>
          <w:szCs w:val="20"/>
          <w:lang w:val="fr-FR"/>
        </w:rPr>
        <w:t xml:space="preserve"> nu se </w:t>
      </w:r>
      <w:proofErr w:type="spellStart"/>
      <w:r w:rsidRPr="005C5BD0">
        <w:rPr>
          <w:rFonts w:ascii="Arial" w:hAnsi="Arial" w:cs="Arial"/>
          <w:bCs/>
          <w:sz w:val="20"/>
          <w:szCs w:val="20"/>
          <w:lang w:val="fr-FR"/>
        </w:rPr>
        <w:t>poate</w:t>
      </w:r>
      <w:proofErr w:type="spellEnd"/>
      <w:r w:rsidRPr="005C5BD0">
        <w:rPr>
          <w:rFonts w:ascii="Arial" w:hAnsi="Arial" w:cs="Arial"/>
          <w:bCs/>
          <w:sz w:val="20"/>
          <w:szCs w:val="20"/>
          <w:lang w:val="fr-FR"/>
        </w:rPr>
        <w:t xml:space="preserve"> respecta </w:t>
      </w:r>
      <w:proofErr w:type="spellStart"/>
      <w:r w:rsidRPr="005C5BD0">
        <w:rPr>
          <w:rFonts w:ascii="Arial" w:hAnsi="Arial" w:cs="Arial"/>
          <w:bCs/>
          <w:sz w:val="20"/>
          <w:szCs w:val="20"/>
          <w:lang w:val="fr-FR"/>
        </w:rPr>
        <w:t>cerinţa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privire</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unghiul</w:t>
      </w:r>
      <w:proofErr w:type="spellEnd"/>
      <w:r w:rsidRPr="005C5BD0">
        <w:rPr>
          <w:rFonts w:ascii="Arial" w:hAnsi="Arial" w:cs="Arial"/>
          <w:bCs/>
          <w:sz w:val="20"/>
          <w:szCs w:val="20"/>
          <w:lang w:val="fr-FR"/>
        </w:rPr>
        <w:t xml:space="preserve"> de 90 </w:t>
      </w:r>
      <w:proofErr w:type="gramStart"/>
      <w:r w:rsidRPr="005C5BD0">
        <w:rPr>
          <w:rFonts w:ascii="Arial" w:hAnsi="Arial" w:cs="Arial"/>
          <w:bCs/>
          <w:sz w:val="20"/>
          <w:szCs w:val="20"/>
          <w:lang w:val="fr-FR"/>
        </w:rPr>
        <w:t>grade</w:t>
      </w:r>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unghiul</w:t>
      </w:r>
      <w:proofErr w:type="spellEnd"/>
      <w:r w:rsidRPr="005C5BD0">
        <w:rPr>
          <w:rFonts w:ascii="Arial" w:hAnsi="Arial" w:cs="Arial"/>
          <w:bCs/>
          <w:sz w:val="20"/>
          <w:szCs w:val="20"/>
          <w:lang w:val="fr-FR"/>
        </w:rPr>
        <w:t xml:space="preserve"> nu </w:t>
      </w:r>
      <w:proofErr w:type="spellStart"/>
      <w:r w:rsidRPr="005C5BD0">
        <w:rPr>
          <w:rFonts w:ascii="Arial" w:hAnsi="Arial" w:cs="Arial"/>
          <w:bCs/>
          <w:sz w:val="20"/>
          <w:szCs w:val="20"/>
          <w:lang w:val="fr-FR"/>
        </w:rPr>
        <w:t>poate</w:t>
      </w:r>
      <w:proofErr w:type="spellEnd"/>
      <w:r w:rsidRPr="005C5BD0">
        <w:rPr>
          <w:rFonts w:ascii="Arial" w:hAnsi="Arial" w:cs="Arial"/>
          <w:bCs/>
          <w:sz w:val="20"/>
          <w:szCs w:val="20"/>
          <w:lang w:val="fr-FR"/>
        </w:rPr>
        <w:t xml:space="preserve"> fi mai </w:t>
      </w:r>
      <w:proofErr w:type="spellStart"/>
      <w:r w:rsidRPr="005C5BD0">
        <w:rPr>
          <w:rFonts w:ascii="Arial" w:hAnsi="Arial" w:cs="Arial"/>
          <w:bCs/>
          <w:sz w:val="20"/>
          <w:szCs w:val="20"/>
          <w:lang w:val="fr-FR"/>
        </w:rPr>
        <w:t>mic</w:t>
      </w:r>
      <w:proofErr w:type="spellEnd"/>
      <w:r w:rsidRPr="005C5BD0">
        <w:rPr>
          <w:rFonts w:ascii="Arial" w:hAnsi="Arial" w:cs="Arial"/>
          <w:bCs/>
          <w:sz w:val="20"/>
          <w:szCs w:val="20"/>
          <w:lang w:val="fr-FR"/>
        </w:rPr>
        <w:t xml:space="preserve"> de 60 </w:t>
      </w:r>
      <w:proofErr w:type="gramStart"/>
      <w:r w:rsidRPr="005C5BD0">
        <w:rPr>
          <w:rFonts w:ascii="Arial" w:hAnsi="Arial" w:cs="Arial"/>
          <w:bCs/>
          <w:sz w:val="20"/>
          <w:szCs w:val="20"/>
          <w:lang w:val="fr-FR"/>
        </w:rPr>
        <w:t>grade</w:t>
      </w:r>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Dacă</w:t>
      </w:r>
      <w:proofErr w:type="spellEnd"/>
      <w:r w:rsidRPr="005C5BD0">
        <w:rPr>
          <w:rFonts w:ascii="Arial" w:hAnsi="Arial" w:cs="Arial"/>
          <w:bCs/>
          <w:sz w:val="20"/>
          <w:szCs w:val="20"/>
          <w:lang w:val="fr-FR"/>
        </w:rPr>
        <w:t xml:space="preserve"> nu se </w:t>
      </w:r>
      <w:proofErr w:type="spellStart"/>
      <w:r w:rsidRPr="005C5BD0">
        <w:rPr>
          <w:rFonts w:ascii="Arial" w:hAnsi="Arial" w:cs="Arial"/>
          <w:bCs/>
          <w:sz w:val="20"/>
          <w:szCs w:val="20"/>
          <w:lang w:val="fr-FR"/>
        </w:rPr>
        <w:t>poate</w:t>
      </w:r>
      <w:proofErr w:type="spellEnd"/>
      <w:r w:rsidRPr="005C5BD0">
        <w:rPr>
          <w:rFonts w:ascii="Arial" w:hAnsi="Arial" w:cs="Arial"/>
          <w:bCs/>
          <w:sz w:val="20"/>
          <w:szCs w:val="20"/>
          <w:lang w:val="fr-FR"/>
        </w:rPr>
        <w:t xml:space="preserve"> respecta </w:t>
      </w:r>
      <w:proofErr w:type="spellStart"/>
      <w:r w:rsidRPr="005C5BD0">
        <w:rPr>
          <w:rFonts w:ascii="Arial" w:hAnsi="Arial" w:cs="Arial"/>
          <w:bCs/>
          <w:sz w:val="20"/>
          <w:szCs w:val="20"/>
          <w:lang w:val="fr-FR"/>
        </w:rPr>
        <w:t>cerinţa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privire</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distanţa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dintre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reţele</w:t>
      </w:r>
      <w:proofErr w:type="spellEnd"/>
      <w:r w:rsidRPr="005C5BD0">
        <w:rPr>
          <w:rFonts w:ascii="Arial" w:hAnsi="Arial" w:cs="Arial"/>
          <w:bCs/>
          <w:sz w:val="20"/>
          <w:szCs w:val="20"/>
          <w:lang w:val="fr-FR"/>
        </w:rPr>
        <w:t xml:space="preserve">, se vor </w:t>
      </w:r>
      <w:proofErr w:type="spellStart"/>
      <w:r w:rsidRPr="005C5BD0">
        <w:rPr>
          <w:rFonts w:ascii="Arial" w:hAnsi="Arial" w:cs="Arial"/>
          <w:bCs/>
          <w:sz w:val="20"/>
          <w:szCs w:val="20"/>
          <w:lang w:val="fr-FR"/>
        </w:rPr>
        <w:t>folosi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tuburi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protecţie</w:t>
      </w:r>
      <w:proofErr w:type="spellEnd"/>
      <w:r w:rsidRPr="005C5BD0">
        <w:rPr>
          <w:rFonts w:ascii="Arial" w:hAnsi="Arial" w:cs="Arial"/>
          <w:bCs/>
          <w:sz w:val="20"/>
          <w:szCs w:val="20"/>
          <w:lang w:val="fr-FR"/>
        </w:rPr>
        <w:t>.</w:t>
      </w:r>
    </w:p>
    <w:p w14:paraId="7542679D" w14:textId="77777777" w:rsidR="00CB14AB" w:rsidRPr="005C5BD0" w:rsidRDefault="00CB14AB" w:rsidP="00CB14AB">
      <w:pPr>
        <w:ind w:firstLine="720"/>
        <w:rPr>
          <w:rFonts w:ascii="Arial" w:hAnsi="Arial" w:cs="Arial"/>
          <w:bCs/>
          <w:sz w:val="20"/>
          <w:szCs w:val="20"/>
          <w:lang w:val="fr-FR"/>
        </w:rPr>
      </w:pPr>
      <w:r w:rsidRPr="005C5BD0">
        <w:rPr>
          <w:rFonts w:ascii="Arial" w:hAnsi="Arial" w:cs="Arial"/>
          <w:bCs/>
          <w:sz w:val="20"/>
          <w:szCs w:val="20"/>
          <w:lang w:val="fr-FR"/>
        </w:rPr>
        <w:t xml:space="preserve">In </w:t>
      </w:r>
      <w:proofErr w:type="spellStart"/>
      <w:r w:rsidRPr="005C5BD0">
        <w:rPr>
          <w:rFonts w:ascii="Arial" w:hAnsi="Arial" w:cs="Arial"/>
          <w:bCs/>
          <w:sz w:val="20"/>
          <w:szCs w:val="20"/>
          <w:lang w:val="fr-FR"/>
        </w:rPr>
        <w:t>cazul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fata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bransamentul</w:t>
      </w:r>
      <w:proofErr w:type="spellEnd"/>
      <w:r w:rsidRPr="005C5BD0">
        <w:rPr>
          <w:rFonts w:ascii="Arial" w:hAnsi="Arial" w:cs="Arial"/>
          <w:bCs/>
          <w:sz w:val="20"/>
          <w:szCs w:val="20"/>
          <w:lang w:val="fr-FR"/>
        </w:rPr>
        <w:t xml:space="preserve"> va fi </w:t>
      </w:r>
      <w:proofErr w:type="spellStart"/>
      <w:r w:rsidRPr="005C5BD0">
        <w:rPr>
          <w:rFonts w:ascii="Arial" w:hAnsi="Arial" w:cs="Arial"/>
          <w:bCs/>
          <w:sz w:val="20"/>
          <w:szCs w:val="20"/>
          <w:lang w:val="fr-FR"/>
        </w:rPr>
        <w:t>cuplat</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conducta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existenta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inclinat</w:t>
      </w:r>
      <w:proofErr w:type="spellEnd"/>
      <w:r w:rsidRPr="005C5BD0">
        <w:rPr>
          <w:rFonts w:ascii="Arial" w:hAnsi="Arial" w:cs="Arial"/>
          <w:bCs/>
          <w:sz w:val="20"/>
          <w:szCs w:val="20"/>
          <w:lang w:val="fr-FR"/>
        </w:rPr>
        <w:t xml:space="preserve"> la un </w:t>
      </w:r>
      <w:proofErr w:type="spellStart"/>
      <w:r w:rsidRPr="005C5BD0">
        <w:rPr>
          <w:rFonts w:ascii="Arial" w:hAnsi="Arial" w:cs="Arial"/>
          <w:bCs/>
          <w:sz w:val="20"/>
          <w:szCs w:val="20"/>
          <w:lang w:val="fr-FR"/>
        </w:rPr>
        <w:t>unghi</w:t>
      </w:r>
      <w:proofErr w:type="spellEnd"/>
      <w:r w:rsidRPr="005C5BD0">
        <w:rPr>
          <w:rFonts w:ascii="Arial" w:hAnsi="Arial" w:cs="Arial"/>
          <w:bCs/>
          <w:sz w:val="20"/>
          <w:szCs w:val="20"/>
          <w:lang w:val="fr-FR"/>
        </w:rPr>
        <w:t xml:space="preserve"> mai mare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putin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egal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60 de grade !</w:t>
      </w:r>
    </w:p>
    <w:p w14:paraId="0F8DDB50" w14:textId="77777777" w:rsidR="00CB14AB" w:rsidRPr="005C5BD0" w:rsidRDefault="00CB14AB" w:rsidP="00CB14AB">
      <w:pPr>
        <w:ind w:firstLine="720"/>
        <w:rPr>
          <w:rFonts w:ascii="Arial" w:hAnsi="Arial" w:cs="Arial"/>
          <w:bCs/>
          <w:sz w:val="20"/>
          <w:szCs w:val="20"/>
          <w:lang w:val="fr-FR"/>
        </w:rPr>
      </w:pPr>
      <w:proofErr w:type="spellStart"/>
      <w:r w:rsidRPr="005C5BD0">
        <w:rPr>
          <w:rFonts w:ascii="Arial" w:hAnsi="Arial" w:cs="Arial"/>
          <w:bCs/>
          <w:sz w:val="20"/>
          <w:szCs w:val="20"/>
          <w:lang w:val="fr-FR"/>
        </w:rPr>
        <w:t>Grosimea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peretilor</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materialul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care se </w:t>
      </w:r>
      <w:proofErr w:type="spellStart"/>
      <w:r w:rsidRPr="005C5BD0">
        <w:rPr>
          <w:rFonts w:ascii="Arial" w:hAnsi="Arial" w:cs="Arial"/>
          <w:bCs/>
          <w:sz w:val="20"/>
          <w:szCs w:val="20"/>
          <w:lang w:val="fr-FR"/>
        </w:rPr>
        <w:t>confectioneaza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tubul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protectie</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stabilesc</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functie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sarcinile</w:t>
      </w:r>
      <w:proofErr w:type="spellEnd"/>
      <w:r w:rsidRPr="005C5BD0">
        <w:rPr>
          <w:rFonts w:ascii="Arial" w:hAnsi="Arial" w:cs="Arial"/>
          <w:bCs/>
          <w:sz w:val="20"/>
          <w:szCs w:val="20"/>
          <w:lang w:val="fr-FR"/>
        </w:rPr>
        <w:t xml:space="preserve"> la care este </w:t>
      </w:r>
      <w:proofErr w:type="spellStart"/>
      <w:r w:rsidRPr="005C5BD0">
        <w:rPr>
          <w:rFonts w:ascii="Arial" w:hAnsi="Arial" w:cs="Arial"/>
          <w:bCs/>
          <w:sz w:val="20"/>
          <w:szCs w:val="20"/>
          <w:lang w:val="fr-FR"/>
        </w:rPr>
        <w:t>solicitat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tubul</w:t>
      </w:r>
      <w:proofErr w:type="spellEnd"/>
      <w:r w:rsidRPr="005C5BD0">
        <w:rPr>
          <w:rFonts w:ascii="Arial" w:hAnsi="Arial" w:cs="Arial"/>
          <w:bCs/>
          <w:sz w:val="20"/>
          <w:szCs w:val="20"/>
          <w:lang w:val="fr-FR"/>
        </w:rPr>
        <w:t>.</w:t>
      </w:r>
    </w:p>
    <w:p w14:paraId="5023477B" w14:textId="77777777" w:rsidR="00CB14AB" w:rsidRPr="005C5BD0" w:rsidRDefault="00CB14AB" w:rsidP="00CB14AB">
      <w:pPr>
        <w:ind w:firstLine="720"/>
        <w:jc w:val="both"/>
        <w:rPr>
          <w:rFonts w:ascii="Arial" w:hAnsi="Arial" w:cs="Arial"/>
          <w:bCs/>
          <w:sz w:val="20"/>
          <w:szCs w:val="20"/>
          <w:lang w:val="fr-FR"/>
        </w:rPr>
      </w:pPr>
      <w:proofErr w:type="spellStart"/>
      <w:r w:rsidRPr="005C5BD0">
        <w:rPr>
          <w:rFonts w:ascii="Arial" w:hAnsi="Arial" w:cs="Arial"/>
          <w:bCs/>
          <w:sz w:val="20"/>
          <w:szCs w:val="20"/>
          <w:lang w:val="fr-FR"/>
        </w:rPr>
        <w:t>Diametrul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interior</w:t>
      </w:r>
      <w:proofErr w:type="spellEnd"/>
      <w:r w:rsidRPr="005C5BD0">
        <w:rPr>
          <w:rFonts w:ascii="Arial" w:hAnsi="Arial" w:cs="Arial"/>
          <w:bCs/>
          <w:sz w:val="20"/>
          <w:szCs w:val="20"/>
          <w:lang w:val="fr-FR"/>
        </w:rPr>
        <w:t xml:space="preserve"> al </w:t>
      </w:r>
      <w:proofErr w:type="spellStart"/>
      <w:r w:rsidRPr="005C5BD0">
        <w:rPr>
          <w:rFonts w:ascii="Arial" w:hAnsi="Arial" w:cs="Arial"/>
          <w:bCs/>
          <w:sz w:val="20"/>
          <w:szCs w:val="20"/>
          <w:lang w:val="fr-FR"/>
        </w:rPr>
        <w:t>tubului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protectie</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stabileste</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functie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diametrul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exterior</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distanta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protejate</w:t>
      </w:r>
      <w:proofErr w:type="spellEnd"/>
      <w:r w:rsidRPr="005C5BD0">
        <w:rPr>
          <w:rFonts w:ascii="Arial" w:hAnsi="Arial" w:cs="Arial"/>
          <w:bCs/>
          <w:sz w:val="20"/>
          <w:szCs w:val="20"/>
          <w:lang w:val="fr-FR"/>
        </w:rPr>
        <w:t> :</w:t>
      </w:r>
    </w:p>
    <w:p w14:paraId="747A1518" w14:textId="77777777" w:rsidR="00CB14AB" w:rsidRPr="005C5BD0" w:rsidRDefault="00CB14AB" w:rsidP="00CB14AB">
      <w:pPr>
        <w:ind w:firstLine="720"/>
        <w:rPr>
          <w:rFonts w:ascii="Arial" w:hAnsi="Arial" w:cs="Arial"/>
          <w:bCs/>
          <w:sz w:val="20"/>
          <w:szCs w:val="20"/>
          <w:lang w:val="fr-FR"/>
        </w:rPr>
      </w:pPr>
      <w:r w:rsidRPr="005C5BD0">
        <w:rPr>
          <w:rFonts w:ascii="Arial" w:hAnsi="Arial" w:cs="Arial"/>
          <w:bCs/>
          <w:sz w:val="20"/>
          <w:szCs w:val="20"/>
          <w:lang w:val="fr-FR"/>
        </w:rPr>
        <w:t>-</w:t>
      </w:r>
      <w:proofErr w:type="spellStart"/>
      <w:r w:rsidRPr="005C5BD0">
        <w:rPr>
          <w:rFonts w:ascii="Arial" w:hAnsi="Arial" w:cs="Arial"/>
          <w:bCs/>
          <w:sz w:val="20"/>
          <w:szCs w:val="20"/>
          <w:lang w:val="fr-FR"/>
        </w:rPr>
        <w:t>otel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diametru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interior</w:t>
      </w:r>
      <w:proofErr w:type="spellEnd"/>
      <w:r w:rsidRPr="005C5BD0">
        <w:rPr>
          <w:rFonts w:ascii="Arial" w:hAnsi="Arial" w:cs="Arial"/>
          <w:bCs/>
          <w:sz w:val="20"/>
          <w:szCs w:val="20"/>
          <w:lang w:val="fr-FR"/>
        </w:rPr>
        <w:t xml:space="preserve"> tub = </w:t>
      </w:r>
      <w:proofErr w:type="spellStart"/>
      <w:r w:rsidRPr="005C5BD0">
        <w:rPr>
          <w:rFonts w:ascii="Arial" w:hAnsi="Arial" w:cs="Arial"/>
          <w:bCs/>
          <w:sz w:val="20"/>
          <w:szCs w:val="20"/>
          <w:lang w:val="fr-FR"/>
        </w:rPr>
        <w:t>diametrul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exterior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izolata</w:t>
      </w:r>
      <w:proofErr w:type="spellEnd"/>
      <w:r w:rsidRPr="005C5BD0">
        <w:rPr>
          <w:rFonts w:ascii="Arial" w:hAnsi="Arial" w:cs="Arial"/>
          <w:bCs/>
          <w:sz w:val="20"/>
          <w:szCs w:val="20"/>
          <w:lang w:val="fr-FR"/>
        </w:rPr>
        <w:t xml:space="preserve"> + 50mm</w:t>
      </w:r>
    </w:p>
    <w:p w14:paraId="0A882AA4" w14:textId="77777777" w:rsidR="00CB14AB" w:rsidRPr="005C5BD0" w:rsidRDefault="00CB14AB" w:rsidP="00CB14AB">
      <w:pPr>
        <w:ind w:firstLine="720"/>
        <w:rPr>
          <w:rFonts w:ascii="Arial" w:eastAsia="TimesNewRomanPSMT" w:hAnsi="Arial" w:cs="Arial"/>
          <w:bCs/>
          <w:sz w:val="20"/>
          <w:szCs w:val="20"/>
        </w:rPr>
      </w:pPr>
      <w:r w:rsidRPr="005C5BD0">
        <w:rPr>
          <w:rFonts w:ascii="Arial" w:hAnsi="Arial" w:cs="Arial"/>
          <w:bCs/>
          <w:sz w:val="20"/>
          <w:szCs w:val="20"/>
          <w:lang w:val="fr-FR"/>
        </w:rPr>
        <w:t>-</w:t>
      </w:r>
      <w:proofErr w:type="spellStart"/>
      <w:r w:rsidRPr="005C5BD0">
        <w:rPr>
          <w:rFonts w:ascii="Arial" w:hAnsi="Arial" w:cs="Arial"/>
          <w:bCs/>
          <w:sz w:val="20"/>
          <w:szCs w:val="20"/>
          <w:lang w:val="fr-FR"/>
        </w:rPr>
        <w:t>polietilena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diametru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interior</w:t>
      </w:r>
      <w:proofErr w:type="spellEnd"/>
      <w:r w:rsidRPr="005C5BD0">
        <w:rPr>
          <w:rFonts w:ascii="Arial" w:hAnsi="Arial" w:cs="Arial"/>
          <w:bCs/>
          <w:sz w:val="20"/>
          <w:szCs w:val="20"/>
          <w:lang w:val="fr-FR"/>
        </w:rPr>
        <w:t xml:space="preserve"> tub=</w:t>
      </w:r>
      <w:proofErr w:type="spellStart"/>
      <w:r w:rsidRPr="005C5BD0">
        <w:rPr>
          <w:rFonts w:ascii="Arial" w:hAnsi="Arial" w:cs="Arial"/>
          <w:bCs/>
          <w:sz w:val="20"/>
          <w:szCs w:val="20"/>
          <w:lang w:val="fr-FR"/>
        </w:rPr>
        <w:t>diametru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exterior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w:t>
      </w:r>
      <w:proofErr w:type="spellEnd"/>
      <w:r w:rsidRPr="005C5BD0">
        <w:rPr>
          <w:rFonts w:ascii="Arial" w:hAnsi="Arial" w:cs="Arial"/>
          <w:bCs/>
          <w:sz w:val="20"/>
          <w:szCs w:val="20"/>
          <w:lang w:val="fr-FR"/>
        </w:rPr>
        <w:t xml:space="preserve"> +50mm</w:t>
      </w:r>
      <w:r w:rsidRPr="005C5BD0">
        <w:rPr>
          <w:rFonts w:ascii="Arial" w:eastAsia="TimesNewRomanPSMT" w:hAnsi="Arial" w:cs="Arial"/>
          <w:bCs/>
          <w:sz w:val="20"/>
          <w:szCs w:val="20"/>
        </w:rPr>
        <w:tab/>
      </w:r>
    </w:p>
    <w:p w14:paraId="24D87EDE" w14:textId="77777777" w:rsidR="00CB14AB" w:rsidRPr="005C5BD0" w:rsidRDefault="00CB14AB" w:rsidP="00CB14AB">
      <w:pPr>
        <w:autoSpaceDE w:val="0"/>
        <w:autoSpaceDN w:val="0"/>
        <w:adjustRightInd w:val="0"/>
        <w:ind w:firstLine="720"/>
        <w:jc w:val="both"/>
        <w:rPr>
          <w:rFonts w:ascii="Arial" w:eastAsia="TimesNewRomanPSMT" w:hAnsi="Arial" w:cs="Arial"/>
          <w:bCs/>
          <w:sz w:val="20"/>
          <w:szCs w:val="20"/>
        </w:rPr>
      </w:pPr>
      <w:proofErr w:type="spellStart"/>
      <w:r w:rsidRPr="005C5BD0">
        <w:rPr>
          <w:rFonts w:ascii="Arial" w:eastAsia="TimesNewRomanPSMT" w:hAnsi="Arial" w:cs="Arial"/>
          <w:bCs/>
          <w:sz w:val="20"/>
          <w:szCs w:val="20"/>
        </w:rPr>
        <w:t>Deoarece</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cazul</w:t>
      </w:r>
      <w:proofErr w:type="spellEnd"/>
      <w:r w:rsidRPr="005C5BD0">
        <w:rPr>
          <w:rFonts w:ascii="Arial" w:eastAsia="TimesNewRomanPSMT" w:hAnsi="Arial" w:cs="Arial"/>
          <w:bCs/>
          <w:sz w:val="20"/>
          <w:szCs w:val="20"/>
        </w:rPr>
        <w:t xml:space="preserve"> de fata, </w:t>
      </w:r>
      <w:proofErr w:type="spellStart"/>
      <w:r w:rsidRPr="005C5BD0">
        <w:rPr>
          <w:rFonts w:ascii="Arial" w:eastAsia="TimesNewRomanPSMT" w:hAnsi="Arial" w:cs="Arial"/>
          <w:bCs/>
          <w:sz w:val="20"/>
          <w:szCs w:val="20"/>
        </w:rPr>
        <w:t>bransamentul</w:t>
      </w:r>
      <w:proofErr w:type="spellEnd"/>
      <w:r w:rsidRPr="005C5BD0">
        <w:rPr>
          <w:rFonts w:ascii="Arial" w:eastAsia="TimesNewRomanPSMT" w:hAnsi="Arial" w:cs="Arial"/>
          <w:bCs/>
          <w:sz w:val="20"/>
          <w:szCs w:val="20"/>
        </w:rPr>
        <w:t xml:space="preserve"> de gaze </w:t>
      </w:r>
      <w:proofErr w:type="spellStart"/>
      <w:r w:rsidRPr="005C5BD0">
        <w:rPr>
          <w:rFonts w:ascii="Arial" w:eastAsia="TimesNewRomanPSMT" w:hAnsi="Arial" w:cs="Arial"/>
          <w:bCs/>
          <w:sz w:val="20"/>
          <w:szCs w:val="20"/>
        </w:rPr>
        <w:t>naturale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proiectat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este</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polietilena</w:t>
      </w:r>
      <w:proofErr w:type="spellEnd"/>
      <w:r w:rsidRPr="005C5BD0">
        <w:rPr>
          <w:rFonts w:ascii="Arial" w:eastAsia="TimesNewRomanPSMT" w:hAnsi="Arial" w:cs="Arial"/>
          <w:bCs/>
          <w:sz w:val="20"/>
          <w:szCs w:val="20"/>
        </w:rPr>
        <w:t>:</w:t>
      </w:r>
    </w:p>
    <w:p w14:paraId="2087C159"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Di tub = De </w:t>
      </w:r>
      <w:proofErr w:type="spellStart"/>
      <w:r w:rsidRPr="005C5BD0">
        <w:rPr>
          <w:rFonts w:ascii="Arial" w:eastAsia="TimesNewRomanPSMT" w:hAnsi="Arial" w:cs="Arial"/>
          <w:bCs/>
          <w:sz w:val="20"/>
          <w:szCs w:val="20"/>
        </w:rPr>
        <w:t>cond</w:t>
      </w:r>
      <w:proofErr w:type="spellEnd"/>
      <w:r w:rsidRPr="005C5BD0">
        <w:rPr>
          <w:rFonts w:ascii="Arial" w:eastAsia="TimesNewRomanPSMT" w:hAnsi="Arial" w:cs="Arial"/>
          <w:bCs/>
          <w:sz w:val="20"/>
          <w:szCs w:val="20"/>
        </w:rPr>
        <w:t xml:space="preserve"> + 50 mm = 63 mm + 50mm = 113 mm.</w:t>
      </w:r>
    </w:p>
    <w:p w14:paraId="13113DBD" w14:textId="77777777" w:rsidR="00CB14AB" w:rsidRPr="005C5BD0" w:rsidRDefault="00CB14AB" w:rsidP="00CB14AB">
      <w:pPr>
        <w:autoSpaceDE w:val="0"/>
        <w:autoSpaceDN w:val="0"/>
        <w:adjustRightInd w:val="0"/>
        <w:ind w:firstLine="720"/>
        <w:jc w:val="both"/>
        <w:rPr>
          <w:rFonts w:ascii="Arial" w:eastAsia="TimesNewRomanPSMT" w:hAnsi="Arial" w:cs="Arial"/>
          <w:bCs/>
          <w:sz w:val="20"/>
          <w:szCs w:val="20"/>
        </w:rPr>
      </w:pPr>
      <w:proofErr w:type="spellStart"/>
      <w:r w:rsidRPr="005C5BD0">
        <w:rPr>
          <w:rFonts w:ascii="Arial" w:eastAsia="TimesNewRomanPSMT" w:hAnsi="Arial" w:cs="Arial"/>
          <w:bCs/>
          <w:sz w:val="20"/>
          <w:szCs w:val="20"/>
        </w:rPr>
        <w:t>Alegem</w:t>
      </w:r>
      <w:proofErr w:type="spellEnd"/>
      <w:r w:rsidRPr="005C5BD0">
        <w:rPr>
          <w:rFonts w:ascii="Arial" w:eastAsia="TimesNewRomanPSMT" w:hAnsi="Arial" w:cs="Arial"/>
          <w:bCs/>
          <w:sz w:val="20"/>
          <w:szCs w:val="20"/>
        </w:rPr>
        <w:t xml:space="preserve"> ca tub de </w:t>
      </w:r>
      <w:proofErr w:type="spellStart"/>
      <w:r w:rsidRPr="005C5BD0">
        <w:rPr>
          <w:rFonts w:ascii="Arial" w:eastAsia="TimesNewRomanPSMT" w:hAnsi="Arial" w:cs="Arial"/>
          <w:bCs/>
          <w:sz w:val="20"/>
          <w:szCs w:val="20"/>
        </w:rPr>
        <w:t>protectie</w:t>
      </w:r>
      <w:proofErr w:type="spellEnd"/>
      <w:r w:rsidRPr="005C5BD0">
        <w:rPr>
          <w:rFonts w:ascii="Arial" w:eastAsia="TimesNewRomanPSMT" w:hAnsi="Arial" w:cs="Arial"/>
          <w:bCs/>
          <w:sz w:val="20"/>
          <w:szCs w:val="20"/>
        </w:rPr>
        <w:t xml:space="preserve"> PE100SDR26 </w:t>
      </w:r>
      <w:proofErr w:type="spellStart"/>
      <w:r w:rsidRPr="005C5BD0">
        <w:rPr>
          <w:rFonts w:ascii="Arial" w:eastAsia="TimesNewRomanPSMT" w:hAnsi="Arial" w:cs="Arial"/>
          <w:bCs/>
          <w:sz w:val="20"/>
          <w:szCs w:val="20"/>
        </w:rPr>
        <w:t>Dn</w:t>
      </w:r>
      <w:proofErr w:type="spellEnd"/>
      <w:r w:rsidRPr="005C5BD0">
        <w:rPr>
          <w:rFonts w:ascii="Arial" w:eastAsia="TimesNewRomanPSMT" w:hAnsi="Arial" w:cs="Arial"/>
          <w:bCs/>
          <w:sz w:val="20"/>
          <w:szCs w:val="20"/>
        </w:rPr>
        <w:t xml:space="preserve"> 125 mm, </w:t>
      </w:r>
      <w:proofErr w:type="spellStart"/>
      <w:r w:rsidRPr="005C5BD0">
        <w:rPr>
          <w:rFonts w:ascii="Arial" w:eastAsia="TimesNewRomanPSMT" w:hAnsi="Arial" w:cs="Arial"/>
          <w:bCs/>
          <w:sz w:val="20"/>
          <w:szCs w:val="20"/>
        </w:rPr>
        <w:t>deoarece</w:t>
      </w:r>
      <w:proofErr w:type="spellEnd"/>
      <w:r w:rsidRPr="005C5BD0">
        <w:rPr>
          <w:rFonts w:ascii="Arial" w:eastAsia="TimesNewRomanPSMT" w:hAnsi="Arial" w:cs="Arial"/>
          <w:bCs/>
          <w:sz w:val="20"/>
          <w:szCs w:val="20"/>
        </w:rPr>
        <w:t xml:space="preserve"> are </w:t>
      </w:r>
      <w:proofErr w:type="spellStart"/>
      <w:r w:rsidRPr="005C5BD0">
        <w:rPr>
          <w:rFonts w:ascii="Arial" w:eastAsia="TimesNewRomanPSMT" w:hAnsi="Arial" w:cs="Arial"/>
          <w:bCs/>
          <w:sz w:val="20"/>
          <w:szCs w:val="20"/>
        </w:rPr>
        <w:t>grosimea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perete</w:t>
      </w:r>
      <w:proofErr w:type="spellEnd"/>
      <w:r w:rsidRPr="005C5BD0">
        <w:rPr>
          <w:rFonts w:ascii="Arial" w:eastAsia="TimesNewRomanPSMT" w:hAnsi="Arial" w:cs="Arial"/>
          <w:bCs/>
          <w:sz w:val="20"/>
          <w:szCs w:val="20"/>
        </w:rPr>
        <w:t xml:space="preserve"> </w:t>
      </w:r>
      <w:r w:rsidRPr="005C5BD0">
        <w:rPr>
          <w:rFonts w:ascii="Arial" w:eastAsia="TimesNewRomanPSMT" w:hAnsi="Arial" w:cs="Arial"/>
          <w:bCs/>
          <w:color w:val="FF0000"/>
          <w:sz w:val="20"/>
          <w:szCs w:val="20"/>
        </w:rPr>
        <w:t>10mm</w:t>
      </w: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rezulta</w:t>
      </w:r>
      <w:proofErr w:type="spellEnd"/>
      <w:r w:rsidRPr="005C5BD0">
        <w:rPr>
          <w:rFonts w:ascii="Arial" w:eastAsia="TimesNewRomanPSMT" w:hAnsi="Arial" w:cs="Arial"/>
          <w:bCs/>
          <w:sz w:val="20"/>
          <w:szCs w:val="20"/>
        </w:rPr>
        <w:t xml:space="preserve"> un Di tub </w:t>
      </w:r>
      <w:r w:rsidRPr="005C5BD0">
        <w:rPr>
          <w:rFonts w:ascii="Arial" w:eastAsia="TimesNewRomanPSMT" w:hAnsi="Arial" w:cs="Arial"/>
          <w:bCs/>
          <w:color w:val="FF0000"/>
          <w:sz w:val="20"/>
          <w:szCs w:val="20"/>
        </w:rPr>
        <w:t>= 113mm</w:t>
      </w: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mai</w:t>
      </w:r>
      <w:proofErr w:type="spellEnd"/>
      <w:r w:rsidRPr="005C5BD0">
        <w:rPr>
          <w:rFonts w:ascii="Arial" w:eastAsia="TimesNewRomanPSMT" w:hAnsi="Arial" w:cs="Arial"/>
          <w:bCs/>
          <w:sz w:val="20"/>
          <w:szCs w:val="20"/>
        </w:rPr>
        <w:t xml:space="preserve"> mare </w:t>
      </w:r>
      <w:proofErr w:type="spellStart"/>
      <w:r w:rsidRPr="005C5BD0">
        <w:rPr>
          <w:rFonts w:ascii="Arial" w:eastAsia="TimesNewRomanPSMT" w:hAnsi="Arial" w:cs="Arial"/>
          <w:bCs/>
          <w:sz w:val="20"/>
          <w:szCs w:val="20"/>
        </w:rPr>
        <w:t>decat</w:t>
      </w:r>
      <w:proofErr w:type="spellEnd"/>
      <w:r w:rsidRPr="005C5BD0">
        <w:rPr>
          <w:rFonts w:ascii="Arial" w:eastAsia="TimesNewRomanPSMT" w:hAnsi="Arial" w:cs="Arial"/>
          <w:bCs/>
          <w:sz w:val="20"/>
          <w:szCs w:val="20"/>
        </w:rPr>
        <w:t xml:space="preserve"> cel </w:t>
      </w:r>
      <w:proofErr w:type="spellStart"/>
      <w:r w:rsidRPr="005C5BD0">
        <w:rPr>
          <w:rFonts w:ascii="Arial" w:eastAsia="TimesNewRomanPSMT" w:hAnsi="Arial" w:cs="Arial"/>
          <w:bCs/>
          <w:sz w:val="20"/>
          <w:szCs w:val="20"/>
        </w:rPr>
        <w:t>impus</w:t>
      </w:r>
      <w:proofErr w:type="spellEnd"/>
      <w:r w:rsidRPr="005C5BD0">
        <w:rPr>
          <w:rFonts w:ascii="Arial" w:eastAsia="TimesNewRomanPSMT" w:hAnsi="Arial" w:cs="Arial"/>
          <w:bCs/>
          <w:sz w:val="20"/>
          <w:szCs w:val="20"/>
        </w:rPr>
        <w:t>.</w:t>
      </w:r>
    </w:p>
    <w:p w14:paraId="177A3D4D" w14:textId="77777777" w:rsidR="00CB14AB" w:rsidRPr="005C5BD0" w:rsidRDefault="00CB14AB" w:rsidP="00CB14AB">
      <w:pPr>
        <w:autoSpaceDE w:val="0"/>
        <w:autoSpaceDN w:val="0"/>
        <w:adjustRightInd w:val="0"/>
        <w:ind w:firstLine="720"/>
        <w:jc w:val="both"/>
        <w:rPr>
          <w:rFonts w:ascii="Arial" w:eastAsia="TimesNewRomanPSMT" w:hAnsi="Arial" w:cs="Arial"/>
          <w:bCs/>
          <w:sz w:val="20"/>
          <w:szCs w:val="20"/>
        </w:rPr>
      </w:pPr>
      <w:r w:rsidRPr="005C5BD0">
        <w:rPr>
          <w:rFonts w:ascii="Arial" w:eastAsia="TimesNewRomanPSMT" w:hAnsi="Arial" w:cs="Arial"/>
          <w:bCs/>
          <w:sz w:val="20"/>
          <w:szCs w:val="20"/>
        </w:rPr>
        <w:t>IN ACEST CAZ, NU ESTE NECESAR TUB DE PROTECTIE.</w:t>
      </w:r>
    </w:p>
    <w:p w14:paraId="54F23AD5" w14:textId="77777777" w:rsidR="00245977" w:rsidRPr="005C5BD0" w:rsidRDefault="00245977" w:rsidP="00CB14AB">
      <w:pPr>
        <w:autoSpaceDE w:val="0"/>
        <w:autoSpaceDN w:val="0"/>
        <w:adjustRightInd w:val="0"/>
        <w:ind w:firstLine="720"/>
        <w:jc w:val="both"/>
        <w:rPr>
          <w:rFonts w:ascii="Arial" w:eastAsia="TimesNewRomanPSMT" w:hAnsi="Arial" w:cs="Arial"/>
          <w:bCs/>
          <w:sz w:val="20"/>
          <w:szCs w:val="20"/>
        </w:rPr>
      </w:pPr>
    </w:p>
    <w:p w14:paraId="478E6AF2" w14:textId="77777777" w:rsidR="00CB14AB" w:rsidRPr="005C5BD0" w:rsidRDefault="00CB14AB" w:rsidP="00CB14AB">
      <w:pPr>
        <w:jc w:val="both"/>
        <w:rPr>
          <w:rFonts w:ascii="Arial" w:eastAsia="TimesNewRomanPSMT" w:hAnsi="Arial" w:cs="Arial"/>
          <w:bCs/>
          <w:color w:val="FF0000"/>
          <w:sz w:val="20"/>
          <w:szCs w:val="20"/>
        </w:rPr>
      </w:pPr>
      <w:r w:rsidRPr="005C5BD0">
        <w:rPr>
          <w:rFonts w:ascii="Arial" w:eastAsia="TimesNewRomanPSMT" w:hAnsi="Arial" w:cs="Arial"/>
          <w:bCs/>
          <w:sz w:val="20"/>
          <w:szCs w:val="20"/>
        </w:rPr>
        <w:tab/>
      </w:r>
      <w:proofErr w:type="spellStart"/>
      <w:r w:rsidRPr="005C5BD0">
        <w:rPr>
          <w:rFonts w:ascii="Arial" w:eastAsia="TimesNewRomanPSMT" w:hAnsi="Arial" w:cs="Arial"/>
          <w:bCs/>
          <w:color w:val="FF0000"/>
          <w:sz w:val="20"/>
          <w:szCs w:val="20"/>
        </w:rPr>
        <w:t>Pentru</w:t>
      </w:r>
      <w:proofErr w:type="spellEnd"/>
      <w:r w:rsidRPr="005C5BD0">
        <w:rPr>
          <w:rFonts w:ascii="Arial" w:eastAsia="TimesNewRomanPSMT" w:hAnsi="Arial" w:cs="Arial"/>
          <w:bCs/>
          <w:color w:val="FF0000"/>
          <w:sz w:val="20"/>
          <w:szCs w:val="20"/>
        </w:rPr>
        <w:t xml:space="preserve"> </w:t>
      </w:r>
      <w:proofErr w:type="spellStart"/>
      <w:r w:rsidRPr="005C5BD0">
        <w:rPr>
          <w:rFonts w:ascii="Arial" w:eastAsia="TimesNewRomanPSMT" w:hAnsi="Arial" w:cs="Arial"/>
          <w:bCs/>
          <w:color w:val="FF0000"/>
          <w:sz w:val="20"/>
          <w:szCs w:val="20"/>
        </w:rPr>
        <w:t>lucrarea</w:t>
      </w:r>
      <w:proofErr w:type="spellEnd"/>
      <w:r w:rsidRPr="005C5BD0">
        <w:rPr>
          <w:rFonts w:ascii="Arial" w:eastAsia="TimesNewRomanPSMT" w:hAnsi="Arial" w:cs="Arial"/>
          <w:bCs/>
          <w:color w:val="FF0000"/>
          <w:sz w:val="20"/>
          <w:szCs w:val="20"/>
        </w:rPr>
        <w:t xml:space="preserve"> de fata se </w:t>
      </w:r>
      <w:proofErr w:type="spellStart"/>
      <w:r w:rsidRPr="005C5BD0">
        <w:rPr>
          <w:rFonts w:ascii="Arial" w:eastAsia="TimesNewRomanPSMT" w:hAnsi="Arial" w:cs="Arial"/>
          <w:bCs/>
          <w:color w:val="FF0000"/>
          <w:sz w:val="20"/>
          <w:szCs w:val="20"/>
        </w:rPr>
        <w:t>va</w:t>
      </w:r>
      <w:proofErr w:type="spellEnd"/>
      <w:r w:rsidRPr="005C5BD0">
        <w:rPr>
          <w:rFonts w:ascii="Arial" w:eastAsia="TimesNewRomanPSMT" w:hAnsi="Arial" w:cs="Arial"/>
          <w:bCs/>
          <w:color w:val="FF0000"/>
          <w:sz w:val="20"/>
          <w:szCs w:val="20"/>
        </w:rPr>
        <w:t xml:space="preserve"> </w:t>
      </w:r>
      <w:proofErr w:type="spellStart"/>
      <w:r w:rsidRPr="005C5BD0">
        <w:rPr>
          <w:rFonts w:ascii="Arial" w:eastAsia="TimesNewRomanPSMT" w:hAnsi="Arial" w:cs="Arial"/>
          <w:bCs/>
          <w:color w:val="FF0000"/>
          <w:sz w:val="20"/>
          <w:szCs w:val="20"/>
        </w:rPr>
        <w:t>utiliza</w:t>
      </w:r>
      <w:proofErr w:type="spellEnd"/>
      <w:r w:rsidRPr="005C5BD0">
        <w:rPr>
          <w:rFonts w:ascii="Arial" w:eastAsia="TimesNewRomanPSMT" w:hAnsi="Arial" w:cs="Arial"/>
          <w:bCs/>
          <w:color w:val="FF0000"/>
          <w:sz w:val="20"/>
          <w:szCs w:val="20"/>
        </w:rPr>
        <w:t xml:space="preserve"> pat de </w:t>
      </w:r>
      <w:proofErr w:type="spellStart"/>
      <w:r w:rsidRPr="005C5BD0">
        <w:rPr>
          <w:rFonts w:ascii="Arial" w:eastAsia="TimesNewRomanPSMT" w:hAnsi="Arial" w:cs="Arial"/>
          <w:bCs/>
          <w:color w:val="FF0000"/>
          <w:sz w:val="20"/>
          <w:szCs w:val="20"/>
        </w:rPr>
        <w:t>caramizi</w:t>
      </w:r>
      <w:proofErr w:type="spellEnd"/>
      <w:r w:rsidRPr="005C5BD0">
        <w:rPr>
          <w:rFonts w:ascii="Arial" w:eastAsia="TimesNewRomanPSMT" w:hAnsi="Arial" w:cs="Arial"/>
          <w:bCs/>
          <w:color w:val="FF0000"/>
          <w:sz w:val="20"/>
          <w:szCs w:val="20"/>
        </w:rPr>
        <w:t xml:space="preserve">, Lx l =1m x 0.4m, la </w:t>
      </w:r>
      <w:proofErr w:type="spellStart"/>
      <w:r w:rsidRPr="005C5BD0">
        <w:rPr>
          <w:rFonts w:ascii="Arial" w:eastAsia="TimesNewRomanPSMT" w:hAnsi="Arial" w:cs="Arial"/>
          <w:bCs/>
          <w:color w:val="FF0000"/>
          <w:sz w:val="20"/>
          <w:szCs w:val="20"/>
        </w:rPr>
        <w:t>intersectia</w:t>
      </w:r>
      <w:proofErr w:type="spellEnd"/>
      <w:r w:rsidRPr="005C5BD0">
        <w:rPr>
          <w:rFonts w:ascii="Arial" w:eastAsia="TimesNewRomanPSMT" w:hAnsi="Arial" w:cs="Arial"/>
          <w:bCs/>
          <w:color w:val="FF0000"/>
          <w:sz w:val="20"/>
          <w:szCs w:val="20"/>
        </w:rPr>
        <w:t xml:space="preserve"> cu </w:t>
      </w:r>
      <w:proofErr w:type="spellStart"/>
      <w:r w:rsidRPr="005C5BD0">
        <w:rPr>
          <w:rFonts w:ascii="Arial" w:eastAsia="TimesNewRomanPSMT" w:hAnsi="Arial" w:cs="Arial"/>
          <w:bCs/>
          <w:color w:val="FF0000"/>
          <w:sz w:val="20"/>
          <w:szCs w:val="20"/>
        </w:rPr>
        <w:t>reteaua</w:t>
      </w:r>
      <w:proofErr w:type="spellEnd"/>
      <w:r w:rsidRPr="005C5BD0">
        <w:rPr>
          <w:rFonts w:ascii="Arial" w:eastAsia="TimesNewRomanPSMT" w:hAnsi="Arial" w:cs="Arial"/>
          <w:bCs/>
          <w:color w:val="FF0000"/>
          <w:sz w:val="20"/>
          <w:szCs w:val="20"/>
        </w:rPr>
        <w:t xml:space="preserve"> </w:t>
      </w:r>
      <w:proofErr w:type="spellStart"/>
      <w:r w:rsidRPr="005C5BD0">
        <w:rPr>
          <w:rFonts w:ascii="Arial" w:eastAsia="TimesNewRomanPSMT" w:hAnsi="Arial" w:cs="Arial"/>
          <w:bCs/>
          <w:color w:val="FF0000"/>
          <w:sz w:val="20"/>
          <w:szCs w:val="20"/>
        </w:rPr>
        <w:t>electrica</w:t>
      </w:r>
      <w:proofErr w:type="spellEnd"/>
      <w:r w:rsidRPr="005C5BD0">
        <w:rPr>
          <w:rFonts w:ascii="Arial" w:eastAsia="TimesNewRomanPSMT" w:hAnsi="Arial" w:cs="Arial"/>
          <w:bCs/>
          <w:color w:val="FF0000"/>
          <w:sz w:val="20"/>
          <w:szCs w:val="20"/>
        </w:rPr>
        <w:t xml:space="preserve"> </w:t>
      </w:r>
      <w:proofErr w:type="spellStart"/>
      <w:r w:rsidRPr="005C5BD0">
        <w:rPr>
          <w:rFonts w:ascii="Arial" w:eastAsia="TimesNewRomanPSMT" w:hAnsi="Arial" w:cs="Arial"/>
          <w:bCs/>
          <w:color w:val="FF0000"/>
          <w:sz w:val="20"/>
          <w:szCs w:val="20"/>
        </w:rPr>
        <w:t>existenta</w:t>
      </w:r>
      <w:proofErr w:type="spellEnd"/>
      <w:r w:rsidRPr="005C5BD0">
        <w:rPr>
          <w:rFonts w:ascii="Arial" w:eastAsia="TimesNewRomanPSMT" w:hAnsi="Arial" w:cs="Arial"/>
          <w:bCs/>
          <w:color w:val="FF0000"/>
          <w:sz w:val="20"/>
          <w:szCs w:val="20"/>
        </w:rPr>
        <w:t xml:space="preserve">. </w:t>
      </w:r>
    </w:p>
    <w:p w14:paraId="6C86D852" w14:textId="77777777" w:rsidR="00245977" w:rsidRPr="005C5BD0" w:rsidRDefault="00245977" w:rsidP="00CB14AB">
      <w:pPr>
        <w:jc w:val="both"/>
        <w:rPr>
          <w:rFonts w:ascii="Arial" w:eastAsia="TimesNewRomanPSMT" w:hAnsi="Arial" w:cs="Arial"/>
          <w:bCs/>
          <w:color w:val="FF0000"/>
          <w:sz w:val="20"/>
          <w:szCs w:val="20"/>
        </w:rPr>
      </w:pPr>
    </w:p>
    <w:p w14:paraId="3DA993B1" w14:textId="77777777" w:rsidR="00CB14AB" w:rsidRPr="005C5BD0" w:rsidRDefault="00CB14AB" w:rsidP="00CB14AB">
      <w:pPr>
        <w:jc w:val="both"/>
        <w:rPr>
          <w:rFonts w:ascii="Arial" w:eastAsia="TimesNewRomanPSMT" w:hAnsi="Arial" w:cs="Arial"/>
          <w:bCs/>
          <w:sz w:val="20"/>
          <w:szCs w:val="20"/>
        </w:rPr>
      </w:pPr>
      <w:r w:rsidRPr="005C5BD0">
        <w:rPr>
          <w:rFonts w:ascii="Arial" w:eastAsia="TimesNewRomanPSMT" w:hAnsi="Arial" w:cs="Arial"/>
          <w:bCs/>
          <w:color w:val="FF0000"/>
          <w:sz w:val="20"/>
          <w:szCs w:val="20"/>
        </w:rPr>
        <w:tab/>
      </w:r>
      <w:r w:rsidRPr="005C5BD0">
        <w:rPr>
          <w:rFonts w:ascii="Arial" w:eastAsia="TimesNewRomanPSMT" w:hAnsi="Arial" w:cs="Arial"/>
          <w:bCs/>
          <w:sz w:val="20"/>
          <w:szCs w:val="20"/>
        </w:rPr>
        <w:t xml:space="preserve">In </w:t>
      </w:r>
      <w:proofErr w:type="spellStart"/>
      <w:r w:rsidRPr="005C5BD0">
        <w:rPr>
          <w:rFonts w:ascii="Arial" w:eastAsia="TimesNewRomanPSMT" w:hAnsi="Arial" w:cs="Arial"/>
          <w:bCs/>
          <w:sz w:val="20"/>
          <w:szCs w:val="20"/>
        </w:rPr>
        <w:t>cazul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intersectarii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traseului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bransamentului</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traseele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altor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retele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utilitati</w:t>
      </w:r>
      <w:proofErr w:type="spellEnd"/>
      <w:r w:rsidRPr="005C5BD0">
        <w:rPr>
          <w:rFonts w:ascii="Arial" w:eastAsia="TimesNewRomanPSMT" w:hAnsi="Arial" w:cs="Arial"/>
          <w:bCs/>
          <w:sz w:val="20"/>
          <w:szCs w:val="20"/>
        </w:rPr>
        <w:t xml:space="preserve">, cand </w:t>
      </w:r>
      <w:proofErr w:type="spellStart"/>
      <w:r w:rsidRPr="005C5BD0">
        <w:rPr>
          <w:rFonts w:ascii="Arial" w:eastAsia="TimesNewRomanPSMT" w:hAnsi="Arial" w:cs="Arial"/>
          <w:bCs/>
          <w:sz w:val="20"/>
          <w:szCs w:val="20"/>
        </w:rPr>
        <w:t>distanta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dintre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acestea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este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mai</w:t>
      </w:r>
      <w:proofErr w:type="spellEnd"/>
      <w:r w:rsidRPr="005C5BD0">
        <w:rPr>
          <w:rFonts w:ascii="Arial" w:eastAsia="TimesNewRomanPSMT" w:hAnsi="Arial" w:cs="Arial"/>
          <w:bCs/>
          <w:sz w:val="20"/>
          <w:szCs w:val="20"/>
        </w:rPr>
        <w:t xml:space="preserve"> mica de 0.20m in conf. cu </w:t>
      </w:r>
      <w:proofErr w:type="spellStart"/>
      <w:r w:rsidRPr="005C5BD0">
        <w:rPr>
          <w:rFonts w:ascii="Arial" w:eastAsia="TimesNewRomanPSMT" w:hAnsi="Arial" w:cs="Arial"/>
          <w:bCs/>
          <w:sz w:val="20"/>
          <w:szCs w:val="20"/>
        </w:rPr>
        <w:t>prevederile</w:t>
      </w:r>
      <w:proofErr w:type="spellEnd"/>
      <w:r w:rsidRPr="005C5BD0">
        <w:rPr>
          <w:rFonts w:ascii="Arial" w:eastAsia="TimesNewRomanPSMT" w:hAnsi="Arial" w:cs="Arial"/>
          <w:bCs/>
          <w:sz w:val="20"/>
          <w:szCs w:val="20"/>
        </w:rPr>
        <w:t xml:space="preserve"> </w:t>
      </w:r>
      <w:r w:rsidRPr="005C5BD0">
        <w:rPr>
          <w:rFonts w:ascii="Arial" w:hAnsi="Arial" w:cs="Arial"/>
          <w:bCs/>
          <w:sz w:val="20"/>
          <w:szCs w:val="20"/>
        </w:rPr>
        <w:t>ORD ANRE nr 89/2018</w:t>
      </w: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bransamentul</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va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monta</w:t>
      </w:r>
      <w:proofErr w:type="spellEnd"/>
      <w:r w:rsidRPr="005C5BD0">
        <w:rPr>
          <w:rFonts w:ascii="Arial" w:eastAsia="TimesNewRomanPSMT" w:hAnsi="Arial" w:cs="Arial"/>
          <w:bCs/>
          <w:sz w:val="20"/>
          <w:szCs w:val="20"/>
        </w:rPr>
        <w:t xml:space="preserve"> in tub de </w:t>
      </w:r>
      <w:proofErr w:type="spellStart"/>
      <w:r w:rsidRPr="005C5BD0">
        <w:rPr>
          <w:rFonts w:ascii="Arial" w:eastAsia="TimesNewRomanPSMT" w:hAnsi="Arial" w:cs="Arial"/>
          <w:bCs/>
          <w:sz w:val="20"/>
          <w:szCs w:val="20"/>
        </w:rPr>
        <w:t>protectie</w:t>
      </w:r>
      <w:proofErr w:type="spellEnd"/>
      <w:r w:rsidRPr="005C5BD0">
        <w:rPr>
          <w:rFonts w:ascii="Arial" w:eastAsia="TimesNewRomanPSMT" w:hAnsi="Arial" w:cs="Arial"/>
          <w:bCs/>
          <w:sz w:val="20"/>
          <w:szCs w:val="20"/>
        </w:rPr>
        <w:t xml:space="preserve">, specific </w:t>
      </w:r>
      <w:proofErr w:type="spellStart"/>
      <w:r w:rsidRPr="005C5BD0">
        <w:rPr>
          <w:rFonts w:ascii="Arial" w:eastAsia="TimesNewRomanPSMT" w:hAnsi="Arial" w:cs="Arial"/>
          <w:bCs/>
          <w:sz w:val="20"/>
          <w:szCs w:val="20"/>
        </w:rPr>
        <w:t>fiecarei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retele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iar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tipul</w:t>
      </w:r>
      <w:proofErr w:type="spellEnd"/>
      <w:r w:rsidRPr="005C5BD0">
        <w:rPr>
          <w:rFonts w:ascii="Arial" w:eastAsia="TimesNewRomanPSMT" w:hAnsi="Arial" w:cs="Arial"/>
          <w:bCs/>
          <w:sz w:val="20"/>
          <w:szCs w:val="20"/>
        </w:rPr>
        <w:t xml:space="preserve"> de material </w:t>
      </w:r>
      <w:proofErr w:type="spellStart"/>
      <w:r w:rsidRPr="005C5BD0">
        <w:rPr>
          <w:rFonts w:ascii="Arial" w:eastAsia="TimesNewRomanPSMT" w:hAnsi="Arial" w:cs="Arial"/>
          <w:bCs/>
          <w:sz w:val="20"/>
          <w:szCs w:val="20"/>
        </w:rPr>
        <w:t>va</w:t>
      </w:r>
      <w:proofErr w:type="spellEnd"/>
      <w:r w:rsidRPr="005C5BD0">
        <w:rPr>
          <w:rFonts w:ascii="Arial" w:eastAsia="TimesNewRomanPSMT" w:hAnsi="Arial" w:cs="Arial"/>
          <w:bCs/>
          <w:sz w:val="20"/>
          <w:szCs w:val="20"/>
        </w:rPr>
        <w:t xml:space="preserve"> fi ales in conf. cu </w:t>
      </w:r>
      <w:proofErr w:type="spellStart"/>
      <w:r w:rsidRPr="005C5BD0">
        <w:rPr>
          <w:rFonts w:ascii="Arial" w:eastAsia="TimesNewRomanPSMT" w:hAnsi="Arial" w:cs="Arial"/>
          <w:bCs/>
          <w:sz w:val="20"/>
          <w:szCs w:val="20"/>
        </w:rPr>
        <w:t>prevederile</w:t>
      </w:r>
      <w:proofErr w:type="spellEnd"/>
      <w:r w:rsidRPr="005C5BD0">
        <w:rPr>
          <w:rFonts w:ascii="Arial" w:eastAsia="TimesNewRomanPSMT" w:hAnsi="Arial" w:cs="Arial"/>
          <w:bCs/>
          <w:sz w:val="20"/>
          <w:szCs w:val="20"/>
        </w:rPr>
        <w:t xml:space="preserve"> art. 178 din </w:t>
      </w:r>
      <w:r w:rsidRPr="005C5BD0">
        <w:rPr>
          <w:rFonts w:ascii="Arial" w:hAnsi="Arial" w:cs="Arial"/>
          <w:bCs/>
          <w:sz w:val="20"/>
          <w:szCs w:val="20"/>
        </w:rPr>
        <w:t>ORD ANRE nr 89/2018</w:t>
      </w:r>
      <w:r w:rsidRPr="005C5BD0">
        <w:rPr>
          <w:rFonts w:ascii="Arial" w:eastAsia="TimesNewRomanPSMT" w:hAnsi="Arial" w:cs="Arial"/>
          <w:bCs/>
          <w:sz w:val="20"/>
          <w:szCs w:val="20"/>
        </w:rPr>
        <w:t>.</w:t>
      </w:r>
    </w:p>
    <w:p w14:paraId="2D93B59C" w14:textId="77777777" w:rsidR="00CB14AB" w:rsidRPr="005C5BD0" w:rsidRDefault="00CB14AB" w:rsidP="00CB14AB">
      <w:pPr>
        <w:jc w:val="both"/>
        <w:rPr>
          <w:rFonts w:ascii="Arial" w:hAnsi="Arial" w:cs="Arial"/>
          <w:bCs/>
          <w:color w:val="FF0000"/>
          <w:sz w:val="20"/>
          <w:szCs w:val="20"/>
        </w:rPr>
      </w:pPr>
    </w:p>
    <w:p w14:paraId="16AAE004" w14:textId="523C79F7" w:rsidR="00CB14AB" w:rsidRPr="005C5BD0" w:rsidRDefault="00FF3367" w:rsidP="00FF3367">
      <w:pPr>
        <w:tabs>
          <w:tab w:val="left" w:pos="900"/>
        </w:tabs>
        <w:jc w:val="both"/>
        <w:rPr>
          <w:rFonts w:ascii="Arial" w:hAnsi="Arial" w:cs="Arial"/>
          <w:bCs/>
          <w:sz w:val="20"/>
          <w:szCs w:val="20"/>
        </w:rPr>
      </w:pPr>
      <w:r w:rsidRPr="005C5BD0">
        <w:rPr>
          <w:rFonts w:ascii="Arial" w:hAnsi="Arial" w:cs="Arial"/>
          <w:bCs/>
          <w:sz w:val="20"/>
          <w:szCs w:val="20"/>
        </w:rPr>
        <w:t xml:space="preserve">           </w:t>
      </w:r>
      <w:r w:rsidR="00CB14AB" w:rsidRPr="005C5BD0">
        <w:rPr>
          <w:rFonts w:ascii="Arial" w:hAnsi="Arial" w:cs="Arial"/>
          <w:bCs/>
          <w:sz w:val="20"/>
          <w:szCs w:val="20"/>
        </w:rPr>
        <w:t xml:space="preserve">5.8.  </w:t>
      </w:r>
      <w:proofErr w:type="spellStart"/>
      <w:r w:rsidR="00CB14AB" w:rsidRPr="005C5BD0">
        <w:rPr>
          <w:rFonts w:ascii="Arial" w:hAnsi="Arial" w:cs="Arial"/>
          <w:bCs/>
          <w:sz w:val="20"/>
          <w:szCs w:val="20"/>
        </w:rPr>
        <w:t>Verificarea</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si</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controlul</w:t>
      </w:r>
      <w:proofErr w:type="spellEnd"/>
      <w:r w:rsidR="00CB14AB" w:rsidRPr="005C5BD0">
        <w:rPr>
          <w:rFonts w:ascii="Arial" w:hAnsi="Arial" w:cs="Arial"/>
          <w:bCs/>
          <w:sz w:val="20"/>
          <w:szCs w:val="20"/>
        </w:rPr>
        <w:t xml:space="preserve"> in </w:t>
      </w:r>
      <w:proofErr w:type="spellStart"/>
      <w:r w:rsidR="00CB14AB" w:rsidRPr="005C5BD0">
        <w:rPr>
          <w:rFonts w:ascii="Arial" w:hAnsi="Arial" w:cs="Arial"/>
          <w:bCs/>
          <w:sz w:val="20"/>
          <w:szCs w:val="20"/>
        </w:rPr>
        <w:t>timpul</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executarii</w:t>
      </w:r>
      <w:proofErr w:type="spellEnd"/>
      <w:r w:rsidR="00CB14AB" w:rsidRPr="005C5BD0">
        <w:rPr>
          <w:rFonts w:ascii="Arial" w:hAnsi="Arial" w:cs="Arial"/>
          <w:bCs/>
          <w:sz w:val="20"/>
          <w:szCs w:val="20"/>
        </w:rPr>
        <w:t xml:space="preserve"> </w:t>
      </w:r>
      <w:proofErr w:type="spellStart"/>
      <w:r w:rsidR="00CB14AB" w:rsidRPr="005C5BD0">
        <w:rPr>
          <w:rFonts w:ascii="Arial" w:hAnsi="Arial" w:cs="Arial"/>
          <w:bCs/>
          <w:sz w:val="20"/>
          <w:szCs w:val="20"/>
        </w:rPr>
        <w:t>lucrarilor</w:t>
      </w:r>
      <w:proofErr w:type="spellEnd"/>
    </w:p>
    <w:p w14:paraId="3460B1BA"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hAnsi="Arial" w:cs="Arial"/>
          <w:bCs/>
          <w:sz w:val="20"/>
          <w:szCs w:val="20"/>
        </w:rPr>
        <w:t xml:space="preserve">           </w:t>
      </w:r>
      <w:proofErr w:type="spellStart"/>
      <w:r w:rsidRPr="005C5BD0">
        <w:rPr>
          <w:rFonts w:ascii="Arial" w:eastAsia="TimesNewRomanPSMT" w:hAnsi="Arial" w:cs="Arial"/>
          <w:bCs/>
          <w:sz w:val="20"/>
          <w:szCs w:val="20"/>
        </w:rPr>
        <w:t>Operatorul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sistemului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distributie</w:t>
      </w:r>
      <w:proofErr w:type="spellEnd"/>
      <w:r w:rsidRPr="005C5BD0">
        <w:rPr>
          <w:rFonts w:ascii="Arial" w:eastAsia="TimesNewRomanPSMT" w:hAnsi="Arial" w:cs="Arial"/>
          <w:bCs/>
          <w:sz w:val="20"/>
          <w:szCs w:val="20"/>
        </w:rPr>
        <w:t xml:space="preserve"> are </w:t>
      </w:r>
      <w:proofErr w:type="spellStart"/>
      <w:r w:rsidRPr="005C5BD0">
        <w:rPr>
          <w:rFonts w:ascii="Arial" w:eastAsia="TimesNewRomanPSMT" w:hAnsi="Arial" w:cs="Arial"/>
          <w:bCs/>
          <w:sz w:val="20"/>
          <w:szCs w:val="20"/>
        </w:rPr>
        <w:t>obligatia</w:t>
      </w:r>
      <w:proofErr w:type="spellEnd"/>
      <w:r w:rsidRPr="005C5BD0">
        <w:rPr>
          <w:rFonts w:ascii="Arial" w:eastAsia="TimesNewRomanPSMT" w:hAnsi="Arial" w:cs="Arial"/>
          <w:bCs/>
          <w:sz w:val="20"/>
          <w:szCs w:val="20"/>
        </w:rPr>
        <w:t xml:space="preserve"> de a </w:t>
      </w:r>
      <w:proofErr w:type="spellStart"/>
      <w:r w:rsidRPr="005C5BD0">
        <w:rPr>
          <w:rFonts w:ascii="Arial" w:eastAsia="TimesNewRomanPSMT" w:hAnsi="Arial" w:cs="Arial"/>
          <w:bCs/>
          <w:sz w:val="20"/>
          <w:szCs w:val="20"/>
        </w:rPr>
        <w:t>controla</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timpul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executarii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calitatea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lucrarilor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retelele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distributie</w:t>
      </w:r>
      <w:proofErr w:type="spellEnd"/>
      <w:r w:rsidRPr="005C5BD0">
        <w:rPr>
          <w:rFonts w:ascii="Arial" w:eastAsia="TimesNewRomanPSMT" w:hAnsi="Arial" w:cs="Arial"/>
          <w:bCs/>
          <w:sz w:val="20"/>
          <w:szCs w:val="20"/>
        </w:rPr>
        <w:t xml:space="preserve">, sub </w:t>
      </w:r>
      <w:proofErr w:type="spellStart"/>
      <w:r w:rsidRPr="005C5BD0">
        <w:rPr>
          <w:rFonts w:ascii="Arial" w:eastAsia="TimesNewRomanPSMT" w:hAnsi="Arial" w:cs="Arial"/>
          <w:bCs/>
          <w:sz w:val="20"/>
          <w:szCs w:val="20"/>
        </w:rPr>
        <w:t>aspectele</w:t>
      </w:r>
      <w:proofErr w:type="spellEnd"/>
      <w:r w:rsidRPr="005C5BD0">
        <w:rPr>
          <w:rFonts w:ascii="Arial" w:eastAsia="TimesNewRomanPSMT" w:hAnsi="Arial" w:cs="Arial"/>
          <w:bCs/>
          <w:sz w:val="20"/>
          <w:szCs w:val="20"/>
        </w:rPr>
        <w:t xml:space="preserve"> pe care le </w:t>
      </w:r>
      <w:proofErr w:type="spellStart"/>
      <w:r w:rsidRPr="005C5BD0">
        <w:rPr>
          <w:rFonts w:ascii="Arial" w:eastAsia="TimesNewRomanPSMT" w:hAnsi="Arial" w:cs="Arial"/>
          <w:bCs/>
          <w:sz w:val="20"/>
          <w:szCs w:val="20"/>
        </w:rPr>
        <w:t>considera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necesare</w:t>
      </w:r>
      <w:proofErr w:type="spellEnd"/>
      <w:r w:rsidRPr="005C5BD0">
        <w:rPr>
          <w:rFonts w:ascii="Arial" w:eastAsia="TimesNewRomanPSMT" w:hAnsi="Arial" w:cs="Arial"/>
          <w:bCs/>
          <w:sz w:val="20"/>
          <w:szCs w:val="20"/>
        </w:rPr>
        <w:t>.</w:t>
      </w:r>
    </w:p>
    <w:p w14:paraId="7C8EEFDA"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hAnsi="Arial" w:cs="Arial"/>
          <w:bCs/>
          <w:sz w:val="20"/>
          <w:szCs w:val="20"/>
        </w:rPr>
        <w:t xml:space="preserve">           </w:t>
      </w:r>
      <w:proofErr w:type="spellStart"/>
      <w:r w:rsidRPr="005C5BD0">
        <w:rPr>
          <w:rFonts w:ascii="Arial" w:eastAsia="TimesNewRomanPSMT" w:hAnsi="Arial" w:cs="Arial"/>
          <w:bCs/>
          <w:sz w:val="20"/>
          <w:szCs w:val="20"/>
        </w:rPr>
        <w:t>Executantul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trebuie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respecte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prevederile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proiectului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ale </w:t>
      </w:r>
      <w:proofErr w:type="spellStart"/>
      <w:r w:rsidRPr="005C5BD0">
        <w:rPr>
          <w:rFonts w:ascii="Arial" w:eastAsia="TimesNewRomanPSMT" w:hAnsi="Arial" w:cs="Arial"/>
          <w:bCs/>
          <w:sz w:val="20"/>
          <w:szCs w:val="20"/>
        </w:rPr>
        <w:t>reglementarilor</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vigoare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efectueze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toate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verificarile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impuse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acestea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Rezultatele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verificarilor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conductele</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polietilena</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consemneaza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intr</w:t>
      </w:r>
      <w:proofErr w:type="spellEnd"/>
      <w:r w:rsidRPr="005C5BD0">
        <w:rPr>
          <w:rFonts w:ascii="Arial" w:eastAsia="TimesNewRomanPSMT" w:hAnsi="Arial" w:cs="Arial"/>
          <w:bCs/>
          <w:sz w:val="20"/>
          <w:szCs w:val="20"/>
        </w:rPr>
        <w:t xml:space="preserve">-un </w:t>
      </w:r>
      <w:proofErr w:type="spellStart"/>
      <w:r w:rsidRPr="005C5BD0">
        <w:rPr>
          <w:rFonts w:ascii="Arial" w:eastAsia="TimesNewRomanPSMT" w:hAnsi="Arial" w:cs="Arial"/>
          <w:bCs/>
          <w:sz w:val="20"/>
          <w:szCs w:val="20"/>
        </w:rPr>
        <w:t>proces</w:t>
      </w:r>
      <w:proofErr w:type="spellEnd"/>
      <w:r w:rsidRPr="005C5BD0">
        <w:rPr>
          <w:rFonts w:ascii="Arial" w:eastAsia="TimesNewRomanPSMT" w:hAnsi="Arial" w:cs="Arial"/>
          <w:bCs/>
          <w:sz w:val="20"/>
          <w:szCs w:val="20"/>
        </w:rPr>
        <w:t xml:space="preserve"> verbal de </w:t>
      </w:r>
      <w:proofErr w:type="spellStart"/>
      <w:r w:rsidRPr="005C5BD0">
        <w:rPr>
          <w:rFonts w:ascii="Arial" w:eastAsia="TimesNewRomanPSMT" w:hAnsi="Arial" w:cs="Arial"/>
          <w:bCs/>
          <w:sz w:val="20"/>
          <w:szCs w:val="20"/>
        </w:rPr>
        <w:t>lucrari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ascunse</w:t>
      </w:r>
      <w:proofErr w:type="spellEnd"/>
      <w:r w:rsidRPr="005C5BD0">
        <w:rPr>
          <w:rFonts w:ascii="Arial" w:eastAsia="TimesNewRomanPSMT" w:hAnsi="Arial" w:cs="Arial"/>
          <w:bCs/>
          <w:sz w:val="20"/>
          <w:szCs w:val="20"/>
        </w:rPr>
        <w:t xml:space="preserve">, care se </w:t>
      </w:r>
      <w:proofErr w:type="spellStart"/>
      <w:r w:rsidRPr="005C5BD0">
        <w:rPr>
          <w:rFonts w:ascii="Arial" w:eastAsia="TimesNewRomanPSMT" w:hAnsi="Arial" w:cs="Arial"/>
          <w:bCs/>
          <w:sz w:val="20"/>
          <w:szCs w:val="20"/>
        </w:rPr>
        <w:t>semneaza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instalatorul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autorizat</w:t>
      </w:r>
      <w:proofErr w:type="spellEnd"/>
      <w:r w:rsidRPr="005C5BD0">
        <w:rPr>
          <w:rFonts w:ascii="Arial" w:eastAsia="TimesNewRomanPSMT" w:hAnsi="Arial" w:cs="Arial"/>
          <w:bCs/>
          <w:sz w:val="20"/>
          <w:szCs w:val="20"/>
        </w:rPr>
        <w:t xml:space="preserve"> al </w:t>
      </w:r>
      <w:proofErr w:type="spellStart"/>
      <w:r w:rsidRPr="005C5BD0">
        <w:rPr>
          <w:rFonts w:ascii="Arial" w:eastAsia="TimesNewRomanPSMT" w:hAnsi="Arial" w:cs="Arial"/>
          <w:bCs/>
          <w:sz w:val="20"/>
          <w:szCs w:val="20"/>
        </w:rPr>
        <w:t>executantului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beneficiar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operatorul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sistemului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distributie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cel </w:t>
      </w:r>
      <w:proofErr w:type="spellStart"/>
      <w:r w:rsidRPr="005C5BD0">
        <w:rPr>
          <w:rFonts w:ascii="Arial" w:eastAsia="TimesNewRomanPSMT" w:hAnsi="Arial" w:cs="Arial"/>
          <w:bCs/>
          <w:sz w:val="20"/>
          <w:szCs w:val="20"/>
        </w:rPr>
        <w:t>putin</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urmatoarele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operatiuni</w:t>
      </w:r>
      <w:proofErr w:type="spellEnd"/>
      <w:r w:rsidRPr="005C5BD0">
        <w:rPr>
          <w:rFonts w:ascii="Arial" w:eastAsia="TimesNewRomanPSMT" w:hAnsi="Arial" w:cs="Arial"/>
          <w:bCs/>
          <w:sz w:val="20"/>
          <w:szCs w:val="20"/>
        </w:rPr>
        <w:t>:</w:t>
      </w:r>
    </w:p>
    <w:p w14:paraId="129482BF"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realizarea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sudurilor</w:t>
      </w:r>
      <w:proofErr w:type="spellEnd"/>
      <w:r w:rsidRPr="005C5BD0">
        <w:rPr>
          <w:rFonts w:ascii="Arial" w:eastAsia="TimesNewRomanPSMT" w:hAnsi="Arial" w:cs="Arial"/>
          <w:bCs/>
          <w:sz w:val="20"/>
          <w:szCs w:val="20"/>
        </w:rPr>
        <w:t>;</w:t>
      </w:r>
    </w:p>
    <w:p w14:paraId="6668994C"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respectarea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distantelor</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siguranta</w:t>
      </w:r>
      <w:proofErr w:type="spellEnd"/>
      <w:r w:rsidRPr="005C5BD0">
        <w:rPr>
          <w:rFonts w:ascii="Arial" w:eastAsia="TimesNewRomanPSMT" w:hAnsi="Arial" w:cs="Arial"/>
          <w:bCs/>
          <w:sz w:val="20"/>
          <w:szCs w:val="20"/>
        </w:rPr>
        <w:t xml:space="preserve"> fata de </w:t>
      </w:r>
      <w:proofErr w:type="spellStart"/>
      <w:r w:rsidRPr="005C5BD0">
        <w:rPr>
          <w:rFonts w:ascii="Arial" w:eastAsia="TimesNewRomanPSMT" w:hAnsi="Arial" w:cs="Arial"/>
          <w:bCs/>
          <w:sz w:val="20"/>
          <w:szCs w:val="20"/>
        </w:rPr>
        <w:t>alte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instalatii</w:t>
      </w:r>
      <w:proofErr w:type="spellEnd"/>
      <w:r w:rsidRPr="005C5BD0">
        <w:rPr>
          <w:rFonts w:ascii="Arial" w:eastAsia="TimesNewRomanPSMT" w:hAnsi="Arial" w:cs="Arial"/>
          <w:bCs/>
          <w:sz w:val="20"/>
          <w:szCs w:val="20"/>
        </w:rPr>
        <w:t>;</w:t>
      </w:r>
    </w:p>
    <w:p w14:paraId="55CDF67D"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traversarea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traseelor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altor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instalatii</w:t>
      </w:r>
      <w:proofErr w:type="spellEnd"/>
      <w:r w:rsidRPr="005C5BD0">
        <w:rPr>
          <w:rFonts w:ascii="Arial" w:eastAsia="TimesNewRomanPSMT" w:hAnsi="Arial" w:cs="Arial"/>
          <w:bCs/>
          <w:sz w:val="20"/>
          <w:szCs w:val="20"/>
        </w:rPr>
        <w:t>;</w:t>
      </w:r>
    </w:p>
    <w:p w14:paraId="5975F93E" w14:textId="77777777" w:rsidR="00CB14AB" w:rsidRPr="005C5BD0" w:rsidRDefault="00CB14AB" w:rsidP="00CB14AB">
      <w:pPr>
        <w:tabs>
          <w:tab w:val="left" w:pos="900"/>
        </w:tabs>
        <w:ind w:left="540" w:hanging="540"/>
        <w:jc w:val="both"/>
        <w:rPr>
          <w:rFonts w:ascii="Arial" w:eastAsia="TimesNewRomanPSMT" w:hAnsi="Arial" w:cs="Arial"/>
          <w:bCs/>
          <w:sz w:val="20"/>
          <w:szCs w:val="20"/>
        </w:rPr>
      </w:pPr>
      <w:r w:rsidRPr="005C5BD0">
        <w:rPr>
          <w:rFonts w:ascii="Arial" w:eastAsia="TimesNewRomanPSMT" w:hAnsi="Arial" w:cs="Arial"/>
          <w:bCs/>
          <w:sz w:val="20"/>
          <w:szCs w:val="20"/>
        </w:rPr>
        <w:t xml:space="preserve">            - </w:t>
      </w:r>
      <w:proofErr w:type="spellStart"/>
      <w:r w:rsidRPr="005C5BD0">
        <w:rPr>
          <w:rFonts w:ascii="Arial" w:eastAsia="TimesNewRomanPSMT" w:hAnsi="Arial" w:cs="Arial"/>
          <w:bCs/>
          <w:sz w:val="20"/>
          <w:szCs w:val="20"/>
        </w:rPr>
        <w:t>adancimea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pozare</w:t>
      </w:r>
      <w:proofErr w:type="spellEnd"/>
      <w:r w:rsidRPr="005C5BD0">
        <w:rPr>
          <w:rFonts w:ascii="Arial" w:eastAsia="TimesNewRomanPSMT" w:hAnsi="Arial" w:cs="Arial"/>
          <w:bCs/>
          <w:sz w:val="20"/>
          <w:szCs w:val="20"/>
        </w:rPr>
        <w:t xml:space="preserve"> a </w:t>
      </w:r>
      <w:proofErr w:type="spellStart"/>
      <w:r w:rsidRPr="005C5BD0">
        <w:rPr>
          <w:rFonts w:ascii="Arial" w:eastAsia="TimesNewRomanPSMT" w:hAnsi="Arial" w:cs="Arial"/>
          <w:bCs/>
          <w:sz w:val="20"/>
          <w:szCs w:val="20"/>
        </w:rPr>
        <w:t>conductelor</w:t>
      </w:r>
      <w:proofErr w:type="spellEnd"/>
      <w:r w:rsidRPr="005C5BD0">
        <w:rPr>
          <w:rFonts w:ascii="Arial" w:eastAsia="TimesNewRomanPSMT" w:hAnsi="Arial" w:cs="Arial"/>
          <w:bCs/>
          <w:sz w:val="20"/>
          <w:szCs w:val="20"/>
        </w:rPr>
        <w:t>.</w:t>
      </w:r>
    </w:p>
    <w:p w14:paraId="2D489913" w14:textId="77777777" w:rsidR="00FF3367" w:rsidRPr="005C5BD0" w:rsidRDefault="00FF3367" w:rsidP="00CB14AB">
      <w:pPr>
        <w:tabs>
          <w:tab w:val="left" w:pos="900"/>
        </w:tabs>
        <w:ind w:left="540" w:hanging="540"/>
        <w:jc w:val="both"/>
        <w:rPr>
          <w:rFonts w:ascii="Arial" w:eastAsia="TimesNewRomanPSMT" w:hAnsi="Arial" w:cs="Arial"/>
          <w:bCs/>
          <w:sz w:val="20"/>
          <w:szCs w:val="20"/>
        </w:rPr>
      </w:pPr>
    </w:p>
    <w:p w14:paraId="11412114" w14:textId="77777777" w:rsidR="00FF3367" w:rsidRPr="005C5BD0" w:rsidRDefault="00FF3367" w:rsidP="00CB14AB">
      <w:pPr>
        <w:tabs>
          <w:tab w:val="left" w:pos="900"/>
        </w:tabs>
        <w:ind w:left="540" w:hanging="540"/>
        <w:jc w:val="both"/>
        <w:rPr>
          <w:rFonts w:ascii="Arial" w:eastAsia="TimesNewRomanPSMT" w:hAnsi="Arial" w:cs="Arial"/>
          <w:bCs/>
          <w:sz w:val="20"/>
          <w:szCs w:val="20"/>
        </w:rPr>
      </w:pPr>
    </w:p>
    <w:p w14:paraId="61149A41" w14:textId="3BCD6C3F" w:rsidR="00FF3367" w:rsidRPr="005C5BD0" w:rsidRDefault="00245977" w:rsidP="00245977">
      <w:pPr>
        <w:tabs>
          <w:tab w:val="left" w:pos="900"/>
        </w:tabs>
        <w:jc w:val="both"/>
        <w:rPr>
          <w:rFonts w:ascii="Arial" w:hAnsi="Arial" w:cs="Arial"/>
          <w:bCs/>
          <w:caps/>
          <w:sz w:val="20"/>
          <w:szCs w:val="20"/>
          <w:u w:val="single"/>
        </w:rPr>
      </w:pPr>
      <w:r w:rsidRPr="005C5BD0">
        <w:rPr>
          <w:rFonts w:ascii="Arial" w:hAnsi="Arial" w:cs="Arial"/>
          <w:bCs/>
          <w:caps/>
          <w:sz w:val="20"/>
          <w:szCs w:val="20"/>
        </w:rPr>
        <w:t xml:space="preserve">           </w:t>
      </w:r>
      <w:r w:rsidR="00CB14AB" w:rsidRPr="005C5BD0">
        <w:rPr>
          <w:rFonts w:ascii="Arial" w:hAnsi="Arial" w:cs="Arial"/>
          <w:bCs/>
          <w:caps/>
          <w:sz w:val="20"/>
          <w:szCs w:val="20"/>
          <w:u w:val="single"/>
        </w:rPr>
        <w:t>6.</w:t>
      </w:r>
      <w:r w:rsidRPr="005C5BD0">
        <w:rPr>
          <w:rFonts w:ascii="Arial" w:hAnsi="Arial" w:cs="Arial"/>
          <w:bCs/>
          <w:caps/>
          <w:sz w:val="20"/>
          <w:szCs w:val="20"/>
          <w:u w:val="single"/>
        </w:rPr>
        <w:t>2.</w:t>
      </w:r>
      <w:r w:rsidR="00CB14AB" w:rsidRPr="005C5BD0">
        <w:rPr>
          <w:rFonts w:ascii="Arial" w:hAnsi="Arial" w:cs="Arial"/>
          <w:bCs/>
          <w:caps/>
          <w:sz w:val="20"/>
          <w:szCs w:val="20"/>
          <w:u w:val="single"/>
        </w:rPr>
        <w:t xml:space="preserve">  VERIFICARI SI Probe DE REZISTENTA SI ETANSEITATE</w:t>
      </w:r>
    </w:p>
    <w:p w14:paraId="411E0C12" w14:textId="1554CE0D"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hAnsi="Arial" w:cs="Arial"/>
          <w:bCs/>
          <w:sz w:val="20"/>
          <w:szCs w:val="20"/>
        </w:rPr>
        <w:tab/>
      </w:r>
      <w:proofErr w:type="spellStart"/>
      <w:r w:rsidRPr="005C5BD0">
        <w:rPr>
          <w:rFonts w:ascii="Arial" w:eastAsia="TimesNewRomanPSMT" w:hAnsi="Arial" w:cs="Arial"/>
          <w:bCs/>
          <w:sz w:val="20"/>
          <w:szCs w:val="20"/>
        </w:rPr>
        <w:t>Verificarile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rezistenta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etanseitate</w:t>
      </w:r>
      <w:proofErr w:type="spellEnd"/>
      <w:r w:rsidRPr="005C5BD0">
        <w:rPr>
          <w:rFonts w:ascii="Arial" w:eastAsia="TimesNewRomanPSMT" w:hAnsi="Arial" w:cs="Arial"/>
          <w:bCs/>
          <w:sz w:val="20"/>
          <w:szCs w:val="20"/>
        </w:rPr>
        <w:t xml:space="preserve"> la </w:t>
      </w:r>
      <w:proofErr w:type="spellStart"/>
      <w:r w:rsidRPr="005C5BD0">
        <w:rPr>
          <w:rFonts w:ascii="Arial" w:eastAsia="TimesNewRomanPSMT" w:hAnsi="Arial" w:cs="Arial"/>
          <w:bCs/>
          <w:sz w:val="20"/>
          <w:szCs w:val="20"/>
        </w:rPr>
        <w:t>presiune</w:t>
      </w:r>
      <w:proofErr w:type="spellEnd"/>
      <w:r w:rsidRPr="005C5BD0">
        <w:rPr>
          <w:rFonts w:ascii="Arial" w:eastAsia="TimesNewRomanPSMT" w:hAnsi="Arial" w:cs="Arial"/>
          <w:bCs/>
          <w:sz w:val="20"/>
          <w:szCs w:val="20"/>
        </w:rPr>
        <w:t xml:space="preserve"> a </w:t>
      </w:r>
      <w:proofErr w:type="spellStart"/>
      <w:r w:rsidRPr="005C5BD0">
        <w:rPr>
          <w:rFonts w:ascii="Arial" w:eastAsia="TimesNewRomanPSMT" w:hAnsi="Arial" w:cs="Arial"/>
          <w:bCs/>
          <w:sz w:val="20"/>
          <w:szCs w:val="20"/>
        </w:rPr>
        <w:t>sistemului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distributie</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efectueaza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catre</w:t>
      </w:r>
      <w:proofErr w:type="spellEnd"/>
      <w:r w:rsidRPr="005C5BD0">
        <w:rPr>
          <w:rFonts w:ascii="Arial" w:eastAsia="TimesNewRomanPSMT" w:hAnsi="Arial" w:cs="Arial"/>
          <w:bCs/>
          <w:sz w:val="20"/>
          <w:szCs w:val="20"/>
        </w:rPr>
        <w:t xml:space="preserve"> executant pe </w:t>
      </w:r>
      <w:proofErr w:type="spellStart"/>
      <w:r w:rsidRPr="005C5BD0">
        <w:rPr>
          <w:rFonts w:ascii="Arial" w:eastAsia="TimesNewRomanPSMT" w:hAnsi="Arial" w:cs="Arial"/>
          <w:bCs/>
          <w:sz w:val="20"/>
          <w:szCs w:val="20"/>
        </w:rPr>
        <w:t>parcursul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realizarii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lucrarilor</w:t>
      </w:r>
      <w:proofErr w:type="spellEnd"/>
      <w:r w:rsidRPr="005C5BD0">
        <w:rPr>
          <w:rFonts w:ascii="Arial" w:eastAsia="TimesNewRomanPSMT" w:hAnsi="Arial" w:cs="Arial"/>
          <w:bCs/>
          <w:sz w:val="20"/>
          <w:szCs w:val="20"/>
        </w:rPr>
        <w:t>.</w:t>
      </w:r>
    </w:p>
    <w:p w14:paraId="38C1F378"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Stadiul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fizic</w:t>
      </w:r>
      <w:proofErr w:type="spellEnd"/>
      <w:r w:rsidRPr="005C5BD0">
        <w:rPr>
          <w:rFonts w:ascii="Arial" w:eastAsia="TimesNewRomanPSMT" w:hAnsi="Arial" w:cs="Arial"/>
          <w:bCs/>
          <w:sz w:val="20"/>
          <w:szCs w:val="20"/>
        </w:rPr>
        <w:t xml:space="preserve"> al </w:t>
      </w:r>
      <w:proofErr w:type="spellStart"/>
      <w:r w:rsidRPr="005C5BD0">
        <w:rPr>
          <w:rFonts w:ascii="Arial" w:eastAsia="TimesNewRomanPSMT" w:hAnsi="Arial" w:cs="Arial"/>
          <w:bCs/>
          <w:sz w:val="20"/>
          <w:szCs w:val="20"/>
        </w:rPr>
        <w:t>unei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lucrari</w:t>
      </w:r>
      <w:proofErr w:type="spellEnd"/>
      <w:r w:rsidRPr="005C5BD0">
        <w:rPr>
          <w:rFonts w:ascii="Arial" w:eastAsia="TimesNewRomanPSMT" w:hAnsi="Arial" w:cs="Arial"/>
          <w:bCs/>
          <w:sz w:val="20"/>
          <w:szCs w:val="20"/>
        </w:rPr>
        <w:t xml:space="preserve"> care se </w:t>
      </w:r>
      <w:proofErr w:type="spellStart"/>
      <w:r w:rsidRPr="005C5BD0">
        <w:rPr>
          <w:rFonts w:ascii="Arial" w:eastAsia="TimesNewRomanPSMT" w:hAnsi="Arial" w:cs="Arial"/>
          <w:bCs/>
          <w:sz w:val="20"/>
          <w:szCs w:val="20"/>
        </w:rPr>
        <w:t>poate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proba</w:t>
      </w:r>
      <w:proofErr w:type="spellEnd"/>
      <w:r w:rsidRPr="005C5BD0">
        <w:rPr>
          <w:rFonts w:ascii="Arial" w:eastAsia="TimesNewRomanPSMT" w:hAnsi="Arial" w:cs="Arial"/>
          <w:bCs/>
          <w:sz w:val="20"/>
          <w:szCs w:val="20"/>
        </w:rPr>
        <w:t xml:space="preserve"> independent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care nu </w:t>
      </w:r>
      <w:proofErr w:type="spellStart"/>
      <w:r w:rsidRPr="005C5BD0">
        <w:rPr>
          <w:rFonts w:ascii="Arial" w:eastAsia="TimesNewRomanPSMT" w:hAnsi="Arial" w:cs="Arial"/>
          <w:bCs/>
          <w:sz w:val="20"/>
          <w:szCs w:val="20"/>
        </w:rPr>
        <w:t>mai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poate</w:t>
      </w:r>
      <w:proofErr w:type="spellEnd"/>
      <w:r w:rsidRPr="005C5BD0">
        <w:rPr>
          <w:rFonts w:ascii="Arial" w:eastAsia="TimesNewRomanPSMT" w:hAnsi="Arial" w:cs="Arial"/>
          <w:bCs/>
          <w:sz w:val="20"/>
          <w:szCs w:val="20"/>
        </w:rPr>
        <w:t xml:space="preserve"> continua </w:t>
      </w:r>
      <w:proofErr w:type="spellStart"/>
      <w:r w:rsidRPr="005C5BD0">
        <w:rPr>
          <w:rFonts w:ascii="Arial" w:eastAsia="TimesNewRomanPSMT" w:hAnsi="Arial" w:cs="Arial"/>
          <w:bCs/>
          <w:sz w:val="20"/>
          <w:szCs w:val="20"/>
        </w:rPr>
        <w:t>fara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acceptul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scris</w:t>
      </w:r>
      <w:proofErr w:type="spellEnd"/>
      <w:r w:rsidRPr="005C5BD0">
        <w:rPr>
          <w:rFonts w:ascii="Arial" w:eastAsia="TimesNewRomanPSMT" w:hAnsi="Arial" w:cs="Arial"/>
          <w:bCs/>
          <w:sz w:val="20"/>
          <w:szCs w:val="20"/>
        </w:rPr>
        <w:t xml:space="preserve"> al </w:t>
      </w:r>
      <w:proofErr w:type="spellStart"/>
      <w:r w:rsidRPr="005C5BD0">
        <w:rPr>
          <w:rFonts w:ascii="Arial" w:eastAsia="TimesNewRomanPSMT" w:hAnsi="Arial" w:cs="Arial"/>
          <w:bCs/>
          <w:sz w:val="20"/>
          <w:szCs w:val="20"/>
        </w:rPr>
        <w:t>beneficiarului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proiectantului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executantului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constituie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faza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determinata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supune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verificarii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potrivit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legii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Probele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rezistenta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etanseitate</w:t>
      </w:r>
      <w:proofErr w:type="spellEnd"/>
      <w:r w:rsidRPr="005C5BD0">
        <w:rPr>
          <w:rFonts w:ascii="Arial" w:eastAsia="TimesNewRomanPSMT" w:hAnsi="Arial" w:cs="Arial"/>
          <w:bCs/>
          <w:sz w:val="20"/>
          <w:szCs w:val="20"/>
        </w:rPr>
        <w:t xml:space="preserve"> la </w:t>
      </w:r>
      <w:proofErr w:type="spellStart"/>
      <w:r w:rsidRPr="005C5BD0">
        <w:rPr>
          <w:rFonts w:ascii="Arial" w:eastAsia="TimesNewRomanPSMT" w:hAnsi="Arial" w:cs="Arial"/>
          <w:bCs/>
          <w:sz w:val="20"/>
          <w:szCs w:val="20"/>
        </w:rPr>
        <w:t>presiune</w:t>
      </w:r>
      <w:proofErr w:type="spellEnd"/>
      <w:r w:rsidRPr="005C5BD0">
        <w:rPr>
          <w:rFonts w:ascii="Arial" w:eastAsia="TimesNewRomanPSMT" w:hAnsi="Arial" w:cs="Arial"/>
          <w:bCs/>
          <w:sz w:val="20"/>
          <w:szCs w:val="20"/>
        </w:rPr>
        <w:t xml:space="preserve"> a </w:t>
      </w:r>
      <w:proofErr w:type="spellStart"/>
      <w:r w:rsidRPr="005C5BD0">
        <w:rPr>
          <w:rFonts w:ascii="Arial" w:eastAsia="TimesNewRomanPSMT" w:hAnsi="Arial" w:cs="Arial"/>
          <w:bCs/>
          <w:sz w:val="20"/>
          <w:szCs w:val="20"/>
        </w:rPr>
        <w:t>sistemului</w:t>
      </w:r>
      <w:proofErr w:type="spellEnd"/>
      <w:r w:rsidRPr="005C5BD0">
        <w:rPr>
          <w:rFonts w:ascii="Arial" w:eastAsia="TimesNewRomanPSMT" w:hAnsi="Arial" w:cs="Arial"/>
          <w:bCs/>
          <w:sz w:val="20"/>
          <w:szCs w:val="20"/>
        </w:rPr>
        <w:t xml:space="preserve"> de </w:t>
      </w:r>
      <w:proofErr w:type="spellStart"/>
      <w:proofErr w:type="gramStart"/>
      <w:r w:rsidRPr="005C5BD0">
        <w:rPr>
          <w:rFonts w:ascii="Arial" w:eastAsia="TimesNewRomanPSMT" w:hAnsi="Arial" w:cs="Arial"/>
          <w:bCs/>
          <w:sz w:val="20"/>
          <w:szCs w:val="20"/>
        </w:rPr>
        <w:t>distributie</w:t>
      </w:r>
      <w:proofErr w:type="spellEnd"/>
      <w:r w:rsidRPr="005C5BD0">
        <w:rPr>
          <w:rFonts w:ascii="Arial" w:eastAsia="TimesNewRomanPSMT" w:hAnsi="Arial" w:cs="Arial"/>
          <w:bCs/>
          <w:sz w:val="20"/>
          <w:szCs w:val="20"/>
        </w:rPr>
        <w:t xml:space="preserve">  se</w:t>
      </w:r>
      <w:proofErr w:type="gram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efectueaza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catre</w:t>
      </w:r>
      <w:proofErr w:type="spellEnd"/>
      <w:r w:rsidRPr="005C5BD0">
        <w:rPr>
          <w:rFonts w:ascii="Arial" w:eastAsia="TimesNewRomanPSMT" w:hAnsi="Arial" w:cs="Arial"/>
          <w:bCs/>
          <w:sz w:val="20"/>
          <w:szCs w:val="20"/>
        </w:rPr>
        <w:t xml:space="preserve"> executant, la </w:t>
      </w:r>
      <w:proofErr w:type="spellStart"/>
      <w:r w:rsidRPr="005C5BD0">
        <w:rPr>
          <w:rFonts w:ascii="Arial" w:eastAsia="TimesNewRomanPSMT" w:hAnsi="Arial" w:cs="Arial"/>
          <w:bCs/>
          <w:sz w:val="20"/>
          <w:szCs w:val="20"/>
        </w:rPr>
        <w:t>terminarea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lastRenderedPageBreak/>
        <w:t>lucrarilor</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vederea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receptiei</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prezenta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delegatului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operatorului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sistemului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distributie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al </w:t>
      </w:r>
      <w:proofErr w:type="spellStart"/>
      <w:r w:rsidRPr="005C5BD0">
        <w:rPr>
          <w:rFonts w:ascii="Arial" w:eastAsia="TimesNewRomanPSMT" w:hAnsi="Arial" w:cs="Arial"/>
          <w:bCs/>
          <w:sz w:val="20"/>
          <w:szCs w:val="20"/>
        </w:rPr>
        <w:t>delegatului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Inspectoratului</w:t>
      </w:r>
      <w:proofErr w:type="spellEnd"/>
      <w:r w:rsidRPr="005C5BD0">
        <w:rPr>
          <w:rFonts w:ascii="Arial" w:eastAsia="TimesNewRomanPSMT" w:hAnsi="Arial" w:cs="Arial"/>
          <w:bCs/>
          <w:sz w:val="20"/>
          <w:szCs w:val="20"/>
        </w:rPr>
        <w:t xml:space="preserve"> de Stat in </w:t>
      </w:r>
      <w:proofErr w:type="spellStart"/>
      <w:r w:rsidRPr="005C5BD0">
        <w:rPr>
          <w:rFonts w:ascii="Arial" w:eastAsia="TimesNewRomanPSMT" w:hAnsi="Arial" w:cs="Arial"/>
          <w:bCs/>
          <w:sz w:val="20"/>
          <w:szCs w:val="20"/>
        </w:rPr>
        <w:t>Constructii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convocati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catre</w:t>
      </w:r>
      <w:proofErr w:type="spellEnd"/>
      <w:r w:rsidRPr="005C5BD0">
        <w:rPr>
          <w:rFonts w:ascii="Arial" w:eastAsia="TimesNewRomanPSMT" w:hAnsi="Arial" w:cs="Arial"/>
          <w:bCs/>
          <w:sz w:val="20"/>
          <w:szCs w:val="20"/>
        </w:rPr>
        <w:t xml:space="preserve"> executant.</w:t>
      </w:r>
      <w:r w:rsidRPr="005C5BD0">
        <w:rPr>
          <w:rFonts w:ascii="Arial" w:hAnsi="Arial" w:cs="Arial"/>
          <w:bCs/>
          <w:sz w:val="20"/>
          <w:szCs w:val="20"/>
        </w:rPr>
        <w:t xml:space="preserve">  </w:t>
      </w:r>
    </w:p>
    <w:p w14:paraId="03A60FC6" w14:textId="77777777" w:rsidR="00CB14AB" w:rsidRPr="005C5BD0" w:rsidRDefault="00CB14AB" w:rsidP="00CB14AB">
      <w:pPr>
        <w:tabs>
          <w:tab w:val="left" w:pos="900"/>
        </w:tabs>
        <w:jc w:val="both"/>
        <w:rPr>
          <w:rFonts w:ascii="Arial" w:eastAsia="TimesNewRomanPSMT" w:hAnsi="Arial" w:cs="Arial"/>
          <w:bCs/>
          <w:sz w:val="20"/>
          <w:szCs w:val="20"/>
        </w:rPr>
      </w:pP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Verificarile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probele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rezistenta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etanseitate</w:t>
      </w:r>
      <w:proofErr w:type="spellEnd"/>
      <w:r w:rsidRPr="005C5BD0">
        <w:rPr>
          <w:rFonts w:ascii="Arial" w:eastAsia="TimesNewRomanPSMT" w:hAnsi="Arial" w:cs="Arial"/>
          <w:bCs/>
          <w:sz w:val="20"/>
          <w:szCs w:val="20"/>
        </w:rPr>
        <w:t xml:space="preserve"> la </w:t>
      </w:r>
      <w:proofErr w:type="spellStart"/>
      <w:r w:rsidRPr="005C5BD0">
        <w:rPr>
          <w:rFonts w:ascii="Arial" w:eastAsia="TimesNewRomanPSMT" w:hAnsi="Arial" w:cs="Arial"/>
          <w:bCs/>
          <w:sz w:val="20"/>
          <w:szCs w:val="20"/>
        </w:rPr>
        <w:t>presiune</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retelele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distributie</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efectueaza</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aer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comprimat</w:t>
      </w:r>
      <w:proofErr w:type="spellEnd"/>
      <w:r w:rsidRPr="005C5BD0">
        <w:rPr>
          <w:rFonts w:ascii="Arial" w:eastAsia="TimesNewRomanPSMT" w:hAnsi="Arial" w:cs="Arial"/>
          <w:bCs/>
          <w:sz w:val="20"/>
          <w:szCs w:val="20"/>
        </w:rPr>
        <w:t xml:space="preserve">, cu un </w:t>
      </w:r>
      <w:proofErr w:type="spellStart"/>
      <w:r w:rsidRPr="005C5BD0">
        <w:rPr>
          <w:rFonts w:ascii="Arial" w:eastAsia="TimesNewRomanPSMT" w:hAnsi="Arial" w:cs="Arial"/>
          <w:bCs/>
          <w:sz w:val="20"/>
          <w:szCs w:val="20"/>
        </w:rPr>
        <w:t>compresor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dotat</w:t>
      </w:r>
      <w:proofErr w:type="spellEnd"/>
      <w:r w:rsidRPr="005C5BD0">
        <w:rPr>
          <w:rFonts w:ascii="Arial" w:eastAsia="TimesNewRomanPSMT" w:hAnsi="Arial" w:cs="Arial"/>
          <w:bCs/>
          <w:sz w:val="20"/>
          <w:szCs w:val="20"/>
        </w:rPr>
        <w:t xml:space="preserve"> cu separator de </w:t>
      </w:r>
      <w:proofErr w:type="spellStart"/>
      <w:r w:rsidRPr="005C5BD0">
        <w:rPr>
          <w:rFonts w:ascii="Arial" w:eastAsia="TimesNewRomanPSMT" w:hAnsi="Arial" w:cs="Arial"/>
          <w:bCs/>
          <w:sz w:val="20"/>
          <w:szCs w:val="20"/>
        </w:rPr>
        <w:t>apa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sau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dispozitiv</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filtrare</w:t>
      </w:r>
      <w:proofErr w:type="spellEnd"/>
      <w:r w:rsidRPr="005C5BD0">
        <w:rPr>
          <w:rFonts w:ascii="Arial" w:eastAsia="TimesNewRomanPSMT" w:hAnsi="Arial" w:cs="Arial"/>
          <w:bCs/>
          <w:sz w:val="20"/>
          <w:szCs w:val="20"/>
        </w:rPr>
        <w:t>.</w:t>
      </w:r>
    </w:p>
    <w:p w14:paraId="14B7D5DB" w14:textId="77777777" w:rsidR="00CB14AB" w:rsidRPr="005C5BD0" w:rsidRDefault="00CB14AB" w:rsidP="00CB14AB">
      <w:pPr>
        <w:tabs>
          <w:tab w:val="left" w:pos="900"/>
        </w:tabs>
        <w:jc w:val="both"/>
        <w:rPr>
          <w:rFonts w:ascii="Arial" w:eastAsia="TimesNewRomanPSMT" w:hAnsi="Arial" w:cs="Arial"/>
          <w:bCs/>
          <w:sz w:val="20"/>
          <w:szCs w:val="20"/>
        </w:rPr>
      </w:pPr>
      <w:r w:rsidRPr="005C5BD0">
        <w:rPr>
          <w:rFonts w:ascii="Arial" w:eastAsia="TimesNewRomanPSMT" w:hAnsi="Arial" w:cs="Arial"/>
          <w:bCs/>
          <w:sz w:val="20"/>
          <w:szCs w:val="20"/>
        </w:rPr>
        <w:t xml:space="preserve">            Avand in </w:t>
      </w:r>
      <w:proofErr w:type="spellStart"/>
      <w:r w:rsidRPr="005C5BD0">
        <w:rPr>
          <w:rFonts w:ascii="Arial" w:eastAsia="TimesNewRomanPSMT" w:hAnsi="Arial" w:cs="Arial"/>
          <w:bCs/>
          <w:sz w:val="20"/>
          <w:szCs w:val="20"/>
        </w:rPr>
        <w:t>vedere</w:t>
      </w:r>
      <w:proofErr w:type="spellEnd"/>
      <w:r w:rsidRPr="005C5BD0">
        <w:rPr>
          <w:rFonts w:ascii="Arial" w:eastAsia="TimesNewRomanPSMT" w:hAnsi="Arial" w:cs="Arial"/>
          <w:bCs/>
          <w:sz w:val="20"/>
          <w:szCs w:val="20"/>
        </w:rPr>
        <w:t xml:space="preserve"> ca </w:t>
      </w:r>
      <w:proofErr w:type="spellStart"/>
      <w:r w:rsidRPr="005C5BD0">
        <w:rPr>
          <w:rFonts w:ascii="Arial" w:hAnsi="Arial" w:cs="Arial"/>
          <w:bCs/>
          <w:sz w:val="20"/>
          <w:szCs w:val="20"/>
        </w:rPr>
        <w:t>proiectarea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executia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bransamentului</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realizeaza</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conditii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regim</w:t>
      </w:r>
      <w:proofErr w:type="spellEnd"/>
      <w:r w:rsidRPr="005C5BD0">
        <w:rPr>
          <w:rFonts w:ascii="Arial" w:hAnsi="Arial" w:cs="Arial"/>
          <w:bCs/>
          <w:sz w:val="20"/>
          <w:szCs w:val="20"/>
        </w:rPr>
        <w:t xml:space="preserve"> de MEDIE </w:t>
      </w:r>
      <w:proofErr w:type="spellStart"/>
      <w:r w:rsidRPr="005C5BD0">
        <w:rPr>
          <w:rFonts w:ascii="Arial" w:hAnsi="Arial" w:cs="Arial"/>
          <w:bCs/>
          <w:sz w:val="20"/>
          <w:szCs w:val="20"/>
        </w:rPr>
        <w:t>presiune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probele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presiune</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vor</w:t>
      </w:r>
      <w:proofErr w:type="spellEnd"/>
      <w:r w:rsidRPr="005C5BD0">
        <w:rPr>
          <w:rFonts w:ascii="Arial" w:hAnsi="Arial" w:cs="Arial"/>
          <w:bCs/>
          <w:sz w:val="20"/>
          <w:szCs w:val="20"/>
        </w:rPr>
        <w:t xml:space="preserve"> efectua </w:t>
      </w:r>
      <w:proofErr w:type="spellStart"/>
      <w:r w:rsidRPr="005C5BD0">
        <w:rPr>
          <w:rFonts w:ascii="Arial" w:hAnsi="Arial" w:cs="Arial"/>
          <w:bCs/>
          <w:sz w:val="20"/>
          <w:szCs w:val="20"/>
        </w:rPr>
        <w:t>astfel</w:t>
      </w:r>
      <w:proofErr w:type="spellEnd"/>
      <w:r w:rsidRPr="005C5BD0">
        <w:rPr>
          <w:rFonts w:ascii="Arial" w:hAnsi="Arial" w:cs="Arial"/>
          <w:bCs/>
          <w:sz w:val="20"/>
          <w:szCs w:val="20"/>
        </w:rPr>
        <w:t>:</w:t>
      </w:r>
    </w:p>
    <w:p w14:paraId="6B93EB80"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 xml:space="preserve">             - </w:t>
      </w:r>
      <w:proofErr w:type="spellStart"/>
      <w:r w:rsidRPr="005C5BD0">
        <w:rPr>
          <w:rFonts w:ascii="Arial" w:hAnsi="Arial" w:cs="Arial"/>
          <w:bCs/>
          <w:sz w:val="20"/>
          <w:szCs w:val="20"/>
        </w:rPr>
        <w:t>proba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rezistenta</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presiunea</w:t>
      </w:r>
      <w:proofErr w:type="spellEnd"/>
      <w:r w:rsidRPr="005C5BD0">
        <w:rPr>
          <w:rFonts w:ascii="Arial" w:hAnsi="Arial" w:cs="Arial"/>
          <w:bCs/>
          <w:sz w:val="20"/>
          <w:szCs w:val="20"/>
        </w:rPr>
        <w:t xml:space="preserve"> de 9 x 10</w:t>
      </w:r>
      <w:r w:rsidRPr="005C5BD0">
        <w:rPr>
          <w:rFonts w:ascii="Arial" w:hAnsi="Arial" w:cs="Arial"/>
          <w:bCs/>
          <w:sz w:val="20"/>
          <w:szCs w:val="20"/>
          <w:vertAlign w:val="superscript"/>
        </w:rPr>
        <w:t>5</w:t>
      </w:r>
      <w:r w:rsidRPr="005C5BD0">
        <w:rPr>
          <w:rFonts w:ascii="Arial" w:hAnsi="Arial" w:cs="Arial"/>
          <w:bCs/>
          <w:sz w:val="20"/>
          <w:szCs w:val="20"/>
        </w:rPr>
        <w:t xml:space="preserve"> Pa (9 bar), </w:t>
      </w:r>
      <w:proofErr w:type="spellStart"/>
      <w:r w:rsidRPr="005C5BD0">
        <w:rPr>
          <w:rFonts w:ascii="Arial" w:hAnsi="Arial" w:cs="Arial"/>
          <w:bCs/>
          <w:sz w:val="20"/>
          <w:szCs w:val="20"/>
        </w:rPr>
        <w:t>timp</w:t>
      </w:r>
      <w:proofErr w:type="spellEnd"/>
      <w:r w:rsidRPr="005C5BD0">
        <w:rPr>
          <w:rFonts w:ascii="Arial" w:hAnsi="Arial" w:cs="Arial"/>
          <w:bCs/>
          <w:sz w:val="20"/>
          <w:szCs w:val="20"/>
        </w:rPr>
        <w:t xml:space="preserve"> de o </w:t>
      </w:r>
      <w:proofErr w:type="spellStart"/>
      <w:r w:rsidRPr="005C5BD0">
        <w:rPr>
          <w:rFonts w:ascii="Arial" w:hAnsi="Arial" w:cs="Arial"/>
          <w:bCs/>
          <w:sz w:val="20"/>
          <w:szCs w:val="20"/>
        </w:rPr>
        <w:t>ora</w:t>
      </w:r>
      <w:proofErr w:type="spellEnd"/>
      <w:r w:rsidRPr="005C5BD0">
        <w:rPr>
          <w:rFonts w:ascii="Arial" w:hAnsi="Arial" w:cs="Arial"/>
          <w:bCs/>
          <w:sz w:val="20"/>
          <w:szCs w:val="20"/>
        </w:rPr>
        <w:t>;</w:t>
      </w:r>
    </w:p>
    <w:p w14:paraId="24BE8F81" w14:textId="77777777" w:rsidR="00CB14AB" w:rsidRPr="005C5BD0" w:rsidRDefault="00CB14AB" w:rsidP="00CB14AB">
      <w:pPr>
        <w:tabs>
          <w:tab w:val="left" w:pos="900"/>
        </w:tabs>
        <w:jc w:val="both"/>
        <w:rPr>
          <w:rFonts w:ascii="Arial" w:hAnsi="Arial" w:cs="Arial"/>
          <w:bCs/>
          <w:sz w:val="20"/>
          <w:szCs w:val="20"/>
        </w:rPr>
      </w:pPr>
      <w:r w:rsidRPr="005C5BD0">
        <w:rPr>
          <w:rFonts w:ascii="Arial" w:hAnsi="Arial" w:cs="Arial"/>
          <w:bCs/>
          <w:sz w:val="20"/>
          <w:szCs w:val="20"/>
        </w:rPr>
        <w:tab/>
        <w:t xml:space="preserve"> - </w:t>
      </w:r>
      <w:proofErr w:type="spellStart"/>
      <w:r w:rsidRPr="005C5BD0">
        <w:rPr>
          <w:rFonts w:ascii="Arial" w:hAnsi="Arial" w:cs="Arial"/>
          <w:bCs/>
          <w:sz w:val="20"/>
          <w:szCs w:val="20"/>
        </w:rPr>
        <w:t>proba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etanseitate</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presiunea</w:t>
      </w:r>
      <w:proofErr w:type="spellEnd"/>
      <w:r w:rsidRPr="005C5BD0">
        <w:rPr>
          <w:rFonts w:ascii="Arial" w:hAnsi="Arial" w:cs="Arial"/>
          <w:bCs/>
          <w:sz w:val="20"/>
          <w:szCs w:val="20"/>
        </w:rPr>
        <w:t xml:space="preserve"> de 6 x 10</w:t>
      </w:r>
      <w:r w:rsidRPr="005C5BD0">
        <w:rPr>
          <w:rFonts w:ascii="Arial" w:hAnsi="Arial" w:cs="Arial"/>
          <w:bCs/>
          <w:sz w:val="20"/>
          <w:szCs w:val="20"/>
          <w:vertAlign w:val="superscript"/>
        </w:rPr>
        <w:t>5</w:t>
      </w:r>
      <w:r w:rsidRPr="005C5BD0">
        <w:rPr>
          <w:rFonts w:ascii="Arial" w:hAnsi="Arial" w:cs="Arial"/>
          <w:bCs/>
          <w:sz w:val="20"/>
          <w:szCs w:val="20"/>
        </w:rPr>
        <w:t xml:space="preserve"> Pa (6 bar), </w:t>
      </w:r>
      <w:proofErr w:type="spellStart"/>
      <w:r w:rsidRPr="005C5BD0">
        <w:rPr>
          <w:rFonts w:ascii="Arial" w:hAnsi="Arial" w:cs="Arial"/>
          <w:bCs/>
          <w:sz w:val="20"/>
          <w:szCs w:val="20"/>
        </w:rPr>
        <w:t>timp</w:t>
      </w:r>
      <w:proofErr w:type="spellEnd"/>
      <w:r w:rsidRPr="005C5BD0">
        <w:rPr>
          <w:rFonts w:ascii="Arial" w:hAnsi="Arial" w:cs="Arial"/>
          <w:bCs/>
          <w:sz w:val="20"/>
          <w:szCs w:val="20"/>
        </w:rPr>
        <w:t xml:space="preserve"> de 24 ore.</w:t>
      </w:r>
    </w:p>
    <w:p w14:paraId="3D940109"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hAnsi="Arial" w:cs="Arial"/>
          <w:bCs/>
          <w:sz w:val="20"/>
          <w:szCs w:val="20"/>
        </w:rPr>
        <w:t xml:space="preserve">        </w:t>
      </w: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Efectuarea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verificarilor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probelor</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rezistenta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etanseitate</w:t>
      </w:r>
      <w:proofErr w:type="spellEnd"/>
      <w:r w:rsidRPr="005C5BD0">
        <w:rPr>
          <w:rFonts w:ascii="Arial" w:eastAsia="TimesNewRomanPSMT" w:hAnsi="Arial" w:cs="Arial"/>
          <w:bCs/>
          <w:sz w:val="20"/>
          <w:szCs w:val="20"/>
        </w:rPr>
        <w:t xml:space="preserve"> la </w:t>
      </w:r>
      <w:proofErr w:type="spellStart"/>
      <w:r w:rsidRPr="005C5BD0">
        <w:rPr>
          <w:rFonts w:ascii="Arial" w:eastAsia="TimesNewRomanPSMT" w:hAnsi="Arial" w:cs="Arial"/>
          <w:bCs/>
          <w:sz w:val="20"/>
          <w:szCs w:val="20"/>
        </w:rPr>
        <w:t>presiune</w:t>
      </w:r>
      <w:proofErr w:type="spellEnd"/>
      <w:r w:rsidRPr="005C5BD0">
        <w:rPr>
          <w:rFonts w:ascii="Arial" w:eastAsia="TimesNewRomanPSMT" w:hAnsi="Arial" w:cs="Arial"/>
          <w:bCs/>
          <w:sz w:val="20"/>
          <w:szCs w:val="20"/>
        </w:rPr>
        <w:t xml:space="preserve"> a </w:t>
      </w:r>
      <w:proofErr w:type="spellStart"/>
      <w:r w:rsidRPr="005C5BD0">
        <w:rPr>
          <w:rFonts w:ascii="Arial" w:eastAsia="TimesNewRomanPSMT" w:hAnsi="Arial" w:cs="Arial"/>
          <w:bCs/>
          <w:sz w:val="20"/>
          <w:szCs w:val="20"/>
        </w:rPr>
        <w:t>retelelor</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distributie</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polietilena</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efectueaza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dupa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racirea</w:t>
      </w:r>
      <w:proofErr w:type="spellEnd"/>
      <w:r w:rsidRPr="005C5BD0">
        <w:rPr>
          <w:rFonts w:ascii="Arial" w:eastAsia="TimesNewRomanPSMT" w:hAnsi="Arial" w:cs="Arial"/>
          <w:bCs/>
          <w:sz w:val="20"/>
          <w:szCs w:val="20"/>
        </w:rPr>
        <w:t xml:space="preserve">, la </w:t>
      </w:r>
      <w:proofErr w:type="spellStart"/>
      <w:r w:rsidRPr="005C5BD0">
        <w:rPr>
          <w:rFonts w:ascii="Arial" w:eastAsia="TimesNewRomanPSMT" w:hAnsi="Arial" w:cs="Arial"/>
          <w:bCs/>
          <w:sz w:val="20"/>
          <w:szCs w:val="20"/>
        </w:rPr>
        <w:t>nivelul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temperaturii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exterioare</w:t>
      </w:r>
      <w:proofErr w:type="spellEnd"/>
      <w:r w:rsidRPr="005C5BD0">
        <w:rPr>
          <w:rFonts w:ascii="Arial" w:eastAsia="TimesNewRomanPSMT" w:hAnsi="Arial" w:cs="Arial"/>
          <w:bCs/>
          <w:sz w:val="20"/>
          <w:szCs w:val="20"/>
        </w:rPr>
        <w:t xml:space="preserve">, a </w:t>
      </w:r>
      <w:proofErr w:type="spellStart"/>
      <w:r w:rsidRPr="005C5BD0">
        <w:rPr>
          <w:rFonts w:ascii="Arial" w:eastAsia="TimesNewRomanPSMT" w:hAnsi="Arial" w:cs="Arial"/>
          <w:bCs/>
          <w:sz w:val="20"/>
          <w:szCs w:val="20"/>
        </w:rPr>
        <w:t>ultimei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suduri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efectuate</w:t>
      </w:r>
      <w:proofErr w:type="spellEnd"/>
      <w:r w:rsidRPr="005C5BD0">
        <w:rPr>
          <w:rFonts w:ascii="Arial" w:eastAsia="TimesNewRomanPSMT" w:hAnsi="Arial" w:cs="Arial"/>
          <w:bCs/>
          <w:sz w:val="20"/>
          <w:szCs w:val="20"/>
        </w:rPr>
        <w:t xml:space="preserve"> pe </w:t>
      </w:r>
      <w:proofErr w:type="spellStart"/>
      <w:r w:rsidRPr="005C5BD0">
        <w:rPr>
          <w:rFonts w:ascii="Arial" w:eastAsia="TimesNewRomanPSMT" w:hAnsi="Arial" w:cs="Arial"/>
          <w:bCs/>
          <w:sz w:val="20"/>
          <w:szCs w:val="20"/>
        </w:rPr>
        <w:t>tronsonul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respectiv</w:t>
      </w:r>
      <w:proofErr w:type="spellEnd"/>
      <w:r w:rsidRPr="005C5BD0">
        <w:rPr>
          <w:rFonts w:ascii="Arial" w:eastAsia="TimesNewRomanPSMT" w:hAnsi="Arial" w:cs="Arial"/>
          <w:bCs/>
          <w:sz w:val="20"/>
          <w:szCs w:val="20"/>
        </w:rPr>
        <w:t>.</w:t>
      </w:r>
    </w:p>
    <w:p w14:paraId="71F88072"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hAnsi="Arial" w:cs="Arial"/>
          <w:bCs/>
          <w:sz w:val="20"/>
          <w:szCs w:val="20"/>
        </w:rPr>
        <w:t xml:space="preserve">            </w:t>
      </w:r>
      <w:r w:rsidRPr="005C5BD0">
        <w:rPr>
          <w:rFonts w:ascii="Arial" w:eastAsia="TimesNewRomanPSMT" w:hAnsi="Arial" w:cs="Arial"/>
          <w:bCs/>
          <w:sz w:val="20"/>
          <w:szCs w:val="20"/>
        </w:rPr>
        <w:t xml:space="preserve">La </w:t>
      </w:r>
      <w:proofErr w:type="spellStart"/>
      <w:r w:rsidRPr="005C5BD0">
        <w:rPr>
          <w:rFonts w:ascii="Arial" w:eastAsia="TimesNewRomanPSMT" w:hAnsi="Arial" w:cs="Arial"/>
          <w:bCs/>
          <w:sz w:val="20"/>
          <w:szCs w:val="20"/>
        </w:rPr>
        <w:t>efectuarea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probelor</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rezistenta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etanseitate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aparatele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baza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masurarea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presiunii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temperaturii</w:t>
      </w:r>
      <w:proofErr w:type="spellEnd"/>
      <w:r w:rsidRPr="005C5BD0">
        <w:rPr>
          <w:rFonts w:ascii="Arial" w:eastAsia="TimesNewRomanPSMT" w:hAnsi="Arial" w:cs="Arial"/>
          <w:bCs/>
          <w:sz w:val="20"/>
          <w:szCs w:val="20"/>
        </w:rPr>
        <w:t xml:space="preserve"> sunt de </w:t>
      </w:r>
      <w:proofErr w:type="spellStart"/>
      <w:r w:rsidRPr="005C5BD0">
        <w:rPr>
          <w:rFonts w:ascii="Arial" w:eastAsia="TimesNewRomanPSMT" w:hAnsi="Arial" w:cs="Arial"/>
          <w:bCs/>
          <w:sz w:val="20"/>
          <w:szCs w:val="20"/>
        </w:rPr>
        <w:t>tipul</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inregistrare</w:t>
      </w:r>
      <w:proofErr w:type="spellEnd"/>
      <w:r w:rsidRPr="005C5BD0">
        <w:rPr>
          <w:rFonts w:ascii="Arial" w:eastAsia="TimesNewRomanPSMT" w:hAnsi="Arial" w:cs="Arial"/>
          <w:bCs/>
          <w:sz w:val="20"/>
          <w:szCs w:val="20"/>
        </w:rPr>
        <w:t xml:space="preserve"> continua, cu </w:t>
      </w:r>
      <w:proofErr w:type="spellStart"/>
      <w:r w:rsidRPr="005C5BD0">
        <w:rPr>
          <w:rFonts w:ascii="Arial" w:eastAsia="TimesNewRomanPSMT" w:hAnsi="Arial" w:cs="Arial"/>
          <w:bCs/>
          <w:sz w:val="20"/>
          <w:szCs w:val="20"/>
        </w:rPr>
        <w:t>verificarea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metrologica</w:t>
      </w:r>
      <w:proofErr w:type="spellEnd"/>
      <w:r w:rsidRPr="005C5BD0">
        <w:rPr>
          <w:rFonts w:ascii="Arial" w:eastAsia="TimesNewRomanPSMT" w:hAnsi="Arial" w:cs="Arial"/>
          <w:bCs/>
          <w:sz w:val="20"/>
          <w:szCs w:val="20"/>
        </w:rPr>
        <w:t xml:space="preserve"> in termen de </w:t>
      </w:r>
      <w:proofErr w:type="spellStart"/>
      <w:r w:rsidRPr="005C5BD0">
        <w:rPr>
          <w:rFonts w:ascii="Arial" w:eastAsia="TimesNewRomanPSMT" w:hAnsi="Arial" w:cs="Arial"/>
          <w:bCs/>
          <w:sz w:val="20"/>
          <w:szCs w:val="20"/>
        </w:rPr>
        <w:t>valabilitate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Clasa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exactitate</w:t>
      </w:r>
      <w:proofErr w:type="spellEnd"/>
      <w:r w:rsidRPr="005C5BD0">
        <w:rPr>
          <w:rFonts w:ascii="Arial" w:eastAsia="TimesNewRomanPSMT" w:hAnsi="Arial" w:cs="Arial"/>
          <w:bCs/>
          <w:sz w:val="20"/>
          <w:szCs w:val="20"/>
        </w:rPr>
        <w:t xml:space="preserve"> </w:t>
      </w:r>
      <w:proofErr w:type="gramStart"/>
      <w:r w:rsidRPr="005C5BD0">
        <w:rPr>
          <w:rFonts w:ascii="Arial" w:eastAsia="TimesNewRomanPSMT" w:hAnsi="Arial" w:cs="Arial"/>
          <w:bCs/>
          <w:sz w:val="20"/>
          <w:szCs w:val="20"/>
        </w:rPr>
        <w:t>a</w:t>
      </w:r>
      <w:proofErr w:type="gram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aparatelor</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masura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trebuie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sa</w:t>
      </w:r>
      <w:proofErr w:type="spellEnd"/>
      <w:r w:rsidRPr="005C5BD0">
        <w:rPr>
          <w:rFonts w:ascii="Arial" w:eastAsia="TimesNewRomanPSMT" w:hAnsi="Arial" w:cs="Arial"/>
          <w:bCs/>
          <w:sz w:val="20"/>
          <w:szCs w:val="20"/>
        </w:rPr>
        <w:t xml:space="preserve"> fie de minimum 1,5. </w:t>
      </w:r>
    </w:p>
    <w:p w14:paraId="65648EDF" w14:textId="77777777" w:rsidR="00CB14AB" w:rsidRPr="005C5BD0" w:rsidRDefault="00CB14AB" w:rsidP="00CB14AB">
      <w:pPr>
        <w:autoSpaceDE w:val="0"/>
        <w:autoSpaceDN w:val="0"/>
        <w:adjustRightInd w:val="0"/>
        <w:jc w:val="both"/>
        <w:rPr>
          <w:rFonts w:ascii="Arial" w:eastAsia="TimesNewRomanPSMT" w:hAnsi="Arial" w:cs="Arial"/>
          <w:bCs/>
          <w:sz w:val="20"/>
          <w:szCs w:val="20"/>
        </w:rPr>
      </w:pPr>
      <w:r w:rsidRPr="005C5BD0">
        <w:rPr>
          <w:rFonts w:ascii="Arial" w:hAnsi="Arial" w:cs="Arial"/>
          <w:bCs/>
          <w:sz w:val="20"/>
          <w:szCs w:val="20"/>
        </w:rPr>
        <w:t xml:space="preserve">           </w:t>
      </w:r>
      <w:proofErr w:type="spellStart"/>
      <w:r w:rsidRPr="005C5BD0">
        <w:rPr>
          <w:rFonts w:ascii="Arial" w:eastAsia="TimesNewRomanPSMT" w:hAnsi="Arial" w:cs="Arial"/>
          <w:bCs/>
          <w:sz w:val="20"/>
          <w:szCs w:val="20"/>
        </w:rPr>
        <w:t>Verificarile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probele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rezistenta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etanseitate</w:t>
      </w:r>
      <w:proofErr w:type="spellEnd"/>
      <w:r w:rsidRPr="005C5BD0">
        <w:rPr>
          <w:rFonts w:ascii="Arial" w:eastAsia="TimesNewRomanPSMT" w:hAnsi="Arial" w:cs="Arial"/>
          <w:bCs/>
          <w:sz w:val="20"/>
          <w:szCs w:val="20"/>
        </w:rPr>
        <w:t xml:space="preserve"> la </w:t>
      </w:r>
      <w:proofErr w:type="spellStart"/>
      <w:r w:rsidRPr="005C5BD0">
        <w:rPr>
          <w:rFonts w:ascii="Arial" w:eastAsia="TimesNewRomanPSMT" w:hAnsi="Arial" w:cs="Arial"/>
          <w:bCs/>
          <w:sz w:val="20"/>
          <w:szCs w:val="20"/>
        </w:rPr>
        <w:t>presiune</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efectueaza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dupa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egalizarea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temperaturii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aerului</w:t>
      </w:r>
      <w:proofErr w:type="spellEnd"/>
      <w:r w:rsidRPr="005C5BD0">
        <w:rPr>
          <w:rFonts w:ascii="Arial" w:eastAsia="TimesNewRomanPSMT" w:hAnsi="Arial" w:cs="Arial"/>
          <w:bCs/>
          <w:sz w:val="20"/>
          <w:szCs w:val="20"/>
        </w:rPr>
        <w:t xml:space="preserve"> din </w:t>
      </w:r>
      <w:proofErr w:type="spellStart"/>
      <w:r w:rsidRPr="005C5BD0">
        <w:rPr>
          <w:rFonts w:ascii="Arial" w:eastAsia="TimesNewRomanPSMT" w:hAnsi="Arial" w:cs="Arial"/>
          <w:bCs/>
          <w:sz w:val="20"/>
          <w:szCs w:val="20"/>
        </w:rPr>
        <w:t>bransament</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temperatura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mediului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ambiant</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timpul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verificarilor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probelor</w:t>
      </w:r>
      <w:proofErr w:type="spellEnd"/>
      <w:r w:rsidRPr="005C5BD0">
        <w:rPr>
          <w:rFonts w:ascii="Arial" w:eastAsia="TimesNewRomanPSMT" w:hAnsi="Arial" w:cs="Arial"/>
          <w:bCs/>
          <w:sz w:val="20"/>
          <w:szCs w:val="20"/>
        </w:rPr>
        <w:t xml:space="preserve"> nu se admit </w:t>
      </w:r>
      <w:proofErr w:type="spellStart"/>
      <w:r w:rsidRPr="005C5BD0">
        <w:rPr>
          <w:rFonts w:ascii="Arial" w:eastAsia="TimesNewRomanPSMT" w:hAnsi="Arial" w:cs="Arial"/>
          <w:bCs/>
          <w:sz w:val="20"/>
          <w:szCs w:val="20"/>
        </w:rPr>
        <w:t>pierderi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presiune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Conditiile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efectuare</w:t>
      </w:r>
      <w:proofErr w:type="spellEnd"/>
      <w:r w:rsidRPr="005C5BD0">
        <w:rPr>
          <w:rFonts w:ascii="Arial" w:eastAsia="TimesNewRomanPSMT" w:hAnsi="Arial" w:cs="Arial"/>
          <w:bCs/>
          <w:sz w:val="20"/>
          <w:szCs w:val="20"/>
        </w:rPr>
        <w:t xml:space="preserve"> a </w:t>
      </w:r>
      <w:proofErr w:type="spellStart"/>
      <w:r w:rsidRPr="005C5BD0">
        <w:rPr>
          <w:rFonts w:ascii="Arial" w:eastAsia="TimesNewRomanPSMT" w:hAnsi="Arial" w:cs="Arial"/>
          <w:bCs/>
          <w:sz w:val="20"/>
          <w:szCs w:val="20"/>
        </w:rPr>
        <w:t>probelor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rezultatele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acestora</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consemneaza</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procesul</w:t>
      </w:r>
      <w:proofErr w:type="spellEnd"/>
      <w:r w:rsidRPr="005C5BD0">
        <w:rPr>
          <w:rFonts w:ascii="Arial" w:eastAsia="TimesNewRomanPSMT" w:hAnsi="Arial" w:cs="Arial"/>
          <w:bCs/>
          <w:sz w:val="20"/>
          <w:szCs w:val="20"/>
        </w:rPr>
        <w:t xml:space="preserve"> verbal de </w:t>
      </w:r>
      <w:proofErr w:type="spellStart"/>
      <w:r w:rsidRPr="005C5BD0">
        <w:rPr>
          <w:rFonts w:ascii="Arial" w:eastAsia="TimesNewRomanPSMT" w:hAnsi="Arial" w:cs="Arial"/>
          <w:bCs/>
          <w:sz w:val="20"/>
          <w:szCs w:val="20"/>
        </w:rPr>
        <w:t>receptie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tehnica</w:t>
      </w:r>
      <w:proofErr w:type="spellEnd"/>
      <w:r w:rsidRPr="005C5BD0">
        <w:rPr>
          <w:rFonts w:ascii="Arial" w:eastAsia="TimesNewRomanPSMT" w:hAnsi="Arial" w:cs="Arial"/>
          <w:bCs/>
          <w:sz w:val="20"/>
          <w:szCs w:val="20"/>
        </w:rPr>
        <w:t xml:space="preserve">. Este </w:t>
      </w:r>
      <w:proofErr w:type="spellStart"/>
      <w:r w:rsidRPr="005C5BD0">
        <w:rPr>
          <w:rFonts w:ascii="Arial" w:eastAsia="TimesNewRomanPSMT" w:hAnsi="Arial" w:cs="Arial"/>
          <w:bCs/>
          <w:sz w:val="20"/>
          <w:szCs w:val="20"/>
        </w:rPr>
        <w:t>interzisa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remedierea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defectelor</w:t>
      </w:r>
      <w:proofErr w:type="spellEnd"/>
      <w:r w:rsidRPr="005C5BD0">
        <w:rPr>
          <w:rFonts w:ascii="Arial" w:eastAsia="TimesNewRomanPSMT" w:hAnsi="Arial" w:cs="Arial"/>
          <w:bCs/>
          <w:sz w:val="20"/>
          <w:szCs w:val="20"/>
        </w:rPr>
        <w:t xml:space="preserve"> la </w:t>
      </w:r>
      <w:proofErr w:type="spellStart"/>
      <w:r w:rsidRPr="005C5BD0">
        <w:rPr>
          <w:rFonts w:ascii="Arial" w:eastAsia="TimesNewRomanPSMT" w:hAnsi="Arial" w:cs="Arial"/>
          <w:bCs/>
          <w:sz w:val="20"/>
          <w:szCs w:val="20"/>
        </w:rPr>
        <w:t>bransamente</w:t>
      </w:r>
      <w:proofErr w:type="spellEnd"/>
      <w:r w:rsidRPr="005C5BD0">
        <w:rPr>
          <w:rFonts w:ascii="Arial" w:eastAsia="TimesNewRomanPSMT" w:hAnsi="Arial" w:cs="Arial"/>
          <w:bCs/>
          <w:sz w:val="20"/>
          <w:szCs w:val="20"/>
        </w:rPr>
        <w:t xml:space="preserve"> in </w:t>
      </w:r>
      <w:proofErr w:type="spellStart"/>
      <w:r w:rsidRPr="005C5BD0">
        <w:rPr>
          <w:rFonts w:ascii="Arial" w:eastAsia="TimesNewRomanPSMT" w:hAnsi="Arial" w:cs="Arial"/>
          <w:bCs/>
          <w:sz w:val="20"/>
          <w:szCs w:val="20"/>
        </w:rPr>
        <w:t>timpul</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efectuarii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probelor</w:t>
      </w:r>
      <w:proofErr w:type="spellEnd"/>
      <w:r w:rsidRPr="005C5BD0">
        <w:rPr>
          <w:rFonts w:ascii="Arial" w:eastAsia="TimesNewRomanPSMT" w:hAnsi="Arial" w:cs="Arial"/>
          <w:bCs/>
          <w:sz w:val="20"/>
          <w:szCs w:val="20"/>
        </w:rPr>
        <w:t>.</w:t>
      </w:r>
    </w:p>
    <w:p w14:paraId="07528079" w14:textId="77777777" w:rsidR="00FF3367" w:rsidRPr="005C5BD0" w:rsidRDefault="00FF3367" w:rsidP="00CB14AB">
      <w:pPr>
        <w:autoSpaceDE w:val="0"/>
        <w:autoSpaceDN w:val="0"/>
        <w:adjustRightInd w:val="0"/>
        <w:jc w:val="both"/>
        <w:rPr>
          <w:rFonts w:ascii="Arial" w:eastAsia="TimesNewRomanPSMT" w:hAnsi="Arial" w:cs="Arial"/>
          <w:bCs/>
          <w:sz w:val="20"/>
          <w:szCs w:val="20"/>
        </w:rPr>
      </w:pPr>
    </w:p>
    <w:p w14:paraId="266751A4" w14:textId="77777777" w:rsidR="00CB14AB" w:rsidRPr="005C5BD0" w:rsidRDefault="00CB14AB" w:rsidP="00FF3367">
      <w:pPr>
        <w:ind w:firstLine="720"/>
        <w:rPr>
          <w:rFonts w:ascii="Arial" w:hAnsi="Arial" w:cs="Arial"/>
          <w:bCs/>
          <w:sz w:val="20"/>
          <w:szCs w:val="20"/>
          <w:u w:val="single"/>
        </w:rPr>
      </w:pPr>
      <w:r w:rsidRPr="005C5BD0">
        <w:rPr>
          <w:rFonts w:ascii="Arial" w:hAnsi="Arial" w:cs="Arial"/>
          <w:bCs/>
          <w:sz w:val="20"/>
          <w:szCs w:val="20"/>
          <w:u w:val="single"/>
        </w:rPr>
        <w:t>7.  RECEPTIA TEHNICA SI PUNEREA IN FUNCTIUNE A BRANSAMENTULUI</w:t>
      </w:r>
    </w:p>
    <w:p w14:paraId="64B3CF53" w14:textId="52BE7F02" w:rsidR="00CB14AB" w:rsidRPr="005C5BD0" w:rsidRDefault="00CB14AB" w:rsidP="00CB14AB">
      <w:pPr>
        <w:ind w:firstLine="720"/>
        <w:jc w:val="both"/>
        <w:rPr>
          <w:rFonts w:ascii="Arial" w:hAnsi="Arial" w:cs="Arial"/>
          <w:bCs/>
          <w:strike/>
          <w:sz w:val="20"/>
          <w:szCs w:val="20"/>
          <w:lang w:val="ro-RO"/>
        </w:rPr>
      </w:pPr>
      <w:r w:rsidRPr="005C5BD0">
        <w:rPr>
          <w:rFonts w:ascii="Arial" w:hAnsi="Arial" w:cs="Arial"/>
          <w:bCs/>
          <w:sz w:val="20"/>
          <w:szCs w:val="20"/>
          <w:lang w:val="ro-RO"/>
        </w:rPr>
        <w:t>Receptia tehnica si punerea in functiune a lucrarilor din cadrul sistemelor de distributie gaze naturale se face de operatorul sistemului de distributie, dupa anuntarea de catre executant a terminarii lucrarilor, printr-un document scris.</w:t>
      </w:r>
      <w:r w:rsidRPr="005C5BD0">
        <w:rPr>
          <w:rFonts w:ascii="Arial" w:hAnsi="Arial" w:cs="Arial"/>
          <w:bCs/>
          <w:strike/>
          <w:sz w:val="20"/>
          <w:szCs w:val="20"/>
          <w:lang w:val="ro-RO"/>
        </w:rPr>
        <w:t xml:space="preserve"> </w:t>
      </w:r>
    </w:p>
    <w:p w14:paraId="61259FAE" w14:textId="77777777" w:rsidR="00CB14AB" w:rsidRPr="005C5BD0" w:rsidRDefault="00CB14AB" w:rsidP="00CB14AB">
      <w:pPr>
        <w:jc w:val="both"/>
        <w:rPr>
          <w:rFonts w:ascii="Arial" w:hAnsi="Arial" w:cs="Arial"/>
          <w:bCs/>
          <w:sz w:val="20"/>
          <w:szCs w:val="20"/>
          <w:lang w:val="ro-RO"/>
        </w:rPr>
      </w:pPr>
      <w:r w:rsidRPr="005C5BD0">
        <w:rPr>
          <w:rFonts w:ascii="Arial" w:hAnsi="Arial" w:cs="Arial"/>
          <w:bCs/>
          <w:sz w:val="20"/>
          <w:szCs w:val="20"/>
          <w:lang w:val="ro-RO"/>
        </w:rPr>
        <w:t xml:space="preserve">           Efectuarea receptiei tehnice si punerea in functiune se confirma pe baza de documente incheiate conform formularelor din ORD ANRE 89/2018.</w:t>
      </w:r>
    </w:p>
    <w:p w14:paraId="7B6BD210" w14:textId="77777777" w:rsidR="00CB14AB" w:rsidRPr="005C5BD0" w:rsidRDefault="00CB14AB" w:rsidP="00CB14AB">
      <w:pPr>
        <w:tabs>
          <w:tab w:val="left" w:pos="144"/>
          <w:tab w:val="left" w:pos="576"/>
          <w:tab w:val="left" w:pos="851"/>
          <w:tab w:val="left" w:pos="1134"/>
          <w:tab w:val="left" w:pos="1296"/>
          <w:tab w:val="left" w:pos="1418"/>
          <w:tab w:val="left" w:pos="1701"/>
        </w:tabs>
        <w:jc w:val="both"/>
        <w:rPr>
          <w:rFonts w:ascii="Arial" w:hAnsi="Arial" w:cs="Arial"/>
          <w:bCs/>
          <w:sz w:val="20"/>
          <w:szCs w:val="20"/>
          <w:lang w:val="ro-RO"/>
        </w:rPr>
      </w:pPr>
    </w:p>
    <w:p w14:paraId="7266B9AE" w14:textId="0077DF0D" w:rsidR="00CB14AB" w:rsidRPr="005C5BD0" w:rsidRDefault="00FF3367" w:rsidP="00FF3367">
      <w:pPr>
        <w:tabs>
          <w:tab w:val="left" w:pos="144"/>
          <w:tab w:val="left" w:pos="576"/>
          <w:tab w:val="left" w:pos="851"/>
          <w:tab w:val="left" w:pos="1134"/>
          <w:tab w:val="left" w:pos="1296"/>
          <w:tab w:val="left" w:pos="1418"/>
          <w:tab w:val="left" w:pos="1701"/>
        </w:tabs>
        <w:jc w:val="both"/>
        <w:rPr>
          <w:rFonts w:ascii="Arial" w:hAnsi="Arial" w:cs="Arial"/>
          <w:bCs/>
          <w:sz w:val="20"/>
          <w:szCs w:val="20"/>
          <w:u w:val="single"/>
          <w:lang w:val="ro-RO"/>
        </w:rPr>
      </w:pPr>
      <w:r w:rsidRPr="005C5BD0">
        <w:rPr>
          <w:rFonts w:ascii="Arial" w:hAnsi="Arial" w:cs="Arial"/>
          <w:bCs/>
          <w:sz w:val="20"/>
          <w:szCs w:val="20"/>
          <w:lang w:val="ro-RO"/>
        </w:rPr>
        <w:tab/>
      </w:r>
      <w:r w:rsidRPr="005C5BD0">
        <w:rPr>
          <w:rFonts w:ascii="Arial" w:hAnsi="Arial" w:cs="Arial"/>
          <w:bCs/>
          <w:sz w:val="20"/>
          <w:szCs w:val="20"/>
          <w:lang w:val="ro-RO"/>
        </w:rPr>
        <w:tab/>
        <w:t xml:space="preserve">  </w:t>
      </w:r>
      <w:r w:rsidR="00CB14AB" w:rsidRPr="005C5BD0">
        <w:rPr>
          <w:rFonts w:ascii="Arial" w:hAnsi="Arial" w:cs="Arial"/>
          <w:bCs/>
          <w:sz w:val="20"/>
          <w:szCs w:val="20"/>
          <w:u w:val="single"/>
          <w:lang w:val="ro-RO"/>
        </w:rPr>
        <w:t>7.1.  Receptia tehnica a lucrarilor</w:t>
      </w:r>
    </w:p>
    <w:p w14:paraId="69EE2A71" w14:textId="77777777" w:rsidR="00CB14AB" w:rsidRPr="005C5BD0" w:rsidRDefault="00CB14AB" w:rsidP="00CB14AB">
      <w:pPr>
        <w:tabs>
          <w:tab w:val="left" w:pos="1980"/>
        </w:tabs>
        <w:jc w:val="both"/>
        <w:rPr>
          <w:rFonts w:ascii="Arial" w:hAnsi="Arial" w:cs="Arial"/>
          <w:bCs/>
          <w:sz w:val="20"/>
          <w:szCs w:val="20"/>
          <w:lang w:val="ro-RO"/>
        </w:rPr>
      </w:pPr>
      <w:r w:rsidRPr="005C5BD0">
        <w:rPr>
          <w:rFonts w:ascii="Arial" w:hAnsi="Arial" w:cs="Arial"/>
          <w:bCs/>
          <w:sz w:val="20"/>
          <w:szCs w:val="20"/>
          <w:lang w:val="ro-RO"/>
        </w:rPr>
        <w:t xml:space="preserve">           Operatiile tehnice necesare pentru receptia tehnica a lucrarilor se fac, conform legislatiei in vigoare, de catre executant, in prezenta operatorului sistemului de distributie, membrilor comisiei de receptie, executantului si proiectantului.</w:t>
      </w:r>
    </w:p>
    <w:p w14:paraId="70DF0FFB" w14:textId="77777777" w:rsidR="00CB14AB" w:rsidRPr="005C5BD0" w:rsidRDefault="00CB14AB" w:rsidP="00CB14AB">
      <w:pPr>
        <w:tabs>
          <w:tab w:val="left" w:pos="576"/>
          <w:tab w:val="left" w:pos="851"/>
          <w:tab w:val="left" w:pos="1134"/>
          <w:tab w:val="left" w:pos="1296"/>
          <w:tab w:val="left" w:pos="1418"/>
          <w:tab w:val="left" w:pos="1701"/>
        </w:tabs>
        <w:spacing w:line="288" w:lineRule="auto"/>
        <w:jc w:val="both"/>
        <w:rPr>
          <w:rFonts w:ascii="Arial" w:hAnsi="Arial" w:cs="Arial"/>
          <w:bCs/>
          <w:sz w:val="20"/>
          <w:szCs w:val="20"/>
          <w:lang w:val="ro-RO"/>
        </w:rPr>
      </w:pPr>
      <w:r w:rsidRPr="005C5BD0">
        <w:rPr>
          <w:rFonts w:ascii="Arial" w:hAnsi="Arial" w:cs="Arial"/>
          <w:bCs/>
          <w:sz w:val="20"/>
          <w:szCs w:val="20"/>
          <w:lang w:val="ro-RO"/>
        </w:rPr>
        <w:tab/>
        <w:t xml:space="preserve">   Pentru toate lucrarile se prezinta documentatia tehnica de executie si documentele privitoare la realizarea si exploatarea lucrarilor, cu toate modificarile aduse pe parcursul executarii lucrarilor.</w:t>
      </w:r>
    </w:p>
    <w:p w14:paraId="387515B5" w14:textId="77777777" w:rsidR="00CB14AB" w:rsidRPr="005C5BD0" w:rsidRDefault="00CB14AB" w:rsidP="00CB14AB">
      <w:pPr>
        <w:tabs>
          <w:tab w:val="left" w:pos="576"/>
          <w:tab w:val="left" w:pos="851"/>
          <w:tab w:val="left" w:pos="1134"/>
          <w:tab w:val="left" w:pos="1296"/>
          <w:tab w:val="left" w:pos="1418"/>
          <w:tab w:val="left" w:pos="1584"/>
          <w:tab w:val="left" w:pos="1701"/>
        </w:tabs>
        <w:spacing w:line="288" w:lineRule="auto"/>
        <w:jc w:val="both"/>
        <w:rPr>
          <w:rFonts w:ascii="Arial" w:hAnsi="Arial" w:cs="Arial"/>
          <w:bCs/>
          <w:sz w:val="20"/>
          <w:szCs w:val="20"/>
          <w:lang w:val="ro-RO"/>
        </w:rPr>
      </w:pPr>
      <w:r w:rsidRPr="005C5BD0">
        <w:rPr>
          <w:rFonts w:ascii="Arial" w:hAnsi="Arial" w:cs="Arial"/>
          <w:bCs/>
          <w:sz w:val="20"/>
          <w:szCs w:val="20"/>
          <w:lang w:val="ro-RO"/>
        </w:rPr>
        <w:t xml:space="preserve">           Receptia tehnica consta in:</w:t>
      </w:r>
    </w:p>
    <w:p w14:paraId="7ECE8E9A" w14:textId="77777777" w:rsidR="00CB14AB" w:rsidRPr="005C5BD0" w:rsidRDefault="00CB14AB" w:rsidP="00CB14AB">
      <w:pPr>
        <w:tabs>
          <w:tab w:val="left" w:pos="576"/>
          <w:tab w:val="left" w:pos="851"/>
          <w:tab w:val="left" w:pos="1134"/>
          <w:tab w:val="left" w:pos="1296"/>
          <w:tab w:val="left" w:pos="1418"/>
          <w:tab w:val="left" w:pos="1584"/>
          <w:tab w:val="left" w:pos="1701"/>
        </w:tabs>
        <w:spacing w:line="288" w:lineRule="auto"/>
        <w:jc w:val="both"/>
        <w:rPr>
          <w:rFonts w:ascii="Arial" w:hAnsi="Arial" w:cs="Arial"/>
          <w:bCs/>
          <w:sz w:val="20"/>
          <w:szCs w:val="20"/>
          <w:lang w:val="ro-RO"/>
        </w:rPr>
      </w:pPr>
      <w:r w:rsidRPr="005C5BD0">
        <w:rPr>
          <w:rFonts w:ascii="Arial" w:hAnsi="Arial" w:cs="Arial"/>
          <w:bCs/>
          <w:sz w:val="20"/>
          <w:szCs w:val="20"/>
          <w:lang w:val="ro-RO"/>
        </w:rPr>
        <w:t xml:space="preserve">            - verificarea documentelor de receptie;</w:t>
      </w:r>
    </w:p>
    <w:p w14:paraId="55419F95" w14:textId="77777777" w:rsidR="00CB14AB" w:rsidRPr="005C5BD0" w:rsidRDefault="00CB14AB" w:rsidP="00CB14AB">
      <w:pPr>
        <w:tabs>
          <w:tab w:val="left" w:pos="284"/>
          <w:tab w:val="left" w:pos="540"/>
          <w:tab w:val="left" w:pos="576"/>
          <w:tab w:val="left" w:pos="1296"/>
        </w:tabs>
        <w:spacing w:line="288" w:lineRule="auto"/>
        <w:ind w:left="540"/>
        <w:jc w:val="both"/>
        <w:rPr>
          <w:rFonts w:ascii="Arial" w:hAnsi="Arial" w:cs="Arial"/>
          <w:bCs/>
          <w:sz w:val="20"/>
          <w:szCs w:val="20"/>
          <w:lang w:val="ro-RO"/>
        </w:rPr>
      </w:pPr>
      <w:r w:rsidRPr="005C5BD0">
        <w:rPr>
          <w:rFonts w:ascii="Arial" w:hAnsi="Arial" w:cs="Arial"/>
          <w:bCs/>
          <w:sz w:val="20"/>
          <w:szCs w:val="20"/>
          <w:lang w:val="ro-RO"/>
        </w:rPr>
        <w:t xml:space="preserve">     - verificarea calitatii lucrarilor si a concordantei acestora cu documentatia de executie </w:t>
      </w:r>
    </w:p>
    <w:p w14:paraId="5193F7DC" w14:textId="77777777" w:rsidR="00CB14AB" w:rsidRPr="005C5BD0" w:rsidRDefault="00CB14AB" w:rsidP="00CB14AB">
      <w:pPr>
        <w:tabs>
          <w:tab w:val="left" w:pos="284"/>
          <w:tab w:val="left" w:pos="540"/>
          <w:tab w:val="left" w:pos="576"/>
          <w:tab w:val="left" w:pos="1296"/>
        </w:tabs>
        <w:spacing w:line="288" w:lineRule="auto"/>
        <w:jc w:val="both"/>
        <w:rPr>
          <w:rFonts w:ascii="Arial" w:hAnsi="Arial" w:cs="Arial"/>
          <w:bCs/>
          <w:sz w:val="20"/>
          <w:szCs w:val="20"/>
          <w:lang w:val="ro-RO"/>
        </w:rPr>
      </w:pPr>
      <w:r w:rsidRPr="005C5BD0">
        <w:rPr>
          <w:rFonts w:ascii="Arial" w:hAnsi="Arial" w:cs="Arial"/>
          <w:bCs/>
          <w:sz w:val="20"/>
          <w:szCs w:val="20"/>
          <w:lang w:val="ro-RO"/>
        </w:rPr>
        <w:t>avizata, cu prevederile din autorizatia de construire, precum si cu avizele si conditiile de executie impuse de autoritatile competente;</w:t>
      </w:r>
    </w:p>
    <w:p w14:paraId="34989FDE" w14:textId="77777777" w:rsidR="00CB14AB" w:rsidRPr="005C5BD0" w:rsidRDefault="00CB14AB" w:rsidP="00CB14AB">
      <w:pPr>
        <w:tabs>
          <w:tab w:val="left" w:pos="284"/>
          <w:tab w:val="left" w:pos="540"/>
          <w:tab w:val="left" w:pos="576"/>
          <w:tab w:val="left" w:pos="1296"/>
        </w:tabs>
        <w:spacing w:line="288" w:lineRule="auto"/>
        <w:jc w:val="both"/>
        <w:rPr>
          <w:rFonts w:ascii="Arial" w:hAnsi="Arial" w:cs="Arial"/>
          <w:bCs/>
          <w:sz w:val="20"/>
          <w:szCs w:val="20"/>
          <w:lang w:val="ro-RO"/>
        </w:rPr>
      </w:pPr>
      <w:r w:rsidRPr="005C5BD0">
        <w:rPr>
          <w:rFonts w:ascii="Arial" w:hAnsi="Arial" w:cs="Arial"/>
          <w:bCs/>
          <w:sz w:val="20"/>
          <w:szCs w:val="20"/>
          <w:lang w:val="ro-RO"/>
        </w:rPr>
        <w:t xml:space="preserve">           - efectuarea de catre executant a probelor de rezistenta si de etanseitate, in prezenta delegatului operatorului sistemului de distributie;</w:t>
      </w:r>
    </w:p>
    <w:p w14:paraId="5E39E588" w14:textId="77777777" w:rsidR="00CB14AB" w:rsidRPr="005C5BD0" w:rsidRDefault="00CB14AB" w:rsidP="00CB14AB">
      <w:pPr>
        <w:tabs>
          <w:tab w:val="left" w:pos="284"/>
          <w:tab w:val="left" w:pos="576"/>
          <w:tab w:val="left" w:pos="851"/>
          <w:tab w:val="left" w:pos="1296"/>
        </w:tabs>
        <w:spacing w:line="288" w:lineRule="auto"/>
        <w:ind w:left="720"/>
        <w:jc w:val="both"/>
        <w:rPr>
          <w:rFonts w:ascii="Arial" w:hAnsi="Arial" w:cs="Arial"/>
          <w:bCs/>
          <w:sz w:val="20"/>
          <w:szCs w:val="20"/>
          <w:lang w:val="ro-RO"/>
        </w:rPr>
      </w:pPr>
      <w:r w:rsidRPr="005C5BD0">
        <w:rPr>
          <w:rFonts w:ascii="Arial" w:hAnsi="Arial" w:cs="Arial"/>
          <w:bCs/>
          <w:sz w:val="20"/>
          <w:szCs w:val="20"/>
          <w:lang w:val="ro-RO"/>
        </w:rPr>
        <w:t xml:space="preserve"> - intocmirea procesului-verbal de receptie tehnica. </w:t>
      </w:r>
    </w:p>
    <w:p w14:paraId="6E278319" w14:textId="77777777" w:rsidR="00CB14AB" w:rsidRPr="005C5BD0" w:rsidRDefault="00CB14AB" w:rsidP="00CB14AB">
      <w:pPr>
        <w:tabs>
          <w:tab w:val="left" w:pos="284"/>
          <w:tab w:val="left" w:pos="576"/>
          <w:tab w:val="left" w:pos="851"/>
          <w:tab w:val="left" w:pos="1296"/>
        </w:tabs>
        <w:spacing w:line="288" w:lineRule="auto"/>
        <w:ind w:left="720"/>
        <w:jc w:val="both"/>
        <w:rPr>
          <w:rFonts w:ascii="Arial" w:hAnsi="Arial" w:cs="Arial"/>
          <w:bCs/>
          <w:sz w:val="20"/>
          <w:szCs w:val="20"/>
          <w:lang w:val="ro-RO"/>
        </w:rPr>
      </w:pPr>
    </w:p>
    <w:p w14:paraId="7CDD371C" w14:textId="77777777" w:rsidR="00CB14AB" w:rsidRPr="005C5BD0" w:rsidRDefault="00CB14AB" w:rsidP="00FF3367">
      <w:pPr>
        <w:ind w:firstLine="720"/>
        <w:jc w:val="both"/>
        <w:rPr>
          <w:rFonts w:ascii="Arial" w:hAnsi="Arial" w:cs="Arial"/>
          <w:bCs/>
          <w:sz w:val="20"/>
          <w:szCs w:val="20"/>
          <w:u w:val="single"/>
        </w:rPr>
      </w:pPr>
      <w:r w:rsidRPr="005C5BD0">
        <w:rPr>
          <w:rFonts w:ascii="Arial" w:hAnsi="Arial" w:cs="Arial"/>
          <w:bCs/>
          <w:sz w:val="20"/>
          <w:szCs w:val="20"/>
          <w:u w:val="single"/>
        </w:rPr>
        <w:t xml:space="preserve">7.2.  </w:t>
      </w:r>
      <w:proofErr w:type="spellStart"/>
      <w:r w:rsidRPr="005C5BD0">
        <w:rPr>
          <w:rFonts w:ascii="Arial" w:hAnsi="Arial" w:cs="Arial"/>
          <w:bCs/>
          <w:sz w:val="20"/>
          <w:szCs w:val="20"/>
          <w:u w:val="single"/>
        </w:rPr>
        <w:t>Punerea</w:t>
      </w:r>
      <w:proofErr w:type="spellEnd"/>
      <w:r w:rsidRPr="005C5BD0">
        <w:rPr>
          <w:rFonts w:ascii="Arial" w:hAnsi="Arial" w:cs="Arial"/>
          <w:bCs/>
          <w:sz w:val="20"/>
          <w:szCs w:val="20"/>
          <w:u w:val="single"/>
        </w:rPr>
        <w:t xml:space="preserve"> in </w:t>
      </w:r>
      <w:proofErr w:type="spellStart"/>
      <w:r w:rsidRPr="005C5BD0">
        <w:rPr>
          <w:rFonts w:ascii="Arial" w:hAnsi="Arial" w:cs="Arial"/>
          <w:bCs/>
          <w:sz w:val="20"/>
          <w:szCs w:val="20"/>
          <w:u w:val="single"/>
        </w:rPr>
        <w:t>functiune</w:t>
      </w:r>
      <w:proofErr w:type="spellEnd"/>
      <w:r w:rsidRPr="005C5BD0">
        <w:rPr>
          <w:rFonts w:ascii="Arial" w:hAnsi="Arial" w:cs="Arial"/>
          <w:bCs/>
          <w:sz w:val="20"/>
          <w:szCs w:val="20"/>
          <w:u w:val="single"/>
        </w:rPr>
        <w:t xml:space="preserve"> a </w:t>
      </w:r>
      <w:proofErr w:type="spellStart"/>
      <w:r w:rsidRPr="005C5BD0">
        <w:rPr>
          <w:rFonts w:ascii="Arial" w:hAnsi="Arial" w:cs="Arial"/>
          <w:bCs/>
          <w:sz w:val="20"/>
          <w:szCs w:val="20"/>
          <w:u w:val="single"/>
        </w:rPr>
        <w:t>bransamentului</w:t>
      </w:r>
      <w:proofErr w:type="spellEnd"/>
    </w:p>
    <w:p w14:paraId="4D983611" w14:textId="420B9DD1" w:rsidR="00CB14AB" w:rsidRPr="005C5BD0" w:rsidRDefault="00FF3367" w:rsidP="00CB14AB">
      <w:pPr>
        <w:tabs>
          <w:tab w:val="left" w:pos="1980"/>
        </w:tabs>
        <w:jc w:val="both"/>
        <w:rPr>
          <w:rFonts w:ascii="Arial" w:hAnsi="Arial" w:cs="Arial"/>
          <w:bCs/>
          <w:sz w:val="20"/>
          <w:szCs w:val="20"/>
          <w:lang w:val="ro-RO"/>
        </w:rPr>
      </w:pPr>
      <w:r w:rsidRPr="005C5BD0">
        <w:rPr>
          <w:rFonts w:ascii="Arial" w:hAnsi="Arial" w:cs="Arial"/>
          <w:bCs/>
          <w:sz w:val="20"/>
          <w:szCs w:val="20"/>
          <w:lang w:val="ro-RO"/>
        </w:rPr>
        <w:t xml:space="preserve">             </w:t>
      </w:r>
      <w:r w:rsidR="00CB14AB" w:rsidRPr="005C5BD0">
        <w:rPr>
          <w:rFonts w:ascii="Arial" w:hAnsi="Arial" w:cs="Arial"/>
          <w:bCs/>
          <w:sz w:val="20"/>
          <w:szCs w:val="20"/>
          <w:lang w:val="ro-RO"/>
        </w:rPr>
        <w:t>Operatiile tehnice necesare pentru punerea in functiune a bransamentului aferent extinderii de conducta se realizeaza  de catre executant, in prezenta operatorului sistemului de distributie.</w:t>
      </w:r>
    </w:p>
    <w:p w14:paraId="635EFE9E" w14:textId="77777777" w:rsidR="00CB14AB" w:rsidRPr="005C5BD0" w:rsidRDefault="00CB14AB" w:rsidP="00CB14AB">
      <w:pPr>
        <w:ind w:firstLine="720"/>
        <w:jc w:val="both"/>
        <w:rPr>
          <w:rFonts w:ascii="Arial" w:hAnsi="Arial" w:cs="Arial"/>
          <w:bCs/>
          <w:sz w:val="20"/>
          <w:szCs w:val="20"/>
          <w:lang w:val="ro-RO"/>
        </w:rPr>
      </w:pPr>
      <w:r w:rsidRPr="005C5BD0">
        <w:rPr>
          <w:rFonts w:ascii="Arial" w:hAnsi="Arial" w:cs="Arial"/>
          <w:bCs/>
          <w:sz w:val="20"/>
          <w:szCs w:val="20"/>
          <w:lang w:val="ro-RO"/>
        </w:rPr>
        <w:t xml:space="preserve"> Punerea in functiune se face pe baza procesului-verbal de receptie tehnica.</w:t>
      </w:r>
    </w:p>
    <w:p w14:paraId="4E5AE870" w14:textId="3F550C2D" w:rsidR="00CB14AB" w:rsidRPr="005C5BD0" w:rsidRDefault="00CB14AB" w:rsidP="00CB14AB">
      <w:pPr>
        <w:jc w:val="both"/>
        <w:rPr>
          <w:rFonts w:ascii="Arial" w:hAnsi="Arial" w:cs="Arial"/>
          <w:bCs/>
          <w:sz w:val="20"/>
          <w:szCs w:val="20"/>
          <w:lang w:val="it-IT"/>
        </w:rPr>
      </w:pPr>
      <w:r w:rsidRPr="005C5BD0">
        <w:rPr>
          <w:rFonts w:ascii="Arial" w:hAnsi="Arial" w:cs="Arial"/>
          <w:bCs/>
          <w:sz w:val="20"/>
          <w:szCs w:val="20"/>
          <w:lang w:val="ro-RO"/>
        </w:rPr>
        <w:t xml:space="preserve">          </w:t>
      </w:r>
      <w:r w:rsidR="00245977" w:rsidRPr="005C5BD0">
        <w:rPr>
          <w:rFonts w:ascii="Arial" w:hAnsi="Arial" w:cs="Arial"/>
          <w:bCs/>
          <w:sz w:val="20"/>
          <w:szCs w:val="20"/>
          <w:lang w:val="ro-RO"/>
        </w:rPr>
        <w:t xml:space="preserve">  </w:t>
      </w:r>
      <w:r w:rsidRPr="005C5BD0">
        <w:rPr>
          <w:rFonts w:ascii="Arial" w:hAnsi="Arial" w:cs="Arial"/>
          <w:bCs/>
          <w:sz w:val="20"/>
          <w:szCs w:val="20"/>
          <w:lang w:val="ro-RO"/>
        </w:rPr>
        <w:t xml:space="preserve"> Avand in vedere ca bransamentul nou proiectat este aferent unei extinderi de conducta, cuplarea acestuia in conducta noua se face de catre executant, urmand ca punerea in functiune a bransamentului sa se faca impreuna cu conducta. </w:t>
      </w:r>
    </w:p>
    <w:p w14:paraId="1093DFE4" w14:textId="77777777" w:rsidR="00CB14AB" w:rsidRPr="005C5BD0" w:rsidRDefault="00CB14AB" w:rsidP="00CB14AB">
      <w:pPr>
        <w:tabs>
          <w:tab w:val="left" w:pos="576"/>
          <w:tab w:val="left" w:pos="720"/>
          <w:tab w:val="left" w:pos="851"/>
          <w:tab w:val="left" w:pos="1134"/>
          <w:tab w:val="left" w:pos="1296"/>
          <w:tab w:val="left" w:pos="1418"/>
          <w:tab w:val="left" w:pos="1584"/>
          <w:tab w:val="left" w:pos="1701"/>
        </w:tabs>
        <w:spacing w:line="288" w:lineRule="auto"/>
        <w:jc w:val="both"/>
        <w:rPr>
          <w:rFonts w:ascii="Arial" w:hAnsi="Arial" w:cs="Arial"/>
          <w:bCs/>
          <w:sz w:val="20"/>
          <w:szCs w:val="20"/>
          <w:lang w:val="ro-RO"/>
        </w:rPr>
      </w:pPr>
      <w:r w:rsidRPr="005C5BD0">
        <w:rPr>
          <w:rFonts w:ascii="Arial" w:hAnsi="Arial" w:cs="Arial"/>
          <w:bCs/>
          <w:sz w:val="20"/>
          <w:szCs w:val="20"/>
          <w:lang w:val="ro-RO"/>
        </w:rPr>
        <w:t xml:space="preserve">           Inainte de punerea in functiune se face refularea aerului din conducta si din bransament  prin robinetul de bransament montat in amonte de regulator.</w:t>
      </w:r>
    </w:p>
    <w:p w14:paraId="1400E115" w14:textId="77777777" w:rsidR="00CB14AB" w:rsidRPr="005C5BD0" w:rsidRDefault="00CB14AB" w:rsidP="00CB14AB">
      <w:pPr>
        <w:tabs>
          <w:tab w:val="left" w:pos="576"/>
          <w:tab w:val="left" w:pos="720"/>
          <w:tab w:val="left" w:pos="851"/>
          <w:tab w:val="left" w:pos="1134"/>
          <w:tab w:val="left" w:pos="1296"/>
          <w:tab w:val="left" w:pos="1418"/>
          <w:tab w:val="left" w:pos="1584"/>
          <w:tab w:val="left" w:pos="1701"/>
        </w:tabs>
        <w:spacing w:line="288" w:lineRule="auto"/>
        <w:jc w:val="both"/>
        <w:rPr>
          <w:rFonts w:ascii="Arial" w:hAnsi="Arial" w:cs="Arial"/>
          <w:bCs/>
          <w:sz w:val="20"/>
          <w:szCs w:val="20"/>
          <w:lang w:val="fr-FR"/>
        </w:rPr>
      </w:pPr>
    </w:p>
    <w:p w14:paraId="053ACB73" w14:textId="77777777" w:rsidR="00CB14AB" w:rsidRPr="005C5BD0" w:rsidRDefault="00CB14AB" w:rsidP="00FF3367">
      <w:pPr>
        <w:widowControl w:val="0"/>
        <w:autoSpaceDE w:val="0"/>
        <w:autoSpaceDN w:val="0"/>
        <w:adjustRightInd w:val="0"/>
        <w:ind w:left="2880" w:firstLine="720"/>
        <w:rPr>
          <w:rFonts w:ascii="Arial" w:hAnsi="Arial" w:cs="Arial"/>
          <w:bCs/>
          <w:caps/>
          <w:sz w:val="20"/>
          <w:szCs w:val="20"/>
          <w:u w:val="single"/>
          <w:lang w:val="fr-FR"/>
        </w:rPr>
      </w:pPr>
      <w:r w:rsidRPr="005C5BD0">
        <w:rPr>
          <w:rFonts w:ascii="Arial" w:hAnsi="Arial" w:cs="Arial"/>
          <w:bCs/>
          <w:sz w:val="20"/>
          <w:szCs w:val="20"/>
          <w:u w:val="single"/>
          <w:lang w:val="fr-FR"/>
        </w:rPr>
        <w:t xml:space="preserve">8.  </w:t>
      </w:r>
      <w:r w:rsidRPr="005C5BD0">
        <w:rPr>
          <w:rFonts w:ascii="Arial" w:hAnsi="Arial" w:cs="Arial"/>
          <w:bCs/>
          <w:caps/>
          <w:sz w:val="20"/>
          <w:szCs w:val="20"/>
          <w:u w:val="single"/>
          <w:lang w:val="fr-FR"/>
        </w:rPr>
        <w:t>PROTECTIA MEDIULUI</w:t>
      </w:r>
    </w:p>
    <w:p w14:paraId="17A24BC5" w14:textId="77777777" w:rsidR="00FF3367" w:rsidRPr="005C5BD0" w:rsidRDefault="00FF3367" w:rsidP="00FF3367">
      <w:pPr>
        <w:widowControl w:val="0"/>
        <w:autoSpaceDE w:val="0"/>
        <w:autoSpaceDN w:val="0"/>
        <w:adjustRightInd w:val="0"/>
        <w:ind w:left="2880" w:firstLine="720"/>
        <w:rPr>
          <w:rFonts w:ascii="Arial" w:hAnsi="Arial" w:cs="Arial"/>
          <w:bCs/>
          <w:caps/>
          <w:sz w:val="20"/>
          <w:szCs w:val="20"/>
          <w:lang w:val="fr-FR"/>
        </w:rPr>
      </w:pPr>
    </w:p>
    <w:p w14:paraId="3B9BA184" w14:textId="77777777" w:rsidR="00CB14AB" w:rsidRPr="005C5BD0" w:rsidRDefault="00CB14AB" w:rsidP="00CB14AB">
      <w:pPr>
        <w:widowControl w:val="0"/>
        <w:autoSpaceDE w:val="0"/>
        <w:autoSpaceDN w:val="0"/>
        <w:adjustRightInd w:val="0"/>
        <w:jc w:val="both"/>
        <w:rPr>
          <w:rFonts w:ascii="Arial" w:hAnsi="Arial" w:cs="Arial"/>
          <w:bCs/>
          <w:sz w:val="20"/>
          <w:szCs w:val="20"/>
          <w:lang w:val="ro-MD"/>
        </w:rPr>
      </w:pPr>
      <w:r w:rsidRPr="005C5BD0">
        <w:rPr>
          <w:rFonts w:ascii="Arial" w:hAnsi="Arial" w:cs="Arial"/>
          <w:bCs/>
          <w:sz w:val="20"/>
          <w:szCs w:val="20"/>
          <w:lang w:val="ro-MD"/>
        </w:rPr>
        <w:t xml:space="preserve">           La executia lucrarilor in retelele de distributie gaze naturale, pentru prevenirea poluarii si implicit a impactului negativ asupra mediului, se impune respectarea urmatoarelor prevederi legale referitoare la protectia mediului:                         </w:t>
      </w:r>
    </w:p>
    <w:tbl>
      <w:tblPr>
        <w:tblW w:w="10447"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170"/>
        <w:gridCol w:w="7"/>
        <w:gridCol w:w="5393"/>
        <w:gridCol w:w="7"/>
        <w:gridCol w:w="1253"/>
        <w:gridCol w:w="7"/>
        <w:gridCol w:w="1433"/>
        <w:gridCol w:w="7"/>
      </w:tblGrid>
      <w:tr w:rsidR="00CB14AB" w:rsidRPr="005C5BD0" w14:paraId="0F69BBA5" w14:textId="77777777" w:rsidTr="0066254E">
        <w:trPr>
          <w:cantSplit/>
        </w:trPr>
        <w:tc>
          <w:tcPr>
            <w:tcW w:w="2347" w:type="dxa"/>
            <w:gridSpan w:val="3"/>
            <w:tcBorders>
              <w:top w:val="double" w:sz="4" w:space="0" w:color="auto"/>
              <w:left w:val="double" w:sz="4" w:space="0" w:color="auto"/>
            </w:tcBorders>
            <w:shd w:val="clear" w:color="auto" w:fill="E0E0E0"/>
          </w:tcPr>
          <w:p w14:paraId="5C9026C4" w14:textId="77777777" w:rsidR="00CB14AB" w:rsidRPr="005C5BD0" w:rsidRDefault="00CB14AB" w:rsidP="0066254E">
            <w:pPr>
              <w:keepNext/>
              <w:jc w:val="center"/>
              <w:outlineLvl w:val="0"/>
              <w:rPr>
                <w:rFonts w:ascii="Arial" w:hAnsi="Arial" w:cs="Arial"/>
                <w:bCs/>
                <w:color w:val="000000"/>
                <w:sz w:val="20"/>
                <w:szCs w:val="20"/>
                <w:lang w:val="ro-RO" w:eastAsia="ro-RO"/>
              </w:rPr>
            </w:pPr>
            <w:r w:rsidRPr="005C5BD0">
              <w:rPr>
                <w:rFonts w:ascii="Arial" w:hAnsi="Arial" w:cs="Arial"/>
                <w:bCs/>
                <w:color w:val="000000"/>
                <w:sz w:val="20"/>
                <w:szCs w:val="20"/>
                <w:lang w:val="ro-RO" w:eastAsia="ro-RO"/>
              </w:rPr>
              <w:t>Domeniu</w:t>
            </w:r>
          </w:p>
        </w:tc>
        <w:tc>
          <w:tcPr>
            <w:tcW w:w="5400" w:type="dxa"/>
            <w:gridSpan w:val="2"/>
            <w:tcBorders>
              <w:top w:val="double" w:sz="4" w:space="0" w:color="auto"/>
            </w:tcBorders>
            <w:shd w:val="clear" w:color="auto" w:fill="E0E0E0"/>
          </w:tcPr>
          <w:p w14:paraId="212C17AE" w14:textId="77777777" w:rsidR="00CB14AB" w:rsidRPr="005C5BD0" w:rsidRDefault="00CB14AB" w:rsidP="0066254E">
            <w:pPr>
              <w:keepNext/>
              <w:spacing w:before="240" w:after="60"/>
              <w:outlineLvl w:val="2"/>
              <w:rPr>
                <w:rFonts w:ascii="Arial" w:hAnsi="Arial" w:cs="Arial"/>
                <w:bCs/>
                <w:color w:val="000000"/>
                <w:sz w:val="20"/>
                <w:szCs w:val="20"/>
                <w:lang w:val="ro-RO" w:eastAsia="ro-RO"/>
              </w:rPr>
            </w:pPr>
            <w:r w:rsidRPr="005C5BD0">
              <w:rPr>
                <w:rFonts w:ascii="Arial" w:hAnsi="Arial" w:cs="Arial"/>
                <w:bCs/>
                <w:color w:val="000000"/>
                <w:sz w:val="20"/>
                <w:szCs w:val="20"/>
                <w:lang w:val="ro-RO" w:eastAsia="ro-RO"/>
              </w:rPr>
              <w:t>Denumire document</w:t>
            </w:r>
          </w:p>
        </w:tc>
        <w:tc>
          <w:tcPr>
            <w:tcW w:w="1260" w:type="dxa"/>
            <w:gridSpan w:val="2"/>
            <w:tcBorders>
              <w:top w:val="double" w:sz="4" w:space="0" w:color="auto"/>
            </w:tcBorders>
            <w:shd w:val="clear" w:color="auto" w:fill="E0E0E0"/>
          </w:tcPr>
          <w:p w14:paraId="339525F5"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 xml:space="preserve">Anul </w:t>
            </w:r>
            <w:proofErr w:type="spellStart"/>
            <w:r w:rsidRPr="005C5BD0">
              <w:rPr>
                <w:rFonts w:ascii="Arial" w:hAnsi="Arial" w:cs="Arial"/>
                <w:bCs/>
                <w:color w:val="000000"/>
                <w:sz w:val="20"/>
                <w:szCs w:val="20"/>
              </w:rPr>
              <w:t>aparitiei</w:t>
            </w:r>
            <w:proofErr w:type="spellEnd"/>
            <w:r w:rsidRPr="005C5BD0">
              <w:rPr>
                <w:rFonts w:ascii="Arial" w:hAnsi="Arial" w:cs="Arial"/>
                <w:bCs/>
                <w:color w:val="000000"/>
                <w:sz w:val="20"/>
                <w:szCs w:val="20"/>
              </w:rPr>
              <w:t>/</w:t>
            </w:r>
          </w:p>
          <w:p w14:paraId="7BDE073C" w14:textId="77777777" w:rsidR="00CB14AB" w:rsidRPr="005C5BD0" w:rsidRDefault="00CB14AB" w:rsidP="0066254E">
            <w:pPr>
              <w:jc w:val="center"/>
              <w:rPr>
                <w:rFonts w:ascii="Arial" w:hAnsi="Arial" w:cs="Arial"/>
                <w:bCs/>
                <w:color w:val="000000"/>
                <w:sz w:val="20"/>
                <w:szCs w:val="20"/>
              </w:rPr>
            </w:pPr>
            <w:proofErr w:type="spellStart"/>
            <w:r w:rsidRPr="005C5BD0">
              <w:rPr>
                <w:rFonts w:ascii="Arial" w:hAnsi="Arial" w:cs="Arial"/>
                <w:bCs/>
                <w:color w:val="000000"/>
                <w:sz w:val="20"/>
                <w:szCs w:val="20"/>
              </w:rPr>
              <w:t>republicata</w:t>
            </w:r>
            <w:proofErr w:type="spellEnd"/>
            <w:r w:rsidRPr="005C5BD0">
              <w:rPr>
                <w:rFonts w:ascii="Arial" w:hAnsi="Arial" w:cs="Arial"/>
                <w:bCs/>
                <w:color w:val="000000"/>
                <w:sz w:val="20"/>
                <w:szCs w:val="20"/>
              </w:rPr>
              <w:t>/</w:t>
            </w:r>
          </w:p>
          <w:p w14:paraId="0FC883D5" w14:textId="77777777" w:rsidR="00CB14AB" w:rsidRPr="005C5BD0" w:rsidRDefault="00CB14AB" w:rsidP="0066254E">
            <w:pPr>
              <w:jc w:val="center"/>
              <w:rPr>
                <w:rFonts w:ascii="Arial" w:hAnsi="Arial" w:cs="Arial"/>
                <w:bCs/>
                <w:color w:val="000000"/>
                <w:sz w:val="20"/>
                <w:szCs w:val="20"/>
              </w:rPr>
            </w:pPr>
            <w:proofErr w:type="spellStart"/>
            <w:r w:rsidRPr="005C5BD0">
              <w:rPr>
                <w:rFonts w:ascii="Arial" w:hAnsi="Arial" w:cs="Arial"/>
                <w:bCs/>
                <w:color w:val="000000"/>
                <w:sz w:val="20"/>
                <w:szCs w:val="20"/>
              </w:rPr>
              <w:t>actualizata</w:t>
            </w:r>
            <w:proofErr w:type="spellEnd"/>
          </w:p>
        </w:tc>
        <w:tc>
          <w:tcPr>
            <w:tcW w:w="1440" w:type="dxa"/>
            <w:gridSpan w:val="2"/>
            <w:tcBorders>
              <w:top w:val="double" w:sz="4" w:space="0" w:color="auto"/>
              <w:right w:val="double" w:sz="4" w:space="0" w:color="auto"/>
            </w:tcBorders>
            <w:shd w:val="clear" w:color="auto" w:fill="E0E0E0"/>
          </w:tcPr>
          <w:p w14:paraId="1A763FBF" w14:textId="77777777" w:rsidR="00CB14AB" w:rsidRPr="005C5BD0" w:rsidRDefault="00CB14AB" w:rsidP="0066254E">
            <w:pPr>
              <w:jc w:val="center"/>
              <w:rPr>
                <w:rFonts w:ascii="Arial" w:hAnsi="Arial" w:cs="Arial"/>
                <w:bCs/>
                <w:color w:val="000000"/>
                <w:sz w:val="20"/>
                <w:szCs w:val="20"/>
              </w:rPr>
            </w:pPr>
            <w:proofErr w:type="spellStart"/>
            <w:r w:rsidRPr="005C5BD0">
              <w:rPr>
                <w:rFonts w:ascii="Arial" w:hAnsi="Arial" w:cs="Arial"/>
                <w:bCs/>
                <w:color w:val="000000"/>
                <w:sz w:val="20"/>
                <w:szCs w:val="20"/>
              </w:rPr>
              <w:t>Editura</w:t>
            </w:r>
            <w:proofErr w:type="spellEnd"/>
          </w:p>
          <w:p w14:paraId="45785329" w14:textId="77777777" w:rsidR="00CB14AB" w:rsidRPr="005C5BD0" w:rsidRDefault="00CB14AB" w:rsidP="0066254E">
            <w:pPr>
              <w:jc w:val="center"/>
              <w:rPr>
                <w:rFonts w:ascii="Arial" w:hAnsi="Arial" w:cs="Arial"/>
                <w:bCs/>
                <w:color w:val="000000"/>
                <w:sz w:val="20"/>
                <w:szCs w:val="20"/>
              </w:rPr>
            </w:pPr>
            <w:proofErr w:type="spellStart"/>
            <w:r w:rsidRPr="005C5BD0">
              <w:rPr>
                <w:rFonts w:ascii="Arial" w:hAnsi="Arial" w:cs="Arial"/>
                <w:bCs/>
                <w:color w:val="000000"/>
                <w:sz w:val="20"/>
                <w:szCs w:val="20"/>
              </w:rPr>
              <w:t>Monitorul</w:t>
            </w:r>
            <w:proofErr w:type="spellEnd"/>
          </w:p>
          <w:p w14:paraId="341B1E64" w14:textId="77777777" w:rsidR="00CB14AB" w:rsidRPr="005C5BD0" w:rsidRDefault="00CB14AB" w:rsidP="0066254E">
            <w:pPr>
              <w:jc w:val="center"/>
              <w:rPr>
                <w:rFonts w:ascii="Arial" w:hAnsi="Arial" w:cs="Arial"/>
                <w:bCs/>
                <w:color w:val="000000"/>
                <w:sz w:val="20"/>
                <w:szCs w:val="20"/>
              </w:rPr>
            </w:pPr>
            <w:proofErr w:type="spellStart"/>
            <w:r w:rsidRPr="005C5BD0">
              <w:rPr>
                <w:rFonts w:ascii="Arial" w:hAnsi="Arial" w:cs="Arial"/>
                <w:bCs/>
                <w:color w:val="000000"/>
                <w:sz w:val="20"/>
                <w:szCs w:val="20"/>
              </w:rPr>
              <w:t>Oficial</w:t>
            </w:r>
            <w:proofErr w:type="spellEnd"/>
          </w:p>
        </w:tc>
      </w:tr>
      <w:tr w:rsidR="00CB14AB" w:rsidRPr="005C5BD0" w14:paraId="3ECF175D" w14:textId="77777777" w:rsidTr="0066254E">
        <w:trPr>
          <w:gridAfter w:val="1"/>
          <w:wAfter w:w="7" w:type="dxa"/>
          <w:cantSplit/>
          <w:trHeight w:val="283"/>
        </w:trPr>
        <w:tc>
          <w:tcPr>
            <w:tcW w:w="1170" w:type="dxa"/>
            <w:vMerge w:val="restart"/>
            <w:tcBorders>
              <w:left w:val="double" w:sz="4" w:space="0" w:color="auto"/>
            </w:tcBorders>
          </w:tcPr>
          <w:p w14:paraId="66507032"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Factori</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mediu</w:t>
            </w:r>
            <w:proofErr w:type="spellEnd"/>
          </w:p>
        </w:tc>
        <w:tc>
          <w:tcPr>
            <w:tcW w:w="1170" w:type="dxa"/>
            <w:vMerge w:val="restart"/>
          </w:tcPr>
          <w:p w14:paraId="36ED2467"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Sol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ape </w:t>
            </w:r>
            <w:proofErr w:type="spellStart"/>
            <w:r w:rsidRPr="005C5BD0">
              <w:rPr>
                <w:rFonts w:ascii="Arial" w:hAnsi="Arial" w:cs="Arial"/>
                <w:bCs/>
                <w:color w:val="000000"/>
                <w:sz w:val="20"/>
                <w:szCs w:val="20"/>
              </w:rPr>
              <w:t>subterane</w:t>
            </w:r>
            <w:proofErr w:type="spellEnd"/>
          </w:p>
        </w:tc>
        <w:tc>
          <w:tcPr>
            <w:tcW w:w="5400" w:type="dxa"/>
            <w:gridSpan w:val="2"/>
          </w:tcPr>
          <w:p w14:paraId="429A4F05"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OU nr. 195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protectia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mediului</w:t>
            </w:r>
            <w:proofErr w:type="spellEnd"/>
          </w:p>
        </w:tc>
        <w:tc>
          <w:tcPr>
            <w:tcW w:w="1260" w:type="dxa"/>
            <w:gridSpan w:val="2"/>
          </w:tcPr>
          <w:p w14:paraId="34D65739"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2005</w:t>
            </w:r>
          </w:p>
        </w:tc>
        <w:tc>
          <w:tcPr>
            <w:tcW w:w="1440" w:type="dxa"/>
            <w:gridSpan w:val="2"/>
            <w:tcBorders>
              <w:right w:val="double" w:sz="4" w:space="0" w:color="auto"/>
            </w:tcBorders>
          </w:tcPr>
          <w:p w14:paraId="1DDCE878"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1196/2005</w:t>
            </w:r>
          </w:p>
        </w:tc>
      </w:tr>
      <w:tr w:rsidR="00CB14AB" w:rsidRPr="005C5BD0" w14:paraId="63114BA6" w14:textId="77777777" w:rsidTr="0066254E">
        <w:trPr>
          <w:gridAfter w:val="1"/>
          <w:wAfter w:w="7" w:type="dxa"/>
          <w:cantSplit/>
        </w:trPr>
        <w:tc>
          <w:tcPr>
            <w:tcW w:w="1170" w:type="dxa"/>
            <w:vMerge/>
            <w:tcBorders>
              <w:left w:val="double" w:sz="4" w:space="0" w:color="auto"/>
            </w:tcBorders>
          </w:tcPr>
          <w:p w14:paraId="29C02779" w14:textId="77777777" w:rsidR="00CB14AB" w:rsidRPr="005C5BD0" w:rsidRDefault="00CB14AB" w:rsidP="0066254E">
            <w:pPr>
              <w:rPr>
                <w:rFonts w:ascii="Arial" w:hAnsi="Arial" w:cs="Arial"/>
                <w:bCs/>
                <w:color w:val="000000"/>
                <w:sz w:val="20"/>
                <w:szCs w:val="20"/>
              </w:rPr>
            </w:pPr>
          </w:p>
        </w:tc>
        <w:tc>
          <w:tcPr>
            <w:tcW w:w="1170" w:type="dxa"/>
            <w:vMerge/>
          </w:tcPr>
          <w:p w14:paraId="4BB71AE2" w14:textId="77777777" w:rsidR="00CB14AB" w:rsidRPr="005C5BD0" w:rsidRDefault="00CB14AB" w:rsidP="0066254E">
            <w:pPr>
              <w:rPr>
                <w:rFonts w:ascii="Arial" w:hAnsi="Arial" w:cs="Arial"/>
                <w:bCs/>
                <w:color w:val="000000"/>
                <w:sz w:val="20"/>
                <w:szCs w:val="20"/>
              </w:rPr>
            </w:pPr>
          </w:p>
        </w:tc>
        <w:tc>
          <w:tcPr>
            <w:tcW w:w="5400" w:type="dxa"/>
            <w:gridSpan w:val="2"/>
          </w:tcPr>
          <w:p w14:paraId="4A8F2658"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Legea</w:t>
            </w:r>
            <w:proofErr w:type="spellEnd"/>
            <w:r w:rsidRPr="005C5BD0">
              <w:rPr>
                <w:rFonts w:ascii="Arial" w:hAnsi="Arial" w:cs="Arial"/>
                <w:bCs/>
                <w:color w:val="000000"/>
                <w:sz w:val="20"/>
                <w:szCs w:val="20"/>
              </w:rPr>
              <w:t xml:space="preserve"> nr. 1065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aprobarea</w:t>
            </w:r>
            <w:proofErr w:type="spellEnd"/>
            <w:r w:rsidRPr="005C5BD0">
              <w:rPr>
                <w:rFonts w:ascii="Arial" w:hAnsi="Arial" w:cs="Arial"/>
                <w:bCs/>
                <w:color w:val="000000"/>
                <w:sz w:val="20"/>
                <w:szCs w:val="20"/>
              </w:rPr>
              <w:t xml:space="preserve"> OU nr. 195/2005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protectia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mediului</w:t>
            </w:r>
            <w:proofErr w:type="spellEnd"/>
          </w:p>
        </w:tc>
        <w:tc>
          <w:tcPr>
            <w:tcW w:w="1260" w:type="dxa"/>
            <w:gridSpan w:val="2"/>
          </w:tcPr>
          <w:p w14:paraId="70BEDA6D"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2006</w:t>
            </w:r>
          </w:p>
        </w:tc>
        <w:tc>
          <w:tcPr>
            <w:tcW w:w="1440" w:type="dxa"/>
            <w:gridSpan w:val="2"/>
            <w:tcBorders>
              <w:right w:val="double" w:sz="4" w:space="0" w:color="auto"/>
            </w:tcBorders>
          </w:tcPr>
          <w:p w14:paraId="64CE8D58"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586/2006</w:t>
            </w:r>
          </w:p>
        </w:tc>
      </w:tr>
      <w:tr w:rsidR="00CB14AB" w:rsidRPr="005C5BD0" w14:paraId="43E650B0" w14:textId="77777777" w:rsidTr="0066254E">
        <w:trPr>
          <w:gridAfter w:val="1"/>
          <w:wAfter w:w="7" w:type="dxa"/>
          <w:cantSplit/>
        </w:trPr>
        <w:tc>
          <w:tcPr>
            <w:tcW w:w="1170" w:type="dxa"/>
            <w:vMerge/>
            <w:tcBorders>
              <w:left w:val="double" w:sz="4" w:space="0" w:color="auto"/>
            </w:tcBorders>
          </w:tcPr>
          <w:p w14:paraId="2990019D" w14:textId="77777777" w:rsidR="00CB14AB" w:rsidRPr="005C5BD0" w:rsidRDefault="00CB14AB" w:rsidP="0066254E">
            <w:pPr>
              <w:rPr>
                <w:rFonts w:ascii="Arial" w:hAnsi="Arial" w:cs="Arial"/>
                <w:bCs/>
                <w:color w:val="000000"/>
                <w:sz w:val="20"/>
                <w:szCs w:val="20"/>
              </w:rPr>
            </w:pPr>
          </w:p>
        </w:tc>
        <w:tc>
          <w:tcPr>
            <w:tcW w:w="1170" w:type="dxa"/>
            <w:vMerge/>
          </w:tcPr>
          <w:p w14:paraId="149AA381" w14:textId="77777777" w:rsidR="00CB14AB" w:rsidRPr="005C5BD0" w:rsidRDefault="00CB14AB" w:rsidP="0066254E">
            <w:pPr>
              <w:rPr>
                <w:rFonts w:ascii="Arial" w:hAnsi="Arial" w:cs="Arial"/>
                <w:bCs/>
                <w:color w:val="000000"/>
                <w:sz w:val="20"/>
                <w:szCs w:val="20"/>
              </w:rPr>
            </w:pPr>
          </w:p>
        </w:tc>
        <w:tc>
          <w:tcPr>
            <w:tcW w:w="5400" w:type="dxa"/>
            <w:gridSpan w:val="2"/>
          </w:tcPr>
          <w:p w14:paraId="0B7F3993"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Ordinul</w:t>
            </w:r>
            <w:proofErr w:type="spellEnd"/>
            <w:r w:rsidRPr="005C5BD0">
              <w:rPr>
                <w:rFonts w:ascii="Arial" w:hAnsi="Arial" w:cs="Arial"/>
                <w:bCs/>
                <w:color w:val="000000"/>
                <w:sz w:val="20"/>
                <w:szCs w:val="20"/>
              </w:rPr>
              <w:t xml:space="preserve"> nr. 936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aprobarea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Reglementarii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evaluarea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poluarii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mediului</w:t>
            </w:r>
            <w:proofErr w:type="spellEnd"/>
          </w:p>
        </w:tc>
        <w:tc>
          <w:tcPr>
            <w:tcW w:w="1260" w:type="dxa"/>
            <w:gridSpan w:val="2"/>
          </w:tcPr>
          <w:p w14:paraId="2AD0683D"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1997</w:t>
            </w:r>
          </w:p>
        </w:tc>
        <w:tc>
          <w:tcPr>
            <w:tcW w:w="1440" w:type="dxa"/>
            <w:gridSpan w:val="2"/>
            <w:tcBorders>
              <w:top w:val="nil"/>
              <w:right w:val="double" w:sz="4" w:space="0" w:color="auto"/>
            </w:tcBorders>
          </w:tcPr>
          <w:p w14:paraId="183BA99B"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303 bis/1997</w:t>
            </w:r>
          </w:p>
        </w:tc>
      </w:tr>
      <w:tr w:rsidR="00CB14AB" w:rsidRPr="005C5BD0" w14:paraId="2C08B9C1" w14:textId="77777777" w:rsidTr="0066254E">
        <w:trPr>
          <w:gridAfter w:val="1"/>
          <w:wAfter w:w="7" w:type="dxa"/>
          <w:cantSplit/>
        </w:trPr>
        <w:tc>
          <w:tcPr>
            <w:tcW w:w="1170" w:type="dxa"/>
            <w:vMerge/>
            <w:tcBorders>
              <w:left w:val="double" w:sz="4" w:space="0" w:color="auto"/>
            </w:tcBorders>
          </w:tcPr>
          <w:p w14:paraId="75B23E4F" w14:textId="77777777" w:rsidR="00CB14AB" w:rsidRPr="005C5BD0" w:rsidRDefault="00CB14AB" w:rsidP="0066254E">
            <w:pPr>
              <w:rPr>
                <w:rFonts w:ascii="Arial" w:hAnsi="Arial" w:cs="Arial"/>
                <w:bCs/>
                <w:color w:val="000000"/>
                <w:sz w:val="20"/>
                <w:szCs w:val="20"/>
              </w:rPr>
            </w:pPr>
          </w:p>
        </w:tc>
        <w:tc>
          <w:tcPr>
            <w:tcW w:w="1170" w:type="dxa"/>
            <w:vMerge w:val="restart"/>
          </w:tcPr>
          <w:p w14:paraId="520D5CC0"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Ape de </w:t>
            </w:r>
            <w:proofErr w:type="spellStart"/>
            <w:r w:rsidRPr="005C5BD0">
              <w:rPr>
                <w:rFonts w:ascii="Arial" w:hAnsi="Arial" w:cs="Arial"/>
                <w:bCs/>
                <w:color w:val="000000"/>
                <w:sz w:val="20"/>
                <w:szCs w:val="20"/>
              </w:rPr>
              <w:t>suprafata</w:t>
            </w:r>
            <w:proofErr w:type="spellEnd"/>
          </w:p>
        </w:tc>
        <w:tc>
          <w:tcPr>
            <w:tcW w:w="5400" w:type="dxa"/>
            <w:gridSpan w:val="2"/>
          </w:tcPr>
          <w:p w14:paraId="65AC1BEC"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OU nr. 195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protectia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mediului</w:t>
            </w:r>
            <w:proofErr w:type="spellEnd"/>
          </w:p>
        </w:tc>
        <w:tc>
          <w:tcPr>
            <w:tcW w:w="1260" w:type="dxa"/>
            <w:gridSpan w:val="2"/>
          </w:tcPr>
          <w:p w14:paraId="16B81556"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2005</w:t>
            </w:r>
          </w:p>
        </w:tc>
        <w:tc>
          <w:tcPr>
            <w:tcW w:w="1440" w:type="dxa"/>
            <w:gridSpan w:val="2"/>
            <w:tcBorders>
              <w:right w:val="double" w:sz="4" w:space="0" w:color="auto"/>
            </w:tcBorders>
          </w:tcPr>
          <w:p w14:paraId="2F174D99"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1196/2005</w:t>
            </w:r>
          </w:p>
        </w:tc>
      </w:tr>
      <w:tr w:rsidR="00CB14AB" w:rsidRPr="005C5BD0" w14:paraId="52EAC50C" w14:textId="77777777" w:rsidTr="0066254E">
        <w:trPr>
          <w:gridAfter w:val="1"/>
          <w:wAfter w:w="7" w:type="dxa"/>
          <w:cantSplit/>
        </w:trPr>
        <w:tc>
          <w:tcPr>
            <w:tcW w:w="1170" w:type="dxa"/>
            <w:vMerge/>
            <w:tcBorders>
              <w:left w:val="double" w:sz="4" w:space="0" w:color="auto"/>
            </w:tcBorders>
          </w:tcPr>
          <w:p w14:paraId="65CAEC6A" w14:textId="77777777" w:rsidR="00CB14AB" w:rsidRPr="005C5BD0" w:rsidRDefault="00CB14AB" w:rsidP="0066254E">
            <w:pPr>
              <w:rPr>
                <w:rFonts w:ascii="Arial" w:hAnsi="Arial" w:cs="Arial"/>
                <w:bCs/>
                <w:color w:val="000000"/>
                <w:sz w:val="20"/>
                <w:szCs w:val="20"/>
              </w:rPr>
            </w:pPr>
          </w:p>
        </w:tc>
        <w:tc>
          <w:tcPr>
            <w:tcW w:w="1170" w:type="dxa"/>
            <w:vMerge/>
          </w:tcPr>
          <w:p w14:paraId="34DC8D67" w14:textId="77777777" w:rsidR="00CB14AB" w:rsidRPr="005C5BD0" w:rsidRDefault="00CB14AB" w:rsidP="0066254E">
            <w:pPr>
              <w:rPr>
                <w:rFonts w:ascii="Arial" w:hAnsi="Arial" w:cs="Arial"/>
                <w:bCs/>
                <w:color w:val="000000"/>
                <w:sz w:val="20"/>
                <w:szCs w:val="20"/>
              </w:rPr>
            </w:pPr>
          </w:p>
        </w:tc>
        <w:tc>
          <w:tcPr>
            <w:tcW w:w="5400" w:type="dxa"/>
            <w:gridSpan w:val="2"/>
          </w:tcPr>
          <w:p w14:paraId="0C297BAB"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Legea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apelor</w:t>
            </w:r>
            <w:proofErr w:type="spellEnd"/>
            <w:r w:rsidRPr="005C5BD0">
              <w:rPr>
                <w:rFonts w:ascii="Arial" w:hAnsi="Arial" w:cs="Arial"/>
                <w:bCs/>
                <w:color w:val="000000"/>
                <w:sz w:val="20"/>
                <w:szCs w:val="20"/>
              </w:rPr>
              <w:t xml:space="preserve"> nr. 107 A</w:t>
            </w:r>
          </w:p>
        </w:tc>
        <w:tc>
          <w:tcPr>
            <w:tcW w:w="1260" w:type="dxa"/>
            <w:gridSpan w:val="2"/>
          </w:tcPr>
          <w:p w14:paraId="2E79FB08"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1996</w:t>
            </w:r>
          </w:p>
        </w:tc>
        <w:tc>
          <w:tcPr>
            <w:tcW w:w="1440" w:type="dxa"/>
            <w:gridSpan w:val="2"/>
            <w:tcBorders>
              <w:right w:val="double" w:sz="4" w:space="0" w:color="auto"/>
            </w:tcBorders>
          </w:tcPr>
          <w:p w14:paraId="18A02652"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73/1996</w:t>
            </w:r>
          </w:p>
        </w:tc>
      </w:tr>
      <w:tr w:rsidR="00CB14AB" w:rsidRPr="005C5BD0" w14:paraId="6FF3F163" w14:textId="77777777" w:rsidTr="0066254E">
        <w:trPr>
          <w:gridAfter w:val="1"/>
          <w:wAfter w:w="7" w:type="dxa"/>
          <w:cantSplit/>
        </w:trPr>
        <w:tc>
          <w:tcPr>
            <w:tcW w:w="1170" w:type="dxa"/>
            <w:vMerge/>
            <w:tcBorders>
              <w:left w:val="double" w:sz="4" w:space="0" w:color="auto"/>
            </w:tcBorders>
          </w:tcPr>
          <w:p w14:paraId="13962C1D" w14:textId="77777777" w:rsidR="00CB14AB" w:rsidRPr="005C5BD0" w:rsidRDefault="00CB14AB" w:rsidP="0066254E">
            <w:pPr>
              <w:rPr>
                <w:rFonts w:ascii="Arial" w:hAnsi="Arial" w:cs="Arial"/>
                <w:bCs/>
                <w:color w:val="000000"/>
                <w:sz w:val="20"/>
                <w:szCs w:val="20"/>
              </w:rPr>
            </w:pPr>
          </w:p>
        </w:tc>
        <w:tc>
          <w:tcPr>
            <w:tcW w:w="1170" w:type="dxa"/>
            <w:vMerge/>
          </w:tcPr>
          <w:p w14:paraId="03270458" w14:textId="77777777" w:rsidR="00CB14AB" w:rsidRPr="005C5BD0" w:rsidRDefault="00CB14AB" w:rsidP="0066254E">
            <w:pPr>
              <w:rPr>
                <w:rFonts w:ascii="Arial" w:hAnsi="Arial" w:cs="Arial"/>
                <w:bCs/>
                <w:color w:val="000000"/>
                <w:sz w:val="20"/>
                <w:szCs w:val="20"/>
              </w:rPr>
            </w:pPr>
          </w:p>
        </w:tc>
        <w:tc>
          <w:tcPr>
            <w:tcW w:w="5400" w:type="dxa"/>
            <w:gridSpan w:val="2"/>
          </w:tcPr>
          <w:p w14:paraId="0ADE531A"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Legea</w:t>
            </w:r>
            <w:proofErr w:type="spellEnd"/>
            <w:r w:rsidRPr="005C5BD0">
              <w:rPr>
                <w:rFonts w:ascii="Arial" w:hAnsi="Arial" w:cs="Arial"/>
                <w:bCs/>
                <w:color w:val="000000"/>
                <w:sz w:val="20"/>
                <w:szCs w:val="20"/>
              </w:rPr>
              <w:t xml:space="preserve"> nr. 102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modificarea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completarea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Legii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apelor</w:t>
            </w:r>
            <w:proofErr w:type="spellEnd"/>
            <w:r w:rsidRPr="005C5BD0">
              <w:rPr>
                <w:rFonts w:ascii="Arial" w:hAnsi="Arial" w:cs="Arial"/>
                <w:bCs/>
                <w:color w:val="000000"/>
                <w:sz w:val="20"/>
                <w:szCs w:val="20"/>
              </w:rPr>
              <w:t xml:space="preserve"> nr. 107</w:t>
            </w:r>
          </w:p>
        </w:tc>
        <w:tc>
          <w:tcPr>
            <w:tcW w:w="1260" w:type="dxa"/>
            <w:gridSpan w:val="2"/>
          </w:tcPr>
          <w:p w14:paraId="0E26C998"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2006</w:t>
            </w:r>
          </w:p>
        </w:tc>
        <w:tc>
          <w:tcPr>
            <w:tcW w:w="1440" w:type="dxa"/>
            <w:gridSpan w:val="2"/>
            <w:tcBorders>
              <w:right w:val="double" w:sz="4" w:space="0" w:color="auto"/>
            </w:tcBorders>
          </w:tcPr>
          <w:p w14:paraId="011078B9"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413/2006</w:t>
            </w:r>
          </w:p>
        </w:tc>
      </w:tr>
      <w:tr w:rsidR="00CB14AB" w:rsidRPr="005C5BD0" w14:paraId="70BED8FB" w14:textId="77777777" w:rsidTr="0066254E">
        <w:trPr>
          <w:gridAfter w:val="1"/>
          <w:wAfter w:w="7" w:type="dxa"/>
          <w:cantSplit/>
        </w:trPr>
        <w:tc>
          <w:tcPr>
            <w:tcW w:w="1170" w:type="dxa"/>
            <w:vMerge/>
            <w:tcBorders>
              <w:left w:val="double" w:sz="4" w:space="0" w:color="auto"/>
            </w:tcBorders>
          </w:tcPr>
          <w:p w14:paraId="7C80508C" w14:textId="77777777" w:rsidR="00CB14AB" w:rsidRPr="005C5BD0" w:rsidRDefault="00CB14AB" w:rsidP="0066254E">
            <w:pPr>
              <w:rPr>
                <w:rFonts w:ascii="Arial" w:hAnsi="Arial" w:cs="Arial"/>
                <w:bCs/>
                <w:color w:val="000000"/>
                <w:sz w:val="20"/>
                <w:szCs w:val="20"/>
              </w:rPr>
            </w:pPr>
          </w:p>
        </w:tc>
        <w:tc>
          <w:tcPr>
            <w:tcW w:w="1170" w:type="dxa"/>
            <w:vMerge/>
          </w:tcPr>
          <w:p w14:paraId="619EF5EE" w14:textId="77777777" w:rsidR="00CB14AB" w:rsidRPr="005C5BD0" w:rsidRDefault="00CB14AB" w:rsidP="0066254E">
            <w:pPr>
              <w:rPr>
                <w:rFonts w:ascii="Arial" w:hAnsi="Arial" w:cs="Arial"/>
                <w:bCs/>
                <w:color w:val="000000"/>
                <w:sz w:val="20"/>
                <w:szCs w:val="20"/>
              </w:rPr>
            </w:pPr>
          </w:p>
        </w:tc>
        <w:tc>
          <w:tcPr>
            <w:tcW w:w="5400" w:type="dxa"/>
            <w:gridSpan w:val="2"/>
          </w:tcPr>
          <w:p w14:paraId="2A4D9B08"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Ordinul</w:t>
            </w:r>
            <w:proofErr w:type="spellEnd"/>
            <w:r w:rsidRPr="005C5BD0">
              <w:rPr>
                <w:rFonts w:ascii="Arial" w:hAnsi="Arial" w:cs="Arial"/>
                <w:bCs/>
                <w:color w:val="000000"/>
                <w:sz w:val="20"/>
                <w:szCs w:val="20"/>
              </w:rPr>
              <w:t xml:space="preserve"> nr. 936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aprobarea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Reglementarii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evaluarea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poluarii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mediului</w:t>
            </w:r>
            <w:proofErr w:type="spellEnd"/>
          </w:p>
        </w:tc>
        <w:tc>
          <w:tcPr>
            <w:tcW w:w="1260" w:type="dxa"/>
            <w:gridSpan w:val="2"/>
          </w:tcPr>
          <w:p w14:paraId="7E414723"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1997</w:t>
            </w:r>
          </w:p>
        </w:tc>
        <w:tc>
          <w:tcPr>
            <w:tcW w:w="1440" w:type="dxa"/>
            <w:gridSpan w:val="2"/>
            <w:tcBorders>
              <w:right w:val="double" w:sz="4" w:space="0" w:color="auto"/>
            </w:tcBorders>
          </w:tcPr>
          <w:p w14:paraId="295303A0"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303 bis/1997</w:t>
            </w:r>
          </w:p>
        </w:tc>
      </w:tr>
      <w:tr w:rsidR="00CB14AB" w:rsidRPr="005C5BD0" w14:paraId="5D813409" w14:textId="77777777" w:rsidTr="0066254E">
        <w:trPr>
          <w:gridAfter w:val="1"/>
          <w:wAfter w:w="7" w:type="dxa"/>
          <w:cantSplit/>
        </w:trPr>
        <w:tc>
          <w:tcPr>
            <w:tcW w:w="1170" w:type="dxa"/>
            <w:vMerge/>
            <w:tcBorders>
              <w:left w:val="double" w:sz="4" w:space="0" w:color="auto"/>
            </w:tcBorders>
          </w:tcPr>
          <w:p w14:paraId="6496F670" w14:textId="77777777" w:rsidR="00CB14AB" w:rsidRPr="005C5BD0" w:rsidRDefault="00CB14AB" w:rsidP="0066254E">
            <w:pPr>
              <w:rPr>
                <w:rFonts w:ascii="Arial" w:hAnsi="Arial" w:cs="Arial"/>
                <w:bCs/>
                <w:color w:val="000000"/>
                <w:sz w:val="20"/>
                <w:szCs w:val="20"/>
              </w:rPr>
            </w:pPr>
          </w:p>
        </w:tc>
        <w:tc>
          <w:tcPr>
            <w:tcW w:w="1170" w:type="dxa"/>
            <w:vMerge/>
          </w:tcPr>
          <w:p w14:paraId="0E791E34" w14:textId="77777777" w:rsidR="00CB14AB" w:rsidRPr="005C5BD0" w:rsidRDefault="00CB14AB" w:rsidP="0066254E">
            <w:pPr>
              <w:rPr>
                <w:rFonts w:ascii="Arial" w:hAnsi="Arial" w:cs="Arial"/>
                <w:bCs/>
                <w:color w:val="000000"/>
                <w:sz w:val="20"/>
                <w:szCs w:val="20"/>
              </w:rPr>
            </w:pPr>
          </w:p>
        </w:tc>
        <w:tc>
          <w:tcPr>
            <w:tcW w:w="5400" w:type="dxa"/>
            <w:gridSpan w:val="2"/>
          </w:tcPr>
          <w:p w14:paraId="57885980" w14:textId="77777777" w:rsidR="00CB14AB" w:rsidRPr="005C5BD0" w:rsidRDefault="00CB14AB" w:rsidP="0066254E">
            <w:pPr>
              <w:spacing w:before="100" w:beforeAutospacing="1" w:after="100" w:afterAutospacing="1"/>
              <w:rPr>
                <w:rFonts w:ascii="Arial" w:hAnsi="Arial" w:cs="Arial"/>
                <w:bCs/>
                <w:color w:val="000010"/>
                <w:sz w:val="20"/>
                <w:szCs w:val="20"/>
              </w:rPr>
            </w:pPr>
            <w:proofErr w:type="spellStart"/>
            <w:r w:rsidRPr="005C5BD0">
              <w:rPr>
                <w:rFonts w:ascii="Arial" w:hAnsi="Arial" w:cs="Arial"/>
                <w:bCs/>
                <w:color w:val="000000"/>
                <w:sz w:val="20"/>
                <w:szCs w:val="20"/>
              </w:rPr>
              <w:t>Ordinul</w:t>
            </w:r>
            <w:proofErr w:type="spellEnd"/>
            <w:r w:rsidRPr="005C5BD0">
              <w:rPr>
                <w:rFonts w:ascii="Arial" w:hAnsi="Arial" w:cs="Arial"/>
                <w:bCs/>
                <w:color w:val="000000"/>
                <w:sz w:val="20"/>
                <w:szCs w:val="20"/>
              </w:rPr>
              <w:t xml:space="preserve"> nr. </w:t>
            </w:r>
            <w:proofErr w:type="gramStart"/>
            <w:r w:rsidRPr="005C5BD0">
              <w:rPr>
                <w:rFonts w:ascii="Arial" w:hAnsi="Arial" w:cs="Arial"/>
                <w:bCs/>
                <w:color w:val="000000"/>
                <w:sz w:val="20"/>
                <w:szCs w:val="20"/>
              </w:rPr>
              <w:t xml:space="preserve">799  </w:t>
            </w:r>
            <w:proofErr w:type="spellStart"/>
            <w:r w:rsidRPr="005C5BD0">
              <w:rPr>
                <w:rFonts w:ascii="Arial" w:hAnsi="Arial" w:cs="Arial"/>
                <w:bCs/>
                <w:color w:val="000010"/>
                <w:sz w:val="20"/>
                <w:szCs w:val="20"/>
              </w:rPr>
              <w:t>privind</w:t>
            </w:r>
            <w:proofErr w:type="spellEnd"/>
            <w:proofErr w:type="gram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aprobarea</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Normativului</w:t>
            </w:r>
            <w:proofErr w:type="spellEnd"/>
            <w:r w:rsidRPr="005C5BD0">
              <w:rPr>
                <w:rFonts w:ascii="Arial" w:hAnsi="Arial" w:cs="Arial"/>
                <w:bCs/>
                <w:color w:val="000010"/>
                <w:sz w:val="20"/>
                <w:szCs w:val="20"/>
              </w:rPr>
              <w:t xml:space="preserve"> de </w:t>
            </w:r>
            <w:proofErr w:type="spellStart"/>
            <w:r w:rsidRPr="005C5BD0">
              <w:rPr>
                <w:rFonts w:ascii="Arial" w:hAnsi="Arial" w:cs="Arial"/>
                <w:bCs/>
                <w:color w:val="000010"/>
                <w:sz w:val="20"/>
                <w:szCs w:val="20"/>
              </w:rPr>
              <w:t>conţinut</w:t>
            </w:r>
            <w:proofErr w:type="spellEnd"/>
            <w:r w:rsidRPr="005C5BD0">
              <w:rPr>
                <w:rFonts w:ascii="Arial" w:hAnsi="Arial" w:cs="Arial"/>
                <w:bCs/>
                <w:color w:val="000010"/>
                <w:sz w:val="20"/>
                <w:szCs w:val="20"/>
              </w:rPr>
              <w:t xml:space="preserve"> al </w:t>
            </w:r>
            <w:proofErr w:type="spellStart"/>
            <w:r w:rsidRPr="005C5BD0">
              <w:rPr>
                <w:rFonts w:ascii="Arial" w:hAnsi="Arial" w:cs="Arial"/>
                <w:bCs/>
                <w:color w:val="000010"/>
                <w:sz w:val="20"/>
                <w:szCs w:val="20"/>
              </w:rPr>
              <w:t>documentaţiilor</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tehnice</w:t>
            </w:r>
            <w:proofErr w:type="spellEnd"/>
            <w:r w:rsidRPr="005C5BD0">
              <w:rPr>
                <w:rFonts w:ascii="Arial" w:hAnsi="Arial" w:cs="Arial"/>
                <w:bCs/>
                <w:color w:val="000010"/>
                <w:sz w:val="20"/>
                <w:szCs w:val="20"/>
              </w:rPr>
              <w:t xml:space="preserve"> de </w:t>
            </w:r>
            <w:proofErr w:type="spellStart"/>
            <w:r w:rsidRPr="005C5BD0">
              <w:rPr>
                <w:rFonts w:ascii="Arial" w:hAnsi="Arial" w:cs="Arial"/>
                <w:bCs/>
                <w:color w:val="000010"/>
                <w:sz w:val="20"/>
                <w:szCs w:val="20"/>
              </w:rPr>
              <w:t>fundamentare</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necesare</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obţinerii</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avizului</w:t>
            </w:r>
            <w:proofErr w:type="spellEnd"/>
            <w:r w:rsidRPr="005C5BD0">
              <w:rPr>
                <w:rFonts w:ascii="Arial" w:hAnsi="Arial" w:cs="Arial"/>
                <w:bCs/>
                <w:color w:val="000010"/>
                <w:sz w:val="20"/>
                <w:szCs w:val="20"/>
              </w:rPr>
              <w:t xml:space="preserve"> de </w:t>
            </w:r>
            <w:proofErr w:type="spellStart"/>
            <w:r w:rsidRPr="005C5BD0">
              <w:rPr>
                <w:rFonts w:ascii="Arial" w:hAnsi="Arial" w:cs="Arial"/>
                <w:bCs/>
                <w:color w:val="000010"/>
                <w:sz w:val="20"/>
                <w:szCs w:val="20"/>
              </w:rPr>
              <w:t>gospodărire</w:t>
            </w:r>
            <w:proofErr w:type="spellEnd"/>
            <w:r w:rsidRPr="005C5BD0">
              <w:rPr>
                <w:rFonts w:ascii="Arial" w:hAnsi="Arial" w:cs="Arial"/>
                <w:bCs/>
                <w:color w:val="000010"/>
                <w:sz w:val="20"/>
                <w:szCs w:val="20"/>
              </w:rPr>
              <w:t xml:space="preserve"> </w:t>
            </w:r>
            <w:proofErr w:type="gramStart"/>
            <w:r w:rsidRPr="005C5BD0">
              <w:rPr>
                <w:rFonts w:ascii="Arial" w:hAnsi="Arial" w:cs="Arial"/>
                <w:bCs/>
                <w:color w:val="000010"/>
                <w:sz w:val="20"/>
                <w:szCs w:val="20"/>
              </w:rPr>
              <w:t>a</w:t>
            </w:r>
            <w:proofErr w:type="gram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apelor</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şi</w:t>
            </w:r>
            <w:proofErr w:type="spellEnd"/>
            <w:r w:rsidRPr="005C5BD0">
              <w:rPr>
                <w:rFonts w:ascii="Arial" w:hAnsi="Arial" w:cs="Arial"/>
                <w:bCs/>
                <w:color w:val="000010"/>
                <w:sz w:val="20"/>
                <w:szCs w:val="20"/>
              </w:rPr>
              <w:t xml:space="preserve"> </w:t>
            </w:r>
            <w:proofErr w:type="gramStart"/>
            <w:r w:rsidRPr="005C5BD0">
              <w:rPr>
                <w:rFonts w:ascii="Arial" w:hAnsi="Arial" w:cs="Arial"/>
                <w:bCs/>
                <w:color w:val="000010"/>
                <w:sz w:val="20"/>
                <w:szCs w:val="20"/>
              </w:rPr>
              <w:t>a</w:t>
            </w:r>
            <w:proofErr w:type="gram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autorizaţiei</w:t>
            </w:r>
            <w:proofErr w:type="spellEnd"/>
            <w:r w:rsidRPr="005C5BD0">
              <w:rPr>
                <w:rFonts w:ascii="Arial" w:hAnsi="Arial" w:cs="Arial"/>
                <w:bCs/>
                <w:color w:val="000010"/>
                <w:sz w:val="20"/>
                <w:szCs w:val="20"/>
              </w:rPr>
              <w:t xml:space="preserve"> de </w:t>
            </w:r>
            <w:proofErr w:type="spellStart"/>
            <w:r w:rsidRPr="005C5BD0">
              <w:rPr>
                <w:rFonts w:ascii="Arial" w:hAnsi="Arial" w:cs="Arial"/>
                <w:bCs/>
                <w:color w:val="000010"/>
                <w:sz w:val="20"/>
                <w:szCs w:val="20"/>
              </w:rPr>
              <w:t>gospodărire</w:t>
            </w:r>
            <w:proofErr w:type="spellEnd"/>
            <w:r w:rsidRPr="005C5BD0">
              <w:rPr>
                <w:rFonts w:ascii="Arial" w:hAnsi="Arial" w:cs="Arial"/>
                <w:bCs/>
                <w:color w:val="000010"/>
                <w:sz w:val="20"/>
                <w:szCs w:val="20"/>
              </w:rPr>
              <w:t xml:space="preserve"> </w:t>
            </w:r>
            <w:proofErr w:type="gramStart"/>
            <w:r w:rsidRPr="005C5BD0">
              <w:rPr>
                <w:rFonts w:ascii="Arial" w:hAnsi="Arial" w:cs="Arial"/>
                <w:bCs/>
                <w:color w:val="000010"/>
                <w:sz w:val="20"/>
                <w:szCs w:val="20"/>
              </w:rPr>
              <w:t>a</w:t>
            </w:r>
            <w:proofErr w:type="gram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apelor</w:t>
            </w:r>
            <w:proofErr w:type="spellEnd"/>
          </w:p>
        </w:tc>
        <w:tc>
          <w:tcPr>
            <w:tcW w:w="1260" w:type="dxa"/>
            <w:gridSpan w:val="2"/>
          </w:tcPr>
          <w:p w14:paraId="24DE6E93"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2012</w:t>
            </w:r>
          </w:p>
        </w:tc>
        <w:tc>
          <w:tcPr>
            <w:tcW w:w="1440" w:type="dxa"/>
            <w:gridSpan w:val="2"/>
            <w:tcBorders>
              <w:right w:val="double" w:sz="4" w:space="0" w:color="auto"/>
            </w:tcBorders>
          </w:tcPr>
          <w:p w14:paraId="0444C689"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151/2012</w:t>
            </w:r>
          </w:p>
        </w:tc>
      </w:tr>
      <w:tr w:rsidR="00CB14AB" w:rsidRPr="005C5BD0" w14:paraId="1C5A55A4" w14:textId="77777777" w:rsidTr="0066254E">
        <w:trPr>
          <w:gridAfter w:val="1"/>
          <w:wAfter w:w="7" w:type="dxa"/>
          <w:cantSplit/>
          <w:trHeight w:val="346"/>
        </w:trPr>
        <w:tc>
          <w:tcPr>
            <w:tcW w:w="1170" w:type="dxa"/>
            <w:vMerge/>
            <w:tcBorders>
              <w:left w:val="double" w:sz="4" w:space="0" w:color="auto"/>
            </w:tcBorders>
          </w:tcPr>
          <w:p w14:paraId="40B614F0" w14:textId="77777777" w:rsidR="00CB14AB" w:rsidRPr="005C5BD0" w:rsidRDefault="00CB14AB" w:rsidP="0066254E">
            <w:pPr>
              <w:rPr>
                <w:rFonts w:ascii="Arial" w:hAnsi="Arial" w:cs="Arial"/>
                <w:bCs/>
                <w:color w:val="000000"/>
                <w:sz w:val="20"/>
                <w:szCs w:val="20"/>
              </w:rPr>
            </w:pPr>
          </w:p>
        </w:tc>
        <w:tc>
          <w:tcPr>
            <w:tcW w:w="1170" w:type="dxa"/>
            <w:vMerge/>
          </w:tcPr>
          <w:p w14:paraId="244E0299" w14:textId="77777777" w:rsidR="00CB14AB" w:rsidRPr="005C5BD0" w:rsidRDefault="00CB14AB" w:rsidP="0066254E">
            <w:pPr>
              <w:rPr>
                <w:rFonts w:ascii="Arial" w:hAnsi="Arial" w:cs="Arial"/>
                <w:bCs/>
                <w:color w:val="000000"/>
                <w:sz w:val="20"/>
                <w:szCs w:val="20"/>
              </w:rPr>
            </w:pPr>
          </w:p>
        </w:tc>
        <w:tc>
          <w:tcPr>
            <w:tcW w:w="5400" w:type="dxa"/>
            <w:gridSpan w:val="2"/>
          </w:tcPr>
          <w:p w14:paraId="5FC65F07"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Legea</w:t>
            </w:r>
            <w:proofErr w:type="spellEnd"/>
            <w:r w:rsidRPr="005C5BD0">
              <w:rPr>
                <w:rFonts w:ascii="Arial" w:hAnsi="Arial" w:cs="Arial"/>
                <w:bCs/>
                <w:color w:val="000000"/>
                <w:sz w:val="20"/>
                <w:szCs w:val="20"/>
              </w:rPr>
              <w:t xml:space="preserve"> 458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calitatea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apei</w:t>
            </w:r>
            <w:proofErr w:type="spellEnd"/>
            <w:r w:rsidRPr="005C5BD0">
              <w:rPr>
                <w:rFonts w:ascii="Arial" w:hAnsi="Arial" w:cs="Arial"/>
                <w:bCs/>
                <w:color w:val="000000"/>
                <w:sz w:val="20"/>
                <w:szCs w:val="20"/>
              </w:rPr>
              <w:t xml:space="preserve"> potabile</w:t>
            </w:r>
          </w:p>
        </w:tc>
        <w:tc>
          <w:tcPr>
            <w:tcW w:w="1260" w:type="dxa"/>
            <w:gridSpan w:val="2"/>
          </w:tcPr>
          <w:p w14:paraId="58387944"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2002</w:t>
            </w:r>
          </w:p>
        </w:tc>
        <w:tc>
          <w:tcPr>
            <w:tcW w:w="1440" w:type="dxa"/>
            <w:gridSpan w:val="2"/>
            <w:tcBorders>
              <w:right w:val="double" w:sz="4" w:space="0" w:color="auto"/>
            </w:tcBorders>
          </w:tcPr>
          <w:p w14:paraId="09910ADC"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552/2002</w:t>
            </w:r>
          </w:p>
        </w:tc>
      </w:tr>
      <w:tr w:rsidR="00CB14AB" w:rsidRPr="005C5BD0" w14:paraId="3072E812" w14:textId="77777777" w:rsidTr="0066254E">
        <w:trPr>
          <w:gridAfter w:val="1"/>
          <w:wAfter w:w="7" w:type="dxa"/>
          <w:cantSplit/>
        </w:trPr>
        <w:tc>
          <w:tcPr>
            <w:tcW w:w="1170" w:type="dxa"/>
            <w:vMerge/>
            <w:tcBorders>
              <w:left w:val="double" w:sz="4" w:space="0" w:color="auto"/>
            </w:tcBorders>
          </w:tcPr>
          <w:p w14:paraId="50944580" w14:textId="77777777" w:rsidR="00CB14AB" w:rsidRPr="005C5BD0" w:rsidRDefault="00CB14AB" w:rsidP="0066254E">
            <w:pPr>
              <w:rPr>
                <w:rFonts w:ascii="Arial" w:hAnsi="Arial" w:cs="Arial"/>
                <w:bCs/>
                <w:color w:val="000000"/>
                <w:sz w:val="20"/>
                <w:szCs w:val="20"/>
              </w:rPr>
            </w:pPr>
          </w:p>
        </w:tc>
        <w:tc>
          <w:tcPr>
            <w:tcW w:w="1170" w:type="dxa"/>
            <w:vMerge w:val="restart"/>
          </w:tcPr>
          <w:p w14:paraId="633B1FEE"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Aer</w:t>
            </w:r>
          </w:p>
        </w:tc>
        <w:tc>
          <w:tcPr>
            <w:tcW w:w="5400" w:type="dxa"/>
            <w:gridSpan w:val="2"/>
          </w:tcPr>
          <w:p w14:paraId="6E44E4E5"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OU nr. 195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protectia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mediului</w:t>
            </w:r>
            <w:proofErr w:type="spellEnd"/>
          </w:p>
        </w:tc>
        <w:tc>
          <w:tcPr>
            <w:tcW w:w="1260" w:type="dxa"/>
            <w:gridSpan w:val="2"/>
          </w:tcPr>
          <w:p w14:paraId="640E138F"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2005</w:t>
            </w:r>
          </w:p>
        </w:tc>
        <w:tc>
          <w:tcPr>
            <w:tcW w:w="1440" w:type="dxa"/>
            <w:gridSpan w:val="2"/>
            <w:tcBorders>
              <w:right w:val="double" w:sz="4" w:space="0" w:color="auto"/>
            </w:tcBorders>
          </w:tcPr>
          <w:p w14:paraId="0B114439"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1196/2005</w:t>
            </w:r>
          </w:p>
        </w:tc>
      </w:tr>
      <w:tr w:rsidR="00CB14AB" w:rsidRPr="005C5BD0" w14:paraId="2A4C89FC" w14:textId="77777777" w:rsidTr="0066254E">
        <w:trPr>
          <w:gridAfter w:val="1"/>
          <w:wAfter w:w="7" w:type="dxa"/>
          <w:cantSplit/>
        </w:trPr>
        <w:tc>
          <w:tcPr>
            <w:tcW w:w="1170" w:type="dxa"/>
            <w:vMerge/>
            <w:tcBorders>
              <w:left w:val="double" w:sz="4" w:space="0" w:color="auto"/>
            </w:tcBorders>
          </w:tcPr>
          <w:p w14:paraId="433DB835" w14:textId="77777777" w:rsidR="00CB14AB" w:rsidRPr="005C5BD0" w:rsidRDefault="00CB14AB" w:rsidP="0066254E">
            <w:pPr>
              <w:rPr>
                <w:rFonts w:ascii="Arial" w:hAnsi="Arial" w:cs="Arial"/>
                <w:bCs/>
                <w:color w:val="000000"/>
                <w:sz w:val="20"/>
                <w:szCs w:val="20"/>
              </w:rPr>
            </w:pPr>
          </w:p>
        </w:tc>
        <w:tc>
          <w:tcPr>
            <w:tcW w:w="1170" w:type="dxa"/>
            <w:vMerge/>
          </w:tcPr>
          <w:p w14:paraId="31D08F8A" w14:textId="77777777" w:rsidR="00CB14AB" w:rsidRPr="005C5BD0" w:rsidRDefault="00CB14AB" w:rsidP="0066254E">
            <w:pPr>
              <w:rPr>
                <w:rFonts w:ascii="Arial" w:hAnsi="Arial" w:cs="Arial"/>
                <w:bCs/>
                <w:color w:val="000000"/>
                <w:sz w:val="20"/>
                <w:szCs w:val="20"/>
              </w:rPr>
            </w:pPr>
          </w:p>
        </w:tc>
        <w:tc>
          <w:tcPr>
            <w:tcW w:w="5400" w:type="dxa"/>
            <w:gridSpan w:val="2"/>
          </w:tcPr>
          <w:p w14:paraId="291F6325" w14:textId="77777777" w:rsidR="00CB14AB" w:rsidRPr="005C5BD0" w:rsidRDefault="00CB14AB" w:rsidP="0066254E">
            <w:pPr>
              <w:spacing w:before="100" w:beforeAutospacing="1" w:after="100" w:afterAutospacing="1"/>
              <w:rPr>
                <w:rFonts w:ascii="Arial" w:hAnsi="Arial" w:cs="Arial"/>
                <w:bCs/>
                <w:color w:val="000010"/>
                <w:sz w:val="20"/>
                <w:szCs w:val="20"/>
              </w:rPr>
            </w:pPr>
            <w:r w:rsidRPr="005C5BD0">
              <w:rPr>
                <w:rFonts w:ascii="Arial" w:hAnsi="Arial" w:cs="Arial"/>
                <w:bCs/>
                <w:color w:val="000000"/>
                <w:sz w:val="20"/>
                <w:szCs w:val="20"/>
              </w:rPr>
              <w:t xml:space="preserve">OU nr.12 </w:t>
            </w:r>
            <w:proofErr w:type="spellStart"/>
            <w:r w:rsidRPr="005C5BD0">
              <w:rPr>
                <w:rFonts w:ascii="Arial" w:hAnsi="Arial" w:cs="Arial"/>
                <w:bCs/>
                <w:color w:val="000010"/>
                <w:sz w:val="20"/>
                <w:szCs w:val="20"/>
              </w:rPr>
              <w:t>pentru</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modificarea</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şi</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completarea</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unor</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acte</w:t>
            </w:r>
            <w:proofErr w:type="spellEnd"/>
            <w:r w:rsidRPr="005C5BD0">
              <w:rPr>
                <w:rFonts w:ascii="Arial" w:hAnsi="Arial" w:cs="Arial"/>
                <w:bCs/>
                <w:color w:val="000010"/>
                <w:sz w:val="20"/>
                <w:szCs w:val="20"/>
              </w:rPr>
              <w:t xml:space="preserve"> normative care </w:t>
            </w:r>
            <w:proofErr w:type="spellStart"/>
            <w:r w:rsidRPr="005C5BD0">
              <w:rPr>
                <w:rFonts w:ascii="Arial" w:hAnsi="Arial" w:cs="Arial"/>
                <w:bCs/>
                <w:color w:val="000010"/>
                <w:sz w:val="20"/>
                <w:szCs w:val="20"/>
              </w:rPr>
              <w:t>transpun</w:t>
            </w:r>
            <w:proofErr w:type="spellEnd"/>
            <w:r w:rsidRPr="005C5BD0">
              <w:rPr>
                <w:rFonts w:ascii="Arial" w:hAnsi="Arial" w:cs="Arial"/>
                <w:bCs/>
                <w:color w:val="000010"/>
                <w:sz w:val="20"/>
                <w:szCs w:val="20"/>
              </w:rPr>
              <w:t xml:space="preserve"> acquis-ul </w:t>
            </w:r>
            <w:proofErr w:type="spellStart"/>
            <w:r w:rsidRPr="005C5BD0">
              <w:rPr>
                <w:rFonts w:ascii="Arial" w:hAnsi="Arial" w:cs="Arial"/>
                <w:bCs/>
                <w:color w:val="000010"/>
                <w:sz w:val="20"/>
                <w:szCs w:val="20"/>
              </w:rPr>
              <w:t>comunitar</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în</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domeniul</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protecţiei</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mediului</w:t>
            </w:r>
            <w:proofErr w:type="spellEnd"/>
          </w:p>
        </w:tc>
        <w:tc>
          <w:tcPr>
            <w:tcW w:w="1260" w:type="dxa"/>
            <w:gridSpan w:val="2"/>
          </w:tcPr>
          <w:p w14:paraId="342B5D41"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2007</w:t>
            </w:r>
          </w:p>
        </w:tc>
        <w:tc>
          <w:tcPr>
            <w:tcW w:w="1440" w:type="dxa"/>
            <w:gridSpan w:val="2"/>
            <w:tcBorders>
              <w:right w:val="double" w:sz="4" w:space="0" w:color="auto"/>
            </w:tcBorders>
          </w:tcPr>
          <w:p w14:paraId="7EA56625"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153/2007</w:t>
            </w:r>
          </w:p>
        </w:tc>
      </w:tr>
      <w:tr w:rsidR="00CB14AB" w:rsidRPr="005C5BD0" w14:paraId="5BFF28C8" w14:textId="77777777" w:rsidTr="0066254E">
        <w:trPr>
          <w:gridAfter w:val="1"/>
          <w:wAfter w:w="7" w:type="dxa"/>
          <w:cantSplit/>
        </w:trPr>
        <w:tc>
          <w:tcPr>
            <w:tcW w:w="1170" w:type="dxa"/>
            <w:vMerge/>
            <w:tcBorders>
              <w:left w:val="double" w:sz="4" w:space="0" w:color="auto"/>
            </w:tcBorders>
          </w:tcPr>
          <w:p w14:paraId="55565BCB" w14:textId="77777777" w:rsidR="00CB14AB" w:rsidRPr="005C5BD0" w:rsidRDefault="00CB14AB" w:rsidP="0066254E">
            <w:pPr>
              <w:rPr>
                <w:rFonts w:ascii="Arial" w:hAnsi="Arial" w:cs="Arial"/>
                <w:bCs/>
                <w:color w:val="000000"/>
                <w:sz w:val="20"/>
                <w:szCs w:val="20"/>
              </w:rPr>
            </w:pPr>
          </w:p>
        </w:tc>
        <w:tc>
          <w:tcPr>
            <w:tcW w:w="1170" w:type="dxa"/>
            <w:vMerge/>
          </w:tcPr>
          <w:p w14:paraId="6D0C4D04" w14:textId="77777777" w:rsidR="00CB14AB" w:rsidRPr="005C5BD0" w:rsidRDefault="00CB14AB" w:rsidP="0066254E">
            <w:pPr>
              <w:rPr>
                <w:rFonts w:ascii="Arial" w:hAnsi="Arial" w:cs="Arial"/>
                <w:bCs/>
                <w:color w:val="000000"/>
                <w:sz w:val="20"/>
                <w:szCs w:val="20"/>
              </w:rPr>
            </w:pPr>
          </w:p>
        </w:tc>
        <w:tc>
          <w:tcPr>
            <w:tcW w:w="5400" w:type="dxa"/>
            <w:gridSpan w:val="2"/>
          </w:tcPr>
          <w:p w14:paraId="0BF37D3B"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Ordinul</w:t>
            </w:r>
            <w:proofErr w:type="spellEnd"/>
            <w:r w:rsidRPr="005C5BD0">
              <w:rPr>
                <w:rFonts w:ascii="Arial" w:hAnsi="Arial" w:cs="Arial"/>
                <w:bCs/>
                <w:color w:val="000000"/>
                <w:sz w:val="20"/>
                <w:szCs w:val="20"/>
              </w:rPr>
              <w:t xml:space="preserve"> 462– </w:t>
            </w:r>
            <w:proofErr w:type="spellStart"/>
            <w:r w:rsidRPr="005C5BD0">
              <w:rPr>
                <w:rFonts w:ascii="Arial" w:hAnsi="Arial" w:cs="Arial"/>
                <w:bCs/>
                <w:color w:val="000000"/>
                <w:sz w:val="20"/>
                <w:szCs w:val="20"/>
              </w:rPr>
              <w:t>Normativ</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emisiile</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poluanti</w:t>
            </w:r>
            <w:proofErr w:type="spellEnd"/>
            <w:r w:rsidRPr="005C5BD0">
              <w:rPr>
                <w:rFonts w:ascii="Arial" w:hAnsi="Arial" w:cs="Arial"/>
                <w:bCs/>
                <w:color w:val="000000"/>
                <w:sz w:val="20"/>
                <w:szCs w:val="20"/>
              </w:rPr>
              <w:t xml:space="preserve"> in </w:t>
            </w:r>
            <w:proofErr w:type="spellStart"/>
            <w:r w:rsidRPr="005C5BD0">
              <w:rPr>
                <w:rFonts w:ascii="Arial" w:hAnsi="Arial" w:cs="Arial"/>
                <w:bCs/>
                <w:color w:val="000000"/>
                <w:sz w:val="20"/>
                <w:szCs w:val="20"/>
              </w:rPr>
              <w:t>atmosfera</w:t>
            </w:r>
            <w:proofErr w:type="spellEnd"/>
          </w:p>
        </w:tc>
        <w:tc>
          <w:tcPr>
            <w:tcW w:w="1260" w:type="dxa"/>
            <w:gridSpan w:val="2"/>
          </w:tcPr>
          <w:p w14:paraId="1717EDC5"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1993</w:t>
            </w:r>
          </w:p>
        </w:tc>
        <w:tc>
          <w:tcPr>
            <w:tcW w:w="1440" w:type="dxa"/>
            <w:gridSpan w:val="2"/>
            <w:tcBorders>
              <w:right w:val="double" w:sz="4" w:space="0" w:color="auto"/>
            </w:tcBorders>
          </w:tcPr>
          <w:p w14:paraId="0C094DED"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190/1993</w:t>
            </w:r>
          </w:p>
        </w:tc>
      </w:tr>
      <w:tr w:rsidR="00CB14AB" w:rsidRPr="005C5BD0" w14:paraId="5F272689" w14:textId="77777777" w:rsidTr="0066254E">
        <w:trPr>
          <w:gridAfter w:val="1"/>
          <w:wAfter w:w="7" w:type="dxa"/>
          <w:cantSplit/>
        </w:trPr>
        <w:tc>
          <w:tcPr>
            <w:tcW w:w="1170" w:type="dxa"/>
            <w:vMerge/>
            <w:tcBorders>
              <w:left w:val="double" w:sz="4" w:space="0" w:color="auto"/>
            </w:tcBorders>
          </w:tcPr>
          <w:p w14:paraId="66CC5686" w14:textId="77777777" w:rsidR="00CB14AB" w:rsidRPr="005C5BD0" w:rsidRDefault="00CB14AB" w:rsidP="0066254E">
            <w:pPr>
              <w:rPr>
                <w:rFonts w:ascii="Arial" w:hAnsi="Arial" w:cs="Arial"/>
                <w:bCs/>
                <w:color w:val="000000"/>
                <w:sz w:val="20"/>
                <w:szCs w:val="20"/>
              </w:rPr>
            </w:pPr>
          </w:p>
        </w:tc>
        <w:tc>
          <w:tcPr>
            <w:tcW w:w="1170" w:type="dxa"/>
            <w:vMerge/>
          </w:tcPr>
          <w:p w14:paraId="482032AA" w14:textId="77777777" w:rsidR="00CB14AB" w:rsidRPr="005C5BD0" w:rsidRDefault="00CB14AB" w:rsidP="0066254E">
            <w:pPr>
              <w:rPr>
                <w:rFonts w:ascii="Arial" w:hAnsi="Arial" w:cs="Arial"/>
                <w:bCs/>
                <w:color w:val="000000"/>
                <w:sz w:val="20"/>
                <w:szCs w:val="20"/>
              </w:rPr>
            </w:pPr>
          </w:p>
        </w:tc>
        <w:tc>
          <w:tcPr>
            <w:tcW w:w="5400" w:type="dxa"/>
            <w:gridSpan w:val="2"/>
          </w:tcPr>
          <w:p w14:paraId="16447163" w14:textId="77777777" w:rsidR="00CB14AB" w:rsidRPr="005C5BD0" w:rsidRDefault="00CB14AB" w:rsidP="0066254E">
            <w:pPr>
              <w:rPr>
                <w:rFonts w:ascii="Arial" w:hAnsi="Arial" w:cs="Arial"/>
                <w:bCs/>
                <w:sz w:val="20"/>
                <w:szCs w:val="20"/>
              </w:rPr>
            </w:pPr>
            <w:r w:rsidRPr="005C5BD0">
              <w:rPr>
                <w:rFonts w:ascii="Arial" w:hAnsi="Arial" w:cs="Arial"/>
                <w:bCs/>
                <w:sz w:val="20"/>
                <w:szCs w:val="20"/>
              </w:rPr>
              <w:t xml:space="preserve">LEGE nr. 104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calitatea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aerului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înconjurător</w:t>
            </w:r>
            <w:proofErr w:type="spellEnd"/>
          </w:p>
        </w:tc>
        <w:tc>
          <w:tcPr>
            <w:tcW w:w="1260" w:type="dxa"/>
            <w:gridSpan w:val="2"/>
          </w:tcPr>
          <w:p w14:paraId="5ABE9D55" w14:textId="77777777" w:rsidR="00CB14AB" w:rsidRPr="005C5BD0" w:rsidRDefault="00CB14AB" w:rsidP="0066254E">
            <w:pPr>
              <w:jc w:val="center"/>
              <w:rPr>
                <w:rFonts w:ascii="Arial" w:hAnsi="Arial" w:cs="Arial"/>
                <w:bCs/>
                <w:sz w:val="20"/>
                <w:szCs w:val="20"/>
              </w:rPr>
            </w:pPr>
            <w:r w:rsidRPr="005C5BD0">
              <w:rPr>
                <w:rFonts w:ascii="Arial" w:hAnsi="Arial" w:cs="Arial"/>
                <w:bCs/>
                <w:sz w:val="20"/>
                <w:szCs w:val="20"/>
              </w:rPr>
              <w:t>2011</w:t>
            </w:r>
          </w:p>
        </w:tc>
        <w:tc>
          <w:tcPr>
            <w:tcW w:w="1440" w:type="dxa"/>
            <w:gridSpan w:val="2"/>
            <w:tcBorders>
              <w:right w:val="double" w:sz="4" w:space="0" w:color="auto"/>
            </w:tcBorders>
          </w:tcPr>
          <w:p w14:paraId="5DA6B2D3" w14:textId="77777777" w:rsidR="00CB14AB" w:rsidRPr="005C5BD0" w:rsidRDefault="00CB14AB" w:rsidP="0066254E">
            <w:pPr>
              <w:jc w:val="center"/>
              <w:rPr>
                <w:rFonts w:ascii="Arial" w:hAnsi="Arial" w:cs="Arial"/>
                <w:bCs/>
                <w:sz w:val="20"/>
                <w:szCs w:val="20"/>
              </w:rPr>
            </w:pPr>
            <w:r w:rsidRPr="005C5BD0">
              <w:rPr>
                <w:rFonts w:ascii="Arial" w:hAnsi="Arial" w:cs="Arial"/>
                <w:bCs/>
                <w:sz w:val="20"/>
                <w:szCs w:val="20"/>
              </w:rPr>
              <w:t>452/2011</w:t>
            </w:r>
          </w:p>
        </w:tc>
      </w:tr>
      <w:tr w:rsidR="00CB14AB" w:rsidRPr="005C5BD0" w14:paraId="0FCE9F19" w14:textId="77777777" w:rsidTr="0066254E">
        <w:trPr>
          <w:gridAfter w:val="1"/>
          <w:wAfter w:w="7" w:type="dxa"/>
          <w:cantSplit/>
        </w:trPr>
        <w:tc>
          <w:tcPr>
            <w:tcW w:w="1170" w:type="dxa"/>
            <w:vMerge/>
            <w:tcBorders>
              <w:left w:val="double" w:sz="4" w:space="0" w:color="auto"/>
            </w:tcBorders>
          </w:tcPr>
          <w:p w14:paraId="7BFE4675" w14:textId="77777777" w:rsidR="00CB14AB" w:rsidRPr="005C5BD0" w:rsidRDefault="00CB14AB" w:rsidP="0066254E">
            <w:pPr>
              <w:rPr>
                <w:rFonts w:ascii="Arial" w:hAnsi="Arial" w:cs="Arial"/>
                <w:bCs/>
                <w:color w:val="000000"/>
                <w:sz w:val="20"/>
                <w:szCs w:val="20"/>
              </w:rPr>
            </w:pPr>
          </w:p>
        </w:tc>
        <w:tc>
          <w:tcPr>
            <w:tcW w:w="1170" w:type="dxa"/>
            <w:vMerge/>
          </w:tcPr>
          <w:p w14:paraId="64E1FDE6" w14:textId="77777777" w:rsidR="00CB14AB" w:rsidRPr="005C5BD0" w:rsidRDefault="00CB14AB" w:rsidP="0066254E">
            <w:pPr>
              <w:rPr>
                <w:rFonts w:ascii="Arial" w:hAnsi="Arial" w:cs="Arial"/>
                <w:bCs/>
                <w:color w:val="000000"/>
                <w:sz w:val="20"/>
                <w:szCs w:val="20"/>
              </w:rPr>
            </w:pPr>
          </w:p>
        </w:tc>
        <w:tc>
          <w:tcPr>
            <w:tcW w:w="5400" w:type="dxa"/>
            <w:gridSpan w:val="2"/>
          </w:tcPr>
          <w:p w14:paraId="4CD64316" w14:textId="77777777" w:rsidR="00CB14AB" w:rsidRPr="005C5BD0" w:rsidRDefault="00CB14AB" w:rsidP="0066254E">
            <w:pPr>
              <w:rPr>
                <w:rFonts w:ascii="Arial" w:hAnsi="Arial" w:cs="Arial"/>
                <w:bCs/>
                <w:sz w:val="20"/>
                <w:szCs w:val="20"/>
              </w:rPr>
            </w:pPr>
            <w:proofErr w:type="spellStart"/>
            <w:r w:rsidRPr="005C5BD0">
              <w:rPr>
                <w:rFonts w:ascii="Arial" w:hAnsi="Arial" w:cs="Arial"/>
                <w:bCs/>
                <w:sz w:val="20"/>
                <w:szCs w:val="20"/>
              </w:rPr>
              <w:t>Ordinul</w:t>
            </w:r>
            <w:proofErr w:type="spellEnd"/>
            <w:r w:rsidRPr="005C5BD0">
              <w:rPr>
                <w:rFonts w:ascii="Arial" w:hAnsi="Arial" w:cs="Arial"/>
                <w:bCs/>
                <w:sz w:val="20"/>
                <w:szCs w:val="20"/>
              </w:rPr>
              <w:t xml:space="preserve"> nr.3299/2012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aprobarea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metodologiei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realizare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raportare</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inventarelor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emisiile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poluantii</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atmosfera</w:t>
            </w:r>
            <w:proofErr w:type="spellEnd"/>
            <w:r w:rsidRPr="005C5BD0">
              <w:rPr>
                <w:rFonts w:ascii="Arial" w:hAnsi="Arial" w:cs="Arial"/>
                <w:bCs/>
                <w:sz w:val="20"/>
                <w:szCs w:val="20"/>
              </w:rPr>
              <w:t>.</w:t>
            </w:r>
          </w:p>
        </w:tc>
        <w:tc>
          <w:tcPr>
            <w:tcW w:w="1260" w:type="dxa"/>
            <w:gridSpan w:val="2"/>
          </w:tcPr>
          <w:p w14:paraId="52D8775C" w14:textId="77777777" w:rsidR="00CB14AB" w:rsidRPr="005C5BD0" w:rsidRDefault="00CB14AB" w:rsidP="0066254E">
            <w:pPr>
              <w:jc w:val="center"/>
              <w:rPr>
                <w:rFonts w:ascii="Arial" w:hAnsi="Arial" w:cs="Arial"/>
                <w:bCs/>
                <w:sz w:val="20"/>
                <w:szCs w:val="20"/>
              </w:rPr>
            </w:pPr>
            <w:r w:rsidRPr="005C5BD0">
              <w:rPr>
                <w:rFonts w:ascii="Arial" w:hAnsi="Arial" w:cs="Arial"/>
                <w:bCs/>
                <w:sz w:val="20"/>
                <w:szCs w:val="20"/>
              </w:rPr>
              <w:t>2012</w:t>
            </w:r>
          </w:p>
        </w:tc>
        <w:tc>
          <w:tcPr>
            <w:tcW w:w="1440" w:type="dxa"/>
            <w:gridSpan w:val="2"/>
            <w:tcBorders>
              <w:right w:val="double" w:sz="4" w:space="0" w:color="auto"/>
            </w:tcBorders>
          </w:tcPr>
          <w:p w14:paraId="5567F27E" w14:textId="77777777" w:rsidR="00CB14AB" w:rsidRPr="005C5BD0" w:rsidRDefault="00CB14AB" w:rsidP="0066254E">
            <w:pPr>
              <w:jc w:val="center"/>
              <w:rPr>
                <w:rFonts w:ascii="Arial" w:hAnsi="Arial" w:cs="Arial"/>
                <w:bCs/>
                <w:sz w:val="20"/>
                <w:szCs w:val="20"/>
              </w:rPr>
            </w:pPr>
            <w:r w:rsidRPr="005C5BD0">
              <w:rPr>
                <w:rFonts w:ascii="Arial" w:hAnsi="Arial" w:cs="Arial"/>
                <w:bCs/>
                <w:sz w:val="20"/>
                <w:szCs w:val="20"/>
              </w:rPr>
              <w:t>698/2012</w:t>
            </w:r>
          </w:p>
        </w:tc>
      </w:tr>
      <w:tr w:rsidR="00CB14AB" w:rsidRPr="005C5BD0" w14:paraId="5E5AE107" w14:textId="77777777" w:rsidTr="0066254E">
        <w:trPr>
          <w:gridAfter w:val="1"/>
          <w:wAfter w:w="7" w:type="dxa"/>
          <w:cantSplit/>
        </w:trPr>
        <w:tc>
          <w:tcPr>
            <w:tcW w:w="1170" w:type="dxa"/>
            <w:vMerge/>
            <w:tcBorders>
              <w:left w:val="double" w:sz="4" w:space="0" w:color="auto"/>
            </w:tcBorders>
          </w:tcPr>
          <w:p w14:paraId="04BA34F6" w14:textId="77777777" w:rsidR="00CB14AB" w:rsidRPr="005C5BD0" w:rsidRDefault="00CB14AB" w:rsidP="0066254E">
            <w:pPr>
              <w:rPr>
                <w:rFonts w:ascii="Arial" w:hAnsi="Arial" w:cs="Arial"/>
                <w:bCs/>
                <w:color w:val="000000"/>
                <w:sz w:val="20"/>
                <w:szCs w:val="20"/>
              </w:rPr>
            </w:pPr>
          </w:p>
        </w:tc>
        <w:tc>
          <w:tcPr>
            <w:tcW w:w="1170" w:type="dxa"/>
            <w:vMerge w:val="restart"/>
          </w:tcPr>
          <w:p w14:paraId="768E81A7"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Zgomot</w:t>
            </w:r>
            <w:proofErr w:type="spellEnd"/>
          </w:p>
        </w:tc>
        <w:tc>
          <w:tcPr>
            <w:tcW w:w="5400" w:type="dxa"/>
            <w:gridSpan w:val="2"/>
          </w:tcPr>
          <w:p w14:paraId="5410DE06"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OU nr. 195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protectia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mediului</w:t>
            </w:r>
            <w:proofErr w:type="spellEnd"/>
          </w:p>
        </w:tc>
        <w:tc>
          <w:tcPr>
            <w:tcW w:w="1260" w:type="dxa"/>
            <w:gridSpan w:val="2"/>
          </w:tcPr>
          <w:p w14:paraId="26227DD9"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2005</w:t>
            </w:r>
          </w:p>
        </w:tc>
        <w:tc>
          <w:tcPr>
            <w:tcW w:w="1440" w:type="dxa"/>
            <w:gridSpan w:val="2"/>
            <w:tcBorders>
              <w:right w:val="double" w:sz="4" w:space="0" w:color="auto"/>
            </w:tcBorders>
          </w:tcPr>
          <w:p w14:paraId="1442B65E"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1196/2005</w:t>
            </w:r>
          </w:p>
        </w:tc>
      </w:tr>
      <w:tr w:rsidR="00CB14AB" w:rsidRPr="005C5BD0" w14:paraId="45E67926" w14:textId="77777777" w:rsidTr="0066254E">
        <w:trPr>
          <w:gridAfter w:val="1"/>
          <w:wAfter w:w="7" w:type="dxa"/>
          <w:cantSplit/>
        </w:trPr>
        <w:tc>
          <w:tcPr>
            <w:tcW w:w="1170" w:type="dxa"/>
            <w:vMerge/>
            <w:tcBorders>
              <w:left w:val="double" w:sz="4" w:space="0" w:color="auto"/>
            </w:tcBorders>
          </w:tcPr>
          <w:p w14:paraId="5F77C22D" w14:textId="77777777" w:rsidR="00CB14AB" w:rsidRPr="005C5BD0" w:rsidRDefault="00CB14AB" w:rsidP="0066254E">
            <w:pPr>
              <w:rPr>
                <w:rFonts w:ascii="Arial" w:hAnsi="Arial" w:cs="Arial"/>
                <w:bCs/>
                <w:color w:val="000000"/>
                <w:sz w:val="20"/>
                <w:szCs w:val="20"/>
              </w:rPr>
            </w:pPr>
          </w:p>
        </w:tc>
        <w:tc>
          <w:tcPr>
            <w:tcW w:w="1170" w:type="dxa"/>
            <w:vMerge/>
          </w:tcPr>
          <w:p w14:paraId="10612320" w14:textId="77777777" w:rsidR="00CB14AB" w:rsidRPr="005C5BD0" w:rsidRDefault="00CB14AB" w:rsidP="0066254E">
            <w:pPr>
              <w:rPr>
                <w:rFonts w:ascii="Arial" w:hAnsi="Arial" w:cs="Arial"/>
                <w:bCs/>
                <w:color w:val="000000"/>
                <w:sz w:val="20"/>
                <w:szCs w:val="20"/>
              </w:rPr>
            </w:pPr>
          </w:p>
        </w:tc>
        <w:tc>
          <w:tcPr>
            <w:tcW w:w="5400" w:type="dxa"/>
            <w:gridSpan w:val="2"/>
          </w:tcPr>
          <w:p w14:paraId="798D2FE1"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HG nr. 1756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limitarea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nivelului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emisiilor</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zgomot</w:t>
            </w:r>
            <w:proofErr w:type="spellEnd"/>
            <w:r w:rsidRPr="005C5BD0">
              <w:rPr>
                <w:rFonts w:ascii="Arial" w:hAnsi="Arial" w:cs="Arial"/>
                <w:bCs/>
                <w:color w:val="000000"/>
                <w:sz w:val="20"/>
                <w:szCs w:val="20"/>
              </w:rPr>
              <w:t xml:space="preserve"> in </w:t>
            </w:r>
            <w:proofErr w:type="spellStart"/>
            <w:r w:rsidRPr="005C5BD0">
              <w:rPr>
                <w:rFonts w:ascii="Arial" w:hAnsi="Arial" w:cs="Arial"/>
                <w:bCs/>
                <w:color w:val="000000"/>
                <w:sz w:val="20"/>
                <w:szCs w:val="20"/>
              </w:rPr>
              <w:t>mediu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produs</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echipamente</w:t>
            </w:r>
            <w:proofErr w:type="spellEnd"/>
            <w:r w:rsidRPr="005C5BD0">
              <w:rPr>
                <w:rFonts w:ascii="Arial" w:hAnsi="Arial" w:cs="Arial"/>
                <w:bCs/>
                <w:color w:val="000000"/>
                <w:sz w:val="20"/>
                <w:szCs w:val="20"/>
              </w:rPr>
              <w:t xml:space="preserve"> destinate </w:t>
            </w:r>
            <w:proofErr w:type="spellStart"/>
            <w:r w:rsidRPr="005C5BD0">
              <w:rPr>
                <w:rFonts w:ascii="Arial" w:hAnsi="Arial" w:cs="Arial"/>
                <w:bCs/>
                <w:color w:val="000000"/>
                <w:sz w:val="20"/>
                <w:szCs w:val="20"/>
              </w:rPr>
              <w:t>utilizarii</w:t>
            </w:r>
            <w:proofErr w:type="spellEnd"/>
            <w:r w:rsidRPr="005C5BD0">
              <w:rPr>
                <w:rFonts w:ascii="Arial" w:hAnsi="Arial" w:cs="Arial"/>
                <w:bCs/>
                <w:color w:val="000000"/>
                <w:sz w:val="20"/>
                <w:szCs w:val="20"/>
              </w:rPr>
              <w:t xml:space="preserve"> in </w:t>
            </w:r>
            <w:proofErr w:type="spellStart"/>
            <w:r w:rsidRPr="005C5BD0">
              <w:rPr>
                <w:rFonts w:ascii="Arial" w:hAnsi="Arial" w:cs="Arial"/>
                <w:bCs/>
                <w:color w:val="000000"/>
                <w:sz w:val="20"/>
                <w:szCs w:val="20"/>
              </w:rPr>
              <w:t>exteriorul</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cladirilor</w:t>
            </w:r>
            <w:proofErr w:type="spellEnd"/>
          </w:p>
        </w:tc>
        <w:tc>
          <w:tcPr>
            <w:tcW w:w="1260" w:type="dxa"/>
            <w:gridSpan w:val="2"/>
          </w:tcPr>
          <w:p w14:paraId="3872BFDA" w14:textId="77777777" w:rsidR="00CB14AB" w:rsidRPr="005C5BD0" w:rsidRDefault="00CB14AB" w:rsidP="0066254E">
            <w:pPr>
              <w:jc w:val="center"/>
              <w:rPr>
                <w:rFonts w:ascii="Arial" w:hAnsi="Arial" w:cs="Arial"/>
                <w:bCs/>
                <w:color w:val="000000"/>
                <w:sz w:val="20"/>
                <w:szCs w:val="20"/>
              </w:rPr>
            </w:pPr>
          </w:p>
        </w:tc>
        <w:tc>
          <w:tcPr>
            <w:tcW w:w="1440" w:type="dxa"/>
            <w:gridSpan w:val="2"/>
            <w:tcBorders>
              <w:right w:val="double" w:sz="4" w:space="0" w:color="auto"/>
            </w:tcBorders>
          </w:tcPr>
          <w:p w14:paraId="2536E471"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48/2007</w:t>
            </w:r>
          </w:p>
        </w:tc>
      </w:tr>
      <w:tr w:rsidR="00CB14AB" w:rsidRPr="005C5BD0" w14:paraId="3F0E0922" w14:textId="77777777" w:rsidTr="0066254E">
        <w:trPr>
          <w:gridAfter w:val="1"/>
          <w:wAfter w:w="7" w:type="dxa"/>
          <w:cantSplit/>
          <w:trHeight w:val="526"/>
        </w:trPr>
        <w:tc>
          <w:tcPr>
            <w:tcW w:w="1170" w:type="dxa"/>
            <w:vMerge/>
            <w:tcBorders>
              <w:left w:val="double" w:sz="4" w:space="0" w:color="auto"/>
            </w:tcBorders>
          </w:tcPr>
          <w:p w14:paraId="35C28630" w14:textId="77777777" w:rsidR="00CB14AB" w:rsidRPr="005C5BD0" w:rsidRDefault="00CB14AB" w:rsidP="0066254E">
            <w:pPr>
              <w:rPr>
                <w:rFonts w:ascii="Arial" w:hAnsi="Arial" w:cs="Arial"/>
                <w:bCs/>
                <w:color w:val="000000"/>
                <w:sz w:val="20"/>
                <w:szCs w:val="20"/>
              </w:rPr>
            </w:pPr>
          </w:p>
        </w:tc>
        <w:tc>
          <w:tcPr>
            <w:tcW w:w="1170" w:type="dxa"/>
          </w:tcPr>
          <w:p w14:paraId="02A2C20C"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Arii </w:t>
            </w:r>
            <w:proofErr w:type="spellStart"/>
            <w:r w:rsidRPr="005C5BD0">
              <w:rPr>
                <w:rFonts w:ascii="Arial" w:hAnsi="Arial" w:cs="Arial"/>
                <w:bCs/>
                <w:color w:val="000000"/>
                <w:sz w:val="20"/>
                <w:szCs w:val="20"/>
              </w:rPr>
              <w:t>protejate</w:t>
            </w:r>
            <w:proofErr w:type="spellEnd"/>
          </w:p>
        </w:tc>
        <w:tc>
          <w:tcPr>
            <w:tcW w:w="5400" w:type="dxa"/>
            <w:gridSpan w:val="2"/>
          </w:tcPr>
          <w:p w14:paraId="38FAFB56"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OU nr. 107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regimul</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ariilor</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naturale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protejate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conservarea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habitatelor</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naturale</w:t>
            </w:r>
            <w:proofErr w:type="spellEnd"/>
            <w:r w:rsidRPr="005C5BD0">
              <w:rPr>
                <w:rFonts w:ascii="Arial" w:hAnsi="Arial" w:cs="Arial"/>
                <w:bCs/>
                <w:color w:val="000000"/>
                <w:sz w:val="20"/>
                <w:szCs w:val="20"/>
              </w:rPr>
              <w:t xml:space="preserve">, a </w:t>
            </w:r>
            <w:proofErr w:type="spellStart"/>
            <w:r w:rsidRPr="005C5BD0">
              <w:rPr>
                <w:rFonts w:ascii="Arial" w:hAnsi="Arial" w:cs="Arial"/>
                <w:bCs/>
                <w:color w:val="000000"/>
                <w:sz w:val="20"/>
                <w:szCs w:val="20"/>
              </w:rPr>
              <w:t>florei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faunei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salbatice</w:t>
            </w:r>
            <w:proofErr w:type="spellEnd"/>
            <w:r w:rsidRPr="005C5BD0">
              <w:rPr>
                <w:rFonts w:ascii="Arial" w:hAnsi="Arial" w:cs="Arial"/>
                <w:bCs/>
                <w:color w:val="000000"/>
                <w:sz w:val="20"/>
                <w:szCs w:val="20"/>
              </w:rPr>
              <w:t xml:space="preserve"> </w:t>
            </w:r>
          </w:p>
        </w:tc>
        <w:tc>
          <w:tcPr>
            <w:tcW w:w="1260" w:type="dxa"/>
            <w:gridSpan w:val="2"/>
          </w:tcPr>
          <w:p w14:paraId="0F88D5D5"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2007</w:t>
            </w:r>
          </w:p>
        </w:tc>
        <w:tc>
          <w:tcPr>
            <w:tcW w:w="1440" w:type="dxa"/>
            <w:gridSpan w:val="2"/>
            <w:tcBorders>
              <w:right w:val="double" w:sz="4" w:space="0" w:color="auto"/>
            </w:tcBorders>
          </w:tcPr>
          <w:p w14:paraId="0F8010B7"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442/2007</w:t>
            </w:r>
          </w:p>
        </w:tc>
      </w:tr>
      <w:tr w:rsidR="00CB14AB" w:rsidRPr="005C5BD0" w14:paraId="18ABBB12" w14:textId="77777777" w:rsidTr="0066254E">
        <w:trPr>
          <w:gridAfter w:val="1"/>
          <w:wAfter w:w="7" w:type="dxa"/>
          <w:cantSplit/>
        </w:trPr>
        <w:tc>
          <w:tcPr>
            <w:tcW w:w="1170" w:type="dxa"/>
            <w:vMerge w:val="restart"/>
            <w:tcBorders>
              <w:left w:val="double" w:sz="4" w:space="0" w:color="auto"/>
            </w:tcBorders>
          </w:tcPr>
          <w:p w14:paraId="1881303A"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Igiena</w:t>
            </w:r>
            <w:proofErr w:type="spellEnd"/>
            <w:r w:rsidRPr="005C5BD0">
              <w:rPr>
                <w:rFonts w:ascii="Arial" w:hAnsi="Arial" w:cs="Arial"/>
                <w:bCs/>
                <w:color w:val="000000"/>
                <w:sz w:val="20"/>
                <w:szCs w:val="20"/>
              </w:rPr>
              <w:t xml:space="preserve"> si </w:t>
            </w:r>
            <w:proofErr w:type="spellStart"/>
            <w:r w:rsidRPr="005C5BD0">
              <w:rPr>
                <w:rFonts w:ascii="Arial" w:hAnsi="Arial" w:cs="Arial"/>
                <w:bCs/>
                <w:color w:val="000000"/>
                <w:sz w:val="20"/>
                <w:szCs w:val="20"/>
              </w:rPr>
              <w:t>protectia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muncii</w:t>
            </w:r>
            <w:proofErr w:type="spellEnd"/>
          </w:p>
        </w:tc>
        <w:tc>
          <w:tcPr>
            <w:tcW w:w="1170" w:type="dxa"/>
            <w:vMerge w:val="restart"/>
          </w:tcPr>
          <w:p w14:paraId="2F23D080" w14:textId="77777777" w:rsidR="00CB14AB" w:rsidRPr="005C5BD0" w:rsidRDefault="00CB14AB" w:rsidP="0066254E">
            <w:pPr>
              <w:rPr>
                <w:rFonts w:ascii="Arial" w:hAnsi="Arial" w:cs="Arial"/>
                <w:bCs/>
                <w:color w:val="000000"/>
                <w:sz w:val="20"/>
                <w:szCs w:val="20"/>
              </w:rPr>
            </w:pPr>
          </w:p>
        </w:tc>
        <w:tc>
          <w:tcPr>
            <w:tcW w:w="5400" w:type="dxa"/>
            <w:gridSpan w:val="2"/>
          </w:tcPr>
          <w:p w14:paraId="0C029785"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OU nr. 195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protectia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mediului</w:t>
            </w:r>
            <w:proofErr w:type="spellEnd"/>
          </w:p>
        </w:tc>
        <w:tc>
          <w:tcPr>
            <w:tcW w:w="1260" w:type="dxa"/>
            <w:gridSpan w:val="2"/>
          </w:tcPr>
          <w:p w14:paraId="5A7B74B3"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2005</w:t>
            </w:r>
          </w:p>
        </w:tc>
        <w:tc>
          <w:tcPr>
            <w:tcW w:w="1440" w:type="dxa"/>
            <w:gridSpan w:val="2"/>
            <w:tcBorders>
              <w:right w:val="double" w:sz="4" w:space="0" w:color="auto"/>
            </w:tcBorders>
          </w:tcPr>
          <w:p w14:paraId="4D38D762"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1196/2005</w:t>
            </w:r>
          </w:p>
        </w:tc>
      </w:tr>
      <w:tr w:rsidR="00CB14AB" w:rsidRPr="005C5BD0" w14:paraId="376195ED" w14:textId="77777777" w:rsidTr="0066254E">
        <w:trPr>
          <w:gridAfter w:val="1"/>
          <w:wAfter w:w="7" w:type="dxa"/>
          <w:cantSplit/>
        </w:trPr>
        <w:tc>
          <w:tcPr>
            <w:tcW w:w="1170" w:type="dxa"/>
            <w:vMerge/>
            <w:tcBorders>
              <w:left w:val="double" w:sz="4" w:space="0" w:color="auto"/>
            </w:tcBorders>
          </w:tcPr>
          <w:p w14:paraId="0F346DAB" w14:textId="77777777" w:rsidR="00CB14AB" w:rsidRPr="005C5BD0" w:rsidRDefault="00CB14AB" w:rsidP="0066254E">
            <w:pPr>
              <w:rPr>
                <w:rFonts w:ascii="Arial" w:hAnsi="Arial" w:cs="Arial"/>
                <w:bCs/>
                <w:color w:val="000000"/>
                <w:sz w:val="20"/>
                <w:szCs w:val="20"/>
              </w:rPr>
            </w:pPr>
          </w:p>
        </w:tc>
        <w:tc>
          <w:tcPr>
            <w:tcW w:w="1170" w:type="dxa"/>
            <w:vMerge/>
          </w:tcPr>
          <w:p w14:paraId="69600193" w14:textId="77777777" w:rsidR="00CB14AB" w:rsidRPr="005C5BD0" w:rsidRDefault="00CB14AB" w:rsidP="0066254E">
            <w:pPr>
              <w:rPr>
                <w:rFonts w:ascii="Arial" w:hAnsi="Arial" w:cs="Arial"/>
                <w:bCs/>
                <w:color w:val="000000"/>
                <w:sz w:val="20"/>
                <w:szCs w:val="20"/>
              </w:rPr>
            </w:pPr>
          </w:p>
        </w:tc>
        <w:tc>
          <w:tcPr>
            <w:tcW w:w="5400" w:type="dxa"/>
            <w:gridSpan w:val="2"/>
          </w:tcPr>
          <w:p w14:paraId="2329570B"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Legea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securitatii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sanatatii</w:t>
            </w:r>
            <w:proofErr w:type="spellEnd"/>
            <w:r w:rsidRPr="005C5BD0">
              <w:rPr>
                <w:rFonts w:ascii="Arial" w:hAnsi="Arial" w:cs="Arial"/>
                <w:bCs/>
                <w:color w:val="000000"/>
                <w:sz w:val="20"/>
                <w:szCs w:val="20"/>
              </w:rPr>
              <w:t xml:space="preserve"> in </w:t>
            </w:r>
            <w:proofErr w:type="spellStart"/>
            <w:r w:rsidRPr="005C5BD0">
              <w:rPr>
                <w:rFonts w:ascii="Arial" w:hAnsi="Arial" w:cs="Arial"/>
                <w:bCs/>
                <w:color w:val="000000"/>
                <w:sz w:val="20"/>
                <w:szCs w:val="20"/>
              </w:rPr>
              <w:t>munca</w:t>
            </w:r>
            <w:proofErr w:type="spellEnd"/>
            <w:r w:rsidRPr="005C5BD0">
              <w:rPr>
                <w:rFonts w:ascii="Arial" w:hAnsi="Arial" w:cs="Arial"/>
                <w:bCs/>
                <w:color w:val="000000"/>
                <w:sz w:val="20"/>
                <w:szCs w:val="20"/>
              </w:rPr>
              <w:t xml:space="preserve"> nr. 319 </w:t>
            </w:r>
          </w:p>
        </w:tc>
        <w:tc>
          <w:tcPr>
            <w:tcW w:w="1260" w:type="dxa"/>
            <w:gridSpan w:val="2"/>
          </w:tcPr>
          <w:p w14:paraId="03FD1764"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2006</w:t>
            </w:r>
          </w:p>
        </w:tc>
        <w:tc>
          <w:tcPr>
            <w:tcW w:w="1440" w:type="dxa"/>
            <w:gridSpan w:val="2"/>
            <w:tcBorders>
              <w:right w:val="double" w:sz="4" w:space="0" w:color="auto"/>
            </w:tcBorders>
          </w:tcPr>
          <w:p w14:paraId="1F771B5E"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646/2006</w:t>
            </w:r>
          </w:p>
        </w:tc>
      </w:tr>
      <w:tr w:rsidR="00CB14AB" w:rsidRPr="005C5BD0" w14:paraId="5C94CA2E" w14:textId="77777777" w:rsidTr="0066254E">
        <w:trPr>
          <w:gridAfter w:val="1"/>
          <w:wAfter w:w="7" w:type="dxa"/>
          <w:cantSplit/>
          <w:trHeight w:val="508"/>
        </w:trPr>
        <w:tc>
          <w:tcPr>
            <w:tcW w:w="1170" w:type="dxa"/>
            <w:vMerge/>
            <w:tcBorders>
              <w:left w:val="double" w:sz="4" w:space="0" w:color="auto"/>
            </w:tcBorders>
          </w:tcPr>
          <w:p w14:paraId="35C18874" w14:textId="77777777" w:rsidR="00CB14AB" w:rsidRPr="005C5BD0" w:rsidRDefault="00CB14AB" w:rsidP="0066254E">
            <w:pPr>
              <w:rPr>
                <w:rFonts w:ascii="Arial" w:hAnsi="Arial" w:cs="Arial"/>
                <w:bCs/>
                <w:color w:val="000000"/>
                <w:sz w:val="20"/>
                <w:szCs w:val="20"/>
              </w:rPr>
            </w:pPr>
          </w:p>
        </w:tc>
        <w:tc>
          <w:tcPr>
            <w:tcW w:w="1170" w:type="dxa"/>
            <w:vMerge/>
          </w:tcPr>
          <w:p w14:paraId="5C9C9E6F" w14:textId="77777777" w:rsidR="00CB14AB" w:rsidRPr="005C5BD0" w:rsidRDefault="00CB14AB" w:rsidP="0066254E">
            <w:pPr>
              <w:rPr>
                <w:rFonts w:ascii="Arial" w:hAnsi="Arial" w:cs="Arial"/>
                <w:bCs/>
                <w:color w:val="000000"/>
                <w:sz w:val="20"/>
                <w:szCs w:val="20"/>
              </w:rPr>
            </w:pPr>
          </w:p>
        </w:tc>
        <w:tc>
          <w:tcPr>
            <w:tcW w:w="5400" w:type="dxa"/>
            <w:gridSpan w:val="2"/>
          </w:tcPr>
          <w:p w14:paraId="7F76EF6C"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Ordinul</w:t>
            </w:r>
            <w:proofErr w:type="spellEnd"/>
            <w:r w:rsidRPr="005C5BD0">
              <w:rPr>
                <w:rFonts w:ascii="Arial" w:hAnsi="Arial" w:cs="Arial"/>
                <w:bCs/>
                <w:color w:val="000000"/>
                <w:sz w:val="20"/>
                <w:szCs w:val="20"/>
              </w:rPr>
              <w:t xml:space="preserve"> 119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aprobarea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Normelor</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igiena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a </w:t>
            </w:r>
            <w:proofErr w:type="spellStart"/>
            <w:r w:rsidRPr="005C5BD0">
              <w:rPr>
                <w:rFonts w:ascii="Arial" w:hAnsi="Arial" w:cs="Arial"/>
                <w:bCs/>
                <w:color w:val="000000"/>
                <w:sz w:val="20"/>
                <w:szCs w:val="20"/>
              </w:rPr>
              <w:t>recomandarilor</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mediul</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viata</w:t>
            </w:r>
            <w:proofErr w:type="spellEnd"/>
            <w:r w:rsidRPr="005C5BD0">
              <w:rPr>
                <w:rFonts w:ascii="Arial" w:hAnsi="Arial" w:cs="Arial"/>
                <w:bCs/>
                <w:color w:val="000000"/>
                <w:sz w:val="20"/>
                <w:szCs w:val="20"/>
              </w:rPr>
              <w:t xml:space="preserve"> al </w:t>
            </w:r>
            <w:proofErr w:type="spellStart"/>
            <w:r w:rsidRPr="005C5BD0">
              <w:rPr>
                <w:rFonts w:ascii="Arial" w:hAnsi="Arial" w:cs="Arial"/>
                <w:bCs/>
                <w:color w:val="000000"/>
                <w:sz w:val="20"/>
                <w:szCs w:val="20"/>
              </w:rPr>
              <w:t>populatiei</w:t>
            </w:r>
            <w:proofErr w:type="spellEnd"/>
          </w:p>
        </w:tc>
        <w:tc>
          <w:tcPr>
            <w:tcW w:w="1260" w:type="dxa"/>
            <w:gridSpan w:val="2"/>
          </w:tcPr>
          <w:p w14:paraId="10CC000B"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2014</w:t>
            </w:r>
          </w:p>
        </w:tc>
        <w:tc>
          <w:tcPr>
            <w:tcW w:w="1440" w:type="dxa"/>
            <w:gridSpan w:val="2"/>
            <w:tcBorders>
              <w:right w:val="double" w:sz="4" w:space="0" w:color="auto"/>
            </w:tcBorders>
          </w:tcPr>
          <w:p w14:paraId="7D2A5892"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2014</w:t>
            </w:r>
          </w:p>
        </w:tc>
      </w:tr>
      <w:tr w:rsidR="00CB14AB" w:rsidRPr="005C5BD0" w14:paraId="4025F911" w14:textId="77777777" w:rsidTr="0066254E">
        <w:trPr>
          <w:gridAfter w:val="1"/>
          <w:wAfter w:w="7" w:type="dxa"/>
          <w:cantSplit/>
        </w:trPr>
        <w:tc>
          <w:tcPr>
            <w:tcW w:w="1170" w:type="dxa"/>
            <w:vMerge w:val="restart"/>
            <w:tcBorders>
              <w:left w:val="double" w:sz="4" w:space="0" w:color="auto"/>
            </w:tcBorders>
          </w:tcPr>
          <w:p w14:paraId="531D2B57" w14:textId="77777777" w:rsidR="00CB14AB" w:rsidRPr="005C5BD0" w:rsidRDefault="00CB14AB" w:rsidP="0066254E">
            <w:pPr>
              <w:rPr>
                <w:rFonts w:ascii="Arial" w:hAnsi="Arial" w:cs="Arial"/>
                <w:bCs/>
                <w:color w:val="000000"/>
                <w:sz w:val="20"/>
                <w:szCs w:val="20"/>
              </w:rPr>
            </w:pPr>
          </w:p>
          <w:p w14:paraId="21148046" w14:textId="77777777" w:rsidR="00CB14AB" w:rsidRPr="005C5BD0" w:rsidRDefault="00CB14AB" w:rsidP="0066254E">
            <w:pPr>
              <w:rPr>
                <w:rFonts w:ascii="Arial" w:hAnsi="Arial" w:cs="Arial"/>
                <w:bCs/>
                <w:color w:val="000000"/>
                <w:sz w:val="20"/>
                <w:szCs w:val="20"/>
              </w:rPr>
            </w:pPr>
          </w:p>
          <w:p w14:paraId="2A89C4D7"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Deseuri</w:t>
            </w:r>
            <w:proofErr w:type="spellEnd"/>
          </w:p>
        </w:tc>
        <w:tc>
          <w:tcPr>
            <w:tcW w:w="1170" w:type="dxa"/>
            <w:vMerge w:val="restart"/>
          </w:tcPr>
          <w:p w14:paraId="0251238E" w14:textId="77777777" w:rsidR="00CB14AB" w:rsidRPr="005C5BD0" w:rsidRDefault="00CB14AB" w:rsidP="0066254E">
            <w:pPr>
              <w:rPr>
                <w:rFonts w:ascii="Arial" w:hAnsi="Arial" w:cs="Arial"/>
                <w:bCs/>
                <w:color w:val="000000"/>
                <w:sz w:val="20"/>
                <w:szCs w:val="20"/>
              </w:rPr>
            </w:pPr>
          </w:p>
        </w:tc>
        <w:tc>
          <w:tcPr>
            <w:tcW w:w="5400" w:type="dxa"/>
            <w:gridSpan w:val="2"/>
          </w:tcPr>
          <w:p w14:paraId="7DCDC1F1" w14:textId="77777777" w:rsidR="00CB14AB" w:rsidRPr="005C5BD0" w:rsidRDefault="00CB14AB" w:rsidP="0066254E">
            <w:pPr>
              <w:spacing w:before="100" w:beforeAutospacing="1" w:after="100" w:afterAutospacing="1"/>
              <w:rPr>
                <w:rFonts w:ascii="Arial" w:hAnsi="Arial" w:cs="Arial"/>
                <w:bCs/>
                <w:sz w:val="20"/>
                <w:szCs w:val="20"/>
              </w:rPr>
            </w:pPr>
            <w:proofErr w:type="spellStart"/>
            <w:r w:rsidRPr="005C5BD0">
              <w:rPr>
                <w:rFonts w:ascii="Arial" w:hAnsi="Arial" w:cs="Arial"/>
                <w:bCs/>
                <w:color w:val="000000"/>
                <w:sz w:val="20"/>
                <w:szCs w:val="20"/>
              </w:rPr>
              <w:t>Legea</w:t>
            </w:r>
            <w:proofErr w:type="spellEnd"/>
            <w:r w:rsidRPr="005C5BD0">
              <w:rPr>
                <w:rFonts w:ascii="Arial" w:hAnsi="Arial" w:cs="Arial"/>
                <w:bCs/>
                <w:color w:val="000000"/>
                <w:sz w:val="20"/>
                <w:szCs w:val="20"/>
              </w:rPr>
              <w:t xml:space="preserve"> 211/</w:t>
            </w:r>
            <w:proofErr w:type="gramStart"/>
            <w:r w:rsidRPr="005C5BD0">
              <w:rPr>
                <w:rFonts w:ascii="Arial" w:hAnsi="Arial" w:cs="Arial"/>
                <w:bCs/>
                <w:color w:val="000000"/>
                <w:sz w:val="20"/>
                <w:szCs w:val="20"/>
              </w:rPr>
              <w:t xml:space="preserve">2011  </w:t>
            </w:r>
            <w:proofErr w:type="spellStart"/>
            <w:r w:rsidRPr="005C5BD0">
              <w:rPr>
                <w:rFonts w:ascii="Arial" w:hAnsi="Arial" w:cs="Arial"/>
                <w:bCs/>
                <w:color w:val="000000"/>
                <w:sz w:val="20"/>
                <w:szCs w:val="20"/>
              </w:rPr>
              <w:t>privind</w:t>
            </w:r>
            <w:proofErr w:type="spellEnd"/>
            <w:proofErr w:type="gram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regimul</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deseurilor</w:t>
            </w:r>
            <w:proofErr w:type="spellEnd"/>
          </w:p>
        </w:tc>
        <w:tc>
          <w:tcPr>
            <w:tcW w:w="1260" w:type="dxa"/>
            <w:gridSpan w:val="2"/>
          </w:tcPr>
          <w:p w14:paraId="59964612"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2011</w:t>
            </w:r>
          </w:p>
        </w:tc>
        <w:tc>
          <w:tcPr>
            <w:tcW w:w="1440" w:type="dxa"/>
            <w:gridSpan w:val="2"/>
            <w:tcBorders>
              <w:right w:val="double" w:sz="4" w:space="0" w:color="auto"/>
            </w:tcBorders>
          </w:tcPr>
          <w:p w14:paraId="750AF355"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837/2011</w:t>
            </w:r>
          </w:p>
        </w:tc>
      </w:tr>
      <w:tr w:rsidR="00CB14AB" w:rsidRPr="005C5BD0" w14:paraId="00D92799" w14:textId="77777777" w:rsidTr="0066254E">
        <w:trPr>
          <w:gridAfter w:val="1"/>
          <w:wAfter w:w="7" w:type="dxa"/>
          <w:cantSplit/>
        </w:trPr>
        <w:tc>
          <w:tcPr>
            <w:tcW w:w="1170" w:type="dxa"/>
            <w:vMerge/>
            <w:tcBorders>
              <w:left w:val="double" w:sz="4" w:space="0" w:color="auto"/>
            </w:tcBorders>
          </w:tcPr>
          <w:p w14:paraId="0BD0DE51" w14:textId="77777777" w:rsidR="00CB14AB" w:rsidRPr="005C5BD0" w:rsidRDefault="00CB14AB" w:rsidP="0066254E">
            <w:pPr>
              <w:rPr>
                <w:rFonts w:ascii="Arial" w:hAnsi="Arial" w:cs="Arial"/>
                <w:bCs/>
                <w:color w:val="000000"/>
                <w:sz w:val="20"/>
                <w:szCs w:val="20"/>
              </w:rPr>
            </w:pPr>
          </w:p>
        </w:tc>
        <w:tc>
          <w:tcPr>
            <w:tcW w:w="1170" w:type="dxa"/>
            <w:vMerge/>
          </w:tcPr>
          <w:p w14:paraId="66ED746F" w14:textId="77777777" w:rsidR="00CB14AB" w:rsidRPr="005C5BD0" w:rsidRDefault="00CB14AB" w:rsidP="0066254E">
            <w:pPr>
              <w:rPr>
                <w:rFonts w:ascii="Arial" w:hAnsi="Arial" w:cs="Arial"/>
                <w:bCs/>
                <w:color w:val="000000"/>
                <w:sz w:val="20"/>
                <w:szCs w:val="20"/>
              </w:rPr>
            </w:pPr>
          </w:p>
        </w:tc>
        <w:tc>
          <w:tcPr>
            <w:tcW w:w="5400" w:type="dxa"/>
            <w:gridSpan w:val="2"/>
          </w:tcPr>
          <w:p w14:paraId="3E98AA34" w14:textId="77777777" w:rsidR="00CB14AB" w:rsidRPr="005C5BD0" w:rsidRDefault="00CB14AB" w:rsidP="0066254E">
            <w:pPr>
              <w:rPr>
                <w:rFonts w:ascii="Arial" w:hAnsi="Arial" w:cs="Arial"/>
                <w:bCs/>
                <w:color w:val="000000"/>
                <w:sz w:val="20"/>
                <w:szCs w:val="20"/>
                <w:lang w:val="ro-RO" w:eastAsia="ro-RO"/>
              </w:rPr>
            </w:pPr>
            <w:r w:rsidRPr="005C5BD0">
              <w:rPr>
                <w:rFonts w:ascii="Arial" w:hAnsi="Arial" w:cs="Arial"/>
                <w:bCs/>
                <w:color w:val="000000"/>
                <w:sz w:val="20"/>
                <w:szCs w:val="20"/>
                <w:lang w:val="ro-RO" w:eastAsia="ro-RO"/>
              </w:rPr>
              <w:t>Hotararea nr. 856 privind evidenta gestiunii deseurilor si pentru aprobarea listei cuprinzand deseurile periculoase</w:t>
            </w:r>
          </w:p>
        </w:tc>
        <w:tc>
          <w:tcPr>
            <w:tcW w:w="1260" w:type="dxa"/>
            <w:gridSpan w:val="2"/>
          </w:tcPr>
          <w:p w14:paraId="01C66B9B"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2002</w:t>
            </w:r>
          </w:p>
        </w:tc>
        <w:tc>
          <w:tcPr>
            <w:tcW w:w="1440" w:type="dxa"/>
            <w:gridSpan w:val="2"/>
            <w:tcBorders>
              <w:right w:val="double" w:sz="4" w:space="0" w:color="auto"/>
            </w:tcBorders>
          </w:tcPr>
          <w:p w14:paraId="341ABD33" w14:textId="77777777" w:rsidR="00CB14AB" w:rsidRPr="005C5BD0" w:rsidRDefault="00CB14AB" w:rsidP="0066254E">
            <w:pPr>
              <w:jc w:val="center"/>
              <w:rPr>
                <w:rFonts w:ascii="Arial" w:hAnsi="Arial" w:cs="Arial"/>
                <w:bCs/>
                <w:color w:val="000000"/>
                <w:sz w:val="20"/>
                <w:szCs w:val="20"/>
                <w:lang w:val="ro-RO" w:eastAsia="ro-RO"/>
              </w:rPr>
            </w:pPr>
            <w:r w:rsidRPr="005C5BD0">
              <w:rPr>
                <w:rFonts w:ascii="Arial" w:hAnsi="Arial" w:cs="Arial"/>
                <w:bCs/>
                <w:color w:val="000000"/>
                <w:sz w:val="20"/>
                <w:szCs w:val="20"/>
                <w:lang w:val="ro-RO" w:eastAsia="ro-RO"/>
              </w:rPr>
              <w:t>659/2002</w:t>
            </w:r>
          </w:p>
        </w:tc>
      </w:tr>
      <w:tr w:rsidR="00CB14AB" w:rsidRPr="005C5BD0" w14:paraId="53D99F58" w14:textId="77777777" w:rsidTr="0066254E">
        <w:trPr>
          <w:gridAfter w:val="1"/>
          <w:wAfter w:w="7" w:type="dxa"/>
          <w:cantSplit/>
        </w:trPr>
        <w:tc>
          <w:tcPr>
            <w:tcW w:w="1170" w:type="dxa"/>
            <w:vMerge/>
            <w:tcBorders>
              <w:left w:val="double" w:sz="4" w:space="0" w:color="auto"/>
            </w:tcBorders>
          </w:tcPr>
          <w:p w14:paraId="25D0C970" w14:textId="77777777" w:rsidR="00CB14AB" w:rsidRPr="005C5BD0" w:rsidRDefault="00CB14AB" w:rsidP="0066254E">
            <w:pPr>
              <w:rPr>
                <w:rFonts w:ascii="Arial" w:hAnsi="Arial" w:cs="Arial"/>
                <w:bCs/>
                <w:color w:val="000000"/>
                <w:sz w:val="20"/>
                <w:szCs w:val="20"/>
              </w:rPr>
            </w:pPr>
          </w:p>
        </w:tc>
        <w:tc>
          <w:tcPr>
            <w:tcW w:w="1170" w:type="dxa"/>
            <w:vMerge/>
          </w:tcPr>
          <w:p w14:paraId="55CC91A6" w14:textId="77777777" w:rsidR="00CB14AB" w:rsidRPr="005C5BD0" w:rsidRDefault="00CB14AB" w:rsidP="0066254E">
            <w:pPr>
              <w:rPr>
                <w:rFonts w:ascii="Arial" w:hAnsi="Arial" w:cs="Arial"/>
                <w:bCs/>
                <w:color w:val="000000"/>
                <w:sz w:val="20"/>
                <w:szCs w:val="20"/>
              </w:rPr>
            </w:pPr>
          </w:p>
        </w:tc>
        <w:tc>
          <w:tcPr>
            <w:tcW w:w="5400" w:type="dxa"/>
            <w:gridSpan w:val="2"/>
          </w:tcPr>
          <w:p w14:paraId="23FC68FB"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Hotararea</w:t>
            </w:r>
            <w:proofErr w:type="spellEnd"/>
            <w:r w:rsidRPr="005C5BD0">
              <w:rPr>
                <w:rFonts w:ascii="Arial" w:hAnsi="Arial" w:cs="Arial"/>
                <w:bCs/>
                <w:color w:val="000000"/>
                <w:sz w:val="20"/>
                <w:szCs w:val="20"/>
              </w:rPr>
              <w:t xml:space="preserve"> nr. 1037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proofErr w:type="gramStart"/>
            <w:r w:rsidRPr="005C5BD0">
              <w:rPr>
                <w:rFonts w:ascii="Arial" w:hAnsi="Arial" w:cs="Arial"/>
                <w:bCs/>
                <w:color w:val="000000"/>
                <w:sz w:val="20"/>
                <w:szCs w:val="20"/>
              </w:rPr>
              <w:t>deseurile</w:t>
            </w:r>
            <w:proofErr w:type="spellEnd"/>
            <w:r w:rsidRPr="005C5BD0">
              <w:rPr>
                <w:rFonts w:ascii="Arial" w:hAnsi="Arial" w:cs="Arial"/>
                <w:bCs/>
                <w:color w:val="000000"/>
                <w:sz w:val="20"/>
                <w:szCs w:val="20"/>
              </w:rPr>
              <w:t xml:space="preserve">  de</w:t>
            </w:r>
            <w:proofErr w:type="gramEnd"/>
            <w:r w:rsidRPr="005C5BD0">
              <w:rPr>
                <w:rFonts w:ascii="Arial" w:hAnsi="Arial" w:cs="Arial"/>
                <w:bCs/>
                <w:color w:val="000000"/>
                <w:sz w:val="20"/>
                <w:szCs w:val="20"/>
              </w:rPr>
              <w:t xml:space="preserve"> </w:t>
            </w:r>
            <w:proofErr w:type="spellStart"/>
            <w:proofErr w:type="gramStart"/>
            <w:r w:rsidRPr="005C5BD0">
              <w:rPr>
                <w:rFonts w:ascii="Arial" w:hAnsi="Arial" w:cs="Arial"/>
                <w:bCs/>
                <w:color w:val="000000"/>
                <w:sz w:val="20"/>
                <w:szCs w:val="20"/>
              </w:rPr>
              <w:t>echipamente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electrice</w:t>
            </w:r>
            <w:proofErr w:type="spellEnd"/>
            <w:proofErr w:type="gram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electronice</w:t>
            </w:r>
            <w:proofErr w:type="spellEnd"/>
          </w:p>
        </w:tc>
        <w:tc>
          <w:tcPr>
            <w:tcW w:w="1260" w:type="dxa"/>
            <w:gridSpan w:val="2"/>
          </w:tcPr>
          <w:p w14:paraId="255434E9"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2010</w:t>
            </w:r>
          </w:p>
        </w:tc>
        <w:tc>
          <w:tcPr>
            <w:tcW w:w="1440" w:type="dxa"/>
            <w:gridSpan w:val="2"/>
            <w:tcBorders>
              <w:right w:val="double" w:sz="4" w:space="0" w:color="auto"/>
            </w:tcBorders>
          </w:tcPr>
          <w:p w14:paraId="2A7E8C50"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728/2010</w:t>
            </w:r>
          </w:p>
        </w:tc>
      </w:tr>
      <w:tr w:rsidR="00CB14AB" w:rsidRPr="005C5BD0" w14:paraId="35959241" w14:textId="77777777" w:rsidTr="0066254E">
        <w:trPr>
          <w:gridAfter w:val="1"/>
          <w:wAfter w:w="7" w:type="dxa"/>
          <w:cantSplit/>
        </w:trPr>
        <w:tc>
          <w:tcPr>
            <w:tcW w:w="1170" w:type="dxa"/>
            <w:vMerge/>
            <w:tcBorders>
              <w:left w:val="double" w:sz="4" w:space="0" w:color="auto"/>
            </w:tcBorders>
          </w:tcPr>
          <w:p w14:paraId="5EC2DB58" w14:textId="77777777" w:rsidR="00CB14AB" w:rsidRPr="005C5BD0" w:rsidRDefault="00CB14AB" w:rsidP="0066254E">
            <w:pPr>
              <w:rPr>
                <w:rFonts w:ascii="Arial" w:hAnsi="Arial" w:cs="Arial"/>
                <w:bCs/>
                <w:color w:val="000000"/>
                <w:sz w:val="20"/>
                <w:szCs w:val="20"/>
              </w:rPr>
            </w:pPr>
          </w:p>
        </w:tc>
        <w:tc>
          <w:tcPr>
            <w:tcW w:w="1170" w:type="dxa"/>
            <w:vMerge/>
          </w:tcPr>
          <w:p w14:paraId="746599C7" w14:textId="77777777" w:rsidR="00CB14AB" w:rsidRPr="005C5BD0" w:rsidRDefault="00CB14AB" w:rsidP="0066254E">
            <w:pPr>
              <w:rPr>
                <w:rFonts w:ascii="Arial" w:hAnsi="Arial" w:cs="Arial"/>
                <w:bCs/>
                <w:color w:val="000000"/>
                <w:sz w:val="20"/>
                <w:szCs w:val="20"/>
              </w:rPr>
            </w:pPr>
          </w:p>
        </w:tc>
        <w:tc>
          <w:tcPr>
            <w:tcW w:w="5400" w:type="dxa"/>
            <w:gridSpan w:val="2"/>
          </w:tcPr>
          <w:p w14:paraId="78C96D30"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HG nr. 349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depozitarea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deseurilor</w:t>
            </w:r>
            <w:proofErr w:type="spellEnd"/>
          </w:p>
        </w:tc>
        <w:tc>
          <w:tcPr>
            <w:tcW w:w="1260" w:type="dxa"/>
            <w:gridSpan w:val="2"/>
          </w:tcPr>
          <w:p w14:paraId="626EBB0E"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2005</w:t>
            </w:r>
          </w:p>
        </w:tc>
        <w:tc>
          <w:tcPr>
            <w:tcW w:w="1440" w:type="dxa"/>
            <w:gridSpan w:val="2"/>
            <w:tcBorders>
              <w:right w:val="double" w:sz="4" w:space="0" w:color="auto"/>
            </w:tcBorders>
          </w:tcPr>
          <w:p w14:paraId="4D0AE239"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394/2005</w:t>
            </w:r>
          </w:p>
        </w:tc>
      </w:tr>
      <w:tr w:rsidR="00CB14AB" w:rsidRPr="005C5BD0" w14:paraId="1F514C49" w14:textId="77777777" w:rsidTr="0066254E">
        <w:trPr>
          <w:gridAfter w:val="1"/>
          <w:wAfter w:w="7" w:type="dxa"/>
          <w:cantSplit/>
        </w:trPr>
        <w:tc>
          <w:tcPr>
            <w:tcW w:w="1170" w:type="dxa"/>
            <w:vMerge/>
            <w:tcBorders>
              <w:left w:val="double" w:sz="4" w:space="0" w:color="auto"/>
            </w:tcBorders>
          </w:tcPr>
          <w:p w14:paraId="46189085" w14:textId="77777777" w:rsidR="00CB14AB" w:rsidRPr="005C5BD0" w:rsidRDefault="00CB14AB" w:rsidP="0066254E">
            <w:pPr>
              <w:rPr>
                <w:rFonts w:ascii="Arial" w:hAnsi="Arial" w:cs="Arial"/>
                <w:bCs/>
                <w:color w:val="000000"/>
                <w:sz w:val="20"/>
                <w:szCs w:val="20"/>
              </w:rPr>
            </w:pPr>
          </w:p>
        </w:tc>
        <w:tc>
          <w:tcPr>
            <w:tcW w:w="1170" w:type="dxa"/>
            <w:vMerge/>
          </w:tcPr>
          <w:p w14:paraId="376D0E0A" w14:textId="77777777" w:rsidR="00CB14AB" w:rsidRPr="005C5BD0" w:rsidRDefault="00CB14AB" w:rsidP="0066254E">
            <w:pPr>
              <w:rPr>
                <w:rFonts w:ascii="Arial" w:hAnsi="Arial" w:cs="Arial"/>
                <w:bCs/>
                <w:color w:val="000000"/>
                <w:sz w:val="20"/>
                <w:szCs w:val="20"/>
              </w:rPr>
            </w:pPr>
          </w:p>
        </w:tc>
        <w:tc>
          <w:tcPr>
            <w:tcW w:w="5400" w:type="dxa"/>
            <w:gridSpan w:val="2"/>
          </w:tcPr>
          <w:p w14:paraId="6DC079A9"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HG nr. 621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gestionarea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ambalajelor</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deseurilor</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ambalaje</w:t>
            </w:r>
            <w:proofErr w:type="spellEnd"/>
          </w:p>
        </w:tc>
        <w:tc>
          <w:tcPr>
            <w:tcW w:w="1260" w:type="dxa"/>
            <w:gridSpan w:val="2"/>
          </w:tcPr>
          <w:p w14:paraId="0C08350B"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2005</w:t>
            </w:r>
          </w:p>
        </w:tc>
        <w:tc>
          <w:tcPr>
            <w:tcW w:w="1440" w:type="dxa"/>
            <w:gridSpan w:val="2"/>
            <w:tcBorders>
              <w:right w:val="double" w:sz="4" w:space="0" w:color="auto"/>
            </w:tcBorders>
          </w:tcPr>
          <w:p w14:paraId="31E7A929"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639/2005</w:t>
            </w:r>
          </w:p>
        </w:tc>
      </w:tr>
      <w:tr w:rsidR="00CB14AB" w:rsidRPr="005C5BD0" w14:paraId="001B9544" w14:textId="77777777" w:rsidTr="0066254E">
        <w:trPr>
          <w:gridAfter w:val="1"/>
          <w:wAfter w:w="7" w:type="dxa"/>
          <w:cantSplit/>
        </w:trPr>
        <w:tc>
          <w:tcPr>
            <w:tcW w:w="1170" w:type="dxa"/>
            <w:vMerge/>
            <w:tcBorders>
              <w:left w:val="double" w:sz="4" w:space="0" w:color="auto"/>
            </w:tcBorders>
          </w:tcPr>
          <w:p w14:paraId="0CE83D73" w14:textId="77777777" w:rsidR="00CB14AB" w:rsidRPr="005C5BD0" w:rsidRDefault="00CB14AB" w:rsidP="0066254E">
            <w:pPr>
              <w:rPr>
                <w:rFonts w:ascii="Arial" w:hAnsi="Arial" w:cs="Arial"/>
                <w:bCs/>
                <w:color w:val="000000"/>
                <w:sz w:val="20"/>
                <w:szCs w:val="20"/>
              </w:rPr>
            </w:pPr>
          </w:p>
        </w:tc>
        <w:tc>
          <w:tcPr>
            <w:tcW w:w="1170" w:type="dxa"/>
            <w:vMerge/>
          </w:tcPr>
          <w:p w14:paraId="448A2FB5" w14:textId="77777777" w:rsidR="00CB14AB" w:rsidRPr="005C5BD0" w:rsidRDefault="00CB14AB" w:rsidP="0066254E">
            <w:pPr>
              <w:rPr>
                <w:rFonts w:ascii="Arial" w:hAnsi="Arial" w:cs="Arial"/>
                <w:bCs/>
                <w:color w:val="000000"/>
                <w:sz w:val="20"/>
                <w:szCs w:val="20"/>
              </w:rPr>
            </w:pPr>
          </w:p>
        </w:tc>
        <w:tc>
          <w:tcPr>
            <w:tcW w:w="5400" w:type="dxa"/>
            <w:gridSpan w:val="2"/>
          </w:tcPr>
          <w:p w14:paraId="0454FECF" w14:textId="77777777" w:rsidR="00CB14AB" w:rsidRPr="005C5BD0" w:rsidRDefault="00CB14AB" w:rsidP="0066254E">
            <w:pPr>
              <w:rPr>
                <w:rFonts w:ascii="Arial" w:hAnsi="Arial" w:cs="Arial"/>
                <w:bCs/>
                <w:sz w:val="20"/>
                <w:szCs w:val="20"/>
              </w:rPr>
            </w:pPr>
            <w:r w:rsidRPr="005C5BD0">
              <w:rPr>
                <w:rFonts w:ascii="Arial" w:hAnsi="Arial" w:cs="Arial"/>
                <w:bCs/>
                <w:sz w:val="20"/>
                <w:szCs w:val="20"/>
              </w:rPr>
              <w:t xml:space="preserve">HG nr. 1047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modificarea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şi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completarea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Hotararii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Guvernului</w:t>
            </w:r>
            <w:proofErr w:type="spellEnd"/>
            <w:r w:rsidRPr="005C5BD0">
              <w:rPr>
                <w:rFonts w:ascii="Arial" w:hAnsi="Arial" w:cs="Arial"/>
                <w:bCs/>
                <w:sz w:val="20"/>
                <w:szCs w:val="20"/>
              </w:rPr>
              <w:t xml:space="preserve"> nr. 621/2005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gestionarea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ambalajelor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deseurilor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ambalaje</w:t>
            </w:r>
            <w:proofErr w:type="spellEnd"/>
            <w:r w:rsidRPr="005C5BD0">
              <w:rPr>
                <w:rFonts w:ascii="Arial" w:hAnsi="Arial" w:cs="Arial"/>
                <w:bCs/>
                <w:sz w:val="20"/>
                <w:szCs w:val="20"/>
              </w:rPr>
              <w:t>.</w:t>
            </w:r>
          </w:p>
        </w:tc>
        <w:tc>
          <w:tcPr>
            <w:tcW w:w="1260" w:type="dxa"/>
            <w:gridSpan w:val="2"/>
          </w:tcPr>
          <w:p w14:paraId="4BC00CB0"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2011</w:t>
            </w:r>
          </w:p>
        </w:tc>
        <w:tc>
          <w:tcPr>
            <w:tcW w:w="1440" w:type="dxa"/>
            <w:gridSpan w:val="2"/>
            <w:tcBorders>
              <w:right w:val="double" w:sz="4" w:space="0" w:color="auto"/>
            </w:tcBorders>
          </w:tcPr>
          <w:p w14:paraId="21B38C56"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265/2011</w:t>
            </w:r>
          </w:p>
        </w:tc>
      </w:tr>
      <w:tr w:rsidR="00CB14AB" w:rsidRPr="005C5BD0" w14:paraId="412F543E" w14:textId="77777777" w:rsidTr="0066254E">
        <w:trPr>
          <w:gridAfter w:val="1"/>
          <w:wAfter w:w="7" w:type="dxa"/>
          <w:cantSplit/>
        </w:trPr>
        <w:tc>
          <w:tcPr>
            <w:tcW w:w="1170" w:type="dxa"/>
            <w:vMerge/>
            <w:tcBorders>
              <w:left w:val="double" w:sz="4" w:space="0" w:color="auto"/>
            </w:tcBorders>
          </w:tcPr>
          <w:p w14:paraId="3D39F2E6" w14:textId="77777777" w:rsidR="00CB14AB" w:rsidRPr="005C5BD0" w:rsidRDefault="00CB14AB" w:rsidP="0066254E">
            <w:pPr>
              <w:rPr>
                <w:rFonts w:ascii="Arial" w:hAnsi="Arial" w:cs="Arial"/>
                <w:bCs/>
                <w:color w:val="000000"/>
                <w:sz w:val="20"/>
                <w:szCs w:val="20"/>
              </w:rPr>
            </w:pPr>
          </w:p>
        </w:tc>
        <w:tc>
          <w:tcPr>
            <w:tcW w:w="1170" w:type="dxa"/>
            <w:vMerge/>
          </w:tcPr>
          <w:p w14:paraId="732826F0" w14:textId="77777777" w:rsidR="00CB14AB" w:rsidRPr="005C5BD0" w:rsidRDefault="00CB14AB" w:rsidP="0066254E">
            <w:pPr>
              <w:rPr>
                <w:rFonts w:ascii="Arial" w:hAnsi="Arial" w:cs="Arial"/>
                <w:bCs/>
                <w:color w:val="000000"/>
                <w:sz w:val="20"/>
                <w:szCs w:val="20"/>
              </w:rPr>
            </w:pPr>
          </w:p>
        </w:tc>
        <w:tc>
          <w:tcPr>
            <w:tcW w:w="5400" w:type="dxa"/>
            <w:gridSpan w:val="2"/>
          </w:tcPr>
          <w:p w14:paraId="666AB50E"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HG nr.1872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modificarea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completarea</w:t>
            </w:r>
            <w:proofErr w:type="spellEnd"/>
            <w:r w:rsidRPr="005C5BD0">
              <w:rPr>
                <w:rFonts w:ascii="Arial" w:hAnsi="Arial" w:cs="Arial"/>
                <w:bCs/>
                <w:color w:val="000000"/>
                <w:sz w:val="20"/>
                <w:szCs w:val="20"/>
              </w:rPr>
              <w:t xml:space="preserve"> HG nr. 621/2005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gestionarea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ambalajelor</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deseurilor</w:t>
            </w:r>
            <w:proofErr w:type="spellEnd"/>
            <w:r w:rsidRPr="005C5BD0">
              <w:rPr>
                <w:rFonts w:ascii="Arial" w:hAnsi="Arial" w:cs="Arial"/>
                <w:bCs/>
                <w:color w:val="000000"/>
                <w:sz w:val="20"/>
                <w:szCs w:val="20"/>
              </w:rPr>
              <w:t xml:space="preserve"> din </w:t>
            </w:r>
            <w:proofErr w:type="spellStart"/>
            <w:r w:rsidRPr="005C5BD0">
              <w:rPr>
                <w:rFonts w:ascii="Arial" w:hAnsi="Arial" w:cs="Arial"/>
                <w:bCs/>
                <w:color w:val="000000"/>
                <w:sz w:val="20"/>
                <w:szCs w:val="20"/>
              </w:rPr>
              <w:t>ambalaje</w:t>
            </w:r>
            <w:proofErr w:type="spellEnd"/>
          </w:p>
        </w:tc>
        <w:tc>
          <w:tcPr>
            <w:tcW w:w="1260" w:type="dxa"/>
            <w:gridSpan w:val="2"/>
          </w:tcPr>
          <w:p w14:paraId="26B0BB45"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2006</w:t>
            </w:r>
          </w:p>
        </w:tc>
        <w:tc>
          <w:tcPr>
            <w:tcW w:w="1440" w:type="dxa"/>
            <w:gridSpan w:val="2"/>
            <w:tcBorders>
              <w:right w:val="double" w:sz="4" w:space="0" w:color="auto"/>
            </w:tcBorders>
          </w:tcPr>
          <w:p w14:paraId="650D1018"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15/2007</w:t>
            </w:r>
          </w:p>
        </w:tc>
      </w:tr>
      <w:tr w:rsidR="00CB14AB" w:rsidRPr="005C5BD0" w14:paraId="6EF0DCCF" w14:textId="77777777" w:rsidTr="0066254E">
        <w:trPr>
          <w:gridAfter w:val="1"/>
          <w:wAfter w:w="7" w:type="dxa"/>
          <w:cantSplit/>
          <w:trHeight w:val="526"/>
        </w:trPr>
        <w:tc>
          <w:tcPr>
            <w:tcW w:w="1170" w:type="dxa"/>
            <w:vMerge/>
            <w:tcBorders>
              <w:left w:val="double" w:sz="4" w:space="0" w:color="auto"/>
            </w:tcBorders>
          </w:tcPr>
          <w:p w14:paraId="4FBF9B19" w14:textId="77777777" w:rsidR="00CB14AB" w:rsidRPr="005C5BD0" w:rsidRDefault="00CB14AB" w:rsidP="0066254E">
            <w:pPr>
              <w:rPr>
                <w:rFonts w:ascii="Arial" w:hAnsi="Arial" w:cs="Arial"/>
                <w:bCs/>
                <w:color w:val="000000"/>
                <w:sz w:val="20"/>
                <w:szCs w:val="20"/>
              </w:rPr>
            </w:pPr>
          </w:p>
        </w:tc>
        <w:tc>
          <w:tcPr>
            <w:tcW w:w="1170" w:type="dxa"/>
            <w:vMerge/>
          </w:tcPr>
          <w:p w14:paraId="04AE005A" w14:textId="77777777" w:rsidR="00CB14AB" w:rsidRPr="005C5BD0" w:rsidRDefault="00CB14AB" w:rsidP="0066254E">
            <w:pPr>
              <w:rPr>
                <w:rFonts w:ascii="Arial" w:hAnsi="Arial" w:cs="Arial"/>
                <w:bCs/>
                <w:color w:val="000000"/>
                <w:sz w:val="20"/>
                <w:szCs w:val="20"/>
              </w:rPr>
            </w:pPr>
          </w:p>
        </w:tc>
        <w:tc>
          <w:tcPr>
            <w:tcW w:w="5400" w:type="dxa"/>
            <w:gridSpan w:val="2"/>
            <w:tcBorders>
              <w:bottom w:val="single" w:sz="4" w:space="0" w:color="auto"/>
            </w:tcBorders>
          </w:tcPr>
          <w:p w14:paraId="22503040" w14:textId="77777777" w:rsidR="00CB14AB" w:rsidRPr="005C5BD0" w:rsidRDefault="00CB14AB" w:rsidP="0066254E">
            <w:pPr>
              <w:spacing w:before="100" w:beforeAutospacing="1" w:after="100" w:afterAutospacing="1"/>
              <w:rPr>
                <w:rFonts w:ascii="Arial" w:hAnsi="Arial" w:cs="Arial"/>
                <w:bCs/>
                <w:color w:val="000010"/>
                <w:sz w:val="20"/>
                <w:szCs w:val="20"/>
              </w:rPr>
            </w:pPr>
            <w:r w:rsidRPr="005C5BD0">
              <w:rPr>
                <w:rFonts w:ascii="Arial" w:hAnsi="Arial" w:cs="Arial"/>
                <w:bCs/>
                <w:sz w:val="20"/>
                <w:szCs w:val="20"/>
              </w:rPr>
              <w:t>HG nr. 1061</w:t>
            </w:r>
            <w:r w:rsidRPr="005C5BD0">
              <w:rPr>
                <w:rFonts w:ascii="Arial" w:hAnsi="Arial" w:cs="Arial"/>
                <w:bCs/>
                <w:color w:val="FF0000"/>
                <w:sz w:val="20"/>
                <w:szCs w:val="20"/>
              </w:rPr>
              <w:t xml:space="preserve"> </w:t>
            </w:r>
            <w:proofErr w:type="spellStart"/>
            <w:r w:rsidRPr="005C5BD0">
              <w:rPr>
                <w:rFonts w:ascii="Arial" w:hAnsi="Arial" w:cs="Arial"/>
                <w:bCs/>
                <w:color w:val="000010"/>
                <w:sz w:val="20"/>
                <w:szCs w:val="20"/>
              </w:rPr>
              <w:t>privind</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transportul</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deşeurilor</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periculoase</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şi</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nepericuloase</w:t>
            </w:r>
            <w:proofErr w:type="spellEnd"/>
            <w:r w:rsidRPr="005C5BD0">
              <w:rPr>
                <w:rFonts w:ascii="Arial" w:hAnsi="Arial" w:cs="Arial"/>
                <w:bCs/>
                <w:color w:val="000010"/>
                <w:sz w:val="20"/>
                <w:szCs w:val="20"/>
              </w:rPr>
              <w:t xml:space="preserve"> pe </w:t>
            </w:r>
            <w:proofErr w:type="spellStart"/>
            <w:r w:rsidRPr="005C5BD0">
              <w:rPr>
                <w:rFonts w:ascii="Arial" w:hAnsi="Arial" w:cs="Arial"/>
                <w:bCs/>
                <w:color w:val="000010"/>
                <w:sz w:val="20"/>
                <w:szCs w:val="20"/>
              </w:rPr>
              <w:t>teritoriul</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României</w:t>
            </w:r>
            <w:proofErr w:type="spellEnd"/>
          </w:p>
        </w:tc>
        <w:tc>
          <w:tcPr>
            <w:tcW w:w="1260" w:type="dxa"/>
            <w:gridSpan w:val="2"/>
            <w:tcBorders>
              <w:bottom w:val="single" w:sz="4" w:space="0" w:color="auto"/>
            </w:tcBorders>
          </w:tcPr>
          <w:p w14:paraId="7957B986"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2008</w:t>
            </w:r>
          </w:p>
        </w:tc>
        <w:tc>
          <w:tcPr>
            <w:tcW w:w="1440" w:type="dxa"/>
            <w:gridSpan w:val="2"/>
            <w:tcBorders>
              <w:bottom w:val="single" w:sz="4" w:space="0" w:color="auto"/>
              <w:right w:val="double" w:sz="4" w:space="0" w:color="auto"/>
            </w:tcBorders>
          </w:tcPr>
          <w:p w14:paraId="35754550"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672/2008</w:t>
            </w:r>
          </w:p>
        </w:tc>
      </w:tr>
      <w:tr w:rsidR="00CB14AB" w:rsidRPr="005C5BD0" w14:paraId="320AF5AF" w14:textId="77777777" w:rsidTr="0066254E">
        <w:trPr>
          <w:gridAfter w:val="1"/>
          <w:wAfter w:w="7" w:type="dxa"/>
          <w:cantSplit/>
          <w:trHeight w:val="490"/>
        </w:trPr>
        <w:tc>
          <w:tcPr>
            <w:tcW w:w="1170" w:type="dxa"/>
            <w:vMerge/>
            <w:tcBorders>
              <w:left w:val="double" w:sz="4" w:space="0" w:color="auto"/>
            </w:tcBorders>
          </w:tcPr>
          <w:p w14:paraId="2953EDBB" w14:textId="77777777" w:rsidR="00CB14AB" w:rsidRPr="005C5BD0" w:rsidRDefault="00CB14AB" w:rsidP="0066254E">
            <w:pPr>
              <w:rPr>
                <w:rFonts w:ascii="Arial" w:hAnsi="Arial" w:cs="Arial"/>
                <w:bCs/>
                <w:color w:val="000000"/>
                <w:sz w:val="20"/>
                <w:szCs w:val="20"/>
              </w:rPr>
            </w:pPr>
          </w:p>
        </w:tc>
        <w:tc>
          <w:tcPr>
            <w:tcW w:w="1170" w:type="dxa"/>
            <w:vMerge/>
          </w:tcPr>
          <w:p w14:paraId="13D3F494" w14:textId="77777777" w:rsidR="00CB14AB" w:rsidRPr="005C5BD0" w:rsidRDefault="00CB14AB" w:rsidP="0066254E">
            <w:pPr>
              <w:rPr>
                <w:rFonts w:ascii="Arial" w:hAnsi="Arial" w:cs="Arial"/>
                <w:bCs/>
                <w:color w:val="000000"/>
                <w:sz w:val="20"/>
                <w:szCs w:val="20"/>
              </w:rPr>
            </w:pPr>
          </w:p>
        </w:tc>
        <w:tc>
          <w:tcPr>
            <w:tcW w:w="5400" w:type="dxa"/>
            <w:gridSpan w:val="2"/>
            <w:tcBorders>
              <w:bottom w:val="single" w:sz="4" w:space="0" w:color="auto"/>
            </w:tcBorders>
          </w:tcPr>
          <w:p w14:paraId="455A9CD8" w14:textId="77777777" w:rsidR="00CB14AB" w:rsidRPr="005C5BD0" w:rsidRDefault="00CB14AB" w:rsidP="0066254E">
            <w:pPr>
              <w:spacing w:before="100" w:beforeAutospacing="1" w:after="100" w:afterAutospacing="1"/>
              <w:rPr>
                <w:rFonts w:ascii="Arial" w:hAnsi="Arial" w:cs="Arial"/>
                <w:bCs/>
                <w:sz w:val="20"/>
                <w:szCs w:val="20"/>
              </w:rPr>
            </w:pPr>
            <w:r w:rsidRPr="005C5BD0">
              <w:rPr>
                <w:rFonts w:ascii="Arial" w:hAnsi="Arial" w:cs="Arial"/>
                <w:bCs/>
                <w:color w:val="000010"/>
                <w:sz w:val="20"/>
                <w:szCs w:val="20"/>
              </w:rPr>
              <w:t xml:space="preserve">OUG nr. 10 </w:t>
            </w:r>
            <w:proofErr w:type="spellStart"/>
            <w:r w:rsidRPr="005C5BD0">
              <w:rPr>
                <w:rFonts w:ascii="Arial" w:hAnsi="Arial" w:cs="Arial"/>
                <w:bCs/>
                <w:color w:val="000010"/>
                <w:sz w:val="20"/>
                <w:szCs w:val="20"/>
              </w:rPr>
              <w:t>privind</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deseurile</w:t>
            </w:r>
            <w:proofErr w:type="spellEnd"/>
            <w:r w:rsidRPr="005C5BD0">
              <w:rPr>
                <w:rFonts w:ascii="Arial" w:hAnsi="Arial" w:cs="Arial"/>
                <w:bCs/>
                <w:color w:val="000010"/>
                <w:sz w:val="20"/>
                <w:szCs w:val="20"/>
              </w:rPr>
              <w:t xml:space="preserve"> de </w:t>
            </w:r>
            <w:proofErr w:type="spellStart"/>
            <w:r w:rsidRPr="005C5BD0">
              <w:rPr>
                <w:rFonts w:ascii="Arial" w:hAnsi="Arial" w:cs="Arial"/>
                <w:bCs/>
                <w:color w:val="000010"/>
                <w:sz w:val="20"/>
                <w:szCs w:val="20"/>
              </w:rPr>
              <w:t>echipamente</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electrice</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si</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electronice</w:t>
            </w:r>
            <w:proofErr w:type="spellEnd"/>
            <w:r w:rsidRPr="005C5BD0">
              <w:rPr>
                <w:rFonts w:ascii="Arial" w:hAnsi="Arial" w:cs="Arial"/>
                <w:bCs/>
                <w:color w:val="000010"/>
                <w:sz w:val="20"/>
                <w:szCs w:val="20"/>
              </w:rPr>
              <w:t xml:space="preserve"> </w:t>
            </w:r>
          </w:p>
        </w:tc>
        <w:tc>
          <w:tcPr>
            <w:tcW w:w="1260" w:type="dxa"/>
            <w:gridSpan w:val="2"/>
            <w:tcBorders>
              <w:bottom w:val="single" w:sz="4" w:space="0" w:color="auto"/>
            </w:tcBorders>
          </w:tcPr>
          <w:p w14:paraId="403FE475"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2015</w:t>
            </w:r>
          </w:p>
        </w:tc>
        <w:tc>
          <w:tcPr>
            <w:tcW w:w="1440" w:type="dxa"/>
            <w:gridSpan w:val="2"/>
            <w:tcBorders>
              <w:bottom w:val="single" w:sz="4" w:space="0" w:color="auto"/>
              <w:right w:val="double" w:sz="4" w:space="0" w:color="auto"/>
            </w:tcBorders>
          </w:tcPr>
          <w:p w14:paraId="6E2C3C1C"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sz w:val="20"/>
                <w:szCs w:val="20"/>
              </w:rPr>
              <w:t>253/2015</w:t>
            </w:r>
          </w:p>
        </w:tc>
      </w:tr>
      <w:tr w:rsidR="00CB14AB" w:rsidRPr="005C5BD0" w14:paraId="53B9D9B4" w14:textId="77777777" w:rsidTr="0066254E">
        <w:trPr>
          <w:gridAfter w:val="1"/>
          <w:wAfter w:w="7" w:type="dxa"/>
          <w:cantSplit/>
        </w:trPr>
        <w:tc>
          <w:tcPr>
            <w:tcW w:w="1170" w:type="dxa"/>
            <w:vMerge w:val="restart"/>
            <w:tcBorders>
              <w:left w:val="double" w:sz="4" w:space="0" w:color="auto"/>
              <w:right w:val="single" w:sz="4" w:space="0" w:color="auto"/>
            </w:tcBorders>
          </w:tcPr>
          <w:p w14:paraId="6980099F"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Substante</w:t>
            </w:r>
            <w:proofErr w:type="spellEnd"/>
            <w:r w:rsidRPr="005C5BD0">
              <w:rPr>
                <w:rFonts w:ascii="Arial" w:hAnsi="Arial" w:cs="Arial"/>
                <w:bCs/>
                <w:color w:val="000000"/>
                <w:sz w:val="20"/>
                <w:szCs w:val="20"/>
              </w:rPr>
              <w:t xml:space="preserve"> </w:t>
            </w:r>
          </w:p>
          <w:p w14:paraId="6FFE0ACD"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toxice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w:t>
            </w:r>
          </w:p>
          <w:p w14:paraId="7FF145D7"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periculoase</w:t>
            </w:r>
            <w:proofErr w:type="spellEnd"/>
          </w:p>
          <w:p w14:paraId="6611548C" w14:textId="77777777" w:rsidR="00CB14AB" w:rsidRPr="005C5BD0" w:rsidRDefault="00CB14AB" w:rsidP="0066254E">
            <w:pPr>
              <w:rPr>
                <w:rFonts w:ascii="Arial" w:hAnsi="Arial" w:cs="Arial"/>
                <w:bCs/>
                <w:color w:val="000000"/>
                <w:sz w:val="20"/>
                <w:szCs w:val="20"/>
              </w:rPr>
            </w:pPr>
          </w:p>
          <w:p w14:paraId="41E55A0C" w14:textId="77777777" w:rsidR="00CB14AB" w:rsidRPr="005C5BD0" w:rsidRDefault="00CB14AB" w:rsidP="0066254E">
            <w:pPr>
              <w:rPr>
                <w:rFonts w:ascii="Arial" w:hAnsi="Arial" w:cs="Arial"/>
                <w:bCs/>
                <w:color w:val="000000"/>
                <w:sz w:val="20"/>
                <w:szCs w:val="20"/>
              </w:rPr>
            </w:pPr>
          </w:p>
        </w:tc>
        <w:tc>
          <w:tcPr>
            <w:tcW w:w="1170" w:type="dxa"/>
            <w:vMerge w:val="restart"/>
            <w:tcBorders>
              <w:left w:val="single" w:sz="4" w:space="0" w:color="auto"/>
            </w:tcBorders>
          </w:tcPr>
          <w:p w14:paraId="16BC5A60" w14:textId="77777777" w:rsidR="00CB14AB" w:rsidRPr="005C5BD0" w:rsidRDefault="00CB14AB" w:rsidP="0066254E">
            <w:pPr>
              <w:rPr>
                <w:rFonts w:ascii="Arial" w:hAnsi="Arial" w:cs="Arial"/>
                <w:bCs/>
                <w:color w:val="000000"/>
                <w:sz w:val="20"/>
                <w:szCs w:val="20"/>
              </w:rPr>
            </w:pPr>
          </w:p>
          <w:p w14:paraId="52E3CA73" w14:textId="77777777" w:rsidR="00CB14AB" w:rsidRPr="005C5BD0" w:rsidRDefault="00CB14AB" w:rsidP="0066254E">
            <w:pPr>
              <w:rPr>
                <w:rFonts w:ascii="Arial" w:hAnsi="Arial" w:cs="Arial"/>
                <w:bCs/>
                <w:color w:val="000000"/>
                <w:sz w:val="20"/>
                <w:szCs w:val="20"/>
              </w:rPr>
            </w:pPr>
          </w:p>
          <w:p w14:paraId="07DA72C0" w14:textId="77777777" w:rsidR="00CB14AB" w:rsidRPr="005C5BD0" w:rsidRDefault="00CB14AB" w:rsidP="0066254E">
            <w:pPr>
              <w:rPr>
                <w:rFonts w:ascii="Arial" w:hAnsi="Arial" w:cs="Arial"/>
                <w:bCs/>
                <w:color w:val="000000"/>
                <w:sz w:val="20"/>
                <w:szCs w:val="20"/>
              </w:rPr>
            </w:pPr>
          </w:p>
        </w:tc>
        <w:tc>
          <w:tcPr>
            <w:tcW w:w="5400" w:type="dxa"/>
            <w:gridSpan w:val="2"/>
          </w:tcPr>
          <w:p w14:paraId="6270E27A"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OU nr. 195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protectia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mediului</w:t>
            </w:r>
            <w:proofErr w:type="spellEnd"/>
          </w:p>
        </w:tc>
        <w:tc>
          <w:tcPr>
            <w:tcW w:w="1260" w:type="dxa"/>
            <w:gridSpan w:val="2"/>
          </w:tcPr>
          <w:p w14:paraId="1FAD3B0A"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2005</w:t>
            </w:r>
          </w:p>
        </w:tc>
        <w:tc>
          <w:tcPr>
            <w:tcW w:w="1440" w:type="dxa"/>
            <w:gridSpan w:val="2"/>
            <w:tcBorders>
              <w:right w:val="double" w:sz="4" w:space="0" w:color="auto"/>
            </w:tcBorders>
          </w:tcPr>
          <w:p w14:paraId="53BEA481"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1196/2005</w:t>
            </w:r>
          </w:p>
        </w:tc>
      </w:tr>
      <w:tr w:rsidR="00CB14AB" w:rsidRPr="005C5BD0" w14:paraId="78957AFB" w14:textId="77777777" w:rsidTr="0066254E">
        <w:trPr>
          <w:gridAfter w:val="1"/>
          <w:wAfter w:w="7" w:type="dxa"/>
          <w:cantSplit/>
        </w:trPr>
        <w:tc>
          <w:tcPr>
            <w:tcW w:w="1170" w:type="dxa"/>
            <w:vMerge/>
            <w:tcBorders>
              <w:left w:val="double" w:sz="4" w:space="0" w:color="auto"/>
              <w:right w:val="single" w:sz="4" w:space="0" w:color="auto"/>
            </w:tcBorders>
          </w:tcPr>
          <w:p w14:paraId="1BE1BD5D"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tcBorders>
          </w:tcPr>
          <w:p w14:paraId="3E2A4CA3" w14:textId="77777777" w:rsidR="00CB14AB" w:rsidRPr="005C5BD0" w:rsidRDefault="00CB14AB" w:rsidP="0066254E">
            <w:pPr>
              <w:rPr>
                <w:rFonts w:ascii="Arial" w:hAnsi="Arial" w:cs="Arial"/>
                <w:bCs/>
                <w:color w:val="000000"/>
                <w:sz w:val="20"/>
                <w:szCs w:val="20"/>
              </w:rPr>
            </w:pPr>
          </w:p>
        </w:tc>
        <w:tc>
          <w:tcPr>
            <w:tcW w:w="5400" w:type="dxa"/>
            <w:gridSpan w:val="2"/>
          </w:tcPr>
          <w:p w14:paraId="77CAD75D" w14:textId="77777777" w:rsidR="00CB14AB" w:rsidRPr="005C5BD0" w:rsidRDefault="00CB14AB" w:rsidP="0066254E">
            <w:pPr>
              <w:rPr>
                <w:rFonts w:ascii="Arial" w:hAnsi="Arial" w:cs="Arial"/>
                <w:bCs/>
                <w:sz w:val="20"/>
                <w:szCs w:val="20"/>
              </w:rPr>
            </w:pPr>
            <w:proofErr w:type="spellStart"/>
            <w:r w:rsidRPr="005C5BD0">
              <w:rPr>
                <w:rFonts w:ascii="Arial" w:hAnsi="Arial" w:cs="Arial"/>
                <w:bCs/>
                <w:sz w:val="20"/>
                <w:szCs w:val="20"/>
              </w:rPr>
              <w:t>Hotararea</w:t>
            </w:r>
            <w:proofErr w:type="spellEnd"/>
            <w:r w:rsidRPr="005C5BD0">
              <w:rPr>
                <w:rFonts w:ascii="Arial" w:hAnsi="Arial" w:cs="Arial"/>
                <w:bCs/>
                <w:sz w:val="20"/>
                <w:szCs w:val="20"/>
              </w:rPr>
              <w:t xml:space="preserve"> nr. 937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calsificarea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ambalarea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etichetarea</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introducerea</w:t>
            </w:r>
            <w:proofErr w:type="spellEnd"/>
            <w:r w:rsidRPr="005C5BD0">
              <w:rPr>
                <w:rFonts w:ascii="Arial" w:hAnsi="Arial" w:cs="Arial"/>
                <w:bCs/>
                <w:sz w:val="20"/>
                <w:szCs w:val="20"/>
              </w:rPr>
              <w:t xml:space="preserve"> pe </w:t>
            </w:r>
            <w:proofErr w:type="spellStart"/>
            <w:r w:rsidRPr="005C5BD0">
              <w:rPr>
                <w:rFonts w:ascii="Arial" w:hAnsi="Arial" w:cs="Arial"/>
                <w:bCs/>
                <w:sz w:val="20"/>
                <w:szCs w:val="20"/>
              </w:rPr>
              <w:t>piata</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preparatelor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periculoase</w:t>
            </w:r>
            <w:proofErr w:type="spellEnd"/>
          </w:p>
        </w:tc>
        <w:tc>
          <w:tcPr>
            <w:tcW w:w="1260" w:type="dxa"/>
            <w:gridSpan w:val="2"/>
          </w:tcPr>
          <w:p w14:paraId="3BB4F5EF"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2010</w:t>
            </w:r>
          </w:p>
        </w:tc>
        <w:tc>
          <w:tcPr>
            <w:tcW w:w="1440" w:type="dxa"/>
            <w:gridSpan w:val="2"/>
            <w:tcBorders>
              <w:right w:val="double" w:sz="4" w:space="0" w:color="auto"/>
            </w:tcBorders>
          </w:tcPr>
          <w:p w14:paraId="284BA213"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690/2010</w:t>
            </w:r>
          </w:p>
        </w:tc>
      </w:tr>
      <w:tr w:rsidR="00CB14AB" w:rsidRPr="005C5BD0" w14:paraId="0FE91991" w14:textId="77777777" w:rsidTr="0066254E">
        <w:trPr>
          <w:gridAfter w:val="1"/>
          <w:wAfter w:w="7" w:type="dxa"/>
          <w:cantSplit/>
        </w:trPr>
        <w:tc>
          <w:tcPr>
            <w:tcW w:w="1170" w:type="dxa"/>
            <w:vMerge/>
            <w:tcBorders>
              <w:left w:val="double" w:sz="4" w:space="0" w:color="auto"/>
              <w:right w:val="single" w:sz="4" w:space="0" w:color="auto"/>
            </w:tcBorders>
          </w:tcPr>
          <w:p w14:paraId="199BE559"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tcBorders>
          </w:tcPr>
          <w:p w14:paraId="0CBA4C0B" w14:textId="77777777" w:rsidR="00CB14AB" w:rsidRPr="005C5BD0" w:rsidRDefault="00CB14AB" w:rsidP="0066254E">
            <w:pPr>
              <w:rPr>
                <w:rFonts w:ascii="Arial" w:hAnsi="Arial" w:cs="Arial"/>
                <w:bCs/>
                <w:color w:val="000000"/>
                <w:sz w:val="20"/>
                <w:szCs w:val="20"/>
              </w:rPr>
            </w:pPr>
          </w:p>
        </w:tc>
        <w:tc>
          <w:tcPr>
            <w:tcW w:w="5400" w:type="dxa"/>
            <w:gridSpan w:val="2"/>
          </w:tcPr>
          <w:p w14:paraId="62040B20" w14:textId="77777777" w:rsidR="00CB14AB" w:rsidRPr="005C5BD0" w:rsidRDefault="00CB14AB" w:rsidP="0066254E">
            <w:pPr>
              <w:snapToGrid w:val="0"/>
              <w:rPr>
                <w:rFonts w:ascii="Arial" w:hAnsi="Arial" w:cs="Arial"/>
                <w:bCs/>
                <w:color w:val="000000"/>
                <w:sz w:val="20"/>
                <w:szCs w:val="20"/>
              </w:rPr>
            </w:pPr>
            <w:proofErr w:type="spellStart"/>
            <w:r w:rsidRPr="005C5BD0">
              <w:rPr>
                <w:rFonts w:ascii="Arial" w:hAnsi="Arial" w:cs="Arial"/>
                <w:bCs/>
                <w:color w:val="000000"/>
                <w:sz w:val="20"/>
                <w:szCs w:val="20"/>
              </w:rPr>
              <w:t>Legea</w:t>
            </w:r>
            <w:proofErr w:type="spellEnd"/>
            <w:r w:rsidRPr="005C5BD0">
              <w:rPr>
                <w:rFonts w:ascii="Arial" w:hAnsi="Arial" w:cs="Arial"/>
                <w:bCs/>
                <w:color w:val="000000"/>
                <w:sz w:val="20"/>
                <w:szCs w:val="20"/>
              </w:rPr>
              <w:t xml:space="preserve"> 360/2003 -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regimul</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substantelor</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preparatelor</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chimice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periculoase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modificata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completata</w:t>
            </w:r>
            <w:proofErr w:type="spellEnd"/>
            <w:r w:rsidRPr="005C5BD0">
              <w:rPr>
                <w:rFonts w:ascii="Arial" w:hAnsi="Arial" w:cs="Arial"/>
                <w:bCs/>
                <w:color w:val="000000"/>
                <w:sz w:val="20"/>
                <w:szCs w:val="20"/>
              </w:rPr>
              <w:t xml:space="preserve"> cu </w:t>
            </w:r>
            <w:proofErr w:type="spellStart"/>
            <w:r w:rsidRPr="005C5BD0">
              <w:rPr>
                <w:rFonts w:ascii="Arial" w:hAnsi="Arial" w:cs="Arial"/>
                <w:bCs/>
                <w:color w:val="000000"/>
                <w:sz w:val="20"/>
                <w:szCs w:val="20"/>
              </w:rPr>
              <w:t>legea</w:t>
            </w:r>
            <w:proofErr w:type="spellEnd"/>
            <w:r w:rsidRPr="005C5BD0">
              <w:rPr>
                <w:rFonts w:ascii="Arial" w:hAnsi="Arial" w:cs="Arial"/>
                <w:bCs/>
                <w:color w:val="000000"/>
                <w:sz w:val="20"/>
                <w:szCs w:val="20"/>
              </w:rPr>
              <w:t xml:space="preserve"> 263/ 05.10.2005</w:t>
            </w:r>
          </w:p>
        </w:tc>
        <w:tc>
          <w:tcPr>
            <w:tcW w:w="1260" w:type="dxa"/>
            <w:gridSpan w:val="2"/>
          </w:tcPr>
          <w:p w14:paraId="502BAF41"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2003</w:t>
            </w:r>
          </w:p>
        </w:tc>
        <w:tc>
          <w:tcPr>
            <w:tcW w:w="1440" w:type="dxa"/>
            <w:gridSpan w:val="2"/>
            <w:tcBorders>
              <w:right w:val="double" w:sz="4" w:space="0" w:color="auto"/>
            </w:tcBorders>
          </w:tcPr>
          <w:p w14:paraId="36EF2848"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635/2003</w:t>
            </w:r>
          </w:p>
        </w:tc>
      </w:tr>
      <w:tr w:rsidR="00CB14AB" w:rsidRPr="005C5BD0" w14:paraId="7A2E2E6D" w14:textId="77777777" w:rsidTr="0066254E">
        <w:trPr>
          <w:gridAfter w:val="1"/>
          <w:wAfter w:w="7" w:type="dxa"/>
          <w:cantSplit/>
        </w:trPr>
        <w:tc>
          <w:tcPr>
            <w:tcW w:w="1170" w:type="dxa"/>
            <w:vMerge/>
            <w:tcBorders>
              <w:left w:val="double" w:sz="4" w:space="0" w:color="auto"/>
              <w:right w:val="single" w:sz="4" w:space="0" w:color="auto"/>
            </w:tcBorders>
          </w:tcPr>
          <w:p w14:paraId="7C86871F"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tcBorders>
          </w:tcPr>
          <w:p w14:paraId="4FFA99FC" w14:textId="77777777" w:rsidR="00CB14AB" w:rsidRPr="005C5BD0" w:rsidRDefault="00CB14AB" w:rsidP="0066254E">
            <w:pPr>
              <w:rPr>
                <w:rFonts w:ascii="Arial" w:hAnsi="Arial" w:cs="Arial"/>
                <w:bCs/>
                <w:color w:val="000000"/>
                <w:sz w:val="20"/>
                <w:szCs w:val="20"/>
              </w:rPr>
            </w:pPr>
          </w:p>
        </w:tc>
        <w:tc>
          <w:tcPr>
            <w:tcW w:w="5400" w:type="dxa"/>
            <w:gridSpan w:val="2"/>
          </w:tcPr>
          <w:p w14:paraId="5BF23DC6" w14:textId="77777777" w:rsidR="00CB14AB" w:rsidRPr="005C5BD0" w:rsidRDefault="00CB14AB" w:rsidP="0066254E">
            <w:pPr>
              <w:snapToGrid w:val="0"/>
              <w:rPr>
                <w:rFonts w:ascii="Arial" w:hAnsi="Arial" w:cs="Arial"/>
                <w:bCs/>
                <w:color w:val="000000"/>
                <w:sz w:val="20"/>
                <w:szCs w:val="20"/>
              </w:rPr>
            </w:pPr>
            <w:proofErr w:type="spellStart"/>
            <w:r w:rsidRPr="005C5BD0">
              <w:rPr>
                <w:rFonts w:ascii="Arial" w:hAnsi="Arial" w:cs="Arial"/>
                <w:bCs/>
                <w:color w:val="000000"/>
                <w:sz w:val="20"/>
                <w:szCs w:val="20"/>
              </w:rPr>
              <w:t>Legea</w:t>
            </w:r>
            <w:proofErr w:type="spellEnd"/>
            <w:r w:rsidRPr="005C5BD0">
              <w:rPr>
                <w:rFonts w:ascii="Arial" w:hAnsi="Arial" w:cs="Arial"/>
                <w:bCs/>
                <w:color w:val="000000"/>
                <w:sz w:val="20"/>
                <w:szCs w:val="20"/>
              </w:rPr>
              <w:t xml:space="preserve"> 263/2005 –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modificarea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completarea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Legii</w:t>
            </w:r>
            <w:proofErr w:type="spellEnd"/>
            <w:r w:rsidRPr="005C5BD0">
              <w:rPr>
                <w:rFonts w:ascii="Arial" w:hAnsi="Arial" w:cs="Arial"/>
                <w:bCs/>
                <w:sz w:val="20"/>
                <w:szCs w:val="20"/>
              </w:rPr>
              <w:t xml:space="preserve"> nr. 360/2003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regimul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substantelor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preparatelor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chimice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periculoase</w:t>
            </w:r>
            <w:proofErr w:type="spellEnd"/>
          </w:p>
        </w:tc>
        <w:tc>
          <w:tcPr>
            <w:tcW w:w="1260" w:type="dxa"/>
            <w:gridSpan w:val="2"/>
          </w:tcPr>
          <w:p w14:paraId="7738BDFA"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2005</w:t>
            </w:r>
          </w:p>
        </w:tc>
        <w:tc>
          <w:tcPr>
            <w:tcW w:w="1440" w:type="dxa"/>
            <w:gridSpan w:val="2"/>
            <w:tcBorders>
              <w:right w:val="double" w:sz="4" w:space="0" w:color="auto"/>
            </w:tcBorders>
          </w:tcPr>
          <w:p w14:paraId="56DD12FC"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899/2005</w:t>
            </w:r>
          </w:p>
        </w:tc>
      </w:tr>
      <w:tr w:rsidR="00CB14AB" w:rsidRPr="005C5BD0" w14:paraId="2662DF6F" w14:textId="77777777" w:rsidTr="0066254E">
        <w:trPr>
          <w:gridAfter w:val="1"/>
          <w:wAfter w:w="7" w:type="dxa"/>
          <w:cantSplit/>
        </w:trPr>
        <w:tc>
          <w:tcPr>
            <w:tcW w:w="1170" w:type="dxa"/>
            <w:vMerge/>
            <w:tcBorders>
              <w:left w:val="double" w:sz="4" w:space="0" w:color="auto"/>
              <w:right w:val="single" w:sz="4" w:space="0" w:color="auto"/>
            </w:tcBorders>
          </w:tcPr>
          <w:p w14:paraId="58B8067B"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tcBorders>
          </w:tcPr>
          <w:p w14:paraId="26DD7254" w14:textId="77777777" w:rsidR="00CB14AB" w:rsidRPr="005C5BD0" w:rsidRDefault="00CB14AB" w:rsidP="0066254E">
            <w:pPr>
              <w:rPr>
                <w:rFonts w:ascii="Arial" w:hAnsi="Arial" w:cs="Arial"/>
                <w:bCs/>
                <w:color w:val="000000"/>
                <w:sz w:val="20"/>
                <w:szCs w:val="20"/>
              </w:rPr>
            </w:pPr>
          </w:p>
        </w:tc>
        <w:tc>
          <w:tcPr>
            <w:tcW w:w="5400" w:type="dxa"/>
            <w:gridSpan w:val="2"/>
          </w:tcPr>
          <w:p w14:paraId="1877CB99"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HG 1408/ 2008 –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proofErr w:type="gramStart"/>
            <w:r w:rsidRPr="005C5BD0">
              <w:rPr>
                <w:rFonts w:ascii="Arial" w:hAnsi="Arial" w:cs="Arial"/>
                <w:bCs/>
                <w:color w:val="000000"/>
                <w:sz w:val="20"/>
                <w:szCs w:val="20"/>
              </w:rPr>
              <w:t>clasificarea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proofErr w:type="gramEnd"/>
            <w:r w:rsidRPr="005C5BD0">
              <w:rPr>
                <w:rFonts w:ascii="Arial" w:hAnsi="Arial" w:cs="Arial"/>
                <w:bCs/>
                <w:color w:val="000000"/>
                <w:sz w:val="20"/>
                <w:szCs w:val="20"/>
              </w:rPr>
              <w:t xml:space="preserve"> </w:t>
            </w:r>
            <w:proofErr w:type="spellStart"/>
            <w:proofErr w:type="gramStart"/>
            <w:r w:rsidRPr="005C5BD0">
              <w:rPr>
                <w:rFonts w:ascii="Arial" w:hAnsi="Arial" w:cs="Arial"/>
                <w:bCs/>
                <w:color w:val="000000"/>
                <w:sz w:val="20"/>
                <w:szCs w:val="20"/>
              </w:rPr>
              <w:t>etichetarea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substantelor</w:t>
            </w:r>
            <w:proofErr w:type="spellEnd"/>
            <w:proofErr w:type="gram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chimice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periculoase</w:t>
            </w:r>
            <w:proofErr w:type="spellEnd"/>
          </w:p>
        </w:tc>
        <w:tc>
          <w:tcPr>
            <w:tcW w:w="1260" w:type="dxa"/>
            <w:gridSpan w:val="2"/>
          </w:tcPr>
          <w:p w14:paraId="46CA6035"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2008</w:t>
            </w:r>
          </w:p>
        </w:tc>
        <w:tc>
          <w:tcPr>
            <w:tcW w:w="1440" w:type="dxa"/>
            <w:gridSpan w:val="2"/>
            <w:tcBorders>
              <w:right w:val="double" w:sz="4" w:space="0" w:color="auto"/>
            </w:tcBorders>
          </w:tcPr>
          <w:p w14:paraId="5CD9B0DC"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813/2008</w:t>
            </w:r>
          </w:p>
        </w:tc>
      </w:tr>
      <w:tr w:rsidR="00CB14AB" w:rsidRPr="005C5BD0" w14:paraId="1B4EA175" w14:textId="77777777" w:rsidTr="0066254E">
        <w:trPr>
          <w:gridAfter w:val="1"/>
          <w:wAfter w:w="7" w:type="dxa"/>
          <w:cantSplit/>
        </w:trPr>
        <w:tc>
          <w:tcPr>
            <w:tcW w:w="1170" w:type="dxa"/>
            <w:vMerge/>
            <w:tcBorders>
              <w:left w:val="double" w:sz="4" w:space="0" w:color="auto"/>
              <w:right w:val="single" w:sz="4" w:space="0" w:color="auto"/>
            </w:tcBorders>
          </w:tcPr>
          <w:p w14:paraId="3A22744D"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tcBorders>
          </w:tcPr>
          <w:p w14:paraId="56D472AE" w14:textId="77777777" w:rsidR="00CB14AB" w:rsidRPr="005C5BD0" w:rsidRDefault="00CB14AB" w:rsidP="0066254E">
            <w:pPr>
              <w:rPr>
                <w:rFonts w:ascii="Arial" w:hAnsi="Arial" w:cs="Arial"/>
                <w:bCs/>
                <w:color w:val="000000"/>
                <w:sz w:val="20"/>
                <w:szCs w:val="20"/>
              </w:rPr>
            </w:pPr>
          </w:p>
        </w:tc>
        <w:tc>
          <w:tcPr>
            <w:tcW w:w="5400" w:type="dxa"/>
            <w:gridSpan w:val="2"/>
          </w:tcPr>
          <w:p w14:paraId="2F406CB5"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Hotararea</w:t>
            </w:r>
            <w:proofErr w:type="spellEnd"/>
            <w:r w:rsidRPr="005C5BD0">
              <w:rPr>
                <w:rFonts w:ascii="Arial" w:hAnsi="Arial" w:cs="Arial"/>
                <w:bCs/>
                <w:color w:val="000000"/>
                <w:sz w:val="20"/>
                <w:szCs w:val="20"/>
              </w:rPr>
              <w:t xml:space="preserve"> 804/2007 –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controlul</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asupra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pericolelor</w:t>
            </w:r>
            <w:proofErr w:type="spellEnd"/>
            <w:r w:rsidRPr="005C5BD0">
              <w:rPr>
                <w:rFonts w:ascii="Arial" w:hAnsi="Arial" w:cs="Arial"/>
                <w:bCs/>
                <w:color w:val="000000"/>
                <w:sz w:val="20"/>
                <w:szCs w:val="20"/>
              </w:rPr>
              <w:t xml:space="preserve"> de accident major in care sunt implicate </w:t>
            </w:r>
            <w:proofErr w:type="spellStart"/>
            <w:r w:rsidRPr="005C5BD0">
              <w:rPr>
                <w:rFonts w:ascii="Arial" w:hAnsi="Arial" w:cs="Arial"/>
                <w:bCs/>
                <w:color w:val="000000"/>
                <w:sz w:val="20"/>
                <w:szCs w:val="20"/>
              </w:rPr>
              <w:t>substante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periculoase</w:t>
            </w:r>
            <w:proofErr w:type="spellEnd"/>
          </w:p>
        </w:tc>
        <w:tc>
          <w:tcPr>
            <w:tcW w:w="1260" w:type="dxa"/>
            <w:gridSpan w:val="2"/>
          </w:tcPr>
          <w:p w14:paraId="55971A05"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2007</w:t>
            </w:r>
          </w:p>
        </w:tc>
        <w:tc>
          <w:tcPr>
            <w:tcW w:w="1440" w:type="dxa"/>
            <w:gridSpan w:val="2"/>
            <w:tcBorders>
              <w:right w:val="double" w:sz="4" w:space="0" w:color="auto"/>
            </w:tcBorders>
          </w:tcPr>
          <w:p w14:paraId="20CE097C"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539/2007</w:t>
            </w:r>
          </w:p>
        </w:tc>
      </w:tr>
      <w:tr w:rsidR="00CB14AB" w:rsidRPr="005C5BD0" w14:paraId="5BA9636A" w14:textId="77777777" w:rsidTr="0066254E">
        <w:trPr>
          <w:gridAfter w:val="1"/>
          <w:wAfter w:w="7" w:type="dxa"/>
          <w:cantSplit/>
        </w:trPr>
        <w:tc>
          <w:tcPr>
            <w:tcW w:w="1170" w:type="dxa"/>
            <w:vMerge/>
            <w:tcBorders>
              <w:left w:val="double" w:sz="4" w:space="0" w:color="auto"/>
              <w:right w:val="single" w:sz="4" w:space="0" w:color="auto"/>
            </w:tcBorders>
          </w:tcPr>
          <w:p w14:paraId="3294BCF4"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tcBorders>
          </w:tcPr>
          <w:p w14:paraId="0F21A001" w14:textId="77777777" w:rsidR="00CB14AB" w:rsidRPr="005C5BD0" w:rsidRDefault="00CB14AB" w:rsidP="0066254E">
            <w:pPr>
              <w:rPr>
                <w:rFonts w:ascii="Arial" w:hAnsi="Arial" w:cs="Arial"/>
                <w:bCs/>
                <w:color w:val="000000"/>
                <w:sz w:val="20"/>
                <w:szCs w:val="20"/>
              </w:rPr>
            </w:pPr>
          </w:p>
        </w:tc>
        <w:tc>
          <w:tcPr>
            <w:tcW w:w="5400" w:type="dxa"/>
            <w:gridSpan w:val="2"/>
          </w:tcPr>
          <w:p w14:paraId="18040528" w14:textId="77777777" w:rsidR="00CB14AB" w:rsidRPr="005C5BD0" w:rsidRDefault="00CB14AB" w:rsidP="0066254E">
            <w:pPr>
              <w:rPr>
                <w:rFonts w:ascii="Arial" w:hAnsi="Arial" w:cs="Arial"/>
                <w:bCs/>
                <w:color w:val="000000"/>
                <w:sz w:val="20"/>
                <w:szCs w:val="20"/>
              </w:rPr>
            </w:pPr>
            <w:proofErr w:type="spellStart"/>
            <w:proofErr w:type="gramStart"/>
            <w:r w:rsidRPr="005C5BD0">
              <w:rPr>
                <w:rFonts w:ascii="Arial" w:hAnsi="Arial" w:cs="Arial"/>
                <w:bCs/>
                <w:color w:val="000000"/>
                <w:sz w:val="20"/>
                <w:szCs w:val="20"/>
              </w:rPr>
              <w:t>Ordin</w:t>
            </w:r>
            <w:proofErr w:type="spellEnd"/>
            <w:r w:rsidRPr="005C5BD0">
              <w:rPr>
                <w:rFonts w:ascii="Arial" w:hAnsi="Arial" w:cs="Arial"/>
                <w:bCs/>
                <w:color w:val="000000"/>
                <w:sz w:val="20"/>
                <w:szCs w:val="20"/>
              </w:rPr>
              <w:t xml:space="preserve">  nr</w:t>
            </w:r>
            <w:proofErr w:type="gramEnd"/>
            <w:r w:rsidRPr="005C5BD0">
              <w:rPr>
                <w:rFonts w:ascii="Arial" w:hAnsi="Arial" w:cs="Arial"/>
                <w:bCs/>
                <w:color w:val="000000"/>
                <w:sz w:val="20"/>
                <w:szCs w:val="20"/>
              </w:rPr>
              <w:t xml:space="preserve">. 647 –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aprobarea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Normelor</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metodologice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elaborarea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planurilor</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urgenta</w:t>
            </w:r>
            <w:proofErr w:type="spellEnd"/>
            <w:r w:rsidRPr="005C5BD0">
              <w:rPr>
                <w:rFonts w:ascii="Arial" w:hAnsi="Arial" w:cs="Arial"/>
                <w:bCs/>
                <w:color w:val="000000"/>
                <w:sz w:val="20"/>
                <w:szCs w:val="20"/>
              </w:rPr>
              <w:t xml:space="preserve"> in </w:t>
            </w:r>
            <w:proofErr w:type="spellStart"/>
            <w:r w:rsidRPr="005C5BD0">
              <w:rPr>
                <w:rFonts w:ascii="Arial" w:hAnsi="Arial" w:cs="Arial"/>
                <w:bCs/>
                <w:color w:val="000000"/>
                <w:sz w:val="20"/>
                <w:szCs w:val="20"/>
              </w:rPr>
              <w:t>caz</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accidente</w:t>
            </w:r>
            <w:proofErr w:type="spellEnd"/>
            <w:r w:rsidRPr="005C5BD0">
              <w:rPr>
                <w:rFonts w:ascii="Arial" w:hAnsi="Arial" w:cs="Arial"/>
                <w:bCs/>
                <w:color w:val="000000"/>
                <w:sz w:val="20"/>
                <w:szCs w:val="20"/>
              </w:rPr>
              <w:t xml:space="preserve"> in care sunt implicate </w:t>
            </w:r>
            <w:proofErr w:type="spellStart"/>
            <w:r w:rsidRPr="005C5BD0">
              <w:rPr>
                <w:rFonts w:ascii="Arial" w:hAnsi="Arial" w:cs="Arial"/>
                <w:bCs/>
                <w:color w:val="000000"/>
                <w:sz w:val="20"/>
                <w:szCs w:val="20"/>
              </w:rPr>
              <w:t>substante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periculoase</w:t>
            </w:r>
            <w:proofErr w:type="spellEnd"/>
          </w:p>
        </w:tc>
        <w:tc>
          <w:tcPr>
            <w:tcW w:w="1260" w:type="dxa"/>
            <w:gridSpan w:val="2"/>
          </w:tcPr>
          <w:p w14:paraId="6D468B3F"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2005</w:t>
            </w:r>
          </w:p>
        </w:tc>
        <w:tc>
          <w:tcPr>
            <w:tcW w:w="1440" w:type="dxa"/>
            <w:gridSpan w:val="2"/>
            <w:tcBorders>
              <w:right w:val="double" w:sz="4" w:space="0" w:color="auto"/>
            </w:tcBorders>
          </w:tcPr>
          <w:p w14:paraId="4658E72C"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460/2005</w:t>
            </w:r>
          </w:p>
        </w:tc>
      </w:tr>
      <w:tr w:rsidR="00CB14AB" w:rsidRPr="005C5BD0" w14:paraId="678C7650" w14:textId="77777777" w:rsidTr="0066254E">
        <w:trPr>
          <w:gridAfter w:val="1"/>
          <w:wAfter w:w="7" w:type="dxa"/>
          <w:cantSplit/>
        </w:trPr>
        <w:tc>
          <w:tcPr>
            <w:tcW w:w="1170" w:type="dxa"/>
            <w:vMerge/>
            <w:tcBorders>
              <w:left w:val="double" w:sz="4" w:space="0" w:color="auto"/>
              <w:right w:val="single" w:sz="4" w:space="0" w:color="auto"/>
            </w:tcBorders>
          </w:tcPr>
          <w:p w14:paraId="0C57D0F2"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tcBorders>
          </w:tcPr>
          <w:p w14:paraId="1FF79BEC" w14:textId="77777777" w:rsidR="00CB14AB" w:rsidRPr="005C5BD0" w:rsidRDefault="00CB14AB" w:rsidP="0066254E">
            <w:pPr>
              <w:rPr>
                <w:rFonts w:ascii="Arial" w:hAnsi="Arial" w:cs="Arial"/>
                <w:bCs/>
                <w:color w:val="000000"/>
                <w:sz w:val="20"/>
                <w:szCs w:val="20"/>
              </w:rPr>
            </w:pPr>
          </w:p>
        </w:tc>
        <w:tc>
          <w:tcPr>
            <w:tcW w:w="5400" w:type="dxa"/>
            <w:gridSpan w:val="2"/>
          </w:tcPr>
          <w:p w14:paraId="79257590"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Legea</w:t>
            </w:r>
            <w:proofErr w:type="spellEnd"/>
            <w:r w:rsidRPr="005C5BD0">
              <w:rPr>
                <w:rFonts w:ascii="Arial" w:hAnsi="Arial" w:cs="Arial"/>
                <w:bCs/>
                <w:color w:val="000000"/>
                <w:sz w:val="20"/>
                <w:szCs w:val="20"/>
              </w:rPr>
              <w:t xml:space="preserve"> nr. 307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apararea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impotriva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incendiilor</w:t>
            </w:r>
            <w:proofErr w:type="spellEnd"/>
          </w:p>
        </w:tc>
        <w:tc>
          <w:tcPr>
            <w:tcW w:w="1260" w:type="dxa"/>
            <w:gridSpan w:val="2"/>
          </w:tcPr>
          <w:p w14:paraId="2D1C046F"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2006</w:t>
            </w:r>
          </w:p>
        </w:tc>
        <w:tc>
          <w:tcPr>
            <w:tcW w:w="1440" w:type="dxa"/>
            <w:gridSpan w:val="2"/>
            <w:tcBorders>
              <w:right w:val="double" w:sz="4" w:space="0" w:color="auto"/>
            </w:tcBorders>
          </w:tcPr>
          <w:p w14:paraId="26E2D830"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633/2006</w:t>
            </w:r>
          </w:p>
        </w:tc>
      </w:tr>
      <w:tr w:rsidR="00CB14AB" w:rsidRPr="005C5BD0" w14:paraId="5A71B32F" w14:textId="77777777" w:rsidTr="0066254E">
        <w:trPr>
          <w:gridAfter w:val="1"/>
          <w:wAfter w:w="7" w:type="dxa"/>
          <w:cantSplit/>
        </w:trPr>
        <w:tc>
          <w:tcPr>
            <w:tcW w:w="1170" w:type="dxa"/>
            <w:vMerge w:val="restart"/>
            <w:tcBorders>
              <w:left w:val="double" w:sz="4" w:space="0" w:color="auto"/>
            </w:tcBorders>
          </w:tcPr>
          <w:p w14:paraId="12A3C2D7"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Autorizatii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avize</w:t>
            </w:r>
            <w:proofErr w:type="spellEnd"/>
          </w:p>
        </w:tc>
        <w:tc>
          <w:tcPr>
            <w:tcW w:w="1170" w:type="dxa"/>
            <w:vMerge w:val="restart"/>
          </w:tcPr>
          <w:p w14:paraId="2F767B89" w14:textId="77777777" w:rsidR="00CB14AB" w:rsidRPr="005C5BD0" w:rsidRDefault="00CB14AB" w:rsidP="0066254E">
            <w:pPr>
              <w:rPr>
                <w:rFonts w:ascii="Arial" w:hAnsi="Arial" w:cs="Arial"/>
                <w:bCs/>
                <w:color w:val="000000"/>
                <w:sz w:val="20"/>
                <w:szCs w:val="20"/>
              </w:rPr>
            </w:pPr>
          </w:p>
          <w:p w14:paraId="6F6E10E8" w14:textId="77777777" w:rsidR="00CB14AB" w:rsidRPr="005C5BD0" w:rsidRDefault="00CB14AB" w:rsidP="0066254E">
            <w:pPr>
              <w:rPr>
                <w:rFonts w:ascii="Arial" w:hAnsi="Arial" w:cs="Arial"/>
                <w:bCs/>
                <w:color w:val="000000"/>
                <w:sz w:val="20"/>
                <w:szCs w:val="20"/>
              </w:rPr>
            </w:pPr>
          </w:p>
        </w:tc>
        <w:tc>
          <w:tcPr>
            <w:tcW w:w="5400" w:type="dxa"/>
            <w:gridSpan w:val="2"/>
          </w:tcPr>
          <w:p w14:paraId="6C8B81D3"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OU nr. 195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protectia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mediului</w:t>
            </w:r>
            <w:proofErr w:type="spellEnd"/>
          </w:p>
        </w:tc>
        <w:tc>
          <w:tcPr>
            <w:tcW w:w="1260" w:type="dxa"/>
            <w:gridSpan w:val="2"/>
          </w:tcPr>
          <w:p w14:paraId="3F006B12"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2005</w:t>
            </w:r>
          </w:p>
        </w:tc>
        <w:tc>
          <w:tcPr>
            <w:tcW w:w="1440" w:type="dxa"/>
            <w:gridSpan w:val="2"/>
            <w:tcBorders>
              <w:right w:val="double" w:sz="4" w:space="0" w:color="auto"/>
            </w:tcBorders>
          </w:tcPr>
          <w:p w14:paraId="0E186F47"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1196/2005</w:t>
            </w:r>
          </w:p>
        </w:tc>
      </w:tr>
      <w:tr w:rsidR="00CB14AB" w:rsidRPr="005C5BD0" w14:paraId="03C3225F" w14:textId="77777777" w:rsidTr="0066254E">
        <w:trPr>
          <w:gridAfter w:val="1"/>
          <w:wAfter w:w="7" w:type="dxa"/>
          <w:cantSplit/>
        </w:trPr>
        <w:tc>
          <w:tcPr>
            <w:tcW w:w="1170" w:type="dxa"/>
            <w:vMerge/>
            <w:tcBorders>
              <w:left w:val="double" w:sz="4" w:space="0" w:color="auto"/>
            </w:tcBorders>
          </w:tcPr>
          <w:p w14:paraId="56F3FB59" w14:textId="77777777" w:rsidR="00CB14AB" w:rsidRPr="005C5BD0" w:rsidRDefault="00CB14AB" w:rsidP="0066254E">
            <w:pPr>
              <w:rPr>
                <w:rFonts w:ascii="Arial" w:hAnsi="Arial" w:cs="Arial"/>
                <w:bCs/>
                <w:color w:val="000000"/>
                <w:sz w:val="20"/>
                <w:szCs w:val="20"/>
              </w:rPr>
            </w:pPr>
          </w:p>
        </w:tc>
        <w:tc>
          <w:tcPr>
            <w:tcW w:w="1170" w:type="dxa"/>
            <w:vMerge/>
          </w:tcPr>
          <w:p w14:paraId="68FE6709" w14:textId="77777777" w:rsidR="00CB14AB" w:rsidRPr="005C5BD0" w:rsidRDefault="00CB14AB" w:rsidP="0066254E">
            <w:pPr>
              <w:rPr>
                <w:rFonts w:ascii="Arial" w:hAnsi="Arial" w:cs="Arial"/>
                <w:bCs/>
                <w:color w:val="000000"/>
                <w:sz w:val="20"/>
                <w:szCs w:val="20"/>
              </w:rPr>
            </w:pPr>
          </w:p>
        </w:tc>
        <w:tc>
          <w:tcPr>
            <w:tcW w:w="5400" w:type="dxa"/>
            <w:gridSpan w:val="2"/>
          </w:tcPr>
          <w:p w14:paraId="02C3BF15"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Legea</w:t>
            </w:r>
            <w:proofErr w:type="spellEnd"/>
            <w:r w:rsidRPr="005C5BD0">
              <w:rPr>
                <w:rFonts w:ascii="Arial" w:hAnsi="Arial" w:cs="Arial"/>
                <w:bCs/>
                <w:color w:val="000000"/>
                <w:sz w:val="20"/>
                <w:szCs w:val="20"/>
              </w:rPr>
              <w:t xml:space="preserve"> nr. 1065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aprobarea</w:t>
            </w:r>
            <w:proofErr w:type="spellEnd"/>
            <w:r w:rsidRPr="005C5BD0">
              <w:rPr>
                <w:rFonts w:ascii="Arial" w:hAnsi="Arial" w:cs="Arial"/>
                <w:bCs/>
                <w:color w:val="000000"/>
                <w:sz w:val="20"/>
                <w:szCs w:val="20"/>
              </w:rPr>
              <w:t xml:space="preserve"> OU nr. 195/2005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protectia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mediului</w:t>
            </w:r>
            <w:proofErr w:type="spellEnd"/>
          </w:p>
        </w:tc>
        <w:tc>
          <w:tcPr>
            <w:tcW w:w="1260" w:type="dxa"/>
            <w:gridSpan w:val="2"/>
          </w:tcPr>
          <w:p w14:paraId="2A8630F1"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2006</w:t>
            </w:r>
          </w:p>
        </w:tc>
        <w:tc>
          <w:tcPr>
            <w:tcW w:w="1440" w:type="dxa"/>
            <w:gridSpan w:val="2"/>
            <w:tcBorders>
              <w:right w:val="double" w:sz="4" w:space="0" w:color="auto"/>
            </w:tcBorders>
          </w:tcPr>
          <w:p w14:paraId="79105CC0"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586/2006</w:t>
            </w:r>
          </w:p>
        </w:tc>
      </w:tr>
      <w:tr w:rsidR="00CB14AB" w:rsidRPr="005C5BD0" w14:paraId="666EF58E" w14:textId="77777777" w:rsidTr="0066254E">
        <w:trPr>
          <w:gridAfter w:val="1"/>
          <w:wAfter w:w="7" w:type="dxa"/>
          <w:cantSplit/>
          <w:trHeight w:val="490"/>
        </w:trPr>
        <w:tc>
          <w:tcPr>
            <w:tcW w:w="1170" w:type="dxa"/>
            <w:vMerge/>
            <w:tcBorders>
              <w:left w:val="double" w:sz="4" w:space="0" w:color="auto"/>
            </w:tcBorders>
          </w:tcPr>
          <w:p w14:paraId="700A4A49" w14:textId="77777777" w:rsidR="00CB14AB" w:rsidRPr="005C5BD0" w:rsidRDefault="00CB14AB" w:rsidP="0066254E">
            <w:pPr>
              <w:rPr>
                <w:rFonts w:ascii="Arial" w:hAnsi="Arial" w:cs="Arial"/>
                <w:bCs/>
                <w:color w:val="000000"/>
                <w:sz w:val="20"/>
                <w:szCs w:val="20"/>
              </w:rPr>
            </w:pPr>
          </w:p>
        </w:tc>
        <w:tc>
          <w:tcPr>
            <w:tcW w:w="1170" w:type="dxa"/>
            <w:vMerge/>
          </w:tcPr>
          <w:p w14:paraId="55D0C010" w14:textId="77777777" w:rsidR="00CB14AB" w:rsidRPr="005C5BD0" w:rsidRDefault="00CB14AB" w:rsidP="0066254E">
            <w:pPr>
              <w:rPr>
                <w:rFonts w:ascii="Arial" w:hAnsi="Arial" w:cs="Arial"/>
                <w:bCs/>
                <w:color w:val="000000"/>
                <w:sz w:val="20"/>
                <w:szCs w:val="20"/>
              </w:rPr>
            </w:pPr>
          </w:p>
        </w:tc>
        <w:tc>
          <w:tcPr>
            <w:tcW w:w="5400" w:type="dxa"/>
            <w:gridSpan w:val="2"/>
          </w:tcPr>
          <w:p w14:paraId="4465153B" w14:textId="77777777" w:rsidR="00CB14AB" w:rsidRPr="005C5BD0" w:rsidRDefault="00CB14AB" w:rsidP="0066254E">
            <w:pPr>
              <w:spacing w:before="100" w:beforeAutospacing="1" w:after="100" w:afterAutospacing="1"/>
              <w:rPr>
                <w:rFonts w:ascii="Arial" w:hAnsi="Arial" w:cs="Arial"/>
                <w:bCs/>
                <w:sz w:val="20"/>
                <w:szCs w:val="20"/>
              </w:rPr>
            </w:pPr>
            <w:proofErr w:type="spellStart"/>
            <w:r w:rsidRPr="005C5BD0">
              <w:rPr>
                <w:rFonts w:ascii="Arial" w:hAnsi="Arial" w:cs="Arial"/>
                <w:bCs/>
                <w:sz w:val="20"/>
                <w:szCs w:val="20"/>
              </w:rPr>
              <w:t>Hotararea</w:t>
            </w:r>
            <w:proofErr w:type="spellEnd"/>
            <w:r w:rsidRPr="005C5BD0">
              <w:rPr>
                <w:rFonts w:ascii="Arial" w:hAnsi="Arial" w:cs="Arial"/>
                <w:bCs/>
                <w:sz w:val="20"/>
                <w:szCs w:val="20"/>
              </w:rPr>
              <w:t xml:space="preserve"> nr. 445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evaluarea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impactului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anumitor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proiecte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publice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şi</w:t>
            </w:r>
            <w:proofErr w:type="spellEnd"/>
            <w:r w:rsidRPr="005C5BD0">
              <w:rPr>
                <w:rFonts w:ascii="Arial" w:hAnsi="Arial" w:cs="Arial"/>
                <w:bCs/>
                <w:sz w:val="20"/>
                <w:szCs w:val="20"/>
              </w:rPr>
              <w:t xml:space="preserve"> private </w:t>
            </w:r>
            <w:proofErr w:type="spellStart"/>
            <w:r w:rsidRPr="005C5BD0">
              <w:rPr>
                <w:rFonts w:ascii="Arial" w:hAnsi="Arial" w:cs="Arial"/>
                <w:bCs/>
                <w:sz w:val="20"/>
                <w:szCs w:val="20"/>
              </w:rPr>
              <w:t>asupra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mediului</w:t>
            </w:r>
            <w:proofErr w:type="spellEnd"/>
          </w:p>
        </w:tc>
        <w:tc>
          <w:tcPr>
            <w:tcW w:w="1260" w:type="dxa"/>
            <w:gridSpan w:val="2"/>
          </w:tcPr>
          <w:p w14:paraId="74EC5617" w14:textId="77777777" w:rsidR="00CB14AB" w:rsidRPr="005C5BD0" w:rsidRDefault="00CB14AB" w:rsidP="0066254E">
            <w:pPr>
              <w:jc w:val="center"/>
              <w:rPr>
                <w:rFonts w:ascii="Arial" w:hAnsi="Arial" w:cs="Arial"/>
                <w:bCs/>
                <w:sz w:val="20"/>
                <w:szCs w:val="20"/>
              </w:rPr>
            </w:pPr>
            <w:r w:rsidRPr="005C5BD0">
              <w:rPr>
                <w:rFonts w:ascii="Arial" w:hAnsi="Arial" w:cs="Arial"/>
                <w:bCs/>
                <w:sz w:val="20"/>
                <w:szCs w:val="20"/>
              </w:rPr>
              <w:t>2009</w:t>
            </w:r>
          </w:p>
          <w:p w14:paraId="29AFB282" w14:textId="77777777" w:rsidR="00CB14AB" w:rsidRPr="005C5BD0" w:rsidRDefault="00CB14AB" w:rsidP="0066254E">
            <w:pPr>
              <w:jc w:val="center"/>
              <w:rPr>
                <w:rFonts w:ascii="Arial" w:hAnsi="Arial" w:cs="Arial"/>
                <w:bCs/>
                <w:sz w:val="20"/>
                <w:szCs w:val="20"/>
              </w:rPr>
            </w:pPr>
          </w:p>
        </w:tc>
        <w:tc>
          <w:tcPr>
            <w:tcW w:w="1440" w:type="dxa"/>
            <w:gridSpan w:val="2"/>
            <w:tcBorders>
              <w:right w:val="double" w:sz="4" w:space="0" w:color="auto"/>
            </w:tcBorders>
          </w:tcPr>
          <w:p w14:paraId="545FEC55" w14:textId="77777777" w:rsidR="00CB14AB" w:rsidRPr="005C5BD0" w:rsidRDefault="00CB14AB" w:rsidP="0066254E">
            <w:pPr>
              <w:jc w:val="center"/>
              <w:rPr>
                <w:rFonts w:ascii="Arial" w:hAnsi="Arial" w:cs="Arial"/>
                <w:bCs/>
                <w:sz w:val="20"/>
                <w:szCs w:val="20"/>
              </w:rPr>
            </w:pPr>
            <w:r w:rsidRPr="005C5BD0">
              <w:rPr>
                <w:rFonts w:ascii="Arial" w:hAnsi="Arial" w:cs="Arial"/>
                <w:bCs/>
                <w:sz w:val="20"/>
                <w:szCs w:val="20"/>
              </w:rPr>
              <w:t>481/2009</w:t>
            </w:r>
          </w:p>
          <w:p w14:paraId="7EFA612D" w14:textId="77777777" w:rsidR="00CB14AB" w:rsidRPr="005C5BD0" w:rsidRDefault="00CB14AB" w:rsidP="0066254E">
            <w:pPr>
              <w:jc w:val="center"/>
              <w:rPr>
                <w:rFonts w:ascii="Arial" w:hAnsi="Arial" w:cs="Arial"/>
                <w:bCs/>
                <w:sz w:val="20"/>
                <w:szCs w:val="20"/>
              </w:rPr>
            </w:pPr>
          </w:p>
        </w:tc>
      </w:tr>
      <w:tr w:rsidR="00CB14AB" w:rsidRPr="005C5BD0" w14:paraId="37375F91" w14:textId="77777777" w:rsidTr="0066254E">
        <w:trPr>
          <w:gridAfter w:val="1"/>
          <w:wAfter w:w="7" w:type="dxa"/>
          <w:cantSplit/>
        </w:trPr>
        <w:tc>
          <w:tcPr>
            <w:tcW w:w="1170" w:type="dxa"/>
            <w:vMerge/>
            <w:tcBorders>
              <w:left w:val="double" w:sz="4" w:space="0" w:color="auto"/>
            </w:tcBorders>
          </w:tcPr>
          <w:p w14:paraId="49CF2C51" w14:textId="77777777" w:rsidR="00CB14AB" w:rsidRPr="005C5BD0" w:rsidRDefault="00CB14AB" w:rsidP="0066254E">
            <w:pPr>
              <w:rPr>
                <w:rFonts w:ascii="Arial" w:hAnsi="Arial" w:cs="Arial"/>
                <w:bCs/>
                <w:color w:val="000000"/>
                <w:sz w:val="20"/>
                <w:szCs w:val="20"/>
              </w:rPr>
            </w:pPr>
          </w:p>
        </w:tc>
        <w:tc>
          <w:tcPr>
            <w:tcW w:w="1170" w:type="dxa"/>
            <w:vMerge/>
          </w:tcPr>
          <w:p w14:paraId="2BE3F033" w14:textId="77777777" w:rsidR="00CB14AB" w:rsidRPr="005C5BD0" w:rsidRDefault="00CB14AB" w:rsidP="0066254E">
            <w:pPr>
              <w:rPr>
                <w:rFonts w:ascii="Arial" w:hAnsi="Arial" w:cs="Arial"/>
                <w:bCs/>
                <w:color w:val="000000"/>
                <w:sz w:val="20"/>
                <w:szCs w:val="20"/>
              </w:rPr>
            </w:pPr>
          </w:p>
        </w:tc>
        <w:tc>
          <w:tcPr>
            <w:tcW w:w="5400" w:type="dxa"/>
            <w:gridSpan w:val="2"/>
          </w:tcPr>
          <w:p w14:paraId="6282A706"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Ordinul</w:t>
            </w:r>
            <w:proofErr w:type="spellEnd"/>
            <w:r w:rsidRPr="005C5BD0">
              <w:rPr>
                <w:rFonts w:ascii="Arial" w:hAnsi="Arial" w:cs="Arial"/>
                <w:bCs/>
                <w:color w:val="000000"/>
                <w:sz w:val="20"/>
                <w:szCs w:val="20"/>
              </w:rPr>
              <w:t xml:space="preserve"> 1182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accesul</w:t>
            </w:r>
            <w:proofErr w:type="spellEnd"/>
            <w:r w:rsidRPr="005C5BD0">
              <w:rPr>
                <w:rFonts w:ascii="Arial" w:hAnsi="Arial" w:cs="Arial"/>
                <w:bCs/>
                <w:color w:val="000000"/>
                <w:sz w:val="20"/>
                <w:szCs w:val="20"/>
              </w:rPr>
              <w:t xml:space="preserve"> liber la </w:t>
            </w:r>
            <w:proofErr w:type="spellStart"/>
            <w:r w:rsidRPr="005C5BD0">
              <w:rPr>
                <w:rFonts w:ascii="Arial" w:hAnsi="Arial" w:cs="Arial"/>
                <w:bCs/>
                <w:color w:val="000000"/>
                <w:sz w:val="20"/>
                <w:szCs w:val="20"/>
              </w:rPr>
              <w:t>informare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mediul</w:t>
            </w:r>
            <w:proofErr w:type="spellEnd"/>
          </w:p>
        </w:tc>
        <w:tc>
          <w:tcPr>
            <w:tcW w:w="1260" w:type="dxa"/>
            <w:gridSpan w:val="2"/>
          </w:tcPr>
          <w:p w14:paraId="494E6A7E"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2002</w:t>
            </w:r>
          </w:p>
        </w:tc>
        <w:tc>
          <w:tcPr>
            <w:tcW w:w="1440" w:type="dxa"/>
            <w:gridSpan w:val="2"/>
            <w:tcBorders>
              <w:right w:val="double" w:sz="4" w:space="0" w:color="auto"/>
            </w:tcBorders>
          </w:tcPr>
          <w:p w14:paraId="60585164"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331/2003</w:t>
            </w:r>
          </w:p>
        </w:tc>
      </w:tr>
      <w:tr w:rsidR="00CB14AB" w:rsidRPr="005C5BD0" w14:paraId="57DB01FC" w14:textId="77777777" w:rsidTr="0066254E">
        <w:trPr>
          <w:gridAfter w:val="1"/>
          <w:wAfter w:w="7" w:type="dxa"/>
          <w:cantSplit/>
        </w:trPr>
        <w:tc>
          <w:tcPr>
            <w:tcW w:w="1170" w:type="dxa"/>
            <w:vMerge/>
            <w:tcBorders>
              <w:left w:val="double" w:sz="4" w:space="0" w:color="auto"/>
            </w:tcBorders>
          </w:tcPr>
          <w:p w14:paraId="625A0947" w14:textId="77777777" w:rsidR="00CB14AB" w:rsidRPr="005C5BD0" w:rsidRDefault="00CB14AB" w:rsidP="0066254E">
            <w:pPr>
              <w:rPr>
                <w:rFonts w:ascii="Arial" w:hAnsi="Arial" w:cs="Arial"/>
                <w:bCs/>
                <w:color w:val="000000"/>
                <w:sz w:val="20"/>
                <w:szCs w:val="20"/>
              </w:rPr>
            </w:pPr>
          </w:p>
        </w:tc>
        <w:tc>
          <w:tcPr>
            <w:tcW w:w="1170" w:type="dxa"/>
            <w:vMerge/>
          </w:tcPr>
          <w:p w14:paraId="3322CD33" w14:textId="77777777" w:rsidR="00CB14AB" w:rsidRPr="005C5BD0" w:rsidRDefault="00CB14AB" w:rsidP="0066254E">
            <w:pPr>
              <w:rPr>
                <w:rFonts w:ascii="Arial" w:hAnsi="Arial" w:cs="Arial"/>
                <w:bCs/>
                <w:color w:val="000000"/>
                <w:sz w:val="20"/>
                <w:szCs w:val="20"/>
              </w:rPr>
            </w:pPr>
          </w:p>
        </w:tc>
        <w:tc>
          <w:tcPr>
            <w:tcW w:w="5400" w:type="dxa"/>
            <w:gridSpan w:val="2"/>
          </w:tcPr>
          <w:p w14:paraId="5926E04A" w14:textId="77777777" w:rsidR="00CB14AB" w:rsidRPr="005C5BD0" w:rsidRDefault="00CB14AB" w:rsidP="0066254E">
            <w:pPr>
              <w:spacing w:before="100" w:beforeAutospacing="1" w:after="100" w:afterAutospacing="1"/>
              <w:rPr>
                <w:rFonts w:ascii="Arial" w:hAnsi="Arial" w:cs="Arial"/>
                <w:bCs/>
                <w:color w:val="000010"/>
                <w:sz w:val="20"/>
                <w:szCs w:val="20"/>
              </w:rPr>
            </w:pPr>
            <w:r w:rsidRPr="005C5BD0">
              <w:rPr>
                <w:rFonts w:ascii="Arial" w:hAnsi="Arial" w:cs="Arial"/>
                <w:bCs/>
                <w:sz w:val="20"/>
                <w:szCs w:val="20"/>
              </w:rPr>
              <w:t xml:space="preserve">OUG </w:t>
            </w:r>
            <w:proofErr w:type="gramStart"/>
            <w:r w:rsidRPr="005C5BD0">
              <w:rPr>
                <w:rFonts w:ascii="Arial" w:hAnsi="Arial" w:cs="Arial"/>
                <w:bCs/>
                <w:sz w:val="20"/>
                <w:szCs w:val="20"/>
              </w:rPr>
              <w:t>68</w:t>
            </w:r>
            <w:r w:rsidRPr="005C5BD0">
              <w:rPr>
                <w:rFonts w:ascii="Arial" w:hAnsi="Arial" w:cs="Arial"/>
                <w:bCs/>
                <w:color w:val="FF0000"/>
                <w:sz w:val="20"/>
                <w:szCs w:val="20"/>
              </w:rPr>
              <w:t xml:space="preserve">  </w:t>
            </w:r>
            <w:proofErr w:type="spellStart"/>
            <w:r w:rsidRPr="005C5BD0">
              <w:rPr>
                <w:rFonts w:ascii="Arial" w:hAnsi="Arial" w:cs="Arial"/>
                <w:bCs/>
                <w:color w:val="000010"/>
                <w:sz w:val="20"/>
                <w:szCs w:val="20"/>
              </w:rPr>
              <w:t>privind</w:t>
            </w:r>
            <w:proofErr w:type="spellEnd"/>
            <w:proofErr w:type="gram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raspunderea</w:t>
            </w:r>
            <w:proofErr w:type="spellEnd"/>
            <w:r w:rsidRPr="005C5BD0">
              <w:rPr>
                <w:rFonts w:ascii="Arial" w:hAnsi="Arial" w:cs="Arial"/>
                <w:bCs/>
                <w:color w:val="000010"/>
                <w:sz w:val="20"/>
                <w:szCs w:val="20"/>
              </w:rPr>
              <w:t xml:space="preserve"> de </w:t>
            </w:r>
            <w:proofErr w:type="spellStart"/>
            <w:r w:rsidRPr="005C5BD0">
              <w:rPr>
                <w:rFonts w:ascii="Arial" w:hAnsi="Arial" w:cs="Arial"/>
                <w:bCs/>
                <w:color w:val="000010"/>
                <w:sz w:val="20"/>
                <w:szCs w:val="20"/>
              </w:rPr>
              <w:t>mediu</w:t>
            </w:r>
            <w:proofErr w:type="spellEnd"/>
            <w:r w:rsidRPr="005C5BD0">
              <w:rPr>
                <w:rFonts w:ascii="Arial" w:hAnsi="Arial" w:cs="Arial"/>
                <w:bCs/>
                <w:color w:val="000010"/>
                <w:sz w:val="20"/>
                <w:szCs w:val="20"/>
              </w:rPr>
              <w:t xml:space="preserve"> cu </w:t>
            </w:r>
            <w:proofErr w:type="spellStart"/>
            <w:r w:rsidRPr="005C5BD0">
              <w:rPr>
                <w:rFonts w:ascii="Arial" w:hAnsi="Arial" w:cs="Arial"/>
                <w:bCs/>
                <w:color w:val="000010"/>
                <w:sz w:val="20"/>
                <w:szCs w:val="20"/>
              </w:rPr>
              <w:t>referire</w:t>
            </w:r>
            <w:proofErr w:type="spellEnd"/>
            <w:r w:rsidRPr="005C5BD0">
              <w:rPr>
                <w:rFonts w:ascii="Arial" w:hAnsi="Arial" w:cs="Arial"/>
                <w:bCs/>
                <w:color w:val="000010"/>
                <w:sz w:val="20"/>
                <w:szCs w:val="20"/>
              </w:rPr>
              <w:t xml:space="preserve"> la </w:t>
            </w:r>
            <w:proofErr w:type="spellStart"/>
            <w:r w:rsidRPr="005C5BD0">
              <w:rPr>
                <w:rFonts w:ascii="Arial" w:hAnsi="Arial" w:cs="Arial"/>
                <w:bCs/>
                <w:color w:val="000010"/>
                <w:sz w:val="20"/>
                <w:szCs w:val="20"/>
              </w:rPr>
              <w:t>prevenirea</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si</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repararea</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prejudiciului</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asupra</w:t>
            </w:r>
            <w:proofErr w:type="spellEnd"/>
            <w:r w:rsidRPr="005C5BD0">
              <w:rPr>
                <w:rFonts w:ascii="Arial" w:hAnsi="Arial" w:cs="Arial"/>
                <w:bCs/>
                <w:color w:val="000010"/>
                <w:sz w:val="20"/>
                <w:szCs w:val="20"/>
              </w:rPr>
              <w:t xml:space="preserve"> </w:t>
            </w:r>
            <w:proofErr w:type="spellStart"/>
            <w:r w:rsidRPr="005C5BD0">
              <w:rPr>
                <w:rFonts w:ascii="Arial" w:hAnsi="Arial" w:cs="Arial"/>
                <w:bCs/>
                <w:color w:val="000010"/>
                <w:sz w:val="20"/>
                <w:szCs w:val="20"/>
              </w:rPr>
              <w:t>mediului</w:t>
            </w:r>
            <w:proofErr w:type="spellEnd"/>
          </w:p>
        </w:tc>
        <w:tc>
          <w:tcPr>
            <w:tcW w:w="1260" w:type="dxa"/>
            <w:gridSpan w:val="2"/>
          </w:tcPr>
          <w:p w14:paraId="43774AA7"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2007</w:t>
            </w:r>
          </w:p>
        </w:tc>
        <w:tc>
          <w:tcPr>
            <w:tcW w:w="1440" w:type="dxa"/>
            <w:gridSpan w:val="2"/>
            <w:tcBorders>
              <w:right w:val="double" w:sz="4" w:space="0" w:color="auto"/>
            </w:tcBorders>
          </w:tcPr>
          <w:p w14:paraId="5277C55A"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446/2007</w:t>
            </w:r>
          </w:p>
        </w:tc>
      </w:tr>
      <w:tr w:rsidR="00CB14AB" w:rsidRPr="005C5BD0" w14:paraId="4A1CEB26" w14:textId="77777777" w:rsidTr="0066254E">
        <w:trPr>
          <w:gridAfter w:val="1"/>
          <w:wAfter w:w="7" w:type="dxa"/>
          <w:cantSplit/>
        </w:trPr>
        <w:tc>
          <w:tcPr>
            <w:tcW w:w="1170" w:type="dxa"/>
            <w:vMerge/>
            <w:tcBorders>
              <w:left w:val="double" w:sz="4" w:space="0" w:color="auto"/>
            </w:tcBorders>
          </w:tcPr>
          <w:p w14:paraId="07E7F6CB" w14:textId="77777777" w:rsidR="00CB14AB" w:rsidRPr="005C5BD0" w:rsidRDefault="00CB14AB" w:rsidP="0066254E">
            <w:pPr>
              <w:rPr>
                <w:rFonts w:ascii="Arial" w:hAnsi="Arial" w:cs="Arial"/>
                <w:bCs/>
                <w:color w:val="000000"/>
                <w:sz w:val="20"/>
                <w:szCs w:val="20"/>
              </w:rPr>
            </w:pPr>
          </w:p>
        </w:tc>
        <w:tc>
          <w:tcPr>
            <w:tcW w:w="1170" w:type="dxa"/>
            <w:vMerge/>
          </w:tcPr>
          <w:p w14:paraId="68F37FD8" w14:textId="77777777" w:rsidR="00CB14AB" w:rsidRPr="005C5BD0" w:rsidRDefault="00CB14AB" w:rsidP="0066254E">
            <w:pPr>
              <w:rPr>
                <w:rFonts w:ascii="Arial" w:hAnsi="Arial" w:cs="Arial"/>
                <w:bCs/>
                <w:color w:val="000000"/>
                <w:sz w:val="20"/>
                <w:szCs w:val="20"/>
              </w:rPr>
            </w:pPr>
          </w:p>
        </w:tc>
        <w:tc>
          <w:tcPr>
            <w:tcW w:w="5400" w:type="dxa"/>
            <w:gridSpan w:val="2"/>
          </w:tcPr>
          <w:p w14:paraId="607C60DA"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Ordinul</w:t>
            </w:r>
            <w:proofErr w:type="spellEnd"/>
            <w:r w:rsidRPr="005C5BD0">
              <w:rPr>
                <w:rFonts w:ascii="Arial" w:hAnsi="Arial" w:cs="Arial"/>
                <w:bCs/>
                <w:color w:val="000000"/>
                <w:sz w:val="20"/>
                <w:szCs w:val="20"/>
              </w:rPr>
              <w:t xml:space="preserve"> nr. 184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aprobarea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procedurii</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realizare</w:t>
            </w:r>
            <w:proofErr w:type="spellEnd"/>
            <w:r w:rsidRPr="005C5BD0">
              <w:rPr>
                <w:rFonts w:ascii="Arial" w:hAnsi="Arial" w:cs="Arial"/>
                <w:bCs/>
                <w:color w:val="000000"/>
                <w:sz w:val="20"/>
                <w:szCs w:val="20"/>
              </w:rPr>
              <w:t xml:space="preserve"> a </w:t>
            </w:r>
            <w:proofErr w:type="spellStart"/>
            <w:r w:rsidRPr="005C5BD0">
              <w:rPr>
                <w:rFonts w:ascii="Arial" w:hAnsi="Arial" w:cs="Arial"/>
                <w:bCs/>
                <w:color w:val="000000"/>
                <w:sz w:val="20"/>
                <w:szCs w:val="20"/>
              </w:rPr>
              <w:t>bilanturilor</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mediu</w:t>
            </w:r>
            <w:proofErr w:type="spellEnd"/>
          </w:p>
        </w:tc>
        <w:tc>
          <w:tcPr>
            <w:tcW w:w="1260" w:type="dxa"/>
            <w:gridSpan w:val="2"/>
          </w:tcPr>
          <w:p w14:paraId="1E9C6DCE"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1997</w:t>
            </w:r>
          </w:p>
        </w:tc>
        <w:tc>
          <w:tcPr>
            <w:tcW w:w="1440" w:type="dxa"/>
            <w:gridSpan w:val="2"/>
            <w:tcBorders>
              <w:right w:val="double" w:sz="4" w:space="0" w:color="auto"/>
            </w:tcBorders>
          </w:tcPr>
          <w:p w14:paraId="722D2CCF"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303 bis/1997</w:t>
            </w:r>
          </w:p>
        </w:tc>
      </w:tr>
      <w:tr w:rsidR="00CB14AB" w:rsidRPr="005C5BD0" w14:paraId="0E08733F" w14:textId="77777777" w:rsidTr="0066254E">
        <w:trPr>
          <w:gridAfter w:val="1"/>
          <w:wAfter w:w="7" w:type="dxa"/>
          <w:cantSplit/>
          <w:trHeight w:val="697"/>
        </w:trPr>
        <w:tc>
          <w:tcPr>
            <w:tcW w:w="1170" w:type="dxa"/>
            <w:vMerge/>
            <w:tcBorders>
              <w:left w:val="double" w:sz="4" w:space="0" w:color="auto"/>
            </w:tcBorders>
          </w:tcPr>
          <w:p w14:paraId="5275E4A6" w14:textId="77777777" w:rsidR="00CB14AB" w:rsidRPr="005C5BD0" w:rsidRDefault="00CB14AB" w:rsidP="0066254E">
            <w:pPr>
              <w:rPr>
                <w:rFonts w:ascii="Arial" w:hAnsi="Arial" w:cs="Arial"/>
                <w:bCs/>
                <w:color w:val="000000"/>
                <w:sz w:val="20"/>
                <w:szCs w:val="20"/>
              </w:rPr>
            </w:pPr>
          </w:p>
        </w:tc>
        <w:tc>
          <w:tcPr>
            <w:tcW w:w="1170" w:type="dxa"/>
            <w:vMerge/>
          </w:tcPr>
          <w:p w14:paraId="0FD197F6" w14:textId="77777777" w:rsidR="00CB14AB" w:rsidRPr="005C5BD0" w:rsidRDefault="00CB14AB" w:rsidP="0066254E">
            <w:pPr>
              <w:rPr>
                <w:rFonts w:ascii="Arial" w:hAnsi="Arial" w:cs="Arial"/>
                <w:bCs/>
                <w:color w:val="000000"/>
                <w:sz w:val="20"/>
                <w:szCs w:val="20"/>
              </w:rPr>
            </w:pPr>
          </w:p>
        </w:tc>
        <w:tc>
          <w:tcPr>
            <w:tcW w:w="5400" w:type="dxa"/>
            <w:gridSpan w:val="2"/>
            <w:tcBorders>
              <w:bottom w:val="single" w:sz="4" w:space="0" w:color="auto"/>
            </w:tcBorders>
          </w:tcPr>
          <w:p w14:paraId="76BF822B"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Ordinul</w:t>
            </w:r>
            <w:proofErr w:type="spellEnd"/>
            <w:r w:rsidRPr="005C5BD0">
              <w:rPr>
                <w:rFonts w:ascii="Arial" w:hAnsi="Arial" w:cs="Arial"/>
                <w:bCs/>
                <w:color w:val="000000"/>
                <w:sz w:val="20"/>
                <w:szCs w:val="20"/>
              </w:rPr>
              <w:t xml:space="preserve"> ANRE nr. 34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aprobarea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Regulamentului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acordarea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autorizatiilor</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infiintare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a </w:t>
            </w:r>
            <w:proofErr w:type="spellStart"/>
            <w:r w:rsidRPr="005C5BD0">
              <w:rPr>
                <w:rFonts w:ascii="Arial" w:hAnsi="Arial" w:cs="Arial"/>
                <w:bCs/>
                <w:color w:val="000000"/>
                <w:sz w:val="20"/>
                <w:szCs w:val="20"/>
              </w:rPr>
              <w:t>licentelor</w:t>
            </w:r>
            <w:proofErr w:type="spellEnd"/>
            <w:r w:rsidRPr="005C5BD0">
              <w:rPr>
                <w:rFonts w:ascii="Arial" w:hAnsi="Arial" w:cs="Arial"/>
                <w:bCs/>
                <w:color w:val="000000"/>
                <w:sz w:val="20"/>
                <w:szCs w:val="20"/>
              </w:rPr>
              <w:t xml:space="preserve"> in </w:t>
            </w:r>
            <w:proofErr w:type="spellStart"/>
            <w:r w:rsidRPr="005C5BD0">
              <w:rPr>
                <w:rFonts w:ascii="Arial" w:hAnsi="Arial" w:cs="Arial"/>
                <w:bCs/>
                <w:color w:val="000000"/>
                <w:sz w:val="20"/>
                <w:szCs w:val="20"/>
              </w:rPr>
              <w:t>sectorul</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gazelor</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naturale</w:t>
            </w:r>
            <w:proofErr w:type="spellEnd"/>
          </w:p>
        </w:tc>
        <w:tc>
          <w:tcPr>
            <w:tcW w:w="1260" w:type="dxa"/>
            <w:gridSpan w:val="2"/>
            <w:tcBorders>
              <w:bottom w:val="single" w:sz="4" w:space="0" w:color="auto"/>
            </w:tcBorders>
          </w:tcPr>
          <w:p w14:paraId="2BF1A89A"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31.05.2013</w:t>
            </w:r>
          </w:p>
        </w:tc>
        <w:tc>
          <w:tcPr>
            <w:tcW w:w="1440" w:type="dxa"/>
            <w:gridSpan w:val="2"/>
            <w:tcBorders>
              <w:bottom w:val="single" w:sz="4" w:space="0" w:color="auto"/>
              <w:right w:val="double" w:sz="4" w:space="0" w:color="auto"/>
            </w:tcBorders>
          </w:tcPr>
          <w:p w14:paraId="70DDF4E2"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427/2013</w:t>
            </w:r>
          </w:p>
        </w:tc>
      </w:tr>
      <w:tr w:rsidR="00CB14AB" w:rsidRPr="005C5BD0" w14:paraId="43276909" w14:textId="77777777" w:rsidTr="0066254E">
        <w:trPr>
          <w:gridAfter w:val="1"/>
          <w:wAfter w:w="7" w:type="dxa"/>
          <w:cantSplit/>
          <w:trHeight w:val="558"/>
        </w:trPr>
        <w:tc>
          <w:tcPr>
            <w:tcW w:w="1170" w:type="dxa"/>
            <w:vMerge/>
            <w:tcBorders>
              <w:left w:val="double" w:sz="4" w:space="0" w:color="auto"/>
            </w:tcBorders>
          </w:tcPr>
          <w:p w14:paraId="7539F626" w14:textId="77777777" w:rsidR="00CB14AB" w:rsidRPr="005C5BD0" w:rsidRDefault="00CB14AB" w:rsidP="0066254E">
            <w:pPr>
              <w:rPr>
                <w:rFonts w:ascii="Arial" w:hAnsi="Arial" w:cs="Arial"/>
                <w:bCs/>
                <w:color w:val="000000"/>
                <w:sz w:val="20"/>
                <w:szCs w:val="20"/>
              </w:rPr>
            </w:pPr>
          </w:p>
        </w:tc>
        <w:tc>
          <w:tcPr>
            <w:tcW w:w="1170" w:type="dxa"/>
            <w:vMerge/>
          </w:tcPr>
          <w:p w14:paraId="4BA50DD5" w14:textId="77777777" w:rsidR="00CB14AB" w:rsidRPr="005C5BD0" w:rsidRDefault="00CB14AB" w:rsidP="0066254E">
            <w:pPr>
              <w:rPr>
                <w:rFonts w:ascii="Arial" w:hAnsi="Arial" w:cs="Arial"/>
                <w:bCs/>
                <w:color w:val="000000"/>
                <w:sz w:val="20"/>
                <w:szCs w:val="20"/>
              </w:rPr>
            </w:pPr>
          </w:p>
        </w:tc>
        <w:tc>
          <w:tcPr>
            <w:tcW w:w="5400" w:type="dxa"/>
            <w:gridSpan w:val="2"/>
            <w:tcBorders>
              <w:top w:val="single" w:sz="4" w:space="0" w:color="auto"/>
              <w:bottom w:val="single" w:sz="4" w:space="0" w:color="auto"/>
            </w:tcBorders>
          </w:tcPr>
          <w:p w14:paraId="1610924D"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w:t>
            </w:r>
            <w:proofErr w:type="spellEnd"/>
            <w:r w:rsidRPr="005C5BD0">
              <w:rPr>
                <w:rFonts w:ascii="Arial" w:hAnsi="Arial" w:cs="Arial"/>
                <w:bCs/>
                <w:color w:val="000000"/>
                <w:sz w:val="20"/>
                <w:szCs w:val="20"/>
              </w:rPr>
              <w:t xml:space="preserve"> nr. 89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sz w:val="20"/>
                <w:szCs w:val="20"/>
              </w:rPr>
              <w:t>aprobarea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regulamentelor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autorizarea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verificarea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persoanelor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fizice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operatorilor</w:t>
            </w:r>
            <w:proofErr w:type="spellEnd"/>
            <w:r w:rsidRPr="005C5BD0">
              <w:rPr>
                <w:rFonts w:ascii="Arial" w:hAnsi="Arial" w:cs="Arial"/>
                <w:bCs/>
                <w:sz w:val="20"/>
                <w:szCs w:val="20"/>
              </w:rPr>
              <w:t xml:space="preserve"> economici care </w:t>
            </w:r>
            <w:proofErr w:type="spellStart"/>
            <w:r w:rsidRPr="005C5BD0">
              <w:rPr>
                <w:rFonts w:ascii="Arial" w:hAnsi="Arial" w:cs="Arial"/>
                <w:bCs/>
                <w:sz w:val="20"/>
                <w:szCs w:val="20"/>
              </w:rPr>
              <w:t>desfasoara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activitati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proiectare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executie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exploatare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în</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domeniul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gazelor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naturale</w:t>
            </w:r>
            <w:proofErr w:type="spellEnd"/>
          </w:p>
        </w:tc>
        <w:tc>
          <w:tcPr>
            <w:tcW w:w="1260" w:type="dxa"/>
            <w:gridSpan w:val="2"/>
            <w:tcBorders>
              <w:bottom w:val="single" w:sz="4" w:space="0" w:color="auto"/>
            </w:tcBorders>
          </w:tcPr>
          <w:p w14:paraId="14C9595C"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2009</w:t>
            </w:r>
          </w:p>
        </w:tc>
        <w:tc>
          <w:tcPr>
            <w:tcW w:w="1440" w:type="dxa"/>
            <w:gridSpan w:val="2"/>
            <w:tcBorders>
              <w:bottom w:val="single" w:sz="4" w:space="0" w:color="auto"/>
              <w:right w:val="double" w:sz="4" w:space="0" w:color="auto"/>
            </w:tcBorders>
          </w:tcPr>
          <w:p w14:paraId="0B75D98B"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804/2009</w:t>
            </w:r>
          </w:p>
        </w:tc>
      </w:tr>
      <w:tr w:rsidR="00CB14AB" w:rsidRPr="005C5BD0" w14:paraId="579F456E" w14:textId="77777777" w:rsidTr="0066254E">
        <w:trPr>
          <w:gridAfter w:val="1"/>
          <w:wAfter w:w="7" w:type="dxa"/>
          <w:cantSplit/>
          <w:trHeight w:val="558"/>
        </w:trPr>
        <w:tc>
          <w:tcPr>
            <w:tcW w:w="1170" w:type="dxa"/>
            <w:vMerge/>
            <w:tcBorders>
              <w:left w:val="double" w:sz="4" w:space="0" w:color="auto"/>
            </w:tcBorders>
          </w:tcPr>
          <w:p w14:paraId="59F5594E" w14:textId="77777777" w:rsidR="00CB14AB" w:rsidRPr="005C5BD0" w:rsidRDefault="00CB14AB" w:rsidP="0066254E">
            <w:pPr>
              <w:rPr>
                <w:rFonts w:ascii="Arial" w:hAnsi="Arial" w:cs="Arial"/>
                <w:bCs/>
                <w:color w:val="000000"/>
                <w:sz w:val="20"/>
                <w:szCs w:val="20"/>
              </w:rPr>
            </w:pPr>
          </w:p>
        </w:tc>
        <w:tc>
          <w:tcPr>
            <w:tcW w:w="1170" w:type="dxa"/>
            <w:vMerge/>
          </w:tcPr>
          <w:p w14:paraId="346FF9C7" w14:textId="77777777" w:rsidR="00CB14AB" w:rsidRPr="005C5BD0" w:rsidRDefault="00CB14AB" w:rsidP="0066254E">
            <w:pPr>
              <w:rPr>
                <w:rFonts w:ascii="Arial" w:hAnsi="Arial" w:cs="Arial"/>
                <w:bCs/>
                <w:color w:val="000000"/>
                <w:sz w:val="20"/>
                <w:szCs w:val="20"/>
              </w:rPr>
            </w:pPr>
          </w:p>
        </w:tc>
        <w:tc>
          <w:tcPr>
            <w:tcW w:w="5400" w:type="dxa"/>
            <w:gridSpan w:val="2"/>
            <w:tcBorders>
              <w:bottom w:val="single" w:sz="4" w:space="0" w:color="auto"/>
            </w:tcBorders>
          </w:tcPr>
          <w:p w14:paraId="46CE051C"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Ordinul</w:t>
            </w:r>
            <w:proofErr w:type="spellEnd"/>
            <w:r w:rsidRPr="005C5BD0">
              <w:rPr>
                <w:rFonts w:ascii="Arial" w:hAnsi="Arial" w:cs="Arial"/>
                <w:bCs/>
                <w:color w:val="000000"/>
                <w:sz w:val="20"/>
                <w:szCs w:val="20"/>
              </w:rPr>
              <w:t xml:space="preserve"> nr 135.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aprobarea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Metodologiei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aplicare</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evaluării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impactului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asupra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mediului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proiecte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publice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şi</w:t>
            </w:r>
            <w:proofErr w:type="spellEnd"/>
            <w:r w:rsidRPr="005C5BD0">
              <w:rPr>
                <w:rFonts w:ascii="Arial" w:hAnsi="Arial" w:cs="Arial"/>
                <w:bCs/>
                <w:sz w:val="20"/>
                <w:szCs w:val="20"/>
              </w:rPr>
              <w:t xml:space="preserve"> private</w:t>
            </w:r>
          </w:p>
        </w:tc>
        <w:tc>
          <w:tcPr>
            <w:tcW w:w="1260" w:type="dxa"/>
            <w:gridSpan w:val="2"/>
            <w:tcBorders>
              <w:bottom w:val="single" w:sz="4" w:space="0" w:color="auto"/>
            </w:tcBorders>
          </w:tcPr>
          <w:p w14:paraId="68A6D764"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2010</w:t>
            </w:r>
          </w:p>
        </w:tc>
        <w:tc>
          <w:tcPr>
            <w:tcW w:w="1440" w:type="dxa"/>
            <w:gridSpan w:val="2"/>
            <w:tcBorders>
              <w:bottom w:val="single" w:sz="4" w:space="0" w:color="auto"/>
              <w:right w:val="double" w:sz="4" w:space="0" w:color="auto"/>
            </w:tcBorders>
          </w:tcPr>
          <w:p w14:paraId="63A1F776"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274/2010</w:t>
            </w:r>
          </w:p>
        </w:tc>
      </w:tr>
      <w:tr w:rsidR="00CB14AB" w:rsidRPr="005C5BD0" w14:paraId="1949F87A" w14:textId="77777777" w:rsidTr="0066254E">
        <w:trPr>
          <w:gridAfter w:val="1"/>
          <w:wAfter w:w="7" w:type="dxa"/>
          <w:cantSplit/>
          <w:trHeight w:val="558"/>
        </w:trPr>
        <w:tc>
          <w:tcPr>
            <w:tcW w:w="1170" w:type="dxa"/>
            <w:vMerge/>
            <w:tcBorders>
              <w:left w:val="double" w:sz="4" w:space="0" w:color="auto"/>
            </w:tcBorders>
          </w:tcPr>
          <w:p w14:paraId="14376574" w14:textId="77777777" w:rsidR="00CB14AB" w:rsidRPr="005C5BD0" w:rsidRDefault="00CB14AB" w:rsidP="0066254E">
            <w:pPr>
              <w:rPr>
                <w:rFonts w:ascii="Arial" w:hAnsi="Arial" w:cs="Arial"/>
                <w:bCs/>
                <w:color w:val="000000"/>
                <w:sz w:val="20"/>
                <w:szCs w:val="20"/>
              </w:rPr>
            </w:pPr>
          </w:p>
        </w:tc>
        <w:tc>
          <w:tcPr>
            <w:tcW w:w="1170" w:type="dxa"/>
            <w:vMerge/>
          </w:tcPr>
          <w:p w14:paraId="2C3BDA79" w14:textId="77777777" w:rsidR="00CB14AB" w:rsidRPr="005C5BD0" w:rsidRDefault="00CB14AB" w:rsidP="0066254E">
            <w:pPr>
              <w:rPr>
                <w:rFonts w:ascii="Arial" w:hAnsi="Arial" w:cs="Arial"/>
                <w:bCs/>
                <w:color w:val="000000"/>
                <w:sz w:val="20"/>
                <w:szCs w:val="20"/>
              </w:rPr>
            </w:pPr>
          </w:p>
        </w:tc>
        <w:tc>
          <w:tcPr>
            <w:tcW w:w="5400" w:type="dxa"/>
            <w:gridSpan w:val="2"/>
            <w:tcBorders>
              <w:bottom w:val="single" w:sz="4" w:space="0" w:color="auto"/>
            </w:tcBorders>
          </w:tcPr>
          <w:p w14:paraId="0F392ACD"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Ordinul</w:t>
            </w:r>
            <w:proofErr w:type="spellEnd"/>
            <w:r w:rsidRPr="005C5BD0">
              <w:rPr>
                <w:rFonts w:ascii="Arial" w:hAnsi="Arial" w:cs="Arial"/>
                <w:bCs/>
                <w:color w:val="000000"/>
                <w:sz w:val="20"/>
                <w:szCs w:val="20"/>
              </w:rPr>
              <w:t xml:space="preserve"> nr 1284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aprobarea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Metodologiei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aplicare</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evaluării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impactului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asupra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mediului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proiecte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publice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şi</w:t>
            </w:r>
            <w:proofErr w:type="spellEnd"/>
            <w:r w:rsidRPr="005C5BD0">
              <w:rPr>
                <w:rFonts w:ascii="Arial" w:hAnsi="Arial" w:cs="Arial"/>
                <w:bCs/>
                <w:sz w:val="20"/>
                <w:szCs w:val="20"/>
              </w:rPr>
              <w:t xml:space="preserve"> private</w:t>
            </w:r>
          </w:p>
        </w:tc>
        <w:tc>
          <w:tcPr>
            <w:tcW w:w="1260" w:type="dxa"/>
            <w:gridSpan w:val="2"/>
            <w:tcBorders>
              <w:bottom w:val="single" w:sz="4" w:space="0" w:color="auto"/>
            </w:tcBorders>
          </w:tcPr>
          <w:p w14:paraId="1F2BC1F5"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2010</w:t>
            </w:r>
          </w:p>
        </w:tc>
        <w:tc>
          <w:tcPr>
            <w:tcW w:w="1440" w:type="dxa"/>
            <w:gridSpan w:val="2"/>
            <w:tcBorders>
              <w:bottom w:val="single" w:sz="4" w:space="0" w:color="auto"/>
              <w:right w:val="double" w:sz="4" w:space="0" w:color="auto"/>
            </w:tcBorders>
          </w:tcPr>
          <w:p w14:paraId="6CBC926B"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274/2010</w:t>
            </w:r>
          </w:p>
        </w:tc>
      </w:tr>
      <w:tr w:rsidR="00CB14AB" w:rsidRPr="005C5BD0" w14:paraId="32A6DE45" w14:textId="77777777" w:rsidTr="0066254E">
        <w:trPr>
          <w:gridAfter w:val="1"/>
          <w:wAfter w:w="7" w:type="dxa"/>
          <w:cantSplit/>
          <w:trHeight w:val="558"/>
        </w:trPr>
        <w:tc>
          <w:tcPr>
            <w:tcW w:w="1170" w:type="dxa"/>
            <w:vMerge/>
            <w:tcBorders>
              <w:left w:val="double" w:sz="4" w:space="0" w:color="auto"/>
            </w:tcBorders>
          </w:tcPr>
          <w:p w14:paraId="45CE1F7C" w14:textId="77777777" w:rsidR="00CB14AB" w:rsidRPr="005C5BD0" w:rsidRDefault="00CB14AB" w:rsidP="0066254E">
            <w:pPr>
              <w:rPr>
                <w:rFonts w:ascii="Arial" w:hAnsi="Arial" w:cs="Arial"/>
                <w:bCs/>
                <w:color w:val="000000"/>
                <w:sz w:val="20"/>
                <w:szCs w:val="20"/>
              </w:rPr>
            </w:pPr>
          </w:p>
        </w:tc>
        <w:tc>
          <w:tcPr>
            <w:tcW w:w="1170" w:type="dxa"/>
            <w:vMerge/>
          </w:tcPr>
          <w:p w14:paraId="0F9AB69C" w14:textId="77777777" w:rsidR="00CB14AB" w:rsidRPr="005C5BD0" w:rsidRDefault="00CB14AB" w:rsidP="0066254E">
            <w:pPr>
              <w:rPr>
                <w:rFonts w:ascii="Arial" w:hAnsi="Arial" w:cs="Arial"/>
                <w:bCs/>
                <w:color w:val="000000"/>
                <w:sz w:val="20"/>
                <w:szCs w:val="20"/>
              </w:rPr>
            </w:pPr>
          </w:p>
        </w:tc>
        <w:tc>
          <w:tcPr>
            <w:tcW w:w="5400" w:type="dxa"/>
            <w:gridSpan w:val="2"/>
            <w:tcBorders>
              <w:bottom w:val="single" w:sz="4" w:space="0" w:color="auto"/>
            </w:tcBorders>
          </w:tcPr>
          <w:p w14:paraId="3D5C3AFD"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Ordinul</w:t>
            </w:r>
            <w:proofErr w:type="spellEnd"/>
            <w:r w:rsidRPr="005C5BD0">
              <w:rPr>
                <w:rFonts w:ascii="Arial" w:hAnsi="Arial" w:cs="Arial"/>
                <w:bCs/>
                <w:color w:val="000000"/>
                <w:sz w:val="20"/>
                <w:szCs w:val="20"/>
              </w:rPr>
              <w:t xml:space="preserve"> nr 76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aprobarea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Metodologiei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aplicare</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evaluării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impactului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asupra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mediului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proiecte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publice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şi</w:t>
            </w:r>
            <w:proofErr w:type="spellEnd"/>
            <w:r w:rsidRPr="005C5BD0">
              <w:rPr>
                <w:rFonts w:ascii="Arial" w:hAnsi="Arial" w:cs="Arial"/>
                <w:bCs/>
                <w:sz w:val="20"/>
                <w:szCs w:val="20"/>
              </w:rPr>
              <w:t xml:space="preserve"> private</w:t>
            </w:r>
          </w:p>
        </w:tc>
        <w:tc>
          <w:tcPr>
            <w:tcW w:w="1260" w:type="dxa"/>
            <w:gridSpan w:val="2"/>
            <w:tcBorders>
              <w:bottom w:val="single" w:sz="4" w:space="0" w:color="auto"/>
            </w:tcBorders>
          </w:tcPr>
          <w:p w14:paraId="164FDE38"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2010</w:t>
            </w:r>
          </w:p>
        </w:tc>
        <w:tc>
          <w:tcPr>
            <w:tcW w:w="1440" w:type="dxa"/>
            <w:gridSpan w:val="2"/>
            <w:tcBorders>
              <w:bottom w:val="single" w:sz="4" w:space="0" w:color="auto"/>
              <w:right w:val="double" w:sz="4" w:space="0" w:color="auto"/>
            </w:tcBorders>
          </w:tcPr>
          <w:p w14:paraId="110CC9D0"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274/2010</w:t>
            </w:r>
          </w:p>
        </w:tc>
      </w:tr>
      <w:tr w:rsidR="00CB14AB" w:rsidRPr="005C5BD0" w14:paraId="11A20B39" w14:textId="77777777" w:rsidTr="0066254E">
        <w:trPr>
          <w:gridAfter w:val="1"/>
          <w:wAfter w:w="7" w:type="dxa"/>
          <w:cantSplit/>
          <w:trHeight w:val="558"/>
        </w:trPr>
        <w:tc>
          <w:tcPr>
            <w:tcW w:w="1170" w:type="dxa"/>
            <w:vMerge/>
            <w:tcBorders>
              <w:left w:val="double" w:sz="4" w:space="0" w:color="auto"/>
            </w:tcBorders>
          </w:tcPr>
          <w:p w14:paraId="46A9CF43" w14:textId="77777777" w:rsidR="00CB14AB" w:rsidRPr="005C5BD0" w:rsidRDefault="00CB14AB" w:rsidP="0066254E">
            <w:pPr>
              <w:rPr>
                <w:rFonts w:ascii="Arial" w:hAnsi="Arial" w:cs="Arial"/>
                <w:bCs/>
                <w:color w:val="000000"/>
                <w:sz w:val="20"/>
                <w:szCs w:val="20"/>
              </w:rPr>
            </w:pPr>
          </w:p>
        </w:tc>
        <w:tc>
          <w:tcPr>
            <w:tcW w:w="1170" w:type="dxa"/>
            <w:vMerge/>
          </w:tcPr>
          <w:p w14:paraId="7B812124" w14:textId="77777777" w:rsidR="00CB14AB" w:rsidRPr="005C5BD0" w:rsidRDefault="00CB14AB" w:rsidP="0066254E">
            <w:pPr>
              <w:rPr>
                <w:rFonts w:ascii="Arial" w:hAnsi="Arial" w:cs="Arial"/>
                <w:bCs/>
                <w:color w:val="000000"/>
                <w:sz w:val="20"/>
                <w:szCs w:val="20"/>
              </w:rPr>
            </w:pPr>
          </w:p>
        </w:tc>
        <w:tc>
          <w:tcPr>
            <w:tcW w:w="5400" w:type="dxa"/>
            <w:gridSpan w:val="2"/>
            <w:tcBorders>
              <w:bottom w:val="single" w:sz="4" w:space="0" w:color="auto"/>
            </w:tcBorders>
          </w:tcPr>
          <w:p w14:paraId="23E1602F"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Ordinul</w:t>
            </w:r>
            <w:proofErr w:type="spellEnd"/>
            <w:r w:rsidRPr="005C5BD0">
              <w:rPr>
                <w:rFonts w:ascii="Arial" w:hAnsi="Arial" w:cs="Arial"/>
                <w:bCs/>
                <w:color w:val="000000"/>
                <w:sz w:val="20"/>
                <w:szCs w:val="20"/>
              </w:rPr>
              <w:t xml:space="preserve"> nr 84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aprobarea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Metodologiei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aplicare</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evaluării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impactului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asupra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mediului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proiecte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publice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şi</w:t>
            </w:r>
            <w:proofErr w:type="spellEnd"/>
            <w:r w:rsidRPr="005C5BD0">
              <w:rPr>
                <w:rFonts w:ascii="Arial" w:hAnsi="Arial" w:cs="Arial"/>
                <w:bCs/>
                <w:sz w:val="20"/>
                <w:szCs w:val="20"/>
              </w:rPr>
              <w:t xml:space="preserve"> private</w:t>
            </w:r>
          </w:p>
        </w:tc>
        <w:tc>
          <w:tcPr>
            <w:tcW w:w="1260" w:type="dxa"/>
            <w:gridSpan w:val="2"/>
            <w:tcBorders>
              <w:bottom w:val="single" w:sz="4" w:space="0" w:color="auto"/>
            </w:tcBorders>
          </w:tcPr>
          <w:p w14:paraId="1833B987"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2010</w:t>
            </w:r>
          </w:p>
        </w:tc>
        <w:tc>
          <w:tcPr>
            <w:tcW w:w="1440" w:type="dxa"/>
            <w:gridSpan w:val="2"/>
            <w:tcBorders>
              <w:bottom w:val="single" w:sz="4" w:space="0" w:color="auto"/>
              <w:right w:val="double" w:sz="4" w:space="0" w:color="auto"/>
            </w:tcBorders>
          </w:tcPr>
          <w:p w14:paraId="13612A57"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274/2010</w:t>
            </w:r>
          </w:p>
        </w:tc>
      </w:tr>
      <w:tr w:rsidR="00CB14AB" w:rsidRPr="005C5BD0" w14:paraId="28F09A52" w14:textId="77777777" w:rsidTr="0066254E">
        <w:trPr>
          <w:gridAfter w:val="1"/>
          <w:wAfter w:w="7" w:type="dxa"/>
          <w:cantSplit/>
          <w:trHeight w:val="558"/>
        </w:trPr>
        <w:tc>
          <w:tcPr>
            <w:tcW w:w="1170" w:type="dxa"/>
            <w:vMerge/>
            <w:tcBorders>
              <w:left w:val="double" w:sz="4" w:space="0" w:color="auto"/>
            </w:tcBorders>
          </w:tcPr>
          <w:p w14:paraId="1095455A" w14:textId="77777777" w:rsidR="00CB14AB" w:rsidRPr="005C5BD0" w:rsidRDefault="00CB14AB" w:rsidP="0066254E">
            <w:pPr>
              <w:rPr>
                <w:rFonts w:ascii="Arial" w:hAnsi="Arial" w:cs="Arial"/>
                <w:bCs/>
                <w:color w:val="000000"/>
                <w:sz w:val="20"/>
                <w:szCs w:val="20"/>
              </w:rPr>
            </w:pPr>
          </w:p>
        </w:tc>
        <w:tc>
          <w:tcPr>
            <w:tcW w:w="1170" w:type="dxa"/>
            <w:vMerge/>
          </w:tcPr>
          <w:p w14:paraId="499257A6" w14:textId="77777777" w:rsidR="00CB14AB" w:rsidRPr="005C5BD0" w:rsidRDefault="00CB14AB" w:rsidP="0066254E">
            <w:pPr>
              <w:rPr>
                <w:rFonts w:ascii="Arial" w:hAnsi="Arial" w:cs="Arial"/>
                <w:bCs/>
                <w:color w:val="000000"/>
                <w:sz w:val="20"/>
                <w:szCs w:val="20"/>
              </w:rPr>
            </w:pPr>
          </w:p>
        </w:tc>
        <w:tc>
          <w:tcPr>
            <w:tcW w:w="5400" w:type="dxa"/>
            <w:gridSpan w:val="2"/>
            <w:tcBorders>
              <w:bottom w:val="single" w:sz="4" w:space="0" w:color="auto"/>
            </w:tcBorders>
          </w:tcPr>
          <w:p w14:paraId="0E395FDD"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HG nr. 1076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stabilirea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procedurii</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realizare</w:t>
            </w:r>
            <w:proofErr w:type="spellEnd"/>
            <w:r w:rsidRPr="005C5BD0">
              <w:rPr>
                <w:rFonts w:ascii="Arial" w:hAnsi="Arial" w:cs="Arial"/>
                <w:bCs/>
                <w:color w:val="000000"/>
                <w:sz w:val="20"/>
                <w:szCs w:val="20"/>
              </w:rPr>
              <w:t xml:space="preserve"> </w:t>
            </w:r>
            <w:proofErr w:type="gramStart"/>
            <w:r w:rsidRPr="005C5BD0">
              <w:rPr>
                <w:rFonts w:ascii="Arial" w:hAnsi="Arial" w:cs="Arial"/>
                <w:bCs/>
                <w:color w:val="000000"/>
                <w:sz w:val="20"/>
                <w:szCs w:val="20"/>
              </w:rPr>
              <w:t>a</w:t>
            </w:r>
            <w:proofErr w:type="gram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evaluarii</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mediu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planuri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programe</w:t>
            </w:r>
            <w:proofErr w:type="spellEnd"/>
            <w:r w:rsidRPr="005C5BD0">
              <w:rPr>
                <w:rFonts w:ascii="Arial" w:hAnsi="Arial" w:cs="Arial"/>
                <w:bCs/>
                <w:color w:val="000000"/>
                <w:sz w:val="20"/>
                <w:szCs w:val="20"/>
              </w:rPr>
              <w:t xml:space="preserve"> </w:t>
            </w:r>
          </w:p>
        </w:tc>
        <w:tc>
          <w:tcPr>
            <w:tcW w:w="1260" w:type="dxa"/>
            <w:gridSpan w:val="2"/>
            <w:tcBorders>
              <w:bottom w:val="single" w:sz="4" w:space="0" w:color="auto"/>
            </w:tcBorders>
          </w:tcPr>
          <w:p w14:paraId="4A1F4B9F"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2004</w:t>
            </w:r>
          </w:p>
        </w:tc>
        <w:tc>
          <w:tcPr>
            <w:tcW w:w="1440" w:type="dxa"/>
            <w:gridSpan w:val="2"/>
            <w:tcBorders>
              <w:bottom w:val="single" w:sz="4" w:space="0" w:color="auto"/>
              <w:right w:val="double" w:sz="4" w:space="0" w:color="auto"/>
            </w:tcBorders>
          </w:tcPr>
          <w:p w14:paraId="2DA4DE4A"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707/2004</w:t>
            </w:r>
          </w:p>
        </w:tc>
      </w:tr>
      <w:tr w:rsidR="00CB14AB" w:rsidRPr="005C5BD0" w14:paraId="73C917B9" w14:textId="77777777" w:rsidTr="0066254E">
        <w:trPr>
          <w:gridAfter w:val="1"/>
          <w:wAfter w:w="7" w:type="dxa"/>
          <w:cantSplit/>
          <w:trHeight w:val="558"/>
        </w:trPr>
        <w:tc>
          <w:tcPr>
            <w:tcW w:w="1170" w:type="dxa"/>
            <w:vMerge/>
            <w:tcBorders>
              <w:left w:val="double" w:sz="4" w:space="0" w:color="auto"/>
            </w:tcBorders>
          </w:tcPr>
          <w:p w14:paraId="315D02AC" w14:textId="77777777" w:rsidR="00CB14AB" w:rsidRPr="005C5BD0" w:rsidRDefault="00CB14AB" w:rsidP="0066254E">
            <w:pPr>
              <w:rPr>
                <w:rFonts w:ascii="Arial" w:hAnsi="Arial" w:cs="Arial"/>
                <w:bCs/>
                <w:color w:val="000000"/>
                <w:sz w:val="20"/>
                <w:szCs w:val="20"/>
              </w:rPr>
            </w:pPr>
          </w:p>
        </w:tc>
        <w:tc>
          <w:tcPr>
            <w:tcW w:w="1170" w:type="dxa"/>
            <w:vMerge/>
          </w:tcPr>
          <w:p w14:paraId="583C53E1" w14:textId="77777777" w:rsidR="00CB14AB" w:rsidRPr="005C5BD0" w:rsidRDefault="00CB14AB" w:rsidP="0066254E">
            <w:pPr>
              <w:rPr>
                <w:rFonts w:ascii="Arial" w:hAnsi="Arial" w:cs="Arial"/>
                <w:bCs/>
                <w:color w:val="000000"/>
                <w:sz w:val="20"/>
                <w:szCs w:val="20"/>
              </w:rPr>
            </w:pPr>
          </w:p>
        </w:tc>
        <w:tc>
          <w:tcPr>
            <w:tcW w:w="5400" w:type="dxa"/>
            <w:gridSpan w:val="2"/>
            <w:tcBorders>
              <w:bottom w:val="single" w:sz="4" w:space="0" w:color="auto"/>
            </w:tcBorders>
          </w:tcPr>
          <w:p w14:paraId="1D6ABEF3"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w:t>
            </w:r>
            <w:proofErr w:type="spellEnd"/>
            <w:r w:rsidRPr="005C5BD0">
              <w:rPr>
                <w:rFonts w:ascii="Arial" w:hAnsi="Arial" w:cs="Arial"/>
                <w:bCs/>
                <w:color w:val="000000"/>
                <w:sz w:val="20"/>
                <w:szCs w:val="20"/>
              </w:rPr>
              <w:t xml:space="preserve"> nr.1798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aprobarea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Procedurii</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emitere</w:t>
            </w:r>
            <w:proofErr w:type="spellEnd"/>
            <w:r w:rsidRPr="005C5BD0">
              <w:rPr>
                <w:rFonts w:ascii="Arial" w:hAnsi="Arial" w:cs="Arial"/>
                <w:bCs/>
                <w:color w:val="000000"/>
                <w:sz w:val="20"/>
                <w:szCs w:val="20"/>
              </w:rPr>
              <w:t xml:space="preserve"> </w:t>
            </w:r>
            <w:proofErr w:type="gramStart"/>
            <w:r w:rsidRPr="005C5BD0">
              <w:rPr>
                <w:rFonts w:ascii="Arial" w:hAnsi="Arial" w:cs="Arial"/>
                <w:bCs/>
                <w:color w:val="000000"/>
                <w:sz w:val="20"/>
                <w:szCs w:val="20"/>
              </w:rPr>
              <w:t>a</w:t>
            </w:r>
            <w:proofErr w:type="gram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autorizatiei</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mediu</w:t>
            </w:r>
            <w:proofErr w:type="spellEnd"/>
          </w:p>
        </w:tc>
        <w:tc>
          <w:tcPr>
            <w:tcW w:w="1260" w:type="dxa"/>
            <w:gridSpan w:val="2"/>
            <w:tcBorders>
              <w:bottom w:val="single" w:sz="4" w:space="0" w:color="auto"/>
            </w:tcBorders>
          </w:tcPr>
          <w:p w14:paraId="232C2C72"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2007</w:t>
            </w:r>
          </w:p>
        </w:tc>
        <w:tc>
          <w:tcPr>
            <w:tcW w:w="1440" w:type="dxa"/>
            <w:gridSpan w:val="2"/>
            <w:tcBorders>
              <w:bottom w:val="single" w:sz="4" w:space="0" w:color="auto"/>
              <w:right w:val="double" w:sz="4" w:space="0" w:color="auto"/>
            </w:tcBorders>
          </w:tcPr>
          <w:p w14:paraId="70B1E5C8"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808/2007</w:t>
            </w:r>
          </w:p>
        </w:tc>
      </w:tr>
      <w:tr w:rsidR="00CB14AB" w:rsidRPr="005C5BD0" w14:paraId="713053A0" w14:textId="77777777" w:rsidTr="0066254E">
        <w:trPr>
          <w:gridAfter w:val="1"/>
          <w:wAfter w:w="7" w:type="dxa"/>
          <w:cantSplit/>
          <w:trHeight w:val="558"/>
        </w:trPr>
        <w:tc>
          <w:tcPr>
            <w:tcW w:w="1170" w:type="dxa"/>
            <w:vMerge/>
            <w:tcBorders>
              <w:left w:val="double" w:sz="4" w:space="0" w:color="auto"/>
            </w:tcBorders>
          </w:tcPr>
          <w:p w14:paraId="04A00DF8" w14:textId="77777777" w:rsidR="00CB14AB" w:rsidRPr="005C5BD0" w:rsidRDefault="00CB14AB" w:rsidP="0066254E">
            <w:pPr>
              <w:rPr>
                <w:rFonts w:ascii="Arial" w:hAnsi="Arial" w:cs="Arial"/>
                <w:bCs/>
                <w:color w:val="000000"/>
                <w:sz w:val="20"/>
                <w:szCs w:val="20"/>
              </w:rPr>
            </w:pPr>
          </w:p>
        </w:tc>
        <w:tc>
          <w:tcPr>
            <w:tcW w:w="1170" w:type="dxa"/>
            <w:vMerge/>
          </w:tcPr>
          <w:p w14:paraId="0B449D04" w14:textId="77777777" w:rsidR="00CB14AB" w:rsidRPr="005C5BD0" w:rsidRDefault="00CB14AB" w:rsidP="0066254E">
            <w:pPr>
              <w:rPr>
                <w:rFonts w:ascii="Arial" w:hAnsi="Arial" w:cs="Arial"/>
                <w:bCs/>
                <w:color w:val="000000"/>
                <w:sz w:val="20"/>
                <w:szCs w:val="20"/>
              </w:rPr>
            </w:pPr>
          </w:p>
        </w:tc>
        <w:tc>
          <w:tcPr>
            <w:tcW w:w="5400" w:type="dxa"/>
            <w:gridSpan w:val="2"/>
            <w:tcBorders>
              <w:bottom w:val="single" w:sz="4" w:space="0" w:color="auto"/>
            </w:tcBorders>
          </w:tcPr>
          <w:p w14:paraId="62486596"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w:t>
            </w:r>
            <w:proofErr w:type="spellEnd"/>
            <w:r w:rsidRPr="005C5BD0">
              <w:rPr>
                <w:rFonts w:ascii="Arial" w:hAnsi="Arial" w:cs="Arial"/>
                <w:bCs/>
                <w:color w:val="000000"/>
                <w:sz w:val="20"/>
                <w:szCs w:val="20"/>
              </w:rPr>
              <w:t xml:space="preserve"> nr. 175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procedura</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raportare</w:t>
            </w:r>
            <w:proofErr w:type="spellEnd"/>
            <w:r w:rsidRPr="005C5BD0">
              <w:rPr>
                <w:rFonts w:ascii="Arial" w:hAnsi="Arial" w:cs="Arial"/>
                <w:bCs/>
                <w:color w:val="000000"/>
                <w:sz w:val="20"/>
                <w:szCs w:val="20"/>
              </w:rPr>
              <w:t xml:space="preserve"> a </w:t>
            </w:r>
            <w:proofErr w:type="spellStart"/>
            <w:r w:rsidRPr="005C5BD0">
              <w:rPr>
                <w:rFonts w:ascii="Arial" w:hAnsi="Arial" w:cs="Arial"/>
                <w:bCs/>
                <w:color w:val="000000"/>
                <w:sz w:val="20"/>
                <w:szCs w:val="20"/>
              </w:rPr>
              <w:t>datelor</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referitoare</w:t>
            </w:r>
            <w:proofErr w:type="spellEnd"/>
            <w:r w:rsidRPr="005C5BD0">
              <w:rPr>
                <w:rFonts w:ascii="Arial" w:hAnsi="Arial" w:cs="Arial"/>
                <w:bCs/>
                <w:color w:val="000000"/>
                <w:sz w:val="20"/>
                <w:szCs w:val="20"/>
              </w:rPr>
              <w:t xml:space="preserve"> la </w:t>
            </w:r>
            <w:proofErr w:type="spellStart"/>
            <w:r w:rsidRPr="005C5BD0">
              <w:rPr>
                <w:rFonts w:ascii="Arial" w:hAnsi="Arial" w:cs="Arial"/>
                <w:bCs/>
                <w:color w:val="000000"/>
                <w:sz w:val="20"/>
                <w:szCs w:val="20"/>
              </w:rPr>
              <w:t>activitatea</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protectie</w:t>
            </w:r>
            <w:proofErr w:type="spellEnd"/>
            <w:r w:rsidRPr="005C5BD0">
              <w:rPr>
                <w:rFonts w:ascii="Arial" w:hAnsi="Arial" w:cs="Arial"/>
                <w:bCs/>
                <w:color w:val="000000"/>
                <w:sz w:val="20"/>
                <w:szCs w:val="20"/>
              </w:rPr>
              <w:t xml:space="preserve"> a </w:t>
            </w:r>
            <w:proofErr w:type="spellStart"/>
            <w:r w:rsidRPr="005C5BD0">
              <w:rPr>
                <w:rFonts w:ascii="Arial" w:hAnsi="Arial" w:cs="Arial"/>
                <w:bCs/>
                <w:color w:val="000000"/>
                <w:sz w:val="20"/>
                <w:szCs w:val="20"/>
              </w:rPr>
              <w:t>mediului</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catre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agentii</w:t>
            </w:r>
            <w:proofErr w:type="spellEnd"/>
            <w:r w:rsidRPr="005C5BD0">
              <w:rPr>
                <w:rFonts w:ascii="Arial" w:hAnsi="Arial" w:cs="Arial"/>
                <w:bCs/>
                <w:color w:val="000000"/>
                <w:sz w:val="20"/>
                <w:szCs w:val="20"/>
              </w:rPr>
              <w:t xml:space="preserve"> economici cu </w:t>
            </w:r>
            <w:proofErr w:type="spellStart"/>
            <w:r w:rsidRPr="005C5BD0">
              <w:rPr>
                <w:rFonts w:ascii="Arial" w:hAnsi="Arial" w:cs="Arial"/>
                <w:bCs/>
                <w:color w:val="000000"/>
                <w:sz w:val="20"/>
                <w:szCs w:val="20"/>
              </w:rPr>
              <w:t>activitate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industriala</w:t>
            </w:r>
            <w:proofErr w:type="spellEnd"/>
          </w:p>
        </w:tc>
        <w:tc>
          <w:tcPr>
            <w:tcW w:w="1260" w:type="dxa"/>
            <w:gridSpan w:val="2"/>
            <w:tcBorders>
              <w:bottom w:val="single" w:sz="4" w:space="0" w:color="auto"/>
            </w:tcBorders>
          </w:tcPr>
          <w:p w14:paraId="0E6E221B"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2005</w:t>
            </w:r>
          </w:p>
        </w:tc>
        <w:tc>
          <w:tcPr>
            <w:tcW w:w="1440" w:type="dxa"/>
            <w:gridSpan w:val="2"/>
            <w:tcBorders>
              <w:bottom w:val="single" w:sz="4" w:space="0" w:color="auto"/>
              <w:right w:val="double" w:sz="4" w:space="0" w:color="auto"/>
            </w:tcBorders>
          </w:tcPr>
          <w:p w14:paraId="321F2DE4"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442/2005</w:t>
            </w:r>
          </w:p>
        </w:tc>
      </w:tr>
      <w:tr w:rsidR="00CB14AB" w:rsidRPr="005C5BD0" w14:paraId="5B9F3AD9" w14:textId="77777777" w:rsidTr="0066254E">
        <w:trPr>
          <w:cantSplit/>
        </w:trPr>
        <w:tc>
          <w:tcPr>
            <w:tcW w:w="2347" w:type="dxa"/>
            <w:gridSpan w:val="3"/>
            <w:tcBorders>
              <w:left w:val="double" w:sz="4" w:space="0" w:color="auto"/>
            </w:tcBorders>
          </w:tcPr>
          <w:p w14:paraId="66050C1F"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Masuri</w:t>
            </w:r>
            <w:proofErr w:type="spellEnd"/>
            <w:r w:rsidRPr="005C5BD0">
              <w:rPr>
                <w:rFonts w:ascii="Arial" w:hAnsi="Arial" w:cs="Arial"/>
                <w:bCs/>
                <w:color w:val="000000"/>
                <w:sz w:val="20"/>
                <w:szCs w:val="20"/>
              </w:rPr>
              <w:t xml:space="preserve"> de natura </w:t>
            </w:r>
            <w:proofErr w:type="spellStart"/>
            <w:r w:rsidRPr="005C5BD0">
              <w:rPr>
                <w:rFonts w:ascii="Arial" w:hAnsi="Arial" w:cs="Arial"/>
                <w:bCs/>
                <w:color w:val="000000"/>
                <w:sz w:val="20"/>
                <w:szCs w:val="20"/>
              </w:rPr>
              <w:t>penala</w:t>
            </w:r>
            <w:proofErr w:type="spellEnd"/>
            <w:r w:rsidRPr="005C5BD0">
              <w:rPr>
                <w:rFonts w:ascii="Arial" w:hAnsi="Arial" w:cs="Arial"/>
                <w:bCs/>
                <w:color w:val="000000"/>
                <w:sz w:val="20"/>
                <w:szCs w:val="20"/>
              </w:rPr>
              <w:t xml:space="preserve"> </w:t>
            </w:r>
            <w:proofErr w:type="spellStart"/>
            <w:proofErr w:type="gram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asigurarea</w:t>
            </w:r>
            <w:proofErr w:type="spellEnd"/>
            <w:proofErr w:type="gram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protectiei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eficace</w:t>
            </w:r>
            <w:proofErr w:type="spellEnd"/>
            <w:r w:rsidRPr="005C5BD0">
              <w:rPr>
                <w:rFonts w:ascii="Arial" w:hAnsi="Arial" w:cs="Arial"/>
                <w:bCs/>
                <w:color w:val="000000"/>
                <w:sz w:val="20"/>
                <w:szCs w:val="20"/>
              </w:rPr>
              <w:t xml:space="preserve"> a </w:t>
            </w:r>
            <w:proofErr w:type="spellStart"/>
            <w:r w:rsidRPr="005C5BD0">
              <w:rPr>
                <w:rFonts w:ascii="Arial" w:hAnsi="Arial" w:cs="Arial"/>
                <w:bCs/>
                <w:color w:val="000000"/>
                <w:sz w:val="20"/>
                <w:szCs w:val="20"/>
              </w:rPr>
              <w:t>mediului</w:t>
            </w:r>
            <w:proofErr w:type="spellEnd"/>
          </w:p>
        </w:tc>
        <w:tc>
          <w:tcPr>
            <w:tcW w:w="5400" w:type="dxa"/>
            <w:gridSpan w:val="2"/>
          </w:tcPr>
          <w:p w14:paraId="6AAEE9C9" w14:textId="77777777" w:rsidR="00CB14AB" w:rsidRPr="005C5BD0" w:rsidRDefault="00CB14AB" w:rsidP="0066254E">
            <w:pPr>
              <w:spacing w:before="100" w:beforeAutospacing="1" w:after="100" w:afterAutospacing="1"/>
              <w:rPr>
                <w:rFonts w:ascii="Arial" w:hAnsi="Arial" w:cs="Arial"/>
                <w:bCs/>
                <w:sz w:val="20"/>
                <w:szCs w:val="20"/>
              </w:rPr>
            </w:pPr>
            <w:r w:rsidRPr="005C5BD0">
              <w:rPr>
                <w:rFonts w:ascii="Arial" w:hAnsi="Arial" w:cs="Arial"/>
                <w:bCs/>
                <w:sz w:val="20"/>
                <w:szCs w:val="20"/>
              </w:rPr>
              <w:t xml:space="preserve">LEGE nr.101 /2011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prevenirea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şi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sancţionarea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unor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fapte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degradarea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mediului</w:t>
            </w:r>
            <w:proofErr w:type="spellEnd"/>
          </w:p>
        </w:tc>
        <w:tc>
          <w:tcPr>
            <w:tcW w:w="1260" w:type="dxa"/>
            <w:gridSpan w:val="2"/>
          </w:tcPr>
          <w:p w14:paraId="534BACC5"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2011</w:t>
            </w:r>
          </w:p>
        </w:tc>
        <w:tc>
          <w:tcPr>
            <w:tcW w:w="1440" w:type="dxa"/>
            <w:gridSpan w:val="2"/>
            <w:tcBorders>
              <w:right w:val="double" w:sz="4" w:space="0" w:color="auto"/>
            </w:tcBorders>
          </w:tcPr>
          <w:p w14:paraId="192FD8DC"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449/2011</w:t>
            </w:r>
          </w:p>
        </w:tc>
      </w:tr>
      <w:tr w:rsidR="00CB14AB" w:rsidRPr="005C5BD0" w14:paraId="3AA7B5CC" w14:textId="77777777" w:rsidTr="0066254E">
        <w:trPr>
          <w:gridAfter w:val="1"/>
          <w:wAfter w:w="7" w:type="dxa"/>
          <w:cantSplit/>
        </w:trPr>
        <w:tc>
          <w:tcPr>
            <w:tcW w:w="1170" w:type="dxa"/>
            <w:vMerge w:val="restart"/>
            <w:tcBorders>
              <w:left w:val="double" w:sz="4" w:space="0" w:color="auto"/>
              <w:right w:val="single" w:sz="4" w:space="0" w:color="auto"/>
            </w:tcBorders>
          </w:tcPr>
          <w:p w14:paraId="06A18940"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Situatii</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urgenta</w:t>
            </w:r>
            <w:proofErr w:type="spellEnd"/>
          </w:p>
        </w:tc>
        <w:tc>
          <w:tcPr>
            <w:tcW w:w="1170" w:type="dxa"/>
            <w:vMerge w:val="restart"/>
            <w:tcBorders>
              <w:left w:val="single" w:sz="4" w:space="0" w:color="auto"/>
            </w:tcBorders>
          </w:tcPr>
          <w:p w14:paraId="7E1B1DBC" w14:textId="77777777" w:rsidR="00CB14AB" w:rsidRPr="005C5BD0" w:rsidRDefault="00CB14AB" w:rsidP="0066254E">
            <w:pPr>
              <w:rPr>
                <w:rFonts w:ascii="Arial" w:hAnsi="Arial" w:cs="Arial"/>
                <w:bCs/>
                <w:color w:val="000000"/>
                <w:sz w:val="20"/>
                <w:szCs w:val="20"/>
              </w:rPr>
            </w:pPr>
          </w:p>
          <w:p w14:paraId="7150AC0E" w14:textId="77777777" w:rsidR="00CB14AB" w:rsidRPr="005C5BD0" w:rsidRDefault="00CB14AB" w:rsidP="0066254E">
            <w:pPr>
              <w:rPr>
                <w:rFonts w:ascii="Arial" w:hAnsi="Arial" w:cs="Arial"/>
                <w:bCs/>
                <w:color w:val="000000"/>
                <w:sz w:val="20"/>
                <w:szCs w:val="20"/>
              </w:rPr>
            </w:pPr>
          </w:p>
        </w:tc>
        <w:tc>
          <w:tcPr>
            <w:tcW w:w="5400" w:type="dxa"/>
            <w:gridSpan w:val="2"/>
            <w:tcBorders>
              <w:top w:val="single" w:sz="4" w:space="0" w:color="auto"/>
              <w:bottom w:val="single" w:sz="4" w:space="0" w:color="auto"/>
            </w:tcBorders>
          </w:tcPr>
          <w:p w14:paraId="3EE5918B"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Hotararea</w:t>
            </w:r>
            <w:proofErr w:type="spellEnd"/>
            <w:r w:rsidRPr="005C5BD0">
              <w:rPr>
                <w:rFonts w:ascii="Arial" w:hAnsi="Arial" w:cs="Arial"/>
                <w:bCs/>
                <w:color w:val="000000"/>
                <w:sz w:val="20"/>
                <w:szCs w:val="20"/>
              </w:rPr>
              <w:t xml:space="preserve"> nr. 804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controlul</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activitatilor</w:t>
            </w:r>
            <w:proofErr w:type="spellEnd"/>
            <w:r w:rsidRPr="005C5BD0">
              <w:rPr>
                <w:rFonts w:ascii="Arial" w:hAnsi="Arial" w:cs="Arial"/>
                <w:bCs/>
                <w:color w:val="000000"/>
                <w:sz w:val="20"/>
                <w:szCs w:val="20"/>
              </w:rPr>
              <w:t xml:space="preserve"> care </w:t>
            </w:r>
            <w:proofErr w:type="spellStart"/>
            <w:r w:rsidRPr="005C5BD0">
              <w:rPr>
                <w:rFonts w:ascii="Arial" w:hAnsi="Arial" w:cs="Arial"/>
                <w:bCs/>
                <w:color w:val="000000"/>
                <w:sz w:val="20"/>
                <w:szCs w:val="20"/>
              </w:rPr>
              <w:t>prezinta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pericole</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accidente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majore</w:t>
            </w:r>
            <w:proofErr w:type="spellEnd"/>
            <w:r w:rsidRPr="005C5BD0">
              <w:rPr>
                <w:rFonts w:ascii="Arial" w:hAnsi="Arial" w:cs="Arial"/>
                <w:bCs/>
                <w:color w:val="000000"/>
                <w:sz w:val="20"/>
                <w:szCs w:val="20"/>
              </w:rPr>
              <w:t xml:space="preserve"> in care sunt implicate </w:t>
            </w:r>
            <w:proofErr w:type="spellStart"/>
            <w:r w:rsidRPr="005C5BD0">
              <w:rPr>
                <w:rFonts w:ascii="Arial" w:hAnsi="Arial" w:cs="Arial"/>
                <w:bCs/>
                <w:color w:val="000000"/>
                <w:sz w:val="20"/>
                <w:szCs w:val="20"/>
              </w:rPr>
              <w:t>substante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periculoase</w:t>
            </w:r>
            <w:proofErr w:type="spellEnd"/>
          </w:p>
        </w:tc>
        <w:tc>
          <w:tcPr>
            <w:tcW w:w="1260" w:type="dxa"/>
            <w:gridSpan w:val="2"/>
            <w:tcBorders>
              <w:top w:val="single" w:sz="4" w:space="0" w:color="auto"/>
              <w:bottom w:val="single" w:sz="4" w:space="0" w:color="auto"/>
            </w:tcBorders>
          </w:tcPr>
          <w:p w14:paraId="080D501A"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2007</w:t>
            </w:r>
          </w:p>
        </w:tc>
        <w:tc>
          <w:tcPr>
            <w:tcW w:w="1440" w:type="dxa"/>
            <w:gridSpan w:val="2"/>
            <w:tcBorders>
              <w:top w:val="single" w:sz="4" w:space="0" w:color="auto"/>
              <w:bottom w:val="single" w:sz="4" w:space="0" w:color="auto"/>
              <w:right w:val="double" w:sz="4" w:space="0" w:color="auto"/>
            </w:tcBorders>
          </w:tcPr>
          <w:p w14:paraId="01C69751"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539/2007</w:t>
            </w:r>
          </w:p>
        </w:tc>
      </w:tr>
      <w:tr w:rsidR="00CB14AB" w:rsidRPr="005C5BD0" w14:paraId="1ADB6632" w14:textId="77777777" w:rsidTr="0066254E">
        <w:trPr>
          <w:gridAfter w:val="1"/>
          <w:wAfter w:w="7" w:type="dxa"/>
          <w:cantSplit/>
          <w:trHeight w:val="265"/>
        </w:trPr>
        <w:tc>
          <w:tcPr>
            <w:tcW w:w="1170" w:type="dxa"/>
            <w:vMerge/>
            <w:tcBorders>
              <w:left w:val="double" w:sz="4" w:space="0" w:color="auto"/>
              <w:right w:val="single" w:sz="4" w:space="0" w:color="auto"/>
            </w:tcBorders>
          </w:tcPr>
          <w:p w14:paraId="4EF635DE"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tcBorders>
          </w:tcPr>
          <w:p w14:paraId="567D5F90" w14:textId="77777777" w:rsidR="00CB14AB" w:rsidRPr="005C5BD0" w:rsidRDefault="00CB14AB" w:rsidP="0066254E">
            <w:pPr>
              <w:rPr>
                <w:rFonts w:ascii="Arial" w:hAnsi="Arial" w:cs="Arial"/>
                <w:bCs/>
                <w:color w:val="000000"/>
                <w:sz w:val="20"/>
                <w:szCs w:val="20"/>
              </w:rPr>
            </w:pPr>
          </w:p>
        </w:tc>
        <w:tc>
          <w:tcPr>
            <w:tcW w:w="5400" w:type="dxa"/>
            <w:gridSpan w:val="2"/>
            <w:tcBorders>
              <w:top w:val="single" w:sz="4" w:space="0" w:color="auto"/>
              <w:bottom w:val="single" w:sz="4" w:space="0" w:color="auto"/>
            </w:tcBorders>
          </w:tcPr>
          <w:p w14:paraId="22C7EFF4"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Legea</w:t>
            </w:r>
            <w:proofErr w:type="spellEnd"/>
            <w:r w:rsidRPr="005C5BD0">
              <w:rPr>
                <w:rFonts w:ascii="Arial" w:hAnsi="Arial" w:cs="Arial"/>
                <w:bCs/>
                <w:color w:val="000000"/>
                <w:sz w:val="20"/>
                <w:szCs w:val="20"/>
              </w:rPr>
              <w:t xml:space="preserve"> nr. 481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protectia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civila</w:t>
            </w:r>
            <w:proofErr w:type="spellEnd"/>
          </w:p>
        </w:tc>
        <w:tc>
          <w:tcPr>
            <w:tcW w:w="1260" w:type="dxa"/>
            <w:gridSpan w:val="2"/>
            <w:tcBorders>
              <w:top w:val="single" w:sz="4" w:space="0" w:color="auto"/>
              <w:bottom w:val="single" w:sz="4" w:space="0" w:color="auto"/>
            </w:tcBorders>
          </w:tcPr>
          <w:p w14:paraId="6B4D38E8" w14:textId="77777777" w:rsidR="00CB14AB" w:rsidRPr="005C5BD0" w:rsidRDefault="00CB14AB" w:rsidP="0066254E">
            <w:pPr>
              <w:rPr>
                <w:rFonts w:ascii="Arial" w:hAnsi="Arial" w:cs="Arial"/>
                <w:bCs/>
                <w:color w:val="000000"/>
                <w:sz w:val="20"/>
                <w:szCs w:val="20"/>
              </w:rPr>
            </w:pPr>
            <w:r w:rsidRPr="005C5BD0">
              <w:rPr>
                <w:rFonts w:ascii="Arial" w:hAnsi="Arial" w:cs="Arial"/>
                <w:bCs/>
                <w:color w:val="000000"/>
                <w:sz w:val="20"/>
                <w:szCs w:val="20"/>
              </w:rPr>
              <w:t xml:space="preserve"> (r1) 2008</w:t>
            </w:r>
          </w:p>
        </w:tc>
        <w:tc>
          <w:tcPr>
            <w:tcW w:w="1440" w:type="dxa"/>
            <w:gridSpan w:val="2"/>
            <w:tcBorders>
              <w:top w:val="single" w:sz="4" w:space="0" w:color="auto"/>
              <w:bottom w:val="single" w:sz="4" w:space="0" w:color="auto"/>
              <w:right w:val="double" w:sz="4" w:space="0" w:color="auto"/>
            </w:tcBorders>
          </w:tcPr>
          <w:p w14:paraId="0C8D113F"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554/2008</w:t>
            </w:r>
          </w:p>
        </w:tc>
      </w:tr>
      <w:tr w:rsidR="00CB14AB" w:rsidRPr="005C5BD0" w14:paraId="0A7F8579" w14:textId="77777777" w:rsidTr="0066254E">
        <w:trPr>
          <w:gridAfter w:val="1"/>
          <w:wAfter w:w="7" w:type="dxa"/>
          <w:cantSplit/>
        </w:trPr>
        <w:tc>
          <w:tcPr>
            <w:tcW w:w="1170" w:type="dxa"/>
            <w:vMerge/>
            <w:tcBorders>
              <w:left w:val="double" w:sz="4" w:space="0" w:color="auto"/>
              <w:right w:val="single" w:sz="4" w:space="0" w:color="auto"/>
            </w:tcBorders>
          </w:tcPr>
          <w:p w14:paraId="6DEC4A80"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tcBorders>
          </w:tcPr>
          <w:p w14:paraId="1CF31580" w14:textId="77777777" w:rsidR="00CB14AB" w:rsidRPr="005C5BD0" w:rsidRDefault="00CB14AB" w:rsidP="0066254E">
            <w:pPr>
              <w:rPr>
                <w:rFonts w:ascii="Arial" w:hAnsi="Arial" w:cs="Arial"/>
                <w:bCs/>
                <w:color w:val="000000"/>
                <w:sz w:val="20"/>
                <w:szCs w:val="20"/>
              </w:rPr>
            </w:pPr>
          </w:p>
        </w:tc>
        <w:tc>
          <w:tcPr>
            <w:tcW w:w="5400" w:type="dxa"/>
            <w:gridSpan w:val="2"/>
            <w:tcBorders>
              <w:top w:val="single" w:sz="4" w:space="0" w:color="auto"/>
              <w:bottom w:val="single" w:sz="4" w:space="0" w:color="auto"/>
            </w:tcBorders>
          </w:tcPr>
          <w:p w14:paraId="348C92DD"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Ordonanta</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urgenta</w:t>
            </w:r>
            <w:proofErr w:type="spellEnd"/>
            <w:r w:rsidRPr="005C5BD0">
              <w:rPr>
                <w:rFonts w:ascii="Arial" w:hAnsi="Arial" w:cs="Arial"/>
                <w:bCs/>
                <w:color w:val="000000"/>
                <w:sz w:val="20"/>
                <w:szCs w:val="20"/>
              </w:rPr>
              <w:t xml:space="preserve"> nr.21privind </w:t>
            </w:r>
            <w:proofErr w:type="spellStart"/>
            <w:r w:rsidRPr="005C5BD0">
              <w:rPr>
                <w:rFonts w:ascii="Arial" w:hAnsi="Arial" w:cs="Arial"/>
                <w:bCs/>
                <w:color w:val="000000"/>
                <w:sz w:val="20"/>
                <w:szCs w:val="20"/>
              </w:rPr>
              <w:t>Sistemul</w:t>
            </w:r>
            <w:proofErr w:type="spellEnd"/>
            <w:r w:rsidRPr="005C5BD0">
              <w:rPr>
                <w:rFonts w:ascii="Arial" w:hAnsi="Arial" w:cs="Arial"/>
                <w:bCs/>
                <w:color w:val="000000"/>
                <w:sz w:val="20"/>
                <w:szCs w:val="20"/>
              </w:rPr>
              <w:t xml:space="preserve"> National de Management al </w:t>
            </w:r>
            <w:proofErr w:type="spellStart"/>
            <w:r w:rsidRPr="005C5BD0">
              <w:rPr>
                <w:rFonts w:ascii="Arial" w:hAnsi="Arial" w:cs="Arial"/>
                <w:bCs/>
                <w:color w:val="000000"/>
                <w:sz w:val="20"/>
                <w:szCs w:val="20"/>
              </w:rPr>
              <w:t>Situatiilor</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Urgenta</w:t>
            </w:r>
            <w:proofErr w:type="spellEnd"/>
          </w:p>
        </w:tc>
        <w:tc>
          <w:tcPr>
            <w:tcW w:w="1260" w:type="dxa"/>
            <w:gridSpan w:val="2"/>
            <w:tcBorders>
              <w:top w:val="single" w:sz="4" w:space="0" w:color="auto"/>
              <w:bottom w:val="single" w:sz="4" w:space="0" w:color="auto"/>
            </w:tcBorders>
          </w:tcPr>
          <w:p w14:paraId="0FEAE714"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2004</w:t>
            </w:r>
          </w:p>
        </w:tc>
        <w:tc>
          <w:tcPr>
            <w:tcW w:w="1440" w:type="dxa"/>
            <w:gridSpan w:val="2"/>
            <w:tcBorders>
              <w:top w:val="single" w:sz="4" w:space="0" w:color="auto"/>
              <w:bottom w:val="single" w:sz="4" w:space="0" w:color="auto"/>
              <w:right w:val="double" w:sz="4" w:space="0" w:color="auto"/>
            </w:tcBorders>
          </w:tcPr>
          <w:p w14:paraId="41AFA5FC"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361/2004</w:t>
            </w:r>
          </w:p>
        </w:tc>
      </w:tr>
      <w:tr w:rsidR="00CB14AB" w:rsidRPr="005C5BD0" w14:paraId="7CC20D88" w14:textId="77777777" w:rsidTr="0066254E">
        <w:trPr>
          <w:gridAfter w:val="1"/>
          <w:wAfter w:w="7" w:type="dxa"/>
          <w:cantSplit/>
        </w:trPr>
        <w:tc>
          <w:tcPr>
            <w:tcW w:w="1170" w:type="dxa"/>
            <w:vMerge/>
            <w:tcBorders>
              <w:left w:val="double" w:sz="4" w:space="0" w:color="auto"/>
              <w:right w:val="single" w:sz="4" w:space="0" w:color="auto"/>
            </w:tcBorders>
          </w:tcPr>
          <w:p w14:paraId="59302D06"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tcBorders>
          </w:tcPr>
          <w:p w14:paraId="283C369E" w14:textId="77777777" w:rsidR="00CB14AB" w:rsidRPr="005C5BD0" w:rsidRDefault="00CB14AB" w:rsidP="0066254E">
            <w:pPr>
              <w:rPr>
                <w:rFonts w:ascii="Arial" w:hAnsi="Arial" w:cs="Arial"/>
                <w:bCs/>
                <w:color w:val="000000"/>
                <w:sz w:val="20"/>
                <w:szCs w:val="20"/>
              </w:rPr>
            </w:pPr>
          </w:p>
        </w:tc>
        <w:tc>
          <w:tcPr>
            <w:tcW w:w="5400" w:type="dxa"/>
            <w:gridSpan w:val="2"/>
            <w:tcBorders>
              <w:top w:val="single" w:sz="4" w:space="0" w:color="auto"/>
              <w:bottom w:val="single" w:sz="4" w:space="0" w:color="auto"/>
            </w:tcBorders>
          </w:tcPr>
          <w:p w14:paraId="29081368"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Legea</w:t>
            </w:r>
            <w:proofErr w:type="spellEnd"/>
            <w:r w:rsidRPr="005C5BD0">
              <w:rPr>
                <w:rFonts w:ascii="Arial" w:hAnsi="Arial" w:cs="Arial"/>
                <w:bCs/>
                <w:color w:val="000000"/>
                <w:sz w:val="20"/>
                <w:szCs w:val="20"/>
              </w:rPr>
              <w:t xml:space="preserve"> nr 15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aprobarea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Ordonantei</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urgenta</w:t>
            </w:r>
            <w:proofErr w:type="spellEnd"/>
            <w:r w:rsidRPr="005C5BD0">
              <w:rPr>
                <w:rFonts w:ascii="Arial" w:hAnsi="Arial" w:cs="Arial"/>
                <w:bCs/>
                <w:color w:val="000000"/>
                <w:sz w:val="20"/>
                <w:szCs w:val="20"/>
              </w:rPr>
              <w:t xml:space="preserve"> nr.21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Sistemul</w:t>
            </w:r>
            <w:proofErr w:type="spellEnd"/>
            <w:r w:rsidRPr="005C5BD0">
              <w:rPr>
                <w:rFonts w:ascii="Arial" w:hAnsi="Arial" w:cs="Arial"/>
                <w:bCs/>
                <w:color w:val="000000"/>
                <w:sz w:val="20"/>
                <w:szCs w:val="20"/>
              </w:rPr>
              <w:t xml:space="preserve"> National de Management al </w:t>
            </w:r>
            <w:proofErr w:type="spellStart"/>
            <w:r w:rsidRPr="005C5BD0">
              <w:rPr>
                <w:rFonts w:ascii="Arial" w:hAnsi="Arial" w:cs="Arial"/>
                <w:bCs/>
                <w:color w:val="000000"/>
                <w:sz w:val="20"/>
                <w:szCs w:val="20"/>
              </w:rPr>
              <w:t>Situatiilor</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Urgenta</w:t>
            </w:r>
            <w:proofErr w:type="spellEnd"/>
          </w:p>
        </w:tc>
        <w:tc>
          <w:tcPr>
            <w:tcW w:w="1260" w:type="dxa"/>
            <w:gridSpan w:val="2"/>
            <w:tcBorders>
              <w:top w:val="single" w:sz="4" w:space="0" w:color="auto"/>
              <w:bottom w:val="single" w:sz="4" w:space="0" w:color="auto"/>
            </w:tcBorders>
          </w:tcPr>
          <w:p w14:paraId="35DD459D"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2005</w:t>
            </w:r>
          </w:p>
        </w:tc>
        <w:tc>
          <w:tcPr>
            <w:tcW w:w="1440" w:type="dxa"/>
            <w:gridSpan w:val="2"/>
            <w:tcBorders>
              <w:top w:val="single" w:sz="4" w:space="0" w:color="auto"/>
              <w:bottom w:val="single" w:sz="4" w:space="0" w:color="auto"/>
              <w:right w:val="double" w:sz="4" w:space="0" w:color="auto"/>
            </w:tcBorders>
          </w:tcPr>
          <w:p w14:paraId="04C460CB"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190/2005</w:t>
            </w:r>
          </w:p>
        </w:tc>
      </w:tr>
      <w:tr w:rsidR="00CB14AB" w:rsidRPr="005C5BD0" w14:paraId="59DC79AE" w14:textId="77777777" w:rsidTr="0066254E">
        <w:trPr>
          <w:gridAfter w:val="1"/>
          <w:wAfter w:w="7" w:type="dxa"/>
          <w:cantSplit/>
        </w:trPr>
        <w:tc>
          <w:tcPr>
            <w:tcW w:w="1170" w:type="dxa"/>
            <w:vMerge/>
            <w:tcBorders>
              <w:left w:val="double" w:sz="4" w:space="0" w:color="auto"/>
              <w:right w:val="single" w:sz="4" w:space="0" w:color="auto"/>
            </w:tcBorders>
          </w:tcPr>
          <w:p w14:paraId="3B8E06AE"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tcBorders>
          </w:tcPr>
          <w:p w14:paraId="52A306D2" w14:textId="77777777" w:rsidR="00CB14AB" w:rsidRPr="005C5BD0" w:rsidRDefault="00CB14AB" w:rsidP="0066254E">
            <w:pPr>
              <w:rPr>
                <w:rFonts w:ascii="Arial" w:hAnsi="Arial" w:cs="Arial"/>
                <w:bCs/>
                <w:color w:val="000000"/>
                <w:sz w:val="20"/>
                <w:szCs w:val="20"/>
              </w:rPr>
            </w:pPr>
          </w:p>
        </w:tc>
        <w:tc>
          <w:tcPr>
            <w:tcW w:w="5400" w:type="dxa"/>
            <w:gridSpan w:val="2"/>
            <w:tcBorders>
              <w:top w:val="single" w:sz="4" w:space="0" w:color="auto"/>
              <w:bottom w:val="single" w:sz="4" w:space="0" w:color="auto"/>
            </w:tcBorders>
          </w:tcPr>
          <w:p w14:paraId="53497650"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Legea</w:t>
            </w:r>
            <w:proofErr w:type="spellEnd"/>
            <w:r w:rsidRPr="005C5BD0">
              <w:rPr>
                <w:rFonts w:ascii="Arial" w:hAnsi="Arial" w:cs="Arial"/>
                <w:bCs/>
                <w:color w:val="000000"/>
                <w:sz w:val="20"/>
                <w:szCs w:val="20"/>
              </w:rPr>
              <w:t xml:space="preserve"> nr. 1041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modificarea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completarea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Legii</w:t>
            </w:r>
            <w:proofErr w:type="spellEnd"/>
            <w:r w:rsidRPr="005C5BD0">
              <w:rPr>
                <w:rFonts w:ascii="Arial" w:hAnsi="Arial" w:cs="Arial"/>
                <w:bCs/>
                <w:color w:val="000000"/>
                <w:sz w:val="20"/>
                <w:szCs w:val="20"/>
              </w:rPr>
              <w:t xml:space="preserve"> nr.481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protectia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civila</w:t>
            </w:r>
            <w:proofErr w:type="spellEnd"/>
          </w:p>
        </w:tc>
        <w:tc>
          <w:tcPr>
            <w:tcW w:w="1260" w:type="dxa"/>
            <w:gridSpan w:val="2"/>
            <w:tcBorders>
              <w:top w:val="single" w:sz="4" w:space="0" w:color="auto"/>
              <w:bottom w:val="single" w:sz="4" w:space="0" w:color="auto"/>
            </w:tcBorders>
          </w:tcPr>
          <w:p w14:paraId="444CB49A"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2007</w:t>
            </w:r>
          </w:p>
        </w:tc>
        <w:tc>
          <w:tcPr>
            <w:tcW w:w="1440" w:type="dxa"/>
            <w:gridSpan w:val="2"/>
            <w:tcBorders>
              <w:top w:val="single" w:sz="4" w:space="0" w:color="auto"/>
              <w:bottom w:val="single" w:sz="4" w:space="0" w:color="auto"/>
              <w:right w:val="double" w:sz="4" w:space="0" w:color="auto"/>
            </w:tcBorders>
          </w:tcPr>
          <w:p w14:paraId="4DB9541B"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496/2007</w:t>
            </w:r>
          </w:p>
        </w:tc>
      </w:tr>
      <w:tr w:rsidR="00CB14AB" w:rsidRPr="005C5BD0" w14:paraId="1A132AB7" w14:textId="77777777" w:rsidTr="0066254E">
        <w:trPr>
          <w:gridAfter w:val="1"/>
          <w:wAfter w:w="7" w:type="dxa"/>
          <w:cantSplit/>
        </w:trPr>
        <w:tc>
          <w:tcPr>
            <w:tcW w:w="1170" w:type="dxa"/>
            <w:vMerge/>
            <w:tcBorders>
              <w:left w:val="double" w:sz="4" w:space="0" w:color="auto"/>
              <w:right w:val="single" w:sz="4" w:space="0" w:color="auto"/>
            </w:tcBorders>
          </w:tcPr>
          <w:p w14:paraId="7A34FB4C"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tcBorders>
          </w:tcPr>
          <w:p w14:paraId="5D9992CF" w14:textId="77777777" w:rsidR="00CB14AB" w:rsidRPr="005C5BD0" w:rsidRDefault="00CB14AB" w:rsidP="0066254E">
            <w:pPr>
              <w:rPr>
                <w:rFonts w:ascii="Arial" w:hAnsi="Arial" w:cs="Arial"/>
                <w:bCs/>
                <w:color w:val="000000"/>
                <w:sz w:val="20"/>
                <w:szCs w:val="20"/>
              </w:rPr>
            </w:pPr>
          </w:p>
        </w:tc>
        <w:tc>
          <w:tcPr>
            <w:tcW w:w="5400" w:type="dxa"/>
            <w:gridSpan w:val="2"/>
            <w:tcBorders>
              <w:top w:val="nil"/>
              <w:bottom w:val="single" w:sz="4" w:space="0" w:color="auto"/>
            </w:tcBorders>
          </w:tcPr>
          <w:p w14:paraId="67A2074F"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w:t>
            </w:r>
            <w:proofErr w:type="spellEnd"/>
            <w:r w:rsidRPr="005C5BD0">
              <w:rPr>
                <w:rFonts w:ascii="Arial" w:hAnsi="Arial" w:cs="Arial"/>
                <w:bCs/>
                <w:color w:val="000000"/>
                <w:sz w:val="20"/>
                <w:szCs w:val="20"/>
              </w:rPr>
              <w:t xml:space="preserve"> nr. 647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aprobarea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Normelor</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metodologice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elaborarea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planurilor</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urgenta</w:t>
            </w:r>
            <w:proofErr w:type="spellEnd"/>
            <w:r w:rsidRPr="005C5BD0">
              <w:rPr>
                <w:rFonts w:ascii="Arial" w:hAnsi="Arial" w:cs="Arial"/>
                <w:bCs/>
                <w:color w:val="000000"/>
                <w:sz w:val="20"/>
                <w:szCs w:val="20"/>
              </w:rPr>
              <w:t xml:space="preserve"> in </w:t>
            </w:r>
            <w:proofErr w:type="spellStart"/>
            <w:r w:rsidRPr="005C5BD0">
              <w:rPr>
                <w:rFonts w:ascii="Arial" w:hAnsi="Arial" w:cs="Arial"/>
                <w:bCs/>
                <w:color w:val="000000"/>
                <w:sz w:val="20"/>
                <w:szCs w:val="20"/>
              </w:rPr>
              <w:t>caz</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accidente</w:t>
            </w:r>
            <w:proofErr w:type="spellEnd"/>
            <w:r w:rsidRPr="005C5BD0">
              <w:rPr>
                <w:rFonts w:ascii="Arial" w:hAnsi="Arial" w:cs="Arial"/>
                <w:bCs/>
                <w:color w:val="000000"/>
                <w:sz w:val="20"/>
                <w:szCs w:val="20"/>
              </w:rPr>
              <w:t xml:space="preserve"> in care sunt implicate </w:t>
            </w:r>
            <w:proofErr w:type="spellStart"/>
            <w:r w:rsidRPr="005C5BD0">
              <w:rPr>
                <w:rFonts w:ascii="Arial" w:hAnsi="Arial" w:cs="Arial"/>
                <w:bCs/>
                <w:color w:val="000000"/>
                <w:sz w:val="20"/>
                <w:szCs w:val="20"/>
              </w:rPr>
              <w:t>substante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periculoase</w:t>
            </w:r>
            <w:proofErr w:type="spellEnd"/>
          </w:p>
        </w:tc>
        <w:tc>
          <w:tcPr>
            <w:tcW w:w="1260" w:type="dxa"/>
            <w:gridSpan w:val="2"/>
            <w:tcBorders>
              <w:top w:val="nil"/>
              <w:bottom w:val="single" w:sz="4" w:space="0" w:color="auto"/>
            </w:tcBorders>
          </w:tcPr>
          <w:p w14:paraId="4DFF420E"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2005</w:t>
            </w:r>
          </w:p>
        </w:tc>
        <w:tc>
          <w:tcPr>
            <w:tcW w:w="1440" w:type="dxa"/>
            <w:gridSpan w:val="2"/>
            <w:tcBorders>
              <w:top w:val="nil"/>
              <w:bottom w:val="single" w:sz="4" w:space="0" w:color="auto"/>
              <w:right w:val="double" w:sz="4" w:space="0" w:color="auto"/>
            </w:tcBorders>
          </w:tcPr>
          <w:p w14:paraId="5496038D"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460/2005</w:t>
            </w:r>
          </w:p>
        </w:tc>
      </w:tr>
      <w:tr w:rsidR="00CB14AB" w:rsidRPr="005C5BD0" w14:paraId="0CF05F09" w14:textId="77777777" w:rsidTr="0066254E">
        <w:trPr>
          <w:gridAfter w:val="1"/>
          <w:wAfter w:w="7" w:type="dxa"/>
          <w:cantSplit/>
        </w:trPr>
        <w:tc>
          <w:tcPr>
            <w:tcW w:w="1170" w:type="dxa"/>
            <w:vMerge/>
            <w:tcBorders>
              <w:left w:val="double" w:sz="4" w:space="0" w:color="auto"/>
              <w:right w:val="single" w:sz="4" w:space="0" w:color="auto"/>
            </w:tcBorders>
          </w:tcPr>
          <w:p w14:paraId="6C5A76EF"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tcBorders>
          </w:tcPr>
          <w:p w14:paraId="6591A176" w14:textId="77777777" w:rsidR="00CB14AB" w:rsidRPr="005C5BD0" w:rsidRDefault="00CB14AB" w:rsidP="0066254E">
            <w:pPr>
              <w:rPr>
                <w:rFonts w:ascii="Arial" w:hAnsi="Arial" w:cs="Arial"/>
                <w:bCs/>
                <w:color w:val="000000"/>
                <w:sz w:val="20"/>
                <w:szCs w:val="20"/>
              </w:rPr>
            </w:pPr>
          </w:p>
        </w:tc>
        <w:tc>
          <w:tcPr>
            <w:tcW w:w="5400" w:type="dxa"/>
            <w:gridSpan w:val="2"/>
            <w:tcBorders>
              <w:top w:val="nil"/>
              <w:bottom w:val="single" w:sz="4" w:space="0" w:color="auto"/>
            </w:tcBorders>
          </w:tcPr>
          <w:p w14:paraId="1EEC28C6"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Ordinul</w:t>
            </w:r>
            <w:proofErr w:type="spellEnd"/>
            <w:r w:rsidRPr="005C5BD0">
              <w:rPr>
                <w:rFonts w:ascii="Arial" w:hAnsi="Arial" w:cs="Arial"/>
                <w:bCs/>
                <w:color w:val="000000"/>
                <w:sz w:val="20"/>
                <w:szCs w:val="20"/>
              </w:rPr>
              <w:t xml:space="preserve"> nr. 1084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aprobarea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Normelor</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organizarea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asigurarea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activitatii</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evacuare</w:t>
            </w:r>
            <w:proofErr w:type="spellEnd"/>
            <w:r w:rsidRPr="005C5BD0">
              <w:rPr>
                <w:rFonts w:ascii="Arial" w:hAnsi="Arial" w:cs="Arial"/>
                <w:bCs/>
                <w:color w:val="000000"/>
                <w:sz w:val="20"/>
                <w:szCs w:val="20"/>
              </w:rPr>
              <w:t xml:space="preserve"> in </w:t>
            </w:r>
            <w:proofErr w:type="spellStart"/>
            <w:r w:rsidRPr="005C5BD0">
              <w:rPr>
                <w:rFonts w:ascii="Arial" w:hAnsi="Arial" w:cs="Arial"/>
                <w:bCs/>
                <w:color w:val="000000"/>
                <w:sz w:val="20"/>
                <w:szCs w:val="20"/>
              </w:rPr>
              <w:t>situatii</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urgenta</w:t>
            </w:r>
            <w:proofErr w:type="spellEnd"/>
          </w:p>
        </w:tc>
        <w:tc>
          <w:tcPr>
            <w:tcW w:w="1260" w:type="dxa"/>
            <w:gridSpan w:val="2"/>
            <w:tcBorders>
              <w:top w:val="nil"/>
              <w:bottom w:val="single" w:sz="4" w:space="0" w:color="auto"/>
            </w:tcBorders>
          </w:tcPr>
          <w:p w14:paraId="64E505E6"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2006</w:t>
            </w:r>
          </w:p>
        </w:tc>
        <w:tc>
          <w:tcPr>
            <w:tcW w:w="1440" w:type="dxa"/>
            <w:gridSpan w:val="2"/>
            <w:tcBorders>
              <w:top w:val="nil"/>
              <w:bottom w:val="single" w:sz="4" w:space="0" w:color="auto"/>
              <w:right w:val="double" w:sz="4" w:space="0" w:color="auto"/>
            </w:tcBorders>
          </w:tcPr>
          <w:p w14:paraId="41203DD1"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161/2006</w:t>
            </w:r>
          </w:p>
        </w:tc>
      </w:tr>
      <w:tr w:rsidR="00CB14AB" w:rsidRPr="005C5BD0" w14:paraId="56247D40" w14:textId="77777777" w:rsidTr="0066254E">
        <w:trPr>
          <w:gridAfter w:val="1"/>
          <w:wAfter w:w="7" w:type="dxa"/>
          <w:cantSplit/>
        </w:trPr>
        <w:tc>
          <w:tcPr>
            <w:tcW w:w="1170" w:type="dxa"/>
            <w:vMerge/>
            <w:tcBorders>
              <w:left w:val="double" w:sz="4" w:space="0" w:color="auto"/>
              <w:right w:val="single" w:sz="4" w:space="0" w:color="auto"/>
            </w:tcBorders>
          </w:tcPr>
          <w:p w14:paraId="7C7A8327"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tcBorders>
          </w:tcPr>
          <w:p w14:paraId="030679CA" w14:textId="77777777" w:rsidR="00CB14AB" w:rsidRPr="005C5BD0" w:rsidRDefault="00CB14AB" w:rsidP="0066254E">
            <w:pPr>
              <w:rPr>
                <w:rFonts w:ascii="Arial" w:hAnsi="Arial" w:cs="Arial"/>
                <w:bCs/>
                <w:color w:val="000000"/>
                <w:sz w:val="20"/>
                <w:szCs w:val="20"/>
              </w:rPr>
            </w:pPr>
          </w:p>
        </w:tc>
        <w:tc>
          <w:tcPr>
            <w:tcW w:w="5400" w:type="dxa"/>
            <w:gridSpan w:val="2"/>
            <w:tcBorders>
              <w:top w:val="nil"/>
              <w:bottom w:val="single" w:sz="4" w:space="0" w:color="auto"/>
            </w:tcBorders>
          </w:tcPr>
          <w:p w14:paraId="2A7AEF5C"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w:t>
            </w:r>
            <w:proofErr w:type="spellEnd"/>
            <w:r w:rsidRPr="005C5BD0">
              <w:rPr>
                <w:rFonts w:ascii="Arial" w:hAnsi="Arial" w:cs="Arial"/>
                <w:bCs/>
                <w:color w:val="000000"/>
                <w:sz w:val="20"/>
                <w:szCs w:val="20"/>
              </w:rPr>
              <w:t xml:space="preserve"> nr. 163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aprobarea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Normelor</w:t>
            </w:r>
            <w:proofErr w:type="spellEnd"/>
            <w:r w:rsidRPr="005C5BD0">
              <w:rPr>
                <w:rFonts w:ascii="Arial" w:hAnsi="Arial" w:cs="Arial"/>
                <w:bCs/>
                <w:color w:val="000000"/>
                <w:sz w:val="20"/>
                <w:szCs w:val="20"/>
              </w:rPr>
              <w:t xml:space="preserve"> generale de </w:t>
            </w:r>
            <w:proofErr w:type="spellStart"/>
            <w:r w:rsidRPr="005C5BD0">
              <w:rPr>
                <w:rFonts w:ascii="Arial" w:hAnsi="Arial" w:cs="Arial"/>
                <w:bCs/>
                <w:color w:val="000000"/>
                <w:sz w:val="20"/>
                <w:szCs w:val="20"/>
              </w:rPr>
              <w:t>prevenire</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stingere</w:t>
            </w:r>
            <w:proofErr w:type="spellEnd"/>
            <w:r w:rsidRPr="005C5BD0">
              <w:rPr>
                <w:rFonts w:ascii="Arial" w:hAnsi="Arial" w:cs="Arial"/>
                <w:bCs/>
                <w:color w:val="000000"/>
                <w:sz w:val="20"/>
                <w:szCs w:val="20"/>
              </w:rPr>
              <w:t xml:space="preserve"> </w:t>
            </w:r>
            <w:proofErr w:type="gramStart"/>
            <w:r w:rsidRPr="005C5BD0">
              <w:rPr>
                <w:rFonts w:ascii="Arial" w:hAnsi="Arial" w:cs="Arial"/>
                <w:bCs/>
                <w:color w:val="000000"/>
                <w:sz w:val="20"/>
                <w:szCs w:val="20"/>
              </w:rPr>
              <w:t>a</w:t>
            </w:r>
            <w:proofErr w:type="gram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incendiilor</w:t>
            </w:r>
            <w:proofErr w:type="spellEnd"/>
          </w:p>
        </w:tc>
        <w:tc>
          <w:tcPr>
            <w:tcW w:w="1260" w:type="dxa"/>
            <w:gridSpan w:val="2"/>
            <w:tcBorders>
              <w:top w:val="nil"/>
              <w:bottom w:val="single" w:sz="4" w:space="0" w:color="auto"/>
            </w:tcBorders>
          </w:tcPr>
          <w:p w14:paraId="493D6002"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2007</w:t>
            </w:r>
          </w:p>
        </w:tc>
        <w:tc>
          <w:tcPr>
            <w:tcW w:w="1440" w:type="dxa"/>
            <w:gridSpan w:val="2"/>
            <w:tcBorders>
              <w:top w:val="nil"/>
              <w:bottom w:val="single" w:sz="4" w:space="0" w:color="auto"/>
              <w:right w:val="double" w:sz="4" w:space="0" w:color="auto"/>
            </w:tcBorders>
          </w:tcPr>
          <w:p w14:paraId="5299176C"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216/2007</w:t>
            </w:r>
          </w:p>
        </w:tc>
      </w:tr>
      <w:tr w:rsidR="00CB14AB" w:rsidRPr="005C5BD0" w14:paraId="53CB71FF" w14:textId="77777777" w:rsidTr="0066254E">
        <w:trPr>
          <w:gridAfter w:val="1"/>
          <w:wAfter w:w="7" w:type="dxa"/>
          <w:cantSplit/>
        </w:trPr>
        <w:tc>
          <w:tcPr>
            <w:tcW w:w="1170" w:type="dxa"/>
            <w:vMerge/>
            <w:tcBorders>
              <w:left w:val="double" w:sz="4" w:space="0" w:color="auto"/>
              <w:right w:val="single" w:sz="4" w:space="0" w:color="auto"/>
            </w:tcBorders>
          </w:tcPr>
          <w:p w14:paraId="50E5D31F"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tcBorders>
          </w:tcPr>
          <w:p w14:paraId="1BE1220F" w14:textId="77777777" w:rsidR="00CB14AB" w:rsidRPr="005C5BD0" w:rsidRDefault="00CB14AB" w:rsidP="0066254E">
            <w:pPr>
              <w:rPr>
                <w:rFonts w:ascii="Arial" w:hAnsi="Arial" w:cs="Arial"/>
                <w:bCs/>
                <w:color w:val="000000"/>
                <w:sz w:val="20"/>
                <w:szCs w:val="20"/>
              </w:rPr>
            </w:pPr>
          </w:p>
        </w:tc>
        <w:tc>
          <w:tcPr>
            <w:tcW w:w="5400" w:type="dxa"/>
            <w:gridSpan w:val="2"/>
            <w:tcBorders>
              <w:top w:val="nil"/>
              <w:bottom w:val="single" w:sz="4" w:space="0" w:color="auto"/>
            </w:tcBorders>
          </w:tcPr>
          <w:p w14:paraId="26E44C1A"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Ordinul</w:t>
            </w:r>
            <w:proofErr w:type="spellEnd"/>
            <w:r w:rsidRPr="005C5BD0">
              <w:rPr>
                <w:rFonts w:ascii="Arial" w:hAnsi="Arial" w:cs="Arial"/>
                <w:bCs/>
                <w:color w:val="000000"/>
                <w:sz w:val="20"/>
                <w:szCs w:val="20"/>
              </w:rPr>
              <w:t xml:space="preserve"> nr. 712 </w:t>
            </w:r>
            <w:proofErr w:type="spellStart"/>
            <w:r w:rsidRPr="005C5BD0">
              <w:rPr>
                <w:rFonts w:ascii="Arial" w:hAnsi="Arial" w:cs="Arial"/>
                <w:bCs/>
                <w:color w:val="000000"/>
                <w:sz w:val="20"/>
                <w:szCs w:val="20"/>
              </w:rPr>
              <w:t>pentru</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aprobarea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Dispozitiilor</w:t>
            </w:r>
            <w:proofErr w:type="spellEnd"/>
            <w:r w:rsidRPr="005C5BD0">
              <w:rPr>
                <w:rFonts w:ascii="Arial" w:hAnsi="Arial" w:cs="Arial"/>
                <w:bCs/>
                <w:color w:val="000000"/>
                <w:sz w:val="20"/>
                <w:szCs w:val="20"/>
              </w:rPr>
              <w:t xml:space="preserve"> generale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instruirea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salariatiilor</w:t>
            </w:r>
            <w:proofErr w:type="spellEnd"/>
            <w:r w:rsidRPr="005C5BD0">
              <w:rPr>
                <w:rFonts w:ascii="Arial" w:hAnsi="Arial" w:cs="Arial"/>
                <w:bCs/>
                <w:color w:val="000000"/>
                <w:sz w:val="20"/>
                <w:szCs w:val="20"/>
              </w:rPr>
              <w:t xml:space="preserve"> in </w:t>
            </w:r>
            <w:proofErr w:type="spellStart"/>
            <w:r w:rsidRPr="005C5BD0">
              <w:rPr>
                <w:rFonts w:ascii="Arial" w:hAnsi="Arial" w:cs="Arial"/>
                <w:bCs/>
                <w:color w:val="000000"/>
                <w:sz w:val="20"/>
                <w:szCs w:val="20"/>
              </w:rPr>
              <w:t>domeniul</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situatiilor</w:t>
            </w:r>
            <w:proofErr w:type="spellEnd"/>
            <w:r w:rsidRPr="005C5BD0">
              <w:rPr>
                <w:rFonts w:ascii="Arial" w:hAnsi="Arial" w:cs="Arial"/>
                <w:bCs/>
                <w:color w:val="000000"/>
                <w:sz w:val="20"/>
                <w:szCs w:val="20"/>
              </w:rPr>
              <w:t xml:space="preserve"> de </w:t>
            </w:r>
            <w:proofErr w:type="spellStart"/>
            <w:r w:rsidRPr="005C5BD0">
              <w:rPr>
                <w:rFonts w:ascii="Arial" w:hAnsi="Arial" w:cs="Arial"/>
                <w:bCs/>
                <w:color w:val="000000"/>
                <w:sz w:val="20"/>
                <w:szCs w:val="20"/>
              </w:rPr>
              <w:t>urgenta</w:t>
            </w:r>
            <w:proofErr w:type="spellEnd"/>
          </w:p>
        </w:tc>
        <w:tc>
          <w:tcPr>
            <w:tcW w:w="1260" w:type="dxa"/>
            <w:gridSpan w:val="2"/>
            <w:tcBorders>
              <w:top w:val="nil"/>
              <w:bottom w:val="single" w:sz="4" w:space="0" w:color="auto"/>
            </w:tcBorders>
          </w:tcPr>
          <w:p w14:paraId="1F485332"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2005</w:t>
            </w:r>
          </w:p>
        </w:tc>
        <w:tc>
          <w:tcPr>
            <w:tcW w:w="1440" w:type="dxa"/>
            <w:gridSpan w:val="2"/>
            <w:tcBorders>
              <w:top w:val="nil"/>
              <w:bottom w:val="single" w:sz="4" w:space="0" w:color="auto"/>
              <w:right w:val="double" w:sz="4" w:space="0" w:color="auto"/>
            </w:tcBorders>
          </w:tcPr>
          <w:p w14:paraId="34AC5F29"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599/2005</w:t>
            </w:r>
          </w:p>
        </w:tc>
      </w:tr>
      <w:tr w:rsidR="00CB14AB" w:rsidRPr="005C5BD0" w14:paraId="73C4B309" w14:textId="77777777" w:rsidTr="0066254E">
        <w:trPr>
          <w:gridAfter w:val="1"/>
          <w:wAfter w:w="7" w:type="dxa"/>
          <w:cantSplit/>
        </w:trPr>
        <w:tc>
          <w:tcPr>
            <w:tcW w:w="1170" w:type="dxa"/>
            <w:vMerge/>
            <w:tcBorders>
              <w:left w:val="double" w:sz="4" w:space="0" w:color="auto"/>
              <w:right w:val="single" w:sz="4" w:space="0" w:color="auto"/>
            </w:tcBorders>
          </w:tcPr>
          <w:p w14:paraId="3EE13621" w14:textId="77777777" w:rsidR="00CB14AB" w:rsidRPr="005C5BD0" w:rsidRDefault="00CB14AB" w:rsidP="0066254E">
            <w:pPr>
              <w:rPr>
                <w:rFonts w:ascii="Arial" w:hAnsi="Arial" w:cs="Arial"/>
                <w:bCs/>
                <w:color w:val="000000"/>
                <w:sz w:val="20"/>
                <w:szCs w:val="20"/>
              </w:rPr>
            </w:pPr>
          </w:p>
        </w:tc>
        <w:tc>
          <w:tcPr>
            <w:tcW w:w="1170" w:type="dxa"/>
            <w:vMerge/>
            <w:tcBorders>
              <w:left w:val="single" w:sz="4" w:space="0" w:color="auto"/>
              <w:bottom w:val="single" w:sz="4" w:space="0" w:color="auto"/>
            </w:tcBorders>
          </w:tcPr>
          <w:p w14:paraId="60E65871" w14:textId="77777777" w:rsidR="00CB14AB" w:rsidRPr="005C5BD0" w:rsidRDefault="00CB14AB" w:rsidP="0066254E">
            <w:pPr>
              <w:rPr>
                <w:rFonts w:ascii="Arial" w:hAnsi="Arial" w:cs="Arial"/>
                <w:bCs/>
                <w:color w:val="000000"/>
                <w:sz w:val="20"/>
                <w:szCs w:val="20"/>
              </w:rPr>
            </w:pPr>
          </w:p>
        </w:tc>
        <w:tc>
          <w:tcPr>
            <w:tcW w:w="5400" w:type="dxa"/>
            <w:gridSpan w:val="2"/>
            <w:tcBorders>
              <w:top w:val="nil"/>
              <w:bottom w:val="single" w:sz="4" w:space="0" w:color="auto"/>
            </w:tcBorders>
          </w:tcPr>
          <w:p w14:paraId="7FDBD9B0" w14:textId="77777777" w:rsidR="00CB14AB" w:rsidRPr="005C5BD0" w:rsidRDefault="00CB14AB" w:rsidP="0066254E">
            <w:pPr>
              <w:rPr>
                <w:rFonts w:ascii="Arial" w:hAnsi="Arial" w:cs="Arial"/>
                <w:bCs/>
                <w:color w:val="000000"/>
                <w:sz w:val="20"/>
                <w:szCs w:val="20"/>
              </w:rPr>
            </w:pPr>
            <w:proofErr w:type="spellStart"/>
            <w:r w:rsidRPr="005C5BD0">
              <w:rPr>
                <w:rFonts w:ascii="Arial" w:hAnsi="Arial" w:cs="Arial"/>
                <w:bCs/>
                <w:color w:val="000000"/>
                <w:sz w:val="20"/>
                <w:szCs w:val="20"/>
              </w:rPr>
              <w:t>Legea</w:t>
            </w:r>
            <w:proofErr w:type="spellEnd"/>
            <w:r w:rsidRPr="005C5BD0">
              <w:rPr>
                <w:rFonts w:ascii="Arial" w:hAnsi="Arial" w:cs="Arial"/>
                <w:bCs/>
                <w:color w:val="000000"/>
                <w:sz w:val="20"/>
                <w:szCs w:val="20"/>
              </w:rPr>
              <w:t xml:space="preserve"> nr. 307 </w:t>
            </w:r>
            <w:proofErr w:type="spellStart"/>
            <w:r w:rsidRPr="005C5BD0">
              <w:rPr>
                <w:rFonts w:ascii="Arial" w:hAnsi="Arial" w:cs="Arial"/>
                <w:bCs/>
                <w:color w:val="000000"/>
                <w:sz w:val="20"/>
                <w:szCs w:val="20"/>
              </w:rPr>
              <w:t>privind</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apararea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impotriva</w:t>
            </w:r>
            <w:proofErr w:type="spellEnd"/>
            <w:r w:rsidRPr="005C5BD0">
              <w:rPr>
                <w:rFonts w:ascii="Arial" w:hAnsi="Arial" w:cs="Arial"/>
                <w:bCs/>
                <w:color w:val="000000"/>
                <w:sz w:val="20"/>
                <w:szCs w:val="20"/>
              </w:rPr>
              <w:t xml:space="preserve"> </w:t>
            </w:r>
            <w:proofErr w:type="spellStart"/>
            <w:r w:rsidRPr="005C5BD0">
              <w:rPr>
                <w:rFonts w:ascii="Arial" w:hAnsi="Arial" w:cs="Arial"/>
                <w:bCs/>
                <w:color w:val="000000"/>
                <w:sz w:val="20"/>
                <w:szCs w:val="20"/>
              </w:rPr>
              <w:t>incendiilor</w:t>
            </w:r>
            <w:proofErr w:type="spellEnd"/>
          </w:p>
        </w:tc>
        <w:tc>
          <w:tcPr>
            <w:tcW w:w="1260" w:type="dxa"/>
            <w:gridSpan w:val="2"/>
            <w:tcBorders>
              <w:top w:val="nil"/>
              <w:bottom w:val="single" w:sz="4" w:space="0" w:color="auto"/>
            </w:tcBorders>
          </w:tcPr>
          <w:p w14:paraId="303B31B2"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2006</w:t>
            </w:r>
          </w:p>
        </w:tc>
        <w:tc>
          <w:tcPr>
            <w:tcW w:w="1440" w:type="dxa"/>
            <w:gridSpan w:val="2"/>
            <w:tcBorders>
              <w:top w:val="nil"/>
              <w:bottom w:val="single" w:sz="4" w:space="0" w:color="auto"/>
              <w:right w:val="double" w:sz="4" w:space="0" w:color="auto"/>
            </w:tcBorders>
          </w:tcPr>
          <w:p w14:paraId="69EE3DC6" w14:textId="77777777" w:rsidR="00CB14AB" w:rsidRPr="005C5BD0" w:rsidRDefault="00CB14AB" w:rsidP="0066254E">
            <w:pPr>
              <w:jc w:val="center"/>
              <w:rPr>
                <w:rFonts w:ascii="Arial" w:hAnsi="Arial" w:cs="Arial"/>
                <w:bCs/>
                <w:color w:val="000000"/>
                <w:sz w:val="20"/>
                <w:szCs w:val="20"/>
              </w:rPr>
            </w:pPr>
            <w:r w:rsidRPr="005C5BD0">
              <w:rPr>
                <w:rFonts w:ascii="Arial" w:hAnsi="Arial" w:cs="Arial"/>
                <w:bCs/>
                <w:color w:val="000000"/>
                <w:sz w:val="20"/>
                <w:szCs w:val="20"/>
              </w:rPr>
              <w:t>633/2006</w:t>
            </w:r>
          </w:p>
        </w:tc>
      </w:tr>
    </w:tbl>
    <w:p w14:paraId="5C1565DE" w14:textId="77777777" w:rsidR="00CB14AB" w:rsidRPr="005C5BD0" w:rsidRDefault="00CB14AB" w:rsidP="00CB14AB">
      <w:pPr>
        <w:contextualSpacing/>
        <w:jc w:val="both"/>
        <w:rPr>
          <w:rFonts w:ascii="Arial" w:hAnsi="Arial" w:cs="Arial"/>
          <w:bCs/>
          <w:sz w:val="20"/>
          <w:szCs w:val="20"/>
          <w:lang w:val="ro-MD"/>
        </w:rPr>
      </w:pPr>
      <w:r w:rsidRPr="005C5BD0">
        <w:rPr>
          <w:rFonts w:ascii="Arial" w:hAnsi="Arial" w:cs="Arial"/>
          <w:bCs/>
          <w:sz w:val="20"/>
          <w:szCs w:val="20"/>
          <w:lang w:val="ro-MD"/>
        </w:rPr>
        <w:t xml:space="preserve">           Se va asigura de catre constructor aplicarea urmatoarelor masuri:</w:t>
      </w:r>
    </w:p>
    <w:p w14:paraId="3BF1CA65" w14:textId="77777777" w:rsidR="00CB14AB" w:rsidRPr="005C5BD0" w:rsidRDefault="00CB14AB" w:rsidP="00CB14AB">
      <w:pPr>
        <w:widowControl w:val="0"/>
        <w:autoSpaceDE w:val="0"/>
        <w:autoSpaceDN w:val="0"/>
        <w:adjustRightInd w:val="0"/>
        <w:ind w:left="36" w:right="-228"/>
        <w:jc w:val="both"/>
        <w:rPr>
          <w:rFonts w:ascii="Arial" w:hAnsi="Arial" w:cs="Arial"/>
          <w:bCs/>
          <w:sz w:val="20"/>
          <w:szCs w:val="20"/>
          <w:lang w:val="ro-MD"/>
        </w:rPr>
      </w:pPr>
      <w:r w:rsidRPr="005C5BD0">
        <w:rPr>
          <w:rFonts w:ascii="Arial" w:hAnsi="Arial" w:cs="Arial"/>
          <w:bCs/>
          <w:sz w:val="20"/>
          <w:szCs w:val="20"/>
          <w:lang w:val="ro-MD"/>
        </w:rPr>
        <w:t xml:space="preserve">      -  evacuarea deseurilor rezultate in urma desfacerii pavajelor se va face in locurile stabilite de catre administratia locala;</w:t>
      </w:r>
    </w:p>
    <w:p w14:paraId="45EE48E0" w14:textId="77777777" w:rsidR="00CB14AB" w:rsidRPr="005C5BD0" w:rsidRDefault="00CB14AB" w:rsidP="00CB14AB">
      <w:pPr>
        <w:widowControl w:val="0"/>
        <w:autoSpaceDE w:val="0"/>
        <w:autoSpaceDN w:val="0"/>
        <w:adjustRightInd w:val="0"/>
        <w:ind w:right="-86"/>
        <w:jc w:val="both"/>
        <w:rPr>
          <w:rFonts w:ascii="Arial" w:hAnsi="Arial" w:cs="Arial"/>
          <w:bCs/>
          <w:sz w:val="20"/>
          <w:szCs w:val="20"/>
          <w:lang w:val="ro-MD"/>
        </w:rPr>
      </w:pPr>
      <w:r w:rsidRPr="005C5BD0">
        <w:rPr>
          <w:rFonts w:ascii="Arial" w:hAnsi="Arial" w:cs="Arial"/>
          <w:bCs/>
          <w:sz w:val="20"/>
          <w:szCs w:val="20"/>
          <w:lang w:val="ro-MD"/>
        </w:rPr>
        <w:t xml:space="preserve">      -  evacuarea surplusului de pamant si completarile de pamant pentru umpluturi se vor realiza spre si de la gropile de imprumut, stabilite de administratia locala;</w:t>
      </w:r>
    </w:p>
    <w:p w14:paraId="616E9E74" w14:textId="77777777" w:rsidR="00CB14AB" w:rsidRPr="005C5BD0" w:rsidRDefault="00CB14AB" w:rsidP="00CB14AB">
      <w:pPr>
        <w:widowControl w:val="0"/>
        <w:autoSpaceDE w:val="0"/>
        <w:autoSpaceDN w:val="0"/>
        <w:adjustRightInd w:val="0"/>
        <w:jc w:val="both"/>
        <w:rPr>
          <w:rFonts w:ascii="Arial" w:hAnsi="Arial" w:cs="Arial"/>
          <w:bCs/>
          <w:sz w:val="20"/>
          <w:szCs w:val="20"/>
          <w:lang w:val="ro-MD"/>
        </w:rPr>
      </w:pPr>
      <w:r w:rsidRPr="005C5BD0">
        <w:rPr>
          <w:rFonts w:ascii="Arial" w:hAnsi="Arial" w:cs="Arial"/>
          <w:bCs/>
          <w:sz w:val="20"/>
          <w:szCs w:val="20"/>
          <w:lang w:val="ro-MD"/>
        </w:rPr>
        <w:t xml:space="preserve">      - la evacuarea deseurilor rezultate la desfacerea imbracamintilor asfaltice se va da prioritate refolosirii in cazul in care in zona exista statii specializate;</w:t>
      </w:r>
    </w:p>
    <w:p w14:paraId="6BC1A340" w14:textId="77777777" w:rsidR="00CB14AB" w:rsidRPr="005C5BD0" w:rsidRDefault="00CB14AB" w:rsidP="00CB14AB">
      <w:pPr>
        <w:widowControl w:val="0"/>
        <w:autoSpaceDE w:val="0"/>
        <w:autoSpaceDN w:val="0"/>
        <w:adjustRightInd w:val="0"/>
        <w:ind w:right="-370"/>
        <w:jc w:val="both"/>
        <w:rPr>
          <w:rFonts w:ascii="Arial" w:hAnsi="Arial" w:cs="Arial"/>
          <w:bCs/>
          <w:sz w:val="20"/>
          <w:szCs w:val="20"/>
          <w:lang w:val="ro-MD"/>
        </w:rPr>
      </w:pPr>
      <w:r w:rsidRPr="005C5BD0">
        <w:rPr>
          <w:rFonts w:ascii="Arial" w:hAnsi="Arial" w:cs="Arial"/>
          <w:bCs/>
          <w:sz w:val="20"/>
          <w:szCs w:val="20"/>
          <w:lang w:val="ro-MD"/>
        </w:rPr>
        <w:t xml:space="preserve">      -  produsele de balastiera se vor asigura numai din unitatile specializate aprobate in zona;</w:t>
      </w:r>
    </w:p>
    <w:p w14:paraId="7EA0C9A7" w14:textId="77777777" w:rsidR="00CB14AB" w:rsidRPr="005C5BD0" w:rsidRDefault="00CB14AB" w:rsidP="00CB14AB">
      <w:pPr>
        <w:widowControl w:val="0"/>
        <w:autoSpaceDE w:val="0"/>
        <w:autoSpaceDN w:val="0"/>
        <w:adjustRightInd w:val="0"/>
        <w:jc w:val="both"/>
        <w:rPr>
          <w:rFonts w:ascii="Arial" w:hAnsi="Arial" w:cs="Arial"/>
          <w:bCs/>
          <w:sz w:val="20"/>
          <w:szCs w:val="20"/>
          <w:lang w:val="ro-MD"/>
        </w:rPr>
      </w:pPr>
      <w:r w:rsidRPr="005C5BD0">
        <w:rPr>
          <w:rFonts w:ascii="Arial" w:hAnsi="Arial" w:cs="Arial"/>
          <w:bCs/>
          <w:sz w:val="20"/>
          <w:szCs w:val="20"/>
          <w:lang w:val="ro-MD"/>
        </w:rPr>
        <w:t xml:space="preserve">      -  la desfacerea spatiilor verzi se va asigura depozitarea protejata a suportului cu vegetatie si a stratului de pamant fertile, in vederea readucerii zonei afectate la starea initiala, dupa efectuarea lucrarilor de pozare subterana a retelelor de distributie gaze naturale;</w:t>
      </w:r>
    </w:p>
    <w:p w14:paraId="79651229" w14:textId="77777777" w:rsidR="00CB14AB" w:rsidRPr="005C5BD0" w:rsidRDefault="00CB14AB" w:rsidP="00CB14AB">
      <w:pPr>
        <w:widowControl w:val="0"/>
        <w:autoSpaceDE w:val="0"/>
        <w:autoSpaceDN w:val="0"/>
        <w:adjustRightInd w:val="0"/>
        <w:ind w:right="-370"/>
        <w:jc w:val="both"/>
        <w:rPr>
          <w:rFonts w:ascii="Arial" w:hAnsi="Arial" w:cs="Arial"/>
          <w:bCs/>
          <w:sz w:val="20"/>
          <w:szCs w:val="20"/>
          <w:lang w:val="ro-MD"/>
        </w:rPr>
      </w:pPr>
      <w:r w:rsidRPr="005C5BD0">
        <w:rPr>
          <w:rFonts w:ascii="Arial" w:hAnsi="Arial" w:cs="Arial"/>
          <w:bCs/>
          <w:sz w:val="20"/>
          <w:szCs w:val="20"/>
          <w:lang w:val="ro-MD"/>
        </w:rPr>
        <w:t xml:space="preserve">      -  deseurile rezultate la prelucrarea capetelor tevilor din polietilena vor fi colectate in vederea predarii la unitatile specializate de recuperare;</w:t>
      </w:r>
    </w:p>
    <w:p w14:paraId="3576B0E5" w14:textId="77777777" w:rsidR="00CB14AB" w:rsidRPr="005C5BD0" w:rsidRDefault="00CB14AB" w:rsidP="00CB14AB">
      <w:pPr>
        <w:widowControl w:val="0"/>
        <w:autoSpaceDE w:val="0"/>
        <w:autoSpaceDN w:val="0"/>
        <w:adjustRightInd w:val="0"/>
        <w:jc w:val="both"/>
        <w:rPr>
          <w:rFonts w:ascii="Arial" w:hAnsi="Arial" w:cs="Arial"/>
          <w:bCs/>
          <w:sz w:val="20"/>
          <w:szCs w:val="20"/>
          <w:lang w:val="ro-MD"/>
        </w:rPr>
      </w:pPr>
      <w:r w:rsidRPr="005C5BD0">
        <w:rPr>
          <w:rFonts w:ascii="Arial" w:hAnsi="Arial" w:cs="Arial"/>
          <w:bCs/>
          <w:sz w:val="20"/>
          <w:szCs w:val="20"/>
          <w:lang w:val="ro-MD"/>
        </w:rPr>
        <w:t xml:space="preserve">      - la punerea in functiune a conductelor nou executate, prin efectuarea judicioasa a manevrelor preliminare si a </w:t>
      </w:r>
      <w:r w:rsidRPr="005C5BD0">
        <w:rPr>
          <w:rFonts w:ascii="Arial" w:hAnsi="Arial" w:cs="Arial"/>
          <w:bCs/>
          <w:sz w:val="20"/>
          <w:szCs w:val="20"/>
          <w:lang w:val="ro-MD"/>
        </w:rPr>
        <w:lastRenderedPageBreak/>
        <w:t>celor de refulare, golire si umplere, se va urmari reducerea la minim a volumelor de gaze naturale eliberate in atmosfera;</w:t>
      </w:r>
    </w:p>
    <w:p w14:paraId="256D20BA" w14:textId="77777777" w:rsidR="00CB14AB" w:rsidRPr="005C5BD0" w:rsidRDefault="00CB14AB" w:rsidP="00CB14AB">
      <w:pPr>
        <w:widowControl w:val="0"/>
        <w:autoSpaceDE w:val="0"/>
        <w:autoSpaceDN w:val="0"/>
        <w:adjustRightInd w:val="0"/>
        <w:jc w:val="both"/>
        <w:rPr>
          <w:rFonts w:ascii="Arial" w:hAnsi="Arial" w:cs="Arial"/>
          <w:bCs/>
          <w:sz w:val="20"/>
          <w:szCs w:val="20"/>
          <w:lang w:val="ro-MD"/>
        </w:rPr>
      </w:pPr>
      <w:r w:rsidRPr="005C5BD0">
        <w:rPr>
          <w:rFonts w:ascii="Arial" w:hAnsi="Arial" w:cs="Arial"/>
          <w:bCs/>
          <w:sz w:val="20"/>
          <w:szCs w:val="20"/>
          <w:lang w:val="ro-MD"/>
        </w:rPr>
        <w:t xml:space="preserve">      - se va asigura incadrarea utilajelor cu motoare termice  si mijloace de transport auto, folosite la executia lucrarilor in normele legale de poluare fonica si chimica, aceasta conditie fiind criteriu de evaluare din punct de vedere al protectiei mediului; </w:t>
      </w:r>
    </w:p>
    <w:p w14:paraId="668D49BF" w14:textId="77777777" w:rsidR="00CB14AB" w:rsidRPr="005C5BD0" w:rsidRDefault="00CB14AB" w:rsidP="00CB14AB">
      <w:pPr>
        <w:widowControl w:val="0"/>
        <w:autoSpaceDE w:val="0"/>
        <w:autoSpaceDN w:val="0"/>
        <w:adjustRightInd w:val="0"/>
        <w:jc w:val="both"/>
        <w:rPr>
          <w:rFonts w:ascii="Arial" w:hAnsi="Arial" w:cs="Arial"/>
          <w:bCs/>
          <w:sz w:val="20"/>
          <w:szCs w:val="20"/>
          <w:lang w:val="ro-MD"/>
        </w:rPr>
      </w:pPr>
      <w:r w:rsidRPr="005C5BD0">
        <w:rPr>
          <w:rFonts w:ascii="Arial" w:hAnsi="Arial" w:cs="Arial"/>
          <w:bCs/>
          <w:sz w:val="20"/>
          <w:szCs w:val="20"/>
          <w:lang w:val="ro-MD"/>
        </w:rPr>
        <w:t xml:space="preserve">     - se va asigura constientizarea angajatilor asupra obligativitatii respectarii masurilor de protectie a mediului.   </w:t>
      </w:r>
    </w:p>
    <w:p w14:paraId="55531DD8" w14:textId="77777777" w:rsidR="00CB14AB" w:rsidRPr="005C5BD0" w:rsidRDefault="00CB14AB" w:rsidP="00CB14AB">
      <w:pPr>
        <w:widowControl w:val="0"/>
        <w:autoSpaceDE w:val="0"/>
        <w:autoSpaceDN w:val="0"/>
        <w:adjustRightInd w:val="0"/>
        <w:jc w:val="both"/>
        <w:rPr>
          <w:rFonts w:ascii="Arial" w:hAnsi="Arial" w:cs="Arial"/>
          <w:bCs/>
          <w:caps/>
          <w:sz w:val="20"/>
          <w:szCs w:val="20"/>
          <w:lang w:val="fr-FR"/>
        </w:rPr>
      </w:pPr>
    </w:p>
    <w:p w14:paraId="70ACD22A" w14:textId="3CC0E880" w:rsidR="00CB14AB" w:rsidRPr="005C5BD0" w:rsidRDefault="00CB14AB" w:rsidP="00CB14AB">
      <w:pPr>
        <w:widowControl w:val="0"/>
        <w:tabs>
          <w:tab w:val="left" w:pos="5625"/>
        </w:tabs>
        <w:autoSpaceDE w:val="0"/>
        <w:autoSpaceDN w:val="0"/>
        <w:adjustRightInd w:val="0"/>
        <w:spacing w:line="360" w:lineRule="auto"/>
        <w:ind w:firstLine="2160"/>
        <w:jc w:val="both"/>
        <w:rPr>
          <w:rFonts w:ascii="Arial" w:hAnsi="Arial" w:cs="Arial"/>
          <w:bCs/>
          <w:caps/>
          <w:sz w:val="20"/>
          <w:szCs w:val="20"/>
          <w:u w:val="single"/>
          <w:lang w:val="fr-FR"/>
        </w:rPr>
      </w:pPr>
      <w:r w:rsidRPr="005C5BD0">
        <w:rPr>
          <w:rFonts w:ascii="Arial" w:hAnsi="Arial" w:cs="Arial"/>
          <w:bCs/>
          <w:sz w:val="20"/>
          <w:szCs w:val="20"/>
          <w:u w:val="single"/>
          <w:lang w:val="ro-MD"/>
        </w:rPr>
        <w:t xml:space="preserve">9.  </w:t>
      </w:r>
      <w:r w:rsidRPr="005C5BD0">
        <w:rPr>
          <w:rFonts w:ascii="Arial" w:hAnsi="Arial" w:cs="Arial"/>
          <w:bCs/>
          <w:caps/>
          <w:sz w:val="20"/>
          <w:szCs w:val="20"/>
          <w:u w:val="single"/>
          <w:lang w:val="fr-FR"/>
        </w:rPr>
        <w:t>securitate si sanatate in munca</w:t>
      </w:r>
    </w:p>
    <w:p w14:paraId="31078846" w14:textId="77777777" w:rsidR="00CB14AB" w:rsidRPr="005C5BD0" w:rsidRDefault="00CB14AB" w:rsidP="00CB14AB">
      <w:pPr>
        <w:widowControl w:val="0"/>
        <w:autoSpaceDE w:val="0"/>
        <w:autoSpaceDN w:val="0"/>
        <w:adjustRightInd w:val="0"/>
        <w:jc w:val="both"/>
        <w:rPr>
          <w:rFonts w:ascii="Arial" w:hAnsi="Arial" w:cs="Arial"/>
          <w:bCs/>
          <w:sz w:val="20"/>
          <w:szCs w:val="20"/>
          <w:lang w:val="ro-MD"/>
        </w:rPr>
      </w:pPr>
      <w:r w:rsidRPr="005C5BD0">
        <w:rPr>
          <w:rFonts w:ascii="Arial" w:hAnsi="Arial" w:cs="Arial"/>
          <w:bCs/>
          <w:sz w:val="20"/>
          <w:szCs w:val="20"/>
          <w:lang w:val="ro-MD"/>
        </w:rPr>
        <w:t xml:space="preserve">           La executia lucrarilor in retelele de distributie gaze naturale, se impune respectarea urmatoarelor prevederi legale, referitoare la securitatea si sanatatea in  munca: </w:t>
      </w:r>
    </w:p>
    <w:p w14:paraId="0903B861" w14:textId="77777777" w:rsidR="00CB14AB" w:rsidRPr="005C5BD0" w:rsidRDefault="00CB14AB" w:rsidP="00CB14AB">
      <w:pPr>
        <w:numPr>
          <w:ilvl w:val="0"/>
          <w:numId w:val="15"/>
        </w:numPr>
        <w:rPr>
          <w:rFonts w:ascii="Arial" w:hAnsi="Arial" w:cs="Arial"/>
          <w:bCs/>
          <w:sz w:val="20"/>
          <w:szCs w:val="20"/>
        </w:rPr>
      </w:pPr>
      <w:proofErr w:type="spellStart"/>
      <w:r w:rsidRPr="005C5BD0">
        <w:rPr>
          <w:rFonts w:ascii="Arial" w:hAnsi="Arial" w:cs="Arial"/>
          <w:bCs/>
          <w:sz w:val="20"/>
          <w:szCs w:val="20"/>
        </w:rPr>
        <w:t>Legea</w:t>
      </w:r>
      <w:proofErr w:type="spellEnd"/>
      <w:r w:rsidRPr="005C5BD0">
        <w:rPr>
          <w:rFonts w:ascii="Arial" w:hAnsi="Arial" w:cs="Arial"/>
          <w:bCs/>
          <w:sz w:val="20"/>
          <w:szCs w:val="20"/>
        </w:rPr>
        <w:t xml:space="preserve"> nr. 319 din 14 </w:t>
      </w:r>
      <w:proofErr w:type="spellStart"/>
      <w:r w:rsidRPr="005C5BD0">
        <w:rPr>
          <w:rFonts w:ascii="Arial" w:hAnsi="Arial" w:cs="Arial"/>
          <w:bCs/>
          <w:sz w:val="20"/>
          <w:szCs w:val="20"/>
        </w:rPr>
        <w:t>iulie</w:t>
      </w:r>
      <w:proofErr w:type="spellEnd"/>
      <w:r w:rsidRPr="005C5BD0">
        <w:rPr>
          <w:rFonts w:ascii="Arial" w:hAnsi="Arial" w:cs="Arial"/>
          <w:bCs/>
          <w:sz w:val="20"/>
          <w:szCs w:val="20"/>
        </w:rPr>
        <w:t xml:space="preserve"> 2006 - </w:t>
      </w:r>
      <w:proofErr w:type="spellStart"/>
      <w:r w:rsidRPr="005C5BD0">
        <w:rPr>
          <w:rFonts w:ascii="Arial" w:hAnsi="Arial" w:cs="Arial"/>
          <w:bCs/>
          <w:sz w:val="20"/>
          <w:szCs w:val="20"/>
        </w:rPr>
        <w:t>Legea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securitatii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sanatatii</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munca</w:t>
      </w:r>
      <w:proofErr w:type="spellEnd"/>
      <w:r w:rsidRPr="005C5BD0">
        <w:rPr>
          <w:rFonts w:ascii="Arial" w:hAnsi="Arial" w:cs="Arial"/>
          <w:bCs/>
          <w:sz w:val="20"/>
          <w:szCs w:val="20"/>
        </w:rPr>
        <w:t>;</w:t>
      </w:r>
    </w:p>
    <w:p w14:paraId="6EC517A2" w14:textId="77777777" w:rsidR="00CB14AB" w:rsidRPr="005C5BD0" w:rsidRDefault="00CB14AB" w:rsidP="00CB14AB">
      <w:pPr>
        <w:numPr>
          <w:ilvl w:val="0"/>
          <w:numId w:val="15"/>
        </w:numPr>
        <w:rPr>
          <w:rFonts w:ascii="Arial" w:hAnsi="Arial" w:cs="Arial"/>
          <w:bCs/>
          <w:sz w:val="20"/>
          <w:szCs w:val="20"/>
        </w:rPr>
      </w:pPr>
      <w:r w:rsidRPr="005C5BD0">
        <w:rPr>
          <w:rFonts w:ascii="Arial" w:hAnsi="Arial" w:cs="Arial"/>
          <w:bCs/>
          <w:sz w:val="20"/>
          <w:szCs w:val="20"/>
        </w:rPr>
        <w:t xml:space="preserve">HG nr. 1425 din 11/10/2006 de </w:t>
      </w:r>
      <w:proofErr w:type="spellStart"/>
      <w:r w:rsidRPr="005C5BD0">
        <w:rPr>
          <w:rFonts w:ascii="Arial" w:hAnsi="Arial" w:cs="Arial"/>
          <w:bCs/>
          <w:sz w:val="20"/>
          <w:szCs w:val="20"/>
        </w:rPr>
        <w:t>aplicare</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prevederilor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Legii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securitatii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sanatatii</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munca</w:t>
      </w:r>
      <w:proofErr w:type="spellEnd"/>
      <w:r w:rsidRPr="005C5BD0">
        <w:rPr>
          <w:rFonts w:ascii="Arial" w:hAnsi="Arial" w:cs="Arial"/>
          <w:bCs/>
          <w:sz w:val="20"/>
          <w:szCs w:val="20"/>
        </w:rPr>
        <w:t xml:space="preserve"> nr. 319/2006;</w:t>
      </w:r>
    </w:p>
    <w:p w14:paraId="1A289D1C" w14:textId="77777777" w:rsidR="00CB14AB" w:rsidRPr="005C5BD0" w:rsidRDefault="00CB14AB" w:rsidP="00CB14AB">
      <w:pPr>
        <w:numPr>
          <w:ilvl w:val="0"/>
          <w:numId w:val="15"/>
        </w:numPr>
        <w:autoSpaceDE w:val="0"/>
        <w:autoSpaceDN w:val="0"/>
        <w:adjustRightInd w:val="0"/>
        <w:jc w:val="both"/>
        <w:rPr>
          <w:rFonts w:ascii="Arial" w:hAnsi="Arial" w:cs="Arial"/>
          <w:bCs/>
          <w:sz w:val="20"/>
          <w:szCs w:val="20"/>
          <w:lang w:val="ro-MD"/>
        </w:rPr>
      </w:pPr>
      <w:r w:rsidRPr="005C5BD0">
        <w:rPr>
          <w:rFonts w:ascii="Arial" w:hAnsi="Arial" w:cs="Arial"/>
          <w:bCs/>
          <w:sz w:val="20"/>
          <w:szCs w:val="20"/>
        </w:rPr>
        <w:t xml:space="preserve">HG nr. 300 din 2 </w:t>
      </w:r>
      <w:proofErr w:type="spellStart"/>
      <w:r w:rsidRPr="005C5BD0">
        <w:rPr>
          <w:rFonts w:ascii="Arial" w:hAnsi="Arial" w:cs="Arial"/>
          <w:bCs/>
          <w:sz w:val="20"/>
          <w:szCs w:val="20"/>
        </w:rPr>
        <w:t>martie</w:t>
      </w:r>
      <w:proofErr w:type="spellEnd"/>
      <w:r w:rsidRPr="005C5BD0">
        <w:rPr>
          <w:rFonts w:ascii="Arial" w:hAnsi="Arial" w:cs="Arial"/>
          <w:bCs/>
          <w:sz w:val="20"/>
          <w:szCs w:val="20"/>
        </w:rPr>
        <w:t xml:space="preserve"> 2006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cerintele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minime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securitate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sanatate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santierele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temporare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sau</w:t>
      </w:r>
      <w:proofErr w:type="spellEnd"/>
      <w:r w:rsidRPr="005C5BD0">
        <w:rPr>
          <w:rFonts w:ascii="Arial" w:hAnsi="Arial" w:cs="Arial"/>
          <w:bCs/>
          <w:sz w:val="20"/>
          <w:szCs w:val="20"/>
        </w:rPr>
        <w:t xml:space="preserve"> mobile;</w:t>
      </w:r>
    </w:p>
    <w:p w14:paraId="23200D5F" w14:textId="77777777" w:rsidR="00CB14AB" w:rsidRPr="005C5BD0" w:rsidRDefault="00CB14AB" w:rsidP="00CB14AB">
      <w:pPr>
        <w:pStyle w:val="NormalWeb"/>
        <w:numPr>
          <w:ilvl w:val="0"/>
          <w:numId w:val="15"/>
        </w:numPr>
        <w:spacing w:before="0" w:beforeAutospacing="0" w:after="0" w:afterAutospacing="0"/>
        <w:jc w:val="both"/>
        <w:rPr>
          <w:rFonts w:ascii="Arial" w:hAnsi="Arial" w:cs="Arial"/>
          <w:bCs/>
          <w:sz w:val="20"/>
          <w:szCs w:val="20"/>
          <w:lang w:val="ro-MD"/>
        </w:rPr>
      </w:pPr>
      <w:r w:rsidRPr="005C5BD0">
        <w:rPr>
          <w:rFonts w:ascii="Arial" w:hAnsi="Arial" w:cs="Arial"/>
          <w:bCs/>
          <w:sz w:val="20"/>
          <w:szCs w:val="20"/>
        </w:rPr>
        <w:t>HG nr. 355 din 11 aprilie 2007 privind supravegherea sanatatii lucratorilor;</w:t>
      </w:r>
    </w:p>
    <w:p w14:paraId="1FADB2F5" w14:textId="77777777" w:rsidR="00CB14AB" w:rsidRPr="005C5BD0" w:rsidRDefault="00CB14AB" w:rsidP="00CB14AB">
      <w:pPr>
        <w:numPr>
          <w:ilvl w:val="0"/>
          <w:numId w:val="15"/>
        </w:numPr>
        <w:autoSpaceDE w:val="0"/>
        <w:autoSpaceDN w:val="0"/>
        <w:adjustRightInd w:val="0"/>
        <w:jc w:val="both"/>
        <w:rPr>
          <w:rFonts w:ascii="Arial" w:hAnsi="Arial" w:cs="Arial"/>
          <w:bCs/>
          <w:sz w:val="20"/>
          <w:szCs w:val="20"/>
          <w:lang w:val="ro-MD"/>
        </w:rPr>
      </w:pPr>
      <w:r w:rsidRPr="005C5BD0">
        <w:rPr>
          <w:rFonts w:ascii="Arial" w:hAnsi="Arial" w:cs="Arial"/>
          <w:bCs/>
          <w:sz w:val="20"/>
          <w:szCs w:val="20"/>
        </w:rPr>
        <w:t xml:space="preserve">HG nr. 971 din 26 </w:t>
      </w:r>
      <w:proofErr w:type="spellStart"/>
      <w:r w:rsidRPr="005C5BD0">
        <w:rPr>
          <w:rFonts w:ascii="Arial" w:hAnsi="Arial" w:cs="Arial"/>
          <w:bCs/>
          <w:sz w:val="20"/>
          <w:szCs w:val="20"/>
        </w:rPr>
        <w:t>iulie</w:t>
      </w:r>
      <w:proofErr w:type="spellEnd"/>
      <w:r w:rsidRPr="005C5BD0">
        <w:rPr>
          <w:rFonts w:ascii="Arial" w:hAnsi="Arial" w:cs="Arial"/>
          <w:bCs/>
          <w:sz w:val="20"/>
          <w:szCs w:val="20"/>
        </w:rPr>
        <w:t xml:space="preserve"> 2006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cerintele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minime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semnalizarea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securitate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w:t>
      </w:r>
      <w:proofErr w:type="spellStart"/>
      <w:r w:rsidRPr="005C5BD0">
        <w:rPr>
          <w:rFonts w:ascii="Arial" w:hAnsi="Arial" w:cs="Arial"/>
          <w:bCs/>
          <w:sz w:val="20"/>
          <w:szCs w:val="20"/>
        </w:rPr>
        <w:t>sau</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sanatate</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locul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munca</w:t>
      </w:r>
      <w:proofErr w:type="spellEnd"/>
      <w:r w:rsidRPr="005C5BD0">
        <w:rPr>
          <w:rFonts w:ascii="Arial" w:hAnsi="Arial" w:cs="Arial"/>
          <w:bCs/>
          <w:sz w:val="20"/>
          <w:szCs w:val="20"/>
        </w:rPr>
        <w:t>;</w:t>
      </w:r>
    </w:p>
    <w:p w14:paraId="65B71261" w14:textId="77777777" w:rsidR="00CB14AB" w:rsidRPr="005C5BD0" w:rsidRDefault="00CB14AB" w:rsidP="00CB14AB">
      <w:pPr>
        <w:numPr>
          <w:ilvl w:val="0"/>
          <w:numId w:val="15"/>
        </w:numPr>
        <w:autoSpaceDE w:val="0"/>
        <w:autoSpaceDN w:val="0"/>
        <w:adjustRightInd w:val="0"/>
        <w:jc w:val="both"/>
        <w:rPr>
          <w:rFonts w:ascii="Arial" w:hAnsi="Arial" w:cs="Arial"/>
          <w:bCs/>
          <w:sz w:val="20"/>
          <w:szCs w:val="20"/>
          <w:lang w:val="ro-MD"/>
        </w:rPr>
      </w:pPr>
      <w:r w:rsidRPr="005C5BD0">
        <w:rPr>
          <w:rFonts w:ascii="Arial" w:hAnsi="Arial" w:cs="Arial"/>
          <w:bCs/>
          <w:sz w:val="20"/>
          <w:szCs w:val="20"/>
        </w:rPr>
        <w:t xml:space="preserve">HG nr. 1.028 din 9 august 2006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cerintele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minime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securitate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sanatate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munca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referitoare</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utilizarea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echipamentelor</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ecran</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vizualizare</w:t>
      </w:r>
      <w:proofErr w:type="spellEnd"/>
      <w:r w:rsidRPr="005C5BD0">
        <w:rPr>
          <w:rFonts w:ascii="Arial" w:hAnsi="Arial" w:cs="Arial"/>
          <w:bCs/>
          <w:sz w:val="20"/>
          <w:szCs w:val="20"/>
        </w:rPr>
        <w:t>;</w:t>
      </w:r>
    </w:p>
    <w:p w14:paraId="3B4907FA" w14:textId="77777777" w:rsidR="00CB14AB" w:rsidRPr="005C5BD0" w:rsidRDefault="00CB14AB" w:rsidP="00CB14AB">
      <w:pPr>
        <w:numPr>
          <w:ilvl w:val="0"/>
          <w:numId w:val="15"/>
        </w:numPr>
        <w:jc w:val="both"/>
        <w:rPr>
          <w:rFonts w:ascii="Arial" w:hAnsi="Arial" w:cs="Arial"/>
          <w:bCs/>
          <w:sz w:val="20"/>
          <w:szCs w:val="20"/>
        </w:rPr>
      </w:pPr>
      <w:r w:rsidRPr="005C5BD0">
        <w:rPr>
          <w:rFonts w:ascii="Arial" w:hAnsi="Arial" w:cs="Arial"/>
          <w:bCs/>
          <w:sz w:val="20"/>
          <w:szCs w:val="20"/>
        </w:rPr>
        <w:t xml:space="preserve">HG nr. 1048 din 09/08/2006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cerintele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minime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securitate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sanatate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utilizarea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catre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lucratori</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echipamentelor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individuale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protectie</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locul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munca</w:t>
      </w:r>
      <w:proofErr w:type="spellEnd"/>
      <w:r w:rsidRPr="005C5BD0">
        <w:rPr>
          <w:rFonts w:ascii="Arial" w:hAnsi="Arial" w:cs="Arial"/>
          <w:bCs/>
          <w:sz w:val="20"/>
          <w:szCs w:val="20"/>
        </w:rPr>
        <w:t>;</w:t>
      </w:r>
    </w:p>
    <w:p w14:paraId="7BC3DB82" w14:textId="77777777" w:rsidR="00CB14AB" w:rsidRPr="005C5BD0" w:rsidRDefault="00CB14AB" w:rsidP="00CB14AB">
      <w:pPr>
        <w:numPr>
          <w:ilvl w:val="0"/>
          <w:numId w:val="15"/>
        </w:numPr>
        <w:jc w:val="both"/>
        <w:rPr>
          <w:rFonts w:ascii="Arial" w:hAnsi="Arial" w:cs="Arial"/>
          <w:bCs/>
          <w:sz w:val="20"/>
          <w:szCs w:val="20"/>
          <w:lang w:val="ro-MD"/>
        </w:rPr>
      </w:pPr>
      <w:r w:rsidRPr="005C5BD0">
        <w:rPr>
          <w:rFonts w:ascii="Arial" w:hAnsi="Arial" w:cs="Arial"/>
          <w:bCs/>
          <w:sz w:val="20"/>
          <w:szCs w:val="20"/>
        </w:rPr>
        <w:t xml:space="preserve">HG nr. 1051 din 09/08/2006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cerintele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minime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securitate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sanatate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manipularea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manuala</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maselor</w:t>
      </w:r>
      <w:proofErr w:type="spellEnd"/>
      <w:r w:rsidRPr="005C5BD0">
        <w:rPr>
          <w:rFonts w:ascii="Arial" w:hAnsi="Arial" w:cs="Arial"/>
          <w:bCs/>
          <w:sz w:val="20"/>
          <w:szCs w:val="20"/>
        </w:rPr>
        <w:t xml:space="preserve"> care </w:t>
      </w:r>
      <w:proofErr w:type="spellStart"/>
      <w:r w:rsidRPr="005C5BD0">
        <w:rPr>
          <w:rFonts w:ascii="Arial" w:hAnsi="Arial" w:cs="Arial"/>
          <w:bCs/>
          <w:sz w:val="20"/>
          <w:szCs w:val="20"/>
        </w:rPr>
        <w:t>prezinta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riscuri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lucratori</w:t>
      </w:r>
      <w:proofErr w:type="spellEnd"/>
      <w:r w:rsidRPr="005C5BD0">
        <w:rPr>
          <w:rFonts w:ascii="Arial" w:hAnsi="Arial" w:cs="Arial"/>
          <w:bCs/>
          <w:sz w:val="20"/>
          <w:szCs w:val="20"/>
        </w:rPr>
        <w:t xml:space="preserve">, in special de </w:t>
      </w:r>
      <w:proofErr w:type="spellStart"/>
      <w:r w:rsidRPr="005C5BD0">
        <w:rPr>
          <w:rFonts w:ascii="Arial" w:hAnsi="Arial" w:cs="Arial"/>
          <w:bCs/>
          <w:sz w:val="20"/>
          <w:szCs w:val="20"/>
        </w:rPr>
        <w:t>afectiuni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dorsolombare</w:t>
      </w:r>
      <w:proofErr w:type="spellEnd"/>
      <w:r w:rsidRPr="005C5BD0">
        <w:rPr>
          <w:rFonts w:ascii="Arial" w:hAnsi="Arial" w:cs="Arial"/>
          <w:bCs/>
          <w:sz w:val="20"/>
          <w:szCs w:val="20"/>
        </w:rPr>
        <w:t>;</w:t>
      </w:r>
    </w:p>
    <w:p w14:paraId="23C8F454" w14:textId="77777777" w:rsidR="00CB14AB" w:rsidRPr="005C5BD0" w:rsidRDefault="00CB14AB" w:rsidP="00CB14AB">
      <w:pPr>
        <w:numPr>
          <w:ilvl w:val="0"/>
          <w:numId w:val="15"/>
        </w:numPr>
        <w:autoSpaceDE w:val="0"/>
        <w:autoSpaceDN w:val="0"/>
        <w:adjustRightInd w:val="0"/>
        <w:jc w:val="both"/>
        <w:rPr>
          <w:rFonts w:ascii="Arial" w:hAnsi="Arial" w:cs="Arial"/>
          <w:bCs/>
          <w:sz w:val="20"/>
          <w:szCs w:val="20"/>
          <w:lang w:val="ro-MD"/>
        </w:rPr>
      </w:pPr>
      <w:r w:rsidRPr="005C5BD0">
        <w:rPr>
          <w:rFonts w:ascii="Arial" w:hAnsi="Arial" w:cs="Arial"/>
          <w:bCs/>
          <w:sz w:val="20"/>
          <w:szCs w:val="20"/>
        </w:rPr>
        <w:t xml:space="preserve">HG nr. 1058 din 9 august 2006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cerintele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minime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imbunatatirea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securitatii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protectia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sanatatii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lucratorilor</w:t>
      </w:r>
      <w:proofErr w:type="spellEnd"/>
      <w:r w:rsidRPr="005C5BD0">
        <w:rPr>
          <w:rFonts w:ascii="Arial" w:hAnsi="Arial" w:cs="Arial"/>
          <w:bCs/>
          <w:sz w:val="20"/>
          <w:szCs w:val="20"/>
        </w:rPr>
        <w:t xml:space="preserve"> care pot fi </w:t>
      </w:r>
      <w:proofErr w:type="spellStart"/>
      <w:r w:rsidRPr="005C5BD0">
        <w:rPr>
          <w:rFonts w:ascii="Arial" w:hAnsi="Arial" w:cs="Arial"/>
          <w:bCs/>
          <w:sz w:val="20"/>
          <w:szCs w:val="20"/>
        </w:rPr>
        <w:t>expusi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unui</w:t>
      </w:r>
      <w:proofErr w:type="spellEnd"/>
      <w:r w:rsidRPr="005C5BD0">
        <w:rPr>
          <w:rFonts w:ascii="Arial" w:hAnsi="Arial" w:cs="Arial"/>
          <w:bCs/>
          <w:sz w:val="20"/>
          <w:szCs w:val="20"/>
        </w:rPr>
        <w:t xml:space="preserve"> potential </w:t>
      </w:r>
      <w:proofErr w:type="spellStart"/>
      <w:r w:rsidRPr="005C5BD0">
        <w:rPr>
          <w:rFonts w:ascii="Arial" w:hAnsi="Arial" w:cs="Arial"/>
          <w:bCs/>
          <w:sz w:val="20"/>
          <w:szCs w:val="20"/>
        </w:rPr>
        <w:t>risc</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datorat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atmosferelor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explozive</w:t>
      </w:r>
      <w:proofErr w:type="spellEnd"/>
      <w:r w:rsidRPr="005C5BD0">
        <w:rPr>
          <w:rFonts w:ascii="Arial" w:hAnsi="Arial" w:cs="Arial"/>
          <w:bCs/>
          <w:sz w:val="20"/>
          <w:szCs w:val="20"/>
        </w:rPr>
        <w:t>;</w:t>
      </w:r>
    </w:p>
    <w:p w14:paraId="6F51F5C8" w14:textId="77777777" w:rsidR="00CB14AB" w:rsidRPr="005C5BD0" w:rsidRDefault="00CB14AB" w:rsidP="00CB14AB">
      <w:pPr>
        <w:numPr>
          <w:ilvl w:val="0"/>
          <w:numId w:val="15"/>
        </w:numPr>
        <w:jc w:val="both"/>
        <w:rPr>
          <w:rFonts w:ascii="Arial" w:hAnsi="Arial" w:cs="Arial"/>
          <w:bCs/>
          <w:sz w:val="20"/>
          <w:szCs w:val="20"/>
          <w:lang w:val="ro-MD"/>
        </w:rPr>
      </w:pPr>
      <w:r w:rsidRPr="005C5BD0">
        <w:rPr>
          <w:rFonts w:ascii="Arial" w:hAnsi="Arial" w:cs="Arial"/>
          <w:bCs/>
          <w:sz w:val="20"/>
          <w:szCs w:val="20"/>
        </w:rPr>
        <w:t xml:space="preserve">HG nr. 1091 din 16/08/2006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cerintele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minime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securitate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sanatate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locul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munca</w:t>
      </w:r>
      <w:proofErr w:type="spellEnd"/>
      <w:r w:rsidRPr="005C5BD0">
        <w:rPr>
          <w:rFonts w:ascii="Arial" w:hAnsi="Arial" w:cs="Arial"/>
          <w:bCs/>
          <w:sz w:val="20"/>
          <w:szCs w:val="20"/>
        </w:rPr>
        <w:t>;</w:t>
      </w:r>
    </w:p>
    <w:p w14:paraId="364EED7F" w14:textId="77777777" w:rsidR="00CB14AB" w:rsidRPr="005C5BD0" w:rsidRDefault="00CB14AB" w:rsidP="00CB14AB">
      <w:pPr>
        <w:numPr>
          <w:ilvl w:val="0"/>
          <w:numId w:val="15"/>
        </w:numPr>
        <w:jc w:val="both"/>
        <w:rPr>
          <w:rFonts w:ascii="Arial" w:hAnsi="Arial" w:cs="Arial"/>
          <w:bCs/>
          <w:sz w:val="20"/>
          <w:szCs w:val="20"/>
        </w:rPr>
      </w:pPr>
      <w:r w:rsidRPr="005C5BD0">
        <w:rPr>
          <w:rFonts w:ascii="Arial" w:hAnsi="Arial" w:cs="Arial"/>
          <w:bCs/>
          <w:sz w:val="20"/>
          <w:szCs w:val="20"/>
        </w:rPr>
        <w:t xml:space="preserve">HG nr. 1146 din 30/08/2006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cerintele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minime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securitate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sanatate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utilizarea</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munca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catre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lucratori</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a</w:t>
      </w:r>
      <w:proofErr w:type="gramEnd"/>
      <w:r w:rsidRPr="005C5BD0">
        <w:rPr>
          <w:rFonts w:ascii="Arial" w:hAnsi="Arial" w:cs="Arial"/>
          <w:bCs/>
          <w:sz w:val="20"/>
          <w:szCs w:val="20"/>
        </w:rPr>
        <w:t xml:space="preserve"> </w:t>
      </w:r>
      <w:proofErr w:type="spellStart"/>
      <w:r w:rsidRPr="005C5BD0">
        <w:rPr>
          <w:rFonts w:ascii="Arial" w:hAnsi="Arial" w:cs="Arial"/>
          <w:bCs/>
          <w:sz w:val="20"/>
          <w:szCs w:val="20"/>
        </w:rPr>
        <w:t>echipamentelor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munca</w:t>
      </w:r>
      <w:proofErr w:type="spellEnd"/>
      <w:r w:rsidRPr="005C5BD0">
        <w:rPr>
          <w:rFonts w:ascii="Arial" w:hAnsi="Arial" w:cs="Arial"/>
          <w:bCs/>
          <w:sz w:val="20"/>
          <w:szCs w:val="20"/>
        </w:rPr>
        <w:t>;</w:t>
      </w:r>
    </w:p>
    <w:p w14:paraId="0CF9F416" w14:textId="77777777" w:rsidR="00CB14AB" w:rsidRPr="005C5BD0" w:rsidRDefault="00CB14AB" w:rsidP="00CB14AB">
      <w:pPr>
        <w:numPr>
          <w:ilvl w:val="0"/>
          <w:numId w:val="15"/>
        </w:numPr>
        <w:jc w:val="both"/>
        <w:rPr>
          <w:rFonts w:ascii="Arial" w:hAnsi="Arial" w:cs="Arial"/>
          <w:bCs/>
          <w:sz w:val="20"/>
          <w:szCs w:val="20"/>
          <w:lang w:val="ro-MD"/>
        </w:rPr>
      </w:pPr>
      <w:r w:rsidRPr="005C5BD0">
        <w:rPr>
          <w:rFonts w:ascii="Arial" w:hAnsi="Arial" w:cs="Arial"/>
          <w:bCs/>
          <w:sz w:val="20"/>
          <w:szCs w:val="20"/>
        </w:rPr>
        <w:t xml:space="preserve">HG nr. 1876 din 22/12/2005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cerintele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minime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securitate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sanatate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referitoare</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expunerea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lucratorilor</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riscurile</w:t>
      </w:r>
      <w:proofErr w:type="spellEnd"/>
      <w:r w:rsidRPr="005C5BD0">
        <w:rPr>
          <w:rFonts w:ascii="Arial" w:hAnsi="Arial" w:cs="Arial"/>
          <w:bCs/>
          <w:sz w:val="20"/>
          <w:szCs w:val="20"/>
        </w:rPr>
        <w:t xml:space="preserve"> generate de </w:t>
      </w:r>
      <w:proofErr w:type="spellStart"/>
      <w:r w:rsidRPr="005C5BD0">
        <w:rPr>
          <w:rFonts w:ascii="Arial" w:hAnsi="Arial" w:cs="Arial"/>
          <w:bCs/>
          <w:sz w:val="20"/>
          <w:szCs w:val="20"/>
        </w:rPr>
        <w:t>vibratii</w:t>
      </w:r>
      <w:proofErr w:type="spellEnd"/>
      <w:r w:rsidRPr="005C5BD0">
        <w:rPr>
          <w:rFonts w:ascii="Arial" w:hAnsi="Arial" w:cs="Arial"/>
          <w:bCs/>
          <w:sz w:val="20"/>
          <w:szCs w:val="20"/>
        </w:rPr>
        <w:t>;</w:t>
      </w:r>
    </w:p>
    <w:p w14:paraId="6C15A663" w14:textId="77777777" w:rsidR="00CB14AB" w:rsidRPr="005C5BD0" w:rsidRDefault="00CB14AB" w:rsidP="00CB14AB">
      <w:pPr>
        <w:numPr>
          <w:ilvl w:val="0"/>
          <w:numId w:val="15"/>
        </w:numPr>
        <w:jc w:val="both"/>
        <w:rPr>
          <w:rFonts w:ascii="Arial" w:hAnsi="Arial" w:cs="Arial"/>
          <w:bCs/>
          <w:sz w:val="20"/>
          <w:szCs w:val="20"/>
        </w:rPr>
      </w:pPr>
      <w:proofErr w:type="spellStart"/>
      <w:r w:rsidRPr="005C5BD0">
        <w:rPr>
          <w:rFonts w:ascii="Arial" w:hAnsi="Arial" w:cs="Arial"/>
          <w:bCs/>
          <w:sz w:val="20"/>
          <w:szCs w:val="20"/>
        </w:rPr>
        <w:t>Legea</w:t>
      </w:r>
      <w:proofErr w:type="spellEnd"/>
      <w:r w:rsidRPr="005C5BD0">
        <w:rPr>
          <w:rFonts w:ascii="Arial" w:hAnsi="Arial" w:cs="Arial"/>
          <w:bCs/>
          <w:sz w:val="20"/>
          <w:szCs w:val="20"/>
        </w:rPr>
        <w:t xml:space="preserve"> nr. 180 </w:t>
      </w:r>
      <w:proofErr w:type="gramStart"/>
      <w:r w:rsidRPr="005C5BD0">
        <w:rPr>
          <w:rFonts w:ascii="Arial" w:hAnsi="Arial" w:cs="Arial"/>
          <w:bCs/>
          <w:sz w:val="20"/>
          <w:szCs w:val="20"/>
        </w:rPr>
        <w:t>din</w:t>
      </w:r>
      <w:proofErr w:type="gramEnd"/>
      <w:r w:rsidRPr="005C5BD0">
        <w:rPr>
          <w:rFonts w:ascii="Arial" w:hAnsi="Arial" w:cs="Arial"/>
          <w:bCs/>
          <w:sz w:val="20"/>
          <w:szCs w:val="20"/>
        </w:rPr>
        <w:t xml:space="preserve"> 11/04/2002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aprobarea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Ordonantei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Guvernului</w:t>
      </w:r>
      <w:proofErr w:type="spellEnd"/>
      <w:r w:rsidRPr="005C5BD0">
        <w:rPr>
          <w:rFonts w:ascii="Arial" w:hAnsi="Arial" w:cs="Arial"/>
          <w:bCs/>
          <w:sz w:val="20"/>
          <w:szCs w:val="20"/>
        </w:rPr>
        <w:t xml:space="preserve"> nr. 2/2001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regimul</w:t>
      </w:r>
      <w:proofErr w:type="spellEnd"/>
      <w:r w:rsidRPr="005C5BD0">
        <w:rPr>
          <w:rFonts w:ascii="Arial" w:hAnsi="Arial" w:cs="Arial"/>
          <w:bCs/>
          <w:sz w:val="20"/>
          <w:szCs w:val="20"/>
        </w:rPr>
        <w:t xml:space="preserve"> juridic al </w:t>
      </w:r>
      <w:proofErr w:type="spellStart"/>
      <w:r w:rsidRPr="005C5BD0">
        <w:rPr>
          <w:rFonts w:ascii="Arial" w:hAnsi="Arial" w:cs="Arial"/>
          <w:bCs/>
          <w:sz w:val="20"/>
          <w:szCs w:val="20"/>
        </w:rPr>
        <w:t>contraventiilor</w:t>
      </w:r>
      <w:proofErr w:type="spellEnd"/>
      <w:r w:rsidRPr="005C5BD0">
        <w:rPr>
          <w:rFonts w:ascii="Arial" w:hAnsi="Arial" w:cs="Arial"/>
          <w:bCs/>
          <w:sz w:val="20"/>
          <w:szCs w:val="20"/>
        </w:rPr>
        <w:t>;</w:t>
      </w:r>
    </w:p>
    <w:p w14:paraId="159D1F3A" w14:textId="77777777" w:rsidR="00CB14AB" w:rsidRPr="005C5BD0" w:rsidRDefault="00CB14AB" w:rsidP="00CB14AB">
      <w:pPr>
        <w:numPr>
          <w:ilvl w:val="0"/>
          <w:numId w:val="15"/>
        </w:numPr>
        <w:jc w:val="both"/>
        <w:rPr>
          <w:rFonts w:ascii="Arial" w:hAnsi="Arial" w:cs="Arial"/>
          <w:bCs/>
          <w:sz w:val="20"/>
          <w:szCs w:val="20"/>
        </w:rPr>
      </w:pPr>
      <w:r w:rsidRPr="005C5BD0">
        <w:rPr>
          <w:rFonts w:ascii="Arial" w:hAnsi="Arial" w:cs="Arial"/>
          <w:bCs/>
          <w:sz w:val="20"/>
          <w:szCs w:val="20"/>
        </w:rPr>
        <w:t xml:space="preserve">OUG nr. 2 </w:t>
      </w:r>
      <w:proofErr w:type="gramStart"/>
      <w:r w:rsidRPr="005C5BD0">
        <w:rPr>
          <w:rFonts w:ascii="Arial" w:hAnsi="Arial" w:cs="Arial"/>
          <w:bCs/>
          <w:sz w:val="20"/>
          <w:szCs w:val="20"/>
        </w:rPr>
        <w:t>din</w:t>
      </w:r>
      <w:proofErr w:type="gramEnd"/>
      <w:r w:rsidRPr="005C5BD0">
        <w:rPr>
          <w:rFonts w:ascii="Arial" w:hAnsi="Arial" w:cs="Arial"/>
          <w:bCs/>
          <w:sz w:val="20"/>
          <w:szCs w:val="20"/>
        </w:rPr>
        <w:t xml:space="preserve"> 12/07/2001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regimul</w:t>
      </w:r>
      <w:proofErr w:type="spellEnd"/>
      <w:r w:rsidRPr="005C5BD0">
        <w:rPr>
          <w:rFonts w:ascii="Arial" w:hAnsi="Arial" w:cs="Arial"/>
          <w:bCs/>
          <w:sz w:val="20"/>
          <w:szCs w:val="20"/>
        </w:rPr>
        <w:t xml:space="preserve"> juridic al </w:t>
      </w:r>
      <w:proofErr w:type="spellStart"/>
      <w:r w:rsidRPr="005C5BD0">
        <w:rPr>
          <w:rFonts w:ascii="Arial" w:hAnsi="Arial" w:cs="Arial"/>
          <w:bCs/>
          <w:sz w:val="20"/>
          <w:szCs w:val="20"/>
        </w:rPr>
        <w:t>contraventiilor</w:t>
      </w:r>
      <w:proofErr w:type="spellEnd"/>
      <w:r w:rsidRPr="005C5BD0">
        <w:rPr>
          <w:rFonts w:ascii="Arial" w:hAnsi="Arial" w:cs="Arial"/>
          <w:bCs/>
          <w:sz w:val="20"/>
          <w:szCs w:val="20"/>
        </w:rPr>
        <w:t>;</w:t>
      </w:r>
    </w:p>
    <w:p w14:paraId="47C39FE7" w14:textId="77777777" w:rsidR="00CB14AB" w:rsidRPr="005C5BD0" w:rsidRDefault="00CB14AB" w:rsidP="00CB14AB">
      <w:pPr>
        <w:numPr>
          <w:ilvl w:val="0"/>
          <w:numId w:val="15"/>
        </w:numPr>
        <w:jc w:val="both"/>
        <w:rPr>
          <w:rFonts w:ascii="Arial" w:hAnsi="Arial" w:cs="Arial"/>
          <w:bCs/>
          <w:sz w:val="20"/>
          <w:szCs w:val="20"/>
        </w:rPr>
      </w:pPr>
      <w:r w:rsidRPr="005C5BD0">
        <w:rPr>
          <w:rFonts w:ascii="Arial" w:hAnsi="Arial" w:cs="Arial"/>
          <w:bCs/>
          <w:sz w:val="20"/>
          <w:szCs w:val="20"/>
        </w:rPr>
        <w:t xml:space="preserve">OUG nr. 96 </w:t>
      </w:r>
      <w:proofErr w:type="gramStart"/>
      <w:r w:rsidRPr="005C5BD0">
        <w:rPr>
          <w:rFonts w:ascii="Arial" w:hAnsi="Arial" w:cs="Arial"/>
          <w:bCs/>
          <w:sz w:val="20"/>
          <w:szCs w:val="20"/>
        </w:rPr>
        <w:t>din</w:t>
      </w:r>
      <w:proofErr w:type="gramEnd"/>
      <w:r w:rsidRPr="005C5BD0">
        <w:rPr>
          <w:rFonts w:ascii="Arial" w:hAnsi="Arial" w:cs="Arial"/>
          <w:bCs/>
          <w:sz w:val="20"/>
          <w:szCs w:val="20"/>
        </w:rPr>
        <w:t xml:space="preserve"> 14/10/2003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protectia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maternitatii</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locurile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munca</w:t>
      </w:r>
      <w:proofErr w:type="spellEnd"/>
      <w:r w:rsidRPr="005C5BD0">
        <w:rPr>
          <w:rFonts w:ascii="Arial" w:hAnsi="Arial" w:cs="Arial"/>
          <w:bCs/>
          <w:sz w:val="20"/>
          <w:szCs w:val="20"/>
        </w:rPr>
        <w:t>;</w:t>
      </w:r>
    </w:p>
    <w:p w14:paraId="36DA44B9" w14:textId="77777777" w:rsidR="00CB14AB" w:rsidRPr="005C5BD0" w:rsidRDefault="00CB14AB" w:rsidP="00CB14AB">
      <w:pPr>
        <w:numPr>
          <w:ilvl w:val="0"/>
          <w:numId w:val="15"/>
        </w:numPr>
        <w:jc w:val="both"/>
        <w:rPr>
          <w:rFonts w:ascii="Arial" w:hAnsi="Arial" w:cs="Arial"/>
          <w:bCs/>
          <w:sz w:val="20"/>
          <w:szCs w:val="20"/>
        </w:rPr>
      </w:pPr>
      <w:r w:rsidRPr="005C5BD0">
        <w:rPr>
          <w:rFonts w:ascii="Arial" w:hAnsi="Arial" w:cs="Arial"/>
          <w:bCs/>
          <w:sz w:val="20"/>
          <w:szCs w:val="20"/>
        </w:rPr>
        <w:t xml:space="preserve">OUG nr. 99 </w:t>
      </w:r>
      <w:proofErr w:type="gramStart"/>
      <w:r w:rsidRPr="005C5BD0">
        <w:rPr>
          <w:rFonts w:ascii="Arial" w:hAnsi="Arial" w:cs="Arial"/>
          <w:bCs/>
          <w:sz w:val="20"/>
          <w:szCs w:val="20"/>
        </w:rPr>
        <w:t>din</w:t>
      </w:r>
      <w:proofErr w:type="gramEnd"/>
      <w:r w:rsidRPr="005C5BD0">
        <w:rPr>
          <w:rFonts w:ascii="Arial" w:hAnsi="Arial" w:cs="Arial"/>
          <w:bCs/>
          <w:sz w:val="20"/>
          <w:szCs w:val="20"/>
        </w:rPr>
        <w:t xml:space="preserve"> 29/06/2000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masurile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w:t>
      </w:r>
      <w:proofErr w:type="spellEnd"/>
      <w:r w:rsidRPr="005C5BD0">
        <w:rPr>
          <w:rFonts w:ascii="Arial" w:hAnsi="Arial" w:cs="Arial"/>
          <w:bCs/>
          <w:sz w:val="20"/>
          <w:szCs w:val="20"/>
        </w:rPr>
        <w:t xml:space="preserve"> pot fi </w:t>
      </w:r>
      <w:proofErr w:type="spellStart"/>
      <w:r w:rsidRPr="005C5BD0">
        <w:rPr>
          <w:rFonts w:ascii="Arial" w:hAnsi="Arial" w:cs="Arial"/>
          <w:bCs/>
          <w:sz w:val="20"/>
          <w:szCs w:val="20"/>
        </w:rPr>
        <w:t>aplicate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perioadele</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temperaturi</w:t>
      </w:r>
      <w:proofErr w:type="spellEnd"/>
      <w:r w:rsidRPr="005C5BD0">
        <w:rPr>
          <w:rFonts w:ascii="Arial" w:hAnsi="Arial" w:cs="Arial"/>
          <w:bCs/>
          <w:sz w:val="20"/>
          <w:szCs w:val="20"/>
        </w:rPr>
        <w:t xml:space="preserve"> extreme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protectia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persoanelor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incadrate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munca</w:t>
      </w:r>
      <w:proofErr w:type="spellEnd"/>
      <w:r w:rsidRPr="005C5BD0">
        <w:rPr>
          <w:rFonts w:ascii="Arial" w:hAnsi="Arial" w:cs="Arial"/>
          <w:bCs/>
          <w:sz w:val="20"/>
          <w:szCs w:val="20"/>
        </w:rPr>
        <w:t>;</w:t>
      </w:r>
    </w:p>
    <w:p w14:paraId="6E8B44F2" w14:textId="77777777" w:rsidR="00CB14AB" w:rsidRPr="005C5BD0" w:rsidRDefault="00CB14AB" w:rsidP="00CB14AB">
      <w:pPr>
        <w:numPr>
          <w:ilvl w:val="0"/>
          <w:numId w:val="15"/>
        </w:numPr>
        <w:jc w:val="both"/>
        <w:rPr>
          <w:rFonts w:ascii="Arial" w:hAnsi="Arial" w:cs="Arial"/>
          <w:bCs/>
          <w:sz w:val="20"/>
          <w:szCs w:val="20"/>
        </w:rPr>
      </w:pPr>
      <w:proofErr w:type="spellStart"/>
      <w:r w:rsidRPr="005C5BD0">
        <w:rPr>
          <w:rFonts w:ascii="Arial" w:hAnsi="Arial" w:cs="Arial"/>
          <w:bCs/>
          <w:sz w:val="20"/>
          <w:szCs w:val="20"/>
        </w:rPr>
        <w:t>Regulament</w:t>
      </w:r>
      <w:proofErr w:type="spellEnd"/>
      <w:r w:rsidRPr="005C5BD0">
        <w:rPr>
          <w:rFonts w:ascii="Arial" w:hAnsi="Arial" w:cs="Arial"/>
          <w:bCs/>
          <w:sz w:val="20"/>
          <w:szCs w:val="20"/>
        </w:rPr>
        <w:t xml:space="preserve"> din 04/10/2006 de </w:t>
      </w:r>
      <w:proofErr w:type="spellStart"/>
      <w:r w:rsidRPr="005C5BD0">
        <w:rPr>
          <w:rFonts w:ascii="Arial" w:hAnsi="Arial" w:cs="Arial"/>
          <w:bCs/>
          <w:sz w:val="20"/>
          <w:szCs w:val="20"/>
        </w:rPr>
        <w:t>aplicare</w:t>
      </w:r>
      <w:proofErr w:type="spellEnd"/>
      <w:r w:rsidRPr="005C5BD0">
        <w:rPr>
          <w:rFonts w:ascii="Arial" w:hAnsi="Arial" w:cs="Arial"/>
          <w:bCs/>
          <w:sz w:val="20"/>
          <w:szCs w:val="20"/>
        </w:rPr>
        <w:t xml:space="preserve"> a OUG nr. 195/2002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circulatia</w:t>
      </w:r>
      <w:proofErr w:type="spellEnd"/>
      <w:r w:rsidRPr="005C5BD0">
        <w:rPr>
          <w:rFonts w:ascii="Arial" w:hAnsi="Arial" w:cs="Arial"/>
          <w:bCs/>
          <w:sz w:val="20"/>
          <w:szCs w:val="20"/>
        </w:rPr>
        <w:t xml:space="preserve"> pe </w:t>
      </w:r>
      <w:proofErr w:type="spellStart"/>
      <w:r w:rsidRPr="005C5BD0">
        <w:rPr>
          <w:rFonts w:ascii="Arial" w:hAnsi="Arial" w:cs="Arial"/>
          <w:bCs/>
          <w:sz w:val="20"/>
          <w:szCs w:val="20"/>
        </w:rPr>
        <w:t>drumurile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publice</w:t>
      </w:r>
      <w:proofErr w:type="spellEnd"/>
      <w:r w:rsidRPr="005C5BD0">
        <w:rPr>
          <w:rFonts w:ascii="Arial" w:hAnsi="Arial" w:cs="Arial"/>
          <w:bCs/>
          <w:sz w:val="20"/>
          <w:szCs w:val="20"/>
        </w:rPr>
        <w:t>;</w:t>
      </w:r>
    </w:p>
    <w:p w14:paraId="6FE0ECA6" w14:textId="77777777" w:rsidR="00CB14AB" w:rsidRPr="005C5BD0" w:rsidRDefault="00CB14AB" w:rsidP="00CB14AB">
      <w:pPr>
        <w:numPr>
          <w:ilvl w:val="0"/>
          <w:numId w:val="15"/>
        </w:numPr>
        <w:jc w:val="both"/>
        <w:rPr>
          <w:rFonts w:ascii="Arial" w:hAnsi="Arial" w:cs="Arial"/>
          <w:bCs/>
          <w:sz w:val="20"/>
          <w:szCs w:val="20"/>
        </w:rPr>
      </w:pPr>
      <w:r w:rsidRPr="005C5BD0">
        <w:rPr>
          <w:rFonts w:ascii="Arial" w:hAnsi="Arial" w:cs="Arial"/>
          <w:bCs/>
          <w:sz w:val="20"/>
          <w:szCs w:val="20"/>
        </w:rPr>
        <w:t xml:space="preserve">HG nr. 955/27.09.2010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modificarea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completarea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Normelor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aplicare</w:t>
      </w:r>
      <w:proofErr w:type="spellEnd"/>
      <w:r w:rsidRPr="005C5BD0">
        <w:rPr>
          <w:rFonts w:ascii="Arial" w:hAnsi="Arial" w:cs="Arial"/>
          <w:bCs/>
          <w:sz w:val="20"/>
          <w:szCs w:val="20"/>
        </w:rPr>
        <w:t xml:space="preserve"> a </w:t>
      </w:r>
      <w:proofErr w:type="spellStart"/>
      <w:r w:rsidRPr="005C5BD0">
        <w:rPr>
          <w:rFonts w:ascii="Arial" w:hAnsi="Arial" w:cs="Arial"/>
          <w:bCs/>
          <w:sz w:val="20"/>
          <w:szCs w:val="20"/>
        </w:rPr>
        <w:t>prevederilor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Legii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securitatii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sanatatii</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munca</w:t>
      </w:r>
      <w:proofErr w:type="spellEnd"/>
      <w:r w:rsidRPr="005C5BD0">
        <w:rPr>
          <w:rFonts w:ascii="Arial" w:hAnsi="Arial" w:cs="Arial"/>
          <w:bCs/>
          <w:sz w:val="20"/>
          <w:szCs w:val="20"/>
        </w:rPr>
        <w:t xml:space="preserve"> nr. 319/2006, </w:t>
      </w:r>
      <w:proofErr w:type="spellStart"/>
      <w:r w:rsidRPr="005C5BD0">
        <w:rPr>
          <w:rFonts w:ascii="Arial" w:hAnsi="Arial" w:cs="Arial"/>
          <w:bCs/>
          <w:sz w:val="20"/>
          <w:szCs w:val="20"/>
        </w:rPr>
        <w:t>aprobate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prin</w:t>
      </w:r>
      <w:proofErr w:type="spellEnd"/>
      <w:r w:rsidRPr="005C5BD0">
        <w:rPr>
          <w:rFonts w:ascii="Arial" w:hAnsi="Arial" w:cs="Arial"/>
          <w:bCs/>
          <w:sz w:val="20"/>
          <w:szCs w:val="20"/>
        </w:rPr>
        <w:t xml:space="preserve"> HG nr. 1425 din 11/10/2006;</w:t>
      </w:r>
    </w:p>
    <w:p w14:paraId="22E39C82" w14:textId="77777777" w:rsidR="00CB14AB" w:rsidRPr="005C5BD0" w:rsidRDefault="00CB14AB" w:rsidP="00CB14AB">
      <w:pPr>
        <w:numPr>
          <w:ilvl w:val="0"/>
          <w:numId w:val="15"/>
        </w:numPr>
        <w:jc w:val="both"/>
        <w:rPr>
          <w:rFonts w:ascii="Arial" w:hAnsi="Arial" w:cs="Arial"/>
          <w:bCs/>
          <w:sz w:val="20"/>
          <w:szCs w:val="20"/>
        </w:rPr>
      </w:pPr>
      <w:proofErr w:type="spellStart"/>
      <w:r w:rsidRPr="005C5BD0">
        <w:rPr>
          <w:rFonts w:ascii="Arial" w:hAnsi="Arial" w:cs="Arial"/>
          <w:bCs/>
          <w:sz w:val="20"/>
          <w:szCs w:val="20"/>
        </w:rPr>
        <w:t>Ordinul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Ministerului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Sanatatii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Ministerului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Muncii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Familiei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Protectiei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Sociale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Comisia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Securitate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Sanatate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Munca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agentii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chimici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periculosi</w:t>
      </w:r>
      <w:proofErr w:type="spellEnd"/>
      <w:r w:rsidRPr="005C5BD0">
        <w:rPr>
          <w:rFonts w:ascii="Arial" w:hAnsi="Arial" w:cs="Arial"/>
          <w:bCs/>
          <w:sz w:val="20"/>
          <w:szCs w:val="20"/>
        </w:rPr>
        <w:t>;</w:t>
      </w:r>
    </w:p>
    <w:p w14:paraId="10F7F8FA" w14:textId="77777777" w:rsidR="00CB14AB" w:rsidRPr="005C5BD0" w:rsidRDefault="00CB14AB" w:rsidP="00CB14AB">
      <w:pPr>
        <w:pStyle w:val="ln2acttitlu"/>
        <w:numPr>
          <w:ilvl w:val="0"/>
          <w:numId w:val="15"/>
        </w:numPr>
        <w:spacing w:before="0" w:beforeAutospacing="0" w:after="0" w:afterAutospacing="0"/>
        <w:jc w:val="both"/>
        <w:rPr>
          <w:rFonts w:ascii="Arial" w:hAnsi="Arial" w:cs="Arial"/>
          <w:bCs/>
          <w:color w:val="auto"/>
          <w:sz w:val="20"/>
          <w:szCs w:val="20"/>
        </w:rPr>
      </w:pPr>
      <w:r w:rsidRPr="005C5BD0">
        <w:rPr>
          <w:rFonts w:ascii="Arial" w:hAnsi="Arial" w:cs="Arial"/>
          <w:bCs/>
          <w:color w:val="auto"/>
          <w:sz w:val="20"/>
          <w:szCs w:val="20"/>
        </w:rPr>
        <w:t xml:space="preserve">HG nr. 1242/14.12.2011 </w:t>
      </w:r>
      <w:proofErr w:type="spellStart"/>
      <w:r w:rsidRPr="005C5BD0">
        <w:rPr>
          <w:rFonts w:ascii="Arial" w:hAnsi="Arial" w:cs="Arial"/>
          <w:bCs/>
          <w:color w:val="auto"/>
          <w:sz w:val="20"/>
          <w:szCs w:val="20"/>
        </w:rPr>
        <w:t>pentru</w:t>
      </w:r>
      <w:proofErr w:type="spellEnd"/>
      <w:r w:rsidRPr="005C5BD0">
        <w:rPr>
          <w:rFonts w:ascii="Arial" w:hAnsi="Arial" w:cs="Arial"/>
          <w:bCs/>
          <w:color w:val="auto"/>
          <w:sz w:val="20"/>
          <w:szCs w:val="20"/>
        </w:rPr>
        <w:t xml:space="preserve"> </w:t>
      </w:r>
      <w:proofErr w:type="spellStart"/>
      <w:r w:rsidRPr="005C5BD0">
        <w:rPr>
          <w:rFonts w:ascii="Arial" w:hAnsi="Arial" w:cs="Arial"/>
          <w:bCs/>
          <w:color w:val="auto"/>
          <w:sz w:val="20"/>
          <w:szCs w:val="20"/>
        </w:rPr>
        <w:t>modificarea</w:t>
      </w:r>
      <w:proofErr w:type="spellEnd"/>
      <w:r w:rsidRPr="005C5BD0">
        <w:rPr>
          <w:rFonts w:ascii="Arial" w:hAnsi="Arial" w:cs="Arial"/>
          <w:bCs/>
          <w:color w:val="auto"/>
          <w:sz w:val="20"/>
          <w:szCs w:val="20"/>
        </w:rPr>
        <w:t xml:space="preserve"> </w:t>
      </w:r>
      <w:proofErr w:type="spellStart"/>
      <w:r w:rsidRPr="005C5BD0">
        <w:rPr>
          <w:rFonts w:ascii="Arial" w:hAnsi="Arial" w:cs="Arial"/>
          <w:bCs/>
          <w:color w:val="auto"/>
          <w:sz w:val="20"/>
          <w:szCs w:val="20"/>
        </w:rPr>
        <w:t>Normelor</w:t>
      </w:r>
      <w:proofErr w:type="spellEnd"/>
      <w:r w:rsidRPr="005C5BD0">
        <w:rPr>
          <w:rFonts w:ascii="Arial" w:hAnsi="Arial" w:cs="Arial"/>
          <w:bCs/>
          <w:color w:val="auto"/>
          <w:sz w:val="20"/>
          <w:szCs w:val="20"/>
        </w:rPr>
        <w:t xml:space="preserve"> </w:t>
      </w:r>
      <w:proofErr w:type="spellStart"/>
      <w:r w:rsidRPr="005C5BD0">
        <w:rPr>
          <w:rFonts w:ascii="Arial" w:hAnsi="Arial" w:cs="Arial"/>
          <w:bCs/>
          <w:color w:val="auto"/>
          <w:sz w:val="20"/>
          <w:szCs w:val="20"/>
        </w:rPr>
        <w:t>metodologice</w:t>
      </w:r>
      <w:proofErr w:type="spellEnd"/>
      <w:r w:rsidRPr="005C5BD0">
        <w:rPr>
          <w:rFonts w:ascii="Arial" w:hAnsi="Arial" w:cs="Arial"/>
          <w:bCs/>
          <w:color w:val="auto"/>
          <w:sz w:val="20"/>
          <w:szCs w:val="20"/>
        </w:rPr>
        <w:t xml:space="preserve"> de </w:t>
      </w:r>
      <w:proofErr w:type="spellStart"/>
      <w:r w:rsidRPr="005C5BD0">
        <w:rPr>
          <w:rFonts w:ascii="Arial" w:hAnsi="Arial" w:cs="Arial"/>
          <w:bCs/>
          <w:color w:val="auto"/>
          <w:sz w:val="20"/>
          <w:szCs w:val="20"/>
        </w:rPr>
        <w:t>aplicare</w:t>
      </w:r>
      <w:proofErr w:type="spellEnd"/>
      <w:r w:rsidRPr="005C5BD0">
        <w:rPr>
          <w:rFonts w:ascii="Arial" w:hAnsi="Arial" w:cs="Arial"/>
          <w:bCs/>
          <w:color w:val="auto"/>
          <w:sz w:val="20"/>
          <w:szCs w:val="20"/>
        </w:rPr>
        <w:t xml:space="preserve"> a </w:t>
      </w:r>
      <w:proofErr w:type="spellStart"/>
      <w:r w:rsidRPr="005C5BD0">
        <w:rPr>
          <w:rFonts w:ascii="Arial" w:hAnsi="Arial" w:cs="Arial"/>
          <w:bCs/>
          <w:color w:val="auto"/>
          <w:sz w:val="20"/>
          <w:szCs w:val="20"/>
        </w:rPr>
        <w:t>prevederilor</w:t>
      </w:r>
      <w:proofErr w:type="spellEnd"/>
      <w:r w:rsidRPr="005C5BD0">
        <w:rPr>
          <w:rFonts w:ascii="Arial" w:hAnsi="Arial" w:cs="Arial"/>
          <w:bCs/>
          <w:color w:val="auto"/>
          <w:sz w:val="20"/>
          <w:szCs w:val="20"/>
        </w:rPr>
        <w:t xml:space="preserve"> </w:t>
      </w:r>
      <w:proofErr w:type="spellStart"/>
      <w:r w:rsidRPr="005C5BD0">
        <w:rPr>
          <w:rFonts w:ascii="Arial" w:hAnsi="Arial" w:cs="Arial"/>
          <w:bCs/>
          <w:color w:val="auto"/>
          <w:sz w:val="20"/>
          <w:szCs w:val="20"/>
        </w:rPr>
        <w:t>Legii</w:t>
      </w:r>
      <w:proofErr w:type="spellEnd"/>
      <w:r w:rsidRPr="005C5BD0">
        <w:rPr>
          <w:rFonts w:ascii="Arial" w:hAnsi="Arial" w:cs="Arial"/>
          <w:bCs/>
          <w:color w:val="auto"/>
          <w:sz w:val="20"/>
          <w:szCs w:val="20"/>
        </w:rPr>
        <w:t xml:space="preserve"> </w:t>
      </w:r>
      <w:proofErr w:type="spellStart"/>
      <w:r w:rsidRPr="005C5BD0">
        <w:rPr>
          <w:rFonts w:ascii="Arial" w:hAnsi="Arial" w:cs="Arial"/>
          <w:bCs/>
          <w:color w:val="auto"/>
          <w:sz w:val="20"/>
          <w:szCs w:val="20"/>
        </w:rPr>
        <w:t>securitatii</w:t>
      </w:r>
      <w:proofErr w:type="spellEnd"/>
      <w:r w:rsidRPr="005C5BD0">
        <w:rPr>
          <w:rFonts w:ascii="Arial" w:hAnsi="Arial" w:cs="Arial"/>
          <w:bCs/>
          <w:color w:val="auto"/>
          <w:sz w:val="20"/>
          <w:szCs w:val="20"/>
        </w:rPr>
        <w:t xml:space="preserve"> </w:t>
      </w:r>
      <w:proofErr w:type="spellStart"/>
      <w:r w:rsidRPr="005C5BD0">
        <w:rPr>
          <w:rFonts w:ascii="Arial" w:hAnsi="Arial" w:cs="Arial"/>
          <w:bCs/>
          <w:color w:val="auto"/>
          <w:sz w:val="20"/>
          <w:szCs w:val="20"/>
        </w:rPr>
        <w:t>si</w:t>
      </w:r>
      <w:proofErr w:type="spellEnd"/>
      <w:r w:rsidRPr="005C5BD0">
        <w:rPr>
          <w:rFonts w:ascii="Arial" w:hAnsi="Arial" w:cs="Arial"/>
          <w:bCs/>
          <w:color w:val="auto"/>
          <w:sz w:val="20"/>
          <w:szCs w:val="20"/>
        </w:rPr>
        <w:t xml:space="preserve"> </w:t>
      </w:r>
      <w:proofErr w:type="spellStart"/>
      <w:r w:rsidRPr="005C5BD0">
        <w:rPr>
          <w:rFonts w:ascii="Arial" w:hAnsi="Arial" w:cs="Arial"/>
          <w:bCs/>
          <w:color w:val="auto"/>
          <w:sz w:val="20"/>
          <w:szCs w:val="20"/>
        </w:rPr>
        <w:t>sanatatii</w:t>
      </w:r>
      <w:proofErr w:type="spellEnd"/>
      <w:r w:rsidRPr="005C5BD0">
        <w:rPr>
          <w:rFonts w:ascii="Arial" w:hAnsi="Arial" w:cs="Arial"/>
          <w:bCs/>
          <w:color w:val="auto"/>
          <w:sz w:val="20"/>
          <w:szCs w:val="20"/>
        </w:rPr>
        <w:t xml:space="preserve"> in </w:t>
      </w:r>
      <w:proofErr w:type="spellStart"/>
      <w:r w:rsidRPr="005C5BD0">
        <w:rPr>
          <w:rFonts w:ascii="Arial" w:hAnsi="Arial" w:cs="Arial"/>
          <w:bCs/>
          <w:color w:val="auto"/>
          <w:sz w:val="20"/>
          <w:szCs w:val="20"/>
        </w:rPr>
        <w:t>munca</w:t>
      </w:r>
      <w:proofErr w:type="spellEnd"/>
      <w:r w:rsidRPr="005C5BD0">
        <w:rPr>
          <w:rFonts w:ascii="Arial" w:hAnsi="Arial" w:cs="Arial"/>
          <w:bCs/>
          <w:color w:val="auto"/>
          <w:sz w:val="20"/>
          <w:szCs w:val="20"/>
        </w:rPr>
        <w:t xml:space="preserve"> nr. 319/2006, </w:t>
      </w:r>
      <w:proofErr w:type="spellStart"/>
      <w:r w:rsidRPr="005C5BD0">
        <w:rPr>
          <w:rFonts w:ascii="Arial" w:hAnsi="Arial" w:cs="Arial"/>
          <w:bCs/>
          <w:color w:val="auto"/>
          <w:sz w:val="20"/>
          <w:szCs w:val="20"/>
        </w:rPr>
        <w:t>aprobate</w:t>
      </w:r>
      <w:proofErr w:type="spellEnd"/>
      <w:r w:rsidRPr="005C5BD0">
        <w:rPr>
          <w:rFonts w:ascii="Arial" w:hAnsi="Arial" w:cs="Arial"/>
          <w:bCs/>
          <w:color w:val="auto"/>
          <w:sz w:val="20"/>
          <w:szCs w:val="20"/>
        </w:rPr>
        <w:t xml:space="preserve"> </w:t>
      </w:r>
      <w:proofErr w:type="spellStart"/>
      <w:r w:rsidRPr="005C5BD0">
        <w:rPr>
          <w:rFonts w:ascii="Arial" w:hAnsi="Arial" w:cs="Arial"/>
          <w:bCs/>
          <w:color w:val="auto"/>
          <w:sz w:val="20"/>
          <w:szCs w:val="20"/>
        </w:rPr>
        <w:t>prin</w:t>
      </w:r>
      <w:proofErr w:type="spellEnd"/>
      <w:r w:rsidRPr="005C5BD0">
        <w:rPr>
          <w:rFonts w:ascii="Arial" w:hAnsi="Arial" w:cs="Arial"/>
          <w:bCs/>
          <w:color w:val="auto"/>
          <w:sz w:val="20"/>
          <w:szCs w:val="20"/>
        </w:rPr>
        <w:t xml:space="preserve"> HG nr. 1425/2006.</w:t>
      </w:r>
    </w:p>
    <w:p w14:paraId="141748D1" w14:textId="77777777" w:rsidR="00CB14AB" w:rsidRPr="005C5BD0" w:rsidRDefault="00CB14AB" w:rsidP="00CB14AB">
      <w:pPr>
        <w:widowControl w:val="0"/>
        <w:autoSpaceDE w:val="0"/>
        <w:autoSpaceDN w:val="0"/>
        <w:adjustRightInd w:val="0"/>
        <w:jc w:val="both"/>
        <w:rPr>
          <w:rFonts w:ascii="Arial" w:hAnsi="Arial" w:cs="Arial"/>
          <w:bCs/>
          <w:sz w:val="20"/>
          <w:szCs w:val="20"/>
          <w:lang w:val="fr-FR"/>
        </w:rPr>
      </w:pPr>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toate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etapele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proiectare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executare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exploatare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sistemului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alimentare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gaze </w:t>
      </w:r>
    </w:p>
    <w:p w14:paraId="5C514407" w14:textId="77777777" w:rsidR="00CB14AB" w:rsidRPr="005C5BD0" w:rsidRDefault="00CB14AB" w:rsidP="00CB14AB">
      <w:pPr>
        <w:widowControl w:val="0"/>
        <w:autoSpaceDE w:val="0"/>
        <w:autoSpaceDN w:val="0"/>
        <w:adjustRightInd w:val="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t>naturale</w:t>
      </w:r>
      <w:proofErr w:type="spellEnd"/>
      <w:proofErr w:type="gramEnd"/>
      <w:r w:rsidRPr="005C5BD0">
        <w:rPr>
          <w:rFonts w:ascii="Arial" w:hAnsi="Arial" w:cs="Arial"/>
          <w:bCs/>
          <w:sz w:val="20"/>
          <w:szCs w:val="20"/>
          <w:lang w:val="fr-FR"/>
        </w:rPr>
        <w:t xml:space="preserve">, se respecta </w:t>
      </w:r>
      <w:proofErr w:type="spellStart"/>
      <w:r w:rsidRPr="005C5BD0">
        <w:rPr>
          <w:rFonts w:ascii="Arial" w:hAnsi="Arial" w:cs="Arial"/>
          <w:bCs/>
          <w:sz w:val="20"/>
          <w:szCs w:val="20"/>
          <w:lang w:val="fr-FR"/>
        </w:rPr>
        <w:t>prevederile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legale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referitoare</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prevenirea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riscurilor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profesionale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protectia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sanatatii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securitatea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sociala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reducerea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riscului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terorismului</w:t>
      </w:r>
      <w:proofErr w:type="spellEnd"/>
      <w:r w:rsidRPr="005C5BD0">
        <w:rPr>
          <w:rFonts w:ascii="Arial" w:hAnsi="Arial" w:cs="Arial"/>
          <w:bCs/>
          <w:sz w:val="20"/>
          <w:szCs w:val="20"/>
          <w:lang w:val="fr-FR"/>
        </w:rPr>
        <w:t>.</w:t>
      </w:r>
    </w:p>
    <w:p w14:paraId="34ABB309" w14:textId="77777777" w:rsidR="00CB14AB" w:rsidRPr="005C5BD0" w:rsidRDefault="00CB14AB" w:rsidP="00CB14AB">
      <w:pPr>
        <w:widowControl w:val="0"/>
        <w:autoSpaceDE w:val="0"/>
        <w:autoSpaceDN w:val="0"/>
        <w:adjustRightInd w:val="0"/>
        <w:ind w:firstLine="720"/>
        <w:jc w:val="both"/>
        <w:rPr>
          <w:rFonts w:ascii="Arial" w:hAnsi="Arial" w:cs="Arial"/>
          <w:bCs/>
          <w:sz w:val="20"/>
          <w:szCs w:val="20"/>
          <w:lang w:val="fr-FR"/>
        </w:rPr>
      </w:pPr>
      <w:r w:rsidRPr="005C5BD0">
        <w:rPr>
          <w:rFonts w:ascii="Arial" w:hAnsi="Arial" w:cs="Arial"/>
          <w:bCs/>
          <w:sz w:val="20"/>
          <w:szCs w:val="20"/>
          <w:lang w:val="fr-FR"/>
        </w:rPr>
        <w:t xml:space="preserve">La </w:t>
      </w:r>
      <w:proofErr w:type="spellStart"/>
      <w:r w:rsidRPr="005C5BD0">
        <w:rPr>
          <w:rFonts w:ascii="Arial" w:hAnsi="Arial" w:cs="Arial"/>
          <w:bCs/>
          <w:sz w:val="20"/>
          <w:szCs w:val="20"/>
          <w:lang w:val="fr-FR"/>
        </w:rPr>
        <w:t>executarea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lucrarilor</w:t>
      </w:r>
      <w:proofErr w:type="spellEnd"/>
      <w:r w:rsidRPr="005C5BD0">
        <w:rPr>
          <w:rFonts w:ascii="Arial" w:hAnsi="Arial" w:cs="Arial"/>
          <w:bCs/>
          <w:sz w:val="20"/>
          <w:szCs w:val="20"/>
          <w:lang w:val="fr-FR"/>
        </w:rPr>
        <w:t xml:space="preserve"> se va </w:t>
      </w:r>
      <w:proofErr w:type="spellStart"/>
      <w:r w:rsidRPr="005C5BD0">
        <w:rPr>
          <w:rFonts w:ascii="Arial" w:hAnsi="Arial" w:cs="Arial"/>
          <w:bCs/>
          <w:sz w:val="20"/>
          <w:szCs w:val="20"/>
          <w:lang w:val="fr-FR"/>
        </w:rPr>
        <w:t>folosi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numai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personal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autorizat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instruire </w:t>
      </w:r>
      <w:proofErr w:type="spellStart"/>
      <w:r w:rsidRPr="005C5BD0">
        <w:rPr>
          <w:rFonts w:ascii="Arial" w:hAnsi="Arial" w:cs="Arial"/>
          <w:bCs/>
          <w:sz w:val="20"/>
          <w:szCs w:val="20"/>
          <w:lang w:val="fr-FR"/>
        </w:rPr>
        <w:t>profesionala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corespunzatoare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aptitudini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experienta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capacitate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fizica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neuropsihica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normala</w:t>
      </w:r>
      <w:proofErr w:type="spellEnd"/>
      <w:r w:rsidRPr="005C5BD0">
        <w:rPr>
          <w:rFonts w:ascii="Arial" w:hAnsi="Arial" w:cs="Arial"/>
          <w:bCs/>
          <w:sz w:val="20"/>
          <w:szCs w:val="20"/>
          <w:lang w:val="fr-FR"/>
        </w:rPr>
        <w:t xml:space="preserve">. </w:t>
      </w:r>
    </w:p>
    <w:p w14:paraId="3A0028BA" w14:textId="77777777" w:rsidR="00CB14AB" w:rsidRPr="005C5BD0" w:rsidRDefault="00CB14AB" w:rsidP="00CB14AB">
      <w:pPr>
        <w:widowControl w:val="0"/>
        <w:autoSpaceDE w:val="0"/>
        <w:autoSpaceDN w:val="0"/>
        <w:adjustRightInd w:val="0"/>
        <w:ind w:firstLine="720"/>
        <w:jc w:val="both"/>
        <w:rPr>
          <w:rFonts w:ascii="Arial" w:hAnsi="Arial" w:cs="Arial"/>
          <w:bCs/>
          <w:sz w:val="20"/>
          <w:szCs w:val="20"/>
          <w:lang w:val="fr-FR"/>
        </w:rPr>
      </w:pPr>
      <w:proofErr w:type="spellStart"/>
      <w:r w:rsidRPr="005C5BD0">
        <w:rPr>
          <w:rFonts w:ascii="Arial" w:hAnsi="Arial" w:cs="Arial"/>
          <w:bCs/>
          <w:sz w:val="20"/>
          <w:szCs w:val="20"/>
          <w:lang w:val="fr-FR"/>
        </w:rPr>
        <w:t>Obligatiile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raspunderile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protectia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siguranta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igiena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muncii</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revin</w:t>
      </w:r>
      <w:proofErr w:type="spellEnd"/>
      <w:r w:rsidRPr="005C5BD0">
        <w:rPr>
          <w:rFonts w:ascii="Arial" w:hAnsi="Arial" w:cs="Arial"/>
          <w:bCs/>
          <w:sz w:val="20"/>
          <w:szCs w:val="20"/>
          <w:lang w:val="fr-FR"/>
        </w:rPr>
        <w:t>:</w:t>
      </w:r>
      <w:proofErr w:type="gramEnd"/>
    </w:p>
    <w:p w14:paraId="332733D9" w14:textId="77777777" w:rsidR="00CB14AB" w:rsidRPr="005C5BD0" w:rsidRDefault="00CB14AB" w:rsidP="00CB14AB">
      <w:pPr>
        <w:widowControl w:val="0"/>
        <w:numPr>
          <w:ilvl w:val="1"/>
          <w:numId w:val="1"/>
        </w:numPr>
        <w:autoSpaceDE w:val="0"/>
        <w:autoSpaceDN w:val="0"/>
        <w:adjustRightInd w:val="0"/>
        <w:jc w:val="both"/>
        <w:rPr>
          <w:rFonts w:ascii="Arial" w:hAnsi="Arial" w:cs="Arial"/>
          <w:bCs/>
          <w:sz w:val="20"/>
          <w:szCs w:val="20"/>
          <w:lang w:val="fr-FR"/>
        </w:rPr>
      </w:pPr>
      <w:proofErr w:type="spellStart"/>
      <w:r w:rsidRPr="005C5BD0">
        <w:rPr>
          <w:rFonts w:ascii="Arial" w:hAnsi="Arial" w:cs="Arial"/>
          <w:bCs/>
          <w:sz w:val="20"/>
          <w:szCs w:val="20"/>
          <w:lang w:val="fr-FR"/>
        </w:rPr>
        <w:t>Conducatorilor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locurilor</w:t>
      </w:r>
      <w:proofErr w:type="spellEnd"/>
      <w:r w:rsidRPr="005C5BD0">
        <w:rPr>
          <w:rFonts w:ascii="Arial" w:hAnsi="Arial" w:cs="Arial"/>
          <w:bCs/>
          <w:sz w:val="20"/>
          <w:szCs w:val="20"/>
          <w:lang w:val="fr-FR"/>
        </w:rPr>
        <w:t xml:space="preserve"> de </w:t>
      </w:r>
      <w:proofErr w:type="spellStart"/>
      <w:proofErr w:type="gramStart"/>
      <w:r w:rsidRPr="005C5BD0">
        <w:rPr>
          <w:rFonts w:ascii="Arial" w:hAnsi="Arial" w:cs="Arial"/>
          <w:bCs/>
          <w:sz w:val="20"/>
          <w:szCs w:val="20"/>
          <w:lang w:val="fr-FR"/>
        </w:rPr>
        <w:t>munca</w:t>
      </w:r>
      <w:proofErr w:type="spellEnd"/>
      <w:r w:rsidRPr="005C5BD0">
        <w:rPr>
          <w:rFonts w:ascii="Arial" w:hAnsi="Arial" w:cs="Arial"/>
          <w:bCs/>
          <w:sz w:val="20"/>
          <w:szCs w:val="20"/>
          <w:lang w:val="fr-FR"/>
        </w:rPr>
        <w:t>;</w:t>
      </w:r>
      <w:proofErr w:type="gramEnd"/>
    </w:p>
    <w:p w14:paraId="01FCE23A" w14:textId="77777777" w:rsidR="00CB14AB" w:rsidRPr="005C5BD0" w:rsidRDefault="00CB14AB" w:rsidP="00CB14AB">
      <w:pPr>
        <w:widowControl w:val="0"/>
        <w:numPr>
          <w:ilvl w:val="1"/>
          <w:numId w:val="1"/>
        </w:numPr>
        <w:autoSpaceDE w:val="0"/>
        <w:autoSpaceDN w:val="0"/>
        <w:adjustRightInd w:val="0"/>
        <w:jc w:val="both"/>
        <w:rPr>
          <w:rFonts w:ascii="Arial" w:hAnsi="Arial" w:cs="Arial"/>
          <w:bCs/>
          <w:sz w:val="20"/>
          <w:szCs w:val="20"/>
          <w:lang w:val="fr-FR"/>
        </w:rPr>
      </w:pPr>
      <w:proofErr w:type="spellStart"/>
      <w:r w:rsidRPr="005C5BD0">
        <w:rPr>
          <w:rFonts w:ascii="Arial" w:hAnsi="Arial" w:cs="Arial"/>
          <w:bCs/>
          <w:sz w:val="20"/>
          <w:szCs w:val="20"/>
          <w:lang w:val="fr-FR"/>
        </w:rPr>
        <w:t>Personalului</w:t>
      </w:r>
      <w:proofErr w:type="spellEnd"/>
      <w:r w:rsidRPr="005C5BD0">
        <w:rPr>
          <w:rFonts w:ascii="Arial" w:hAnsi="Arial" w:cs="Arial"/>
          <w:bCs/>
          <w:sz w:val="20"/>
          <w:szCs w:val="20"/>
          <w:lang w:val="fr-FR"/>
        </w:rPr>
        <w:t xml:space="preserve"> de </w:t>
      </w:r>
      <w:proofErr w:type="spellStart"/>
      <w:proofErr w:type="gramStart"/>
      <w:r w:rsidRPr="005C5BD0">
        <w:rPr>
          <w:rFonts w:ascii="Arial" w:hAnsi="Arial" w:cs="Arial"/>
          <w:bCs/>
          <w:sz w:val="20"/>
          <w:szCs w:val="20"/>
          <w:lang w:val="fr-FR"/>
        </w:rPr>
        <w:t>exploatare</w:t>
      </w:r>
      <w:proofErr w:type="spellEnd"/>
      <w:r w:rsidRPr="005C5BD0">
        <w:rPr>
          <w:rFonts w:ascii="Arial" w:hAnsi="Arial" w:cs="Arial"/>
          <w:bCs/>
          <w:sz w:val="20"/>
          <w:szCs w:val="20"/>
          <w:lang w:val="fr-FR"/>
        </w:rPr>
        <w:t>;</w:t>
      </w:r>
      <w:proofErr w:type="gramEnd"/>
    </w:p>
    <w:p w14:paraId="5D7F8F1B" w14:textId="77777777" w:rsidR="00CB14AB" w:rsidRPr="005C5BD0" w:rsidRDefault="00CB14AB" w:rsidP="00CB14AB">
      <w:pPr>
        <w:widowControl w:val="0"/>
        <w:numPr>
          <w:ilvl w:val="1"/>
          <w:numId w:val="1"/>
        </w:numPr>
        <w:autoSpaceDE w:val="0"/>
        <w:autoSpaceDN w:val="0"/>
        <w:adjustRightInd w:val="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t>Consumatorilor</w:t>
      </w:r>
      <w:proofErr w:type="spellEnd"/>
      <w:r w:rsidRPr="005C5BD0">
        <w:rPr>
          <w:rFonts w:ascii="Arial" w:hAnsi="Arial" w:cs="Arial"/>
          <w:bCs/>
          <w:sz w:val="20"/>
          <w:szCs w:val="20"/>
          <w:lang w:val="fr-FR"/>
        </w:rPr>
        <w:t>;</w:t>
      </w:r>
      <w:proofErr w:type="gramEnd"/>
    </w:p>
    <w:p w14:paraId="01A1D5F5" w14:textId="77777777" w:rsidR="00CB14AB" w:rsidRPr="005C5BD0" w:rsidRDefault="00CB14AB" w:rsidP="00CB14AB">
      <w:pPr>
        <w:widowControl w:val="0"/>
        <w:autoSpaceDE w:val="0"/>
        <w:autoSpaceDN w:val="0"/>
        <w:adjustRightInd w:val="0"/>
        <w:ind w:firstLine="720"/>
        <w:jc w:val="both"/>
        <w:rPr>
          <w:rFonts w:ascii="Arial" w:hAnsi="Arial" w:cs="Arial"/>
          <w:bCs/>
          <w:sz w:val="20"/>
          <w:szCs w:val="20"/>
          <w:lang w:val="fr-FR"/>
        </w:rPr>
      </w:pPr>
      <w:proofErr w:type="spellStart"/>
      <w:r w:rsidRPr="005C5BD0">
        <w:rPr>
          <w:rFonts w:ascii="Arial" w:hAnsi="Arial" w:cs="Arial"/>
          <w:bCs/>
          <w:sz w:val="20"/>
          <w:szCs w:val="20"/>
          <w:lang w:val="fr-FR"/>
        </w:rPr>
        <w:t>Conducatorii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locurilor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munca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dupa </w:t>
      </w:r>
      <w:proofErr w:type="spellStart"/>
      <w:r w:rsidRPr="005C5BD0">
        <w:rPr>
          <w:rFonts w:ascii="Arial" w:hAnsi="Arial" w:cs="Arial"/>
          <w:bCs/>
          <w:sz w:val="20"/>
          <w:szCs w:val="20"/>
          <w:lang w:val="fr-FR"/>
        </w:rPr>
        <w:t>caz</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delegatii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imputerniciti</w:t>
      </w:r>
      <w:proofErr w:type="spellEnd"/>
      <w:r w:rsidRPr="005C5BD0">
        <w:rPr>
          <w:rFonts w:ascii="Arial" w:hAnsi="Arial" w:cs="Arial"/>
          <w:bCs/>
          <w:sz w:val="20"/>
          <w:szCs w:val="20"/>
          <w:lang w:val="fr-FR"/>
        </w:rPr>
        <w:t xml:space="preserve"> ai </w:t>
      </w:r>
      <w:proofErr w:type="spellStart"/>
      <w:r w:rsidRPr="005C5BD0">
        <w:rPr>
          <w:rFonts w:ascii="Arial" w:hAnsi="Arial" w:cs="Arial"/>
          <w:bCs/>
          <w:sz w:val="20"/>
          <w:szCs w:val="20"/>
          <w:lang w:val="fr-FR"/>
        </w:rPr>
        <w:t>acestora</w:t>
      </w:r>
      <w:proofErr w:type="spellEnd"/>
      <w:r w:rsidRPr="005C5BD0">
        <w:rPr>
          <w:rFonts w:ascii="Arial" w:hAnsi="Arial" w:cs="Arial"/>
          <w:bCs/>
          <w:sz w:val="20"/>
          <w:szCs w:val="20"/>
          <w:lang w:val="fr-FR"/>
        </w:rPr>
        <w:t xml:space="preserve">, au </w:t>
      </w:r>
      <w:proofErr w:type="spellStart"/>
      <w:r w:rsidRPr="005C5BD0">
        <w:rPr>
          <w:rFonts w:ascii="Arial" w:hAnsi="Arial" w:cs="Arial"/>
          <w:bCs/>
          <w:sz w:val="20"/>
          <w:szCs w:val="20"/>
          <w:lang w:val="fr-FR"/>
        </w:rPr>
        <w:t>obligatia</w:t>
      </w:r>
      <w:proofErr w:type="spellEnd"/>
      <w:r w:rsidRPr="005C5BD0">
        <w:rPr>
          <w:rFonts w:ascii="Arial" w:hAnsi="Arial" w:cs="Arial"/>
          <w:bCs/>
          <w:sz w:val="20"/>
          <w:szCs w:val="20"/>
          <w:lang w:val="fr-FR"/>
        </w:rPr>
        <w:t xml:space="preserve"> sa </w:t>
      </w:r>
      <w:proofErr w:type="spellStart"/>
      <w:r w:rsidRPr="005C5BD0">
        <w:rPr>
          <w:rFonts w:ascii="Arial" w:hAnsi="Arial" w:cs="Arial"/>
          <w:bCs/>
          <w:sz w:val="20"/>
          <w:szCs w:val="20"/>
          <w:lang w:val="fr-FR"/>
        </w:rPr>
        <w:t>asigure</w:t>
      </w:r>
      <w:proofErr w:type="spellEnd"/>
      <w:r w:rsidRPr="005C5BD0">
        <w:rPr>
          <w:rFonts w:ascii="Arial" w:hAnsi="Arial" w:cs="Arial"/>
          <w:bCs/>
          <w:sz w:val="20"/>
          <w:szCs w:val="20"/>
          <w:lang w:val="fr-FR"/>
        </w:rPr>
        <w:t>, in principal :</w:t>
      </w:r>
    </w:p>
    <w:p w14:paraId="3899C5A3" w14:textId="77777777" w:rsidR="00CB14AB" w:rsidRPr="005C5BD0" w:rsidRDefault="00CB14AB" w:rsidP="00CB14AB">
      <w:pPr>
        <w:widowControl w:val="0"/>
        <w:numPr>
          <w:ilvl w:val="1"/>
          <w:numId w:val="1"/>
        </w:numPr>
        <w:tabs>
          <w:tab w:val="num" w:pos="0"/>
        </w:tabs>
        <w:autoSpaceDE w:val="0"/>
        <w:autoSpaceDN w:val="0"/>
        <w:adjustRightInd w:val="0"/>
        <w:ind w:left="0" w:firstLine="108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lastRenderedPageBreak/>
        <w:t>instruirea</w:t>
      </w:r>
      <w:proofErr w:type="spellEnd"/>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personalului</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fazele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intervalele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stabilite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legislatia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vigoare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intocmirea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semnarea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personalul</w:t>
      </w:r>
      <w:proofErr w:type="spellEnd"/>
      <w:r w:rsidRPr="005C5BD0">
        <w:rPr>
          <w:rFonts w:ascii="Arial" w:hAnsi="Arial" w:cs="Arial"/>
          <w:bCs/>
          <w:sz w:val="20"/>
          <w:szCs w:val="20"/>
          <w:lang w:val="fr-FR"/>
        </w:rPr>
        <w:t xml:space="preserve"> instruit a </w:t>
      </w:r>
      <w:proofErr w:type="spellStart"/>
      <w:r w:rsidRPr="005C5BD0">
        <w:rPr>
          <w:rFonts w:ascii="Arial" w:hAnsi="Arial" w:cs="Arial"/>
          <w:bCs/>
          <w:sz w:val="20"/>
          <w:szCs w:val="20"/>
          <w:lang w:val="fr-FR"/>
        </w:rPr>
        <w:t>documentelor</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doveditoare</w:t>
      </w:r>
      <w:proofErr w:type="spellEnd"/>
      <w:r w:rsidRPr="005C5BD0">
        <w:rPr>
          <w:rFonts w:ascii="Arial" w:hAnsi="Arial" w:cs="Arial"/>
          <w:bCs/>
          <w:sz w:val="20"/>
          <w:szCs w:val="20"/>
          <w:lang w:val="fr-FR"/>
        </w:rPr>
        <w:t>;</w:t>
      </w:r>
      <w:proofErr w:type="gramEnd"/>
    </w:p>
    <w:p w14:paraId="7E3FC971" w14:textId="77777777" w:rsidR="00CB14AB" w:rsidRPr="005C5BD0" w:rsidRDefault="00CB14AB" w:rsidP="00CB14AB">
      <w:pPr>
        <w:widowControl w:val="0"/>
        <w:numPr>
          <w:ilvl w:val="1"/>
          <w:numId w:val="1"/>
        </w:numPr>
        <w:tabs>
          <w:tab w:val="num" w:pos="0"/>
        </w:tabs>
        <w:autoSpaceDE w:val="0"/>
        <w:autoSpaceDN w:val="0"/>
        <w:adjustRightInd w:val="0"/>
        <w:ind w:left="0" w:firstLine="108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t>dotarea</w:t>
      </w:r>
      <w:proofErr w:type="spellEnd"/>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echipament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individual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protectie</w:t>
      </w:r>
      <w:proofErr w:type="spellEnd"/>
      <w:r w:rsidRPr="005C5BD0">
        <w:rPr>
          <w:rFonts w:ascii="Arial" w:hAnsi="Arial" w:cs="Arial"/>
          <w:bCs/>
          <w:sz w:val="20"/>
          <w:szCs w:val="20"/>
          <w:lang w:val="fr-FR"/>
        </w:rPr>
        <w:t xml:space="preserve"> si de </w:t>
      </w:r>
      <w:proofErr w:type="spellStart"/>
      <w:r w:rsidRPr="005C5BD0">
        <w:rPr>
          <w:rFonts w:ascii="Arial" w:hAnsi="Arial" w:cs="Arial"/>
          <w:bCs/>
          <w:sz w:val="20"/>
          <w:szCs w:val="20"/>
          <w:lang w:val="fr-FR"/>
        </w:rPr>
        <w:t>lucru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corespunzator</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sarcinilor</w:t>
      </w:r>
      <w:proofErr w:type="spellEnd"/>
      <w:r w:rsidRPr="005C5BD0">
        <w:rPr>
          <w:rFonts w:ascii="Arial" w:hAnsi="Arial" w:cs="Arial"/>
          <w:bCs/>
          <w:sz w:val="20"/>
          <w:szCs w:val="20"/>
          <w:lang w:val="fr-FR"/>
        </w:rPr>
        <w:t>;</w:t>
      </w:r>
      <w:proofErr w:type="gramEnd"/>
    </w:p>
    <w:p w14:paraId="701FE770" w14:textId="77777777" w:rsidR="00CB14AB" w:rsidRPr="005C5BD0" w:rsidRDefault="00CB14AB" w:rsidP="00CB14AB">
      <w:pPr>
        <w:widowControl w:val="0"/>
        <w:numPr>
          <w:ilvl w:val="1"/>
          <w:numId w:val="1"/>
        </w:numPr>
        <w:tabs>
          <w:tab w:val="num" w:pos="0"/>
        </w:tabs>
        <w:autoSpaceDE w:val="0"/>
        <w:autoSpaceDN w:val="0"/>
        <w:adjustRightInd w:val="0"/>
        <w:ind w:left="0" w:firstLine="108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t>acordarea</w:t>
      </w:r>
      <w:proofErr w:type="spellEnd"/>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alimentatiei</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protectiei</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materialelor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igienico</w:t>
      </w:r>
      <w:proofErr w:type="spellEnd"/>
      <w:r w:rsidRPr="005C5BD0">
        <w:rPr>
          <w:rFonts w:ascii="Arial" w:hAnsi="Arial" w:cs="Arial"/>
          <w:bCs/>
          <w:sz w:val="20"/>
          <w:szCs w:val="20"/>
          <w:lang w:val="fr-FR"/>
        </w:rPr>
        <w:t xml:space="preserve"> – </w:t>
      </w:r>
      <w:proofErr w:type="spellStart"/>
      <w:r w:rsidRPr="005C5BD0">
        <w:rPr>
          <w:rFonts w:ascii="Arial" w:hAnsi="Arial" w:cs="Arial"/>
          <w:bCs/>
          <w:sz w:val="20"/>
          <w:szCs w:val="20"/>
          <w:lang w:val="fr-FR"/>
        </w:rPr>
        <w:t>sanitare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prevenirea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imbolnavirilor</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profesionale</w:t>
      </w:r>
      <w:proofErr w:type="spellEnd"/>
      <w:r w:rsidRPr="005C5BD0">
        <w:rPr>
          <w:rFonts w:ascii="Arial" w:hAnsi="Arial" w:cs="Arial"/>
          <w:bCs/>
          <w:sz w:val="20"/>
          <w:szCs w:val="20"/>
          <w:lang w:val="fr-FR"/>
        </w:rPr>
        <w:t>;</w:t>
      </w:r>
      <w:proofErr w:type="gramEnd"/>
    </w:p>
    <w:p w14:paraId="12FEA967" w14:textId="77777777" w:rsidR="00CB14AB" w:rsidRPr="005C5BD0" w:rsidRDefault="00CB14AB" w:rsidP="00CB14AB">
      <w:pPr>
        <w:widowControl w:val="0"/>
        <w:numPr>
          <w:ilvl w:val="1"/>
          <w:numId w:val="1"/>
        </w:numPr>
        <w:tabs>
          <w:tab w:val="num" w:pos="0"/>
        </w:tabs>
        <w:autoSpaceDE w:val="0"/>
        <w:autoSpaceDN w:val="0"/>
        <w:adjustRightInd w:val="0"/>
        <w:ind w:left="0" w:firstLine="1080"/>
        <w:jc w:val="both"/>
        <w:rPr>
          <w:rFonts w:ascii="Arial" w:hAnsi="Arial" w:cs="Arial"/>
          <w:bCs/>
          <w:sz w:val="20"/>
          <w:szCs w:val="20"/>
        </w:rPr>
      </w:pPr>
      <w:proofErr w:type="spellStart"/>
      <w:r w:rsidRPr="005C5BD0">
        <w:rPr>
          <w:rFonts w:ascii="Arial" w:hAnsi="Arial" w:cs="Arial"/>
          <w:bCs/>
          <w:sz w:val="20"/>
          <w:szCs w:val="20"/>
        </w:rPr>
        <w:t>verificarea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starii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utilajelor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agregatelor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aparatelor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sculelor</w:t>
      </w:r>
      <w:proofErr w:type="spellEnd"/>
      <w:r w:rsidRPr="005C5BD0">
        <w:rPr>
          <w:rFonts w:ascii="Arial" w:hAnsi="Arial" w:cs="Arial"/>
          <w:bCs/>
          <w:sz w:val="20"/>
          <w:szCs w:val="20"/>
        </w:rPr>
        <w:t xml:space="preserve"> cu care se </w:t>
      </w:r>
      <w:proofErr w:type="spellStart"/>
      <w:r w:rsidRPr="005C5BD0">
        <w:rPr>
          <w:rFonts w:ascii="Arial" w:hAnsi="Arial" w:cs="Arial"/>
          <w:bCs/>
          <w:sz w:val="20"/>
          <w:szCs w:val="20"/>
        </w:rPr>
        <w:t>lucreaza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inlaturarea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repararea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celor</w:t>
      </w:r>
      <w:proofErr w:type="spellEnd"/>
      <w:r w:rsidRPr="005C5BD0">
        <w:rPr>
          <w:rFonts w:ascii="Arial" w:hAnsi="Arial" w:cs="Arial"/>
          <w:bCs/>
          <w:sz w:val="20"/>
          <w:szCs w:val="20"/>
        </w:rPr>
        <w:t xml:space="preserve"> care </w:t>
      </w:r>
      <w:proofErr w:type="spellStart"/>
      <w:proofErr w:type="gramStart"/>
      <w:r w:rsidRPr="005C5BD0">
        <w:rPr>
          <w:rFonts w:ascii="Arial" w:hAnsi="Arial" w:cs="Arial"/>
          <w:bCs/>
          <w:sz w:val="20"/>
          <w:szCs w:val="20"/>
        </w:rPr>
        <w:t>prezinta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defectiuni</w:t>
      </w:r>
      <w:proofErr w:type="spellEnd"/>
      <w:proofErr w:type="gramEnd"/>
      <w:r w:rsidRPr="005C5BD0">
        <w:rPr>
          <w:rFonts w:ascii="Arial" w:hAnsi="Arial" w:cs="Arial"/>
          <w:bCs/>
          <w:sz w:val="20"/>
          <w:szCs w:val="20"/>
        </w:rPr>
        <w:t>;</w:t>
      </w:r>
    </w:p>
    <w:p w14:paraId="4EB595AE" w14:textId="77777777" w:rsidR="00CB14AB" w:rsidRPr="005C5BD0" w:rsidRDefault="00CB14AB" w:rsidP="00CB14AB">
      <w:pPr>
        <w:widowControl w:val="0"/>
        <w:numPr>
          <w:ilvl w:val="1"/>
          <w:numId w:val="1"/>
        </w:numPr>
        <w:tabs>
          <w:tab w:val="num" w:pos="0"/>
        </w:tabs>
        <w:autoSpaceDE w:val="0"/>
        <w:autoSpaceDN w:val="0"/>
        <w:adjustRightInd w:val="0"/>
        <w:ind w:left="0" w:firstLine="1080"/>
        <w:jc w:val="both"/>
        <w:rPr>
          <w:rFonts w:ascii="Arial" w:hAnsi="Arial" w:cs="Arial"/>
          <w:bCs/>
          <w:sz w:val="20"/>
          <w:szCs w:val="20"/>
        </w:rPr>
      </w:pPr>
      <w:proofErr w:type="spellStart"/>
      <w:r w:rsidRPr="005C5BD0">
        <w:rPr>
          <w:rFonts w:ascii="Arial" w:hAnsi="Arial" w:cs="Arial"/>
          <w:bCs/>
          <w:sz w:val="20"/>
          <w:szCs w:val="20"/>
        </w:rPr>
        <w:t>masurile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organizatorice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protectie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securitate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sanatate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munca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specifice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lucrarilor</w:t>
      </w:r>
      <w:proofErr w:type="spellEnd"/>
      <w:r w:rsidRPr="005C5BD0">
        <w:rPr>
          <w:rFonts w:ascii="Arial" w:hAnsi="Arial" w:cs="Arial"/>
          <w:bCs/>
          <w:sz w:val="20"/>
          <w:szCs w:val="20"/>
        </w:rPr>
        <w:t xml:space="preserve"> de gaze </w:t>
      </w:r>
      <w:proofErr w:type="spellStart"/>
      <w:r w:rsidRPr="005C5BD0">
        <w:rPr>
          <w:rFonts w:ascii="Arial" w:hAnsi="Arial" w:cs="Arial"/>
          <w:bCs/>
          <w:sz w:val="20"/>
          <w:szCs w:val="20"/>
        </w:rPr>
        <w:t>naturale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printre</w:t>
      </w:r>
      <w:proofErr w:type="spellEnd"/>
      <w:r w:rsidRPr="005C5BD0">
        <w:rPr>
          <w:rFonts w:ascii="Arial" w:hAnsi="Arial" w:cs="Arial"/>
          <w:bCs/>
          <w:sz w:val="20"/>
          <w:szCs w:val="20"/>
        </w:rPr>
        <w:t xml:space="preserve"> care: </w:t>
      </w:r>
      <w:proofErr w:type="spellStart"/>
      <w:r w:rsidRPr="005C5BD0">
        <w:rPr>
          <w:rFonts w:ascii="Arial" w:hAnsi="Arial" w:cs="Arial"/>
          <w:bCs/>
          <w:sz w:val="20"/>
          <w:szCs w:val="20"/>
        </w:rPr>
        <w:t>formarea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componenta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echipamentelor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lucru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anuntarea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consumatorilor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lucrarile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sistemele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alimentare</w:t>
      </w:r>
      <w:proofErr w:type="spellEnd"/>
      <w:r w:rsidRPr="005C5BD0">
        <w:rPr>
          <w:rFonts w:ascii="Arial" w:hAnsi="Arial" w:cs="Arial"/>
          <w:bCs/>
          <w:sz w:val="20"/>
          <w:szCs w:val="20"/>
        </w:rPr>
        <w:t xml:space="preserve"> cu gaze </w:t>
      </w:r>
      <w:proofErr w:type="spellStart"/>
      <w:r w:rsidRPr="005C5BD0">
        <w:rPr>
          <w:rFonts w:ascii="Arial" w:hAnsi="Arial" w:cs="Arial"/>
          <w:bCs/>
          <w:sz w:val="20"/>
          <w:szCs w:val="20"/>
        </w:rPr>
        <w:t>naturale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inchiderea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deschiderea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alimentarii</w:t>
      </w:r>
      <w:proofErr w:type="spellEnd"/>
      <w:r w:rsidRPr="005C5BD0">
        <w:rPr>
          <w:rFonts w:ascii="Arial" w:hAnsi="Arial" w:cs="Arial"/>
          <w:bCs/>
          <w:sz w:val="20"/>
          <w:szCs w:val="20"/>
        </w:rPr>
        <w:t xml:space="preserve"> cu gaze </w:t>
      </w:r>
      <w:proofErr w:type="spellStart"/>
      <w:r w:rsidRPr="005C5BD0">
        <w:rPr>
          <w:rFonts w:ascii="Arial" w:hAnsi="Arial" w:cs="Arial"/>
          <w:bCs/>
          <w:sz w:val="20"/>
          <w:szCs w:val="20"/>
        </w:rPr>
        <w:t>naturale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lucrari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asupra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conductelor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aflate</w:t>
      </w:r>
      <w:proofErr w:type="spellEnd"/>
      <w:r w:rsidRPr="005C5BD0">
        <w:rPr>
          <w:rFonts w:ascii="Arial" w:hAnsi="Arial" w:cs="Arial"/>
          <w:bCs/>
          <w:sz w:val="20"/>
          <w:szCs w:val="20"/>
        </w:rPr>
        <w:t xml:space="preserve"> sub </w:t>
      </w:r>
      <w:proofErr w:type="spellStart"/>
      <w:r w:rsidRPr="005C5BD0">
        <w:rPr>
          <w:rFonts w:ascii="Arial" w:hAnsi="Arial" w:cs="Arial"/>
          <w:bCs/>
          <w:sz w:val="20"/>
          <w:szCs w:val="20"/>
        </w:rPr>
        <w:t>presiune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manipularea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buteliilor</w:t>
      </w:r>
      <w:proofErr w:type="spellEnd"/>
      <w:r w:rsidRPr="005C5BD0">
        <w:rPr>
          <w:rFonts w:ascii="Arial" w:hAnsi="Arial" w:cs="Arial"/>
          <w:bCs/>
          <w:sz w:val="20"/>
          <w:szCs w:val="20"/>
        </w:rPr>
        <w:t xml:space="preserve"> sub </w:t>
      </w:r>
      <w:proofErr w:type="spellStart"/>
      <w:r w:rsidRPr="005C5BD0">
        <w:rPr>
          <w:rFonts w:ascii="Arial" w:hAnsi="Arial" w:cs="Arial"/>
          <w:bCs/>
          <w:sz w:val="20"/>
          <w:szCs w:val="20"/>
        </w:rPr>
        <w:t>presiune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etc</w:t>
      </w:r>
      <w:proofErr w:type="spellEnd"/>
      <w:r w:rsidRPr="005C5BD0">
        <w:rPr>
          <w:rFonts w:ascii="Arial" w:hAnsi="Arial" w:cs="Arial"/>
          <w:bCs/>
          <w:sz w:val="20"/>
          <w:szCs w:val="20"/>
        </w:rPr>
        <w:t>;</w:t>
      </w:r>
    </w:p>
    <w:p w14:paraId="273C1612" w14:textId="77777777" w:rsidR="00CB14AB" w:rsidRPr="005C5BD0" w:rsidRDefault="00CB14AB" w:rsidP="00CB14AB">
      <w:pPr>
        <w:widowControl w:val="0"/>
        <w:numPr>
          <w:ilvl w:val="1"/>
          <w:numId w:val="1"/>
        </w:numPr>
        <w:tabs>
          <w:tab w:val="num" w:pos="0"/>
        </w:tabs>
        <w:autoSpaceDE w:val="0"/>
        <w:autoSpaceDN w:val="0"/>
        <w:adjustRightInd w:val="0"/>
        <w:ind w:left="0" w:firstLine="108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t>formarea</w:t>
      </w:r>
      <w:proofErr w:type="spellEnd"/>
      <w:proofErr w:type="gram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componenta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echipamentelor</w:t>
      </w:r>
      <w:proofErr w:type="spellEnd"/>
      <w:r w:rsidRPr="005C5BD0">
        <w:rPr>
          <w:rFonts w:ascii="Arial" w:hAnsi="Arial" w:cs="Arial"/>
          <w:bCs/>
          <w:sz w:val="20"/>
          <w:szCs w:val="20"/>
          <w:lang w:val="fr-FR"/>
        </w:rPr>
        <w:t xml:space="preserve"> de </w:t>
      </w:r>
      <w:proofErr w:type="spellStart"/>
      <w:proofErr w:type="gramStart"/>
      <w:r w:rsidRPr="005C5BD0">
        <w:rPr>
          <w:rFonts w:ascii="Arial" w:hAnsi="Arial" w:cs="Arial"/>
          <w:bCs/>
          <w:sz w:val="20"/>
          <w:szCs w:val="20"/>
          <w:lang w:val="fr-FR"/>
        </w:rPr>
        <w:t>lucru</w:t>
      </w:r>
      <w:proofErr w:type="spellEnd"/>
      <w:r w:rsidRPr="005C5BD0">
        <w:rPr>
          <w:rFonts w:ascii="Arial" w:hAnsi="Arial" w:cs="Arial"/>
          <w:bCs/>
          <w:sz w:val="20"/>
          <w:szCs w:val="20"/>
          <w:lang w:val="fr-FR"/>
        </w:rPr>
        <w:t>;</w:t>
      </w:r>
      <w:proofErr w:type="gramEnd"/>
    </w:p>
    <w:p w14:paraId="47276C8E" w14:textId="77777777" w:rsidR="00CB14AB" w:rsidRPr="005C5BD0" w:rsidRDefault="00CB14AB" w:rsidP="00CB14AB">
      <w:pPr>
        <w:widowControl w:val="0"/>
        <w:numPr>
          <w:ilvl w:val="1"/>
          <w:numId w:val="1"/>
        </w:numPr>
        <w:tabs>
          <w:tab w:val="num" w:pos="0"/>
        </w:tabs>
        <w:autoSpaceDE w:val="0"/>
        <w:autoSpaceDN w:val="0"/>
        <w:adjustRightInd w:val="0"/>
        <w:ind w:left="0" w:firstLine="1080"/>
        <w:jc w:val="both"/>
        <w:rPr>
          <w:rFonts w:ascii="Arial" w:hAnsi="Arial" w:cs="Arial"/>
          <w:bCs/>
          <w:sz w:val="20"/>
          <w:szCs w:val="20"/>
        </w:rPr>
      </w:pPr>
      <w:proofErr w:type="spellStart"/>
      <w:r w:rsidRPr="005C5BD0">
        <w:rPr>
          <w:rFonts w:ascii="Arial" w:hAnsi="Arial" w:cs="Arial"/>
          <w:bCs/>
          <w:sz w:val="20"/>
          <w:szCs w:val="20"/>
        </w:rPr>
        <w:t>anuntarea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consumatorilor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inainte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inchiderea</w:t>
      </w:r>
      <w:proofErr w:type="spellEnd"/>
      <w:r w:rsidRPr="005C5BD0">
        <w:rPr>
          <w:rFonts w:ascii="Arial" w:hAnsi="Arial" w:cs="Arial"/>
          <w:bCs/>
          <w:sz w:val="20"/>
          <w:szCs w:val="20"/>
        </w:rPr>
        <w:t xml:space="preserve"> / </w:t>
      </w:r>
      <w:proofErr w:type="spellStart"/>
      <w:r w:rsidRPr="005C5BD0">
        <w:rPr>
          <w:rFonts w:ascii="Arial" w:hAnsi="Arial" w:cs="Arial"/>
          <w:bCs/>
          <w:sz w:val="20"/>
          <w:szCs w:val="20"/>
        </w:rPr>
        <w:t>deschiderea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gazelor</w:t>
      </w:r>
      <w:proofErr w:type="spellEnd"/>
      <w:r w:rsidRPr="005C5BD0">
        <w:rPr>
          <w:rFonts w:ascii="Arial" w:hAnsi="Arial" w:cs="Arial"/>
          <w:bCs/>
          <w:sz w:val="20"/>
          <w:szCs w:val="20"/>
        </w:rPr>
        <w:t>;</w:t>
      </w:r>
    </w:p>
    <w:p w14:paraId="4E7C7062" w14:textId="77777777" w:rsidR="00CB14AB" w:rsidRPr="005C5BD0" w:rsidRDefault="00CB14AB" w:rsidP="00CB14AB">
      <w:pPr>
        <w:widowControl w:val="0"/>
        <w:numPr>
          <w:ilvl w:val="1"/>
          <w:numId w:val="1"/>
        </w:numPr>
        <w:tabs>
          <w:tab w:val="num" w:pos="0"/>
        </w:tabs>
        <w:autoSpaceDE w:val="0"/>
        <w:autoSpaceDN w:val="0"/>
        <w:adjustRightInd w:val="0"/>
        <w:ind w:left="0" w:firstLine="1080"/>
        <w:jc w:val="both"/>
        <w:rPr>
          <w:rFonts w:ascii="Arial" w:hAnsi="Arial" w:cs="Arial"/>
          <w:bCs/>
          <w:sz w:val="20"/>
          <w:szCs w:val="20"/>
          <w:lang w:val="it-IT"/>
        </w:rPr>
      </w:pPr>
      <w:r w:rsidRPr="005C5BD0">
        <w:rPr>
          <w:rFonts w:ascii="Arial" w:hAnsi="Arial" w:cs="Arial"/>
          <w:bCs/>
          <w:sz w:val="20"/>
          <w:szCs w:val="20"/>
          <w:lang w:val="it-IT"/>
        </w:rPr>
        <w:t>inchiderea si deschiderea gazelor in sistemul de distributie;</w:t>
      </w:r>
    </w:p>
    <w:p w14:paraId="16F02F8E" w14:textId="77777777" w:rsidR="00CB14AB" w:rsidRPr="005C5BD0" w:rsidRDefault="00CB14AB" w:rsidP="00CB14AB">
      <w:pPr>
        <w:widowControl w:val="0"/>
        <w:numPr>
          <w:ilvl w:val="1"/>
          <w:numId w:val="1"/>
        </w:numPr>
        <w:tabs>
          <w:tab w:val="num" w:pos="0"/>
        </w:tabs>
        <w:autoSpaceDE w:val="0"/>
        <w:autoSpaceDN w:val="0"/>
        <w:adjustRightInd w:val="0"/>
        <w:ind w:left="0" w:firstLine="1080"/>
        <w:jc w:val="both"/>
        <w:rPr>
          <w:rFonts w:ascii="Arial" w:hAnsi="Arial" w:cs="Arial"/>
          <w:bCs/>
          <w:sz w:val="20"/>
          <w:szCs w:val="20"/>
        </w:rPr>
      </w:pPr>
      <w:proofErr w:type="spellStart"/>
      <w:r w:rsidRPr="005C5BD0">
        <w:rPr>
          <w:rFonts w:ascii="Arial" w:hAnsi="Arial" w:cs="Arial"/>
          <w:bCs/>
          <w:sz w:val="20"/>
          <w:szCs w:val="20"/>
        </w:rPr>
        <w:t>manipularea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buteliilor</w:t>
      </w:r>
      <w:proofErr w:type="spellEnd"/>
      <w:r w:rsidRPr="005C5BD0">
        <w:rPr>
          <w:rFonts w:ascii="Arial" w:hAnsi="Arial" w:cs="Arial"/>
          <w:bCs/>
          <w:sz w:val="20"/>
          <w:szCs w:val="20"/>
        </w:rPr>
        <w:t xml:space="preserve"> sub </w:t>
      </w:r>
      <w:proofErr w:type="spellStart"/>
      <w:r w:rsidRPr="005C5BD0">
        <w:rPr>
          <w:rFonts w:ascii="Arial" w:hAnsi="Arial" w:cs="Arial"/>
          <w:bCs/>
          <w:sz w:val="20"/>
          <w:szCs w:val="20"/>
        </w:rPr>
        <w:t>presiune</w:t>
      </w:r>
      <w:proofErr w:type="spellEnd"/>
      <w:r w:rsidRPr="005C5BD0">
        <w:rPr>
          <w:rFonts w:ascii="Arial" w:hAnsi="Arial" w:cs="Arial"/>
          <w:bCs/>
          <w:sz w:val="20"/>
          <w:szCs w:val="20"/>
        </w:rPr>
        <w:t>.</w:t>
      </w:r>
    </w:p>
    <w:p w14:paraId="175D06CC" w14:textId="77777777" w:rsidR="00CB14AB" w:rsidRPr="005C5BD0" w:rsidRDefault="00CB14AB" w:rsidP="00CB14AB">
      <w:pPr>
        <w:widowControl w:val="0"/>
        <w:autoSpaceDE w:val="0"/>
        <w:autoSpaceDN w:val="0"/>
        <w:adjustRightInd w:val="0"/>
        <w:ind w:left="720"/>
        <w:jc w:val="both"/>
        <w:rPr>
          <w:rFonts w:ascii="Arial" w:hAnsi="Arial" w:cs="Arial"/>
          <w:bCs/>
          <w:sz w:val="20"/>
          <w:szCs w:val="20"/>
          <w:lang w:val="fr-FR"/>
        </w:rPr>
      </w:pPr>
      <w:proofErr w:type="spellStart"/>
      <w:r w:rsidRPr="005C5BD0">
        <w:rPr>
          <w:rFonts w:ascii="Arial" w:hAnsi="Arial" w:cs="Arial"/>
          <w:bCs/>
          <w:sz w:val="20"/>
          <w:szCs w:val="20"/>
          <w:lang w:val="fr-FR"/>
        </w:rPr>
        <w:t>Personalul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exploatare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sistemului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distributie</w:t>
      </w:r>
      <w:proofErr w:type="spellEnd"/>
      <w:r w:rsidRPr="005C5BD0">
        <w:rPr>
          <w:rFonts w:ascii="Arial" w:hAnsi="Arial" w:cs="Arial"/>
          <w:bCs/>
          <w:sz w:val="20"/>
          <w:szCs w:val="20"/>
          <w:lang w:val="fr-FR"/>
        </w:rPr>
        <w:t xml:space="preserve"> are </w:t>
      </w:r>
      <w:proofErr w:type="spellStart"/>
      <w:r w:rsidRPr="005C5BD0">
        <w:rPr>
          <w:rFonts w:ascii="Arial" w:hAnsi="Arial" w:cs="Arial"/>
          <w:bCs/>
          <w:sz w:val="20"/>
          <w:szCs w:val="20"/>
          <w:lang w:val="fr-FR"/>
        </w:rPr>
        <w:t>urmatoarele</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obligatii</w:t>
      </w:r>
      <w:proofErr w:type="spellEnd"/>
      <w:r w:rsidRPr="005C5BD0">
        <w:rPr>
          <w:rFonts w:ascii="Arial" w:hAnsi="Arial" w:cs="Arial"/>
          <w:bCs/>
          <w:sz w:val="20"/>
          <w:szCs w:val="20"/>
          <w:lang w:val="fr-FR"/>
        </w:rPr>
        <w:t>:</w:t>
      </w:r>
      <w:proofErr w:type="gramEnd"/>
    </w:p>
    <w:p w14:paraId="66DA7A07" w14:textId="77777777" w:rsidR="00CB14AB" w:rsidRPr="005C5BD0" w:rsidRDefault="00CB14AB" w:rsidP="00CB14AB">
      <w:pPr>
        <w:widowControl w:val="0"/>
        <w:numPr>
          <w:ilvl w:val="1"/>
          <w:numId w:val="1"/>
        </w:numPr>
        <w:autoSpaceDE w:val="0"/>
        <w:autoSpaceDN w:val="0"/>
        <w:adjustRightInd w:val="0"/>
        <w:jc w:val="both"/>
        <w:rPr>
          <w:rFonts w:ascii="Arial" w:hAnsi="Arial" w:cs="Arial"/>
          <w:bCs/>
          <w:sz w:val="20"/>
          <w:szCs w:val="20"/>
          <w:lang w:val="fr-FR"/>
        </w:rPr>
      </w:pPr>
      <w:proofErr w:type="gramStart"/>
      <w:r w:rsidRPr="005C5BD0">
        <w:rPr>
          <w:rFonts w:ascii="Arial" w:hAnsi="Arial" w:cs="Arial"/>
          <w:bCs/>
          <w:sz w:val="20"/>
          <w:szCs w:val="20"/>
          <w:lang w:val="fr-FR"/>
        </w:rPr>
        <w:t>sa</w:t>
      </w:r>
      <w:proofErr w:type="gramEnd"/>
      <w:r w:rsidRPr="005C5BD0">
        <w:rPr>
          <w:rFonts w:ascii="Arial" w:hAnsi="Arial" w:cs="Arial"/>
          <w:bCs/>
          <w:sz w:val="20"/>
          <w:szCs w:val="20"/>
          <w:lang w:val="fr-FR"/>
        </w:rPr>
        <w:t xml:space="preserve"> participe la </w:t>
      </w:r>
      <w:proofErr w:type="spellStart"/>
      <w:r w:rsidRPr="005C5BD0">
        <w:rPr>
          <w:rFonts w:ascii="Arial" w:hAnsi="Arial" w:cs="Arial"/>
          <w:bCs/>
          <w:sz w:val="20"/>
          <w:szCs w:val="20"/>
          <w:lang w:val="fr-FR"/>
        </w:rPr>
        <w:t>toate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instructajele</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conformitate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legislatia</w:t>
      </w:r>
      <w:proofErr w:type="spellEnd"/>
      <w:r w:rsidRPr="005C5BD0">
        <w:rPr>
          <w:rFonts w:ascii="Arial" w:hAnsi="Arial" w:cs="Arial"/>
          <w:bCs/>
          <w:sz w:val="20"/>
          <w:szCs w:val="20"/>
          <w:lang w:val="fr-FR"/>
        </w:rPr>
        <w:t xml:space="preserve"> in </w:t>
      </w:r>
      <w:proofErr w:type="spellStart"/>
      <w:proofErr w:type="gramStart"/>
      <w:r w:rsidRPr="005C5BD0">
        <w:rPr>
          <w:rFonts w:ascii="Arial" w:hAnsi="Arial" w:cs="Arial"/>
          <w:bCs/>
          <w:sz w:val="20"/>
          <w:szCs w:val="20"/>
          <w:lang w:val="fr-FR"/>
        </w:rPr>
        <w:t>vigoare</w:t>
      </w:r>
      <w:proofErr w:type="spellEnd"/>
      <w:r w:rsidRPr="005C5BD0">
        <w:rPr>
          <w:rFonts w:ascii="Arial" w:hAnsi="Arial" w:cs="Arial"/>
          <w:bCs/>
          <w:sz w:val="20"/>
          <w:szCs w:val="20"/>
          <w:lang w:val="fr-FR"/>
        </w:rPr>
        <w:t>;</w:t>
      </w:r>
      <w:proofErr w:type="gramEnd"/>
    </w:p>
    <w:p w14:paraId="6688480A" w14:textId="77777777" w:rsidR="00CB14AB" w:rsidRPr="005C5BD0" w:rsidRDefault="00CB14AB" w:rsidP="00CB14AB">
      <w:pPr>
        <w:widowControl w:val="0"/>
        <w:numPr>
          <w:ilvl w:val="1"/>
          <w:numId w:val="1"/>
        </w:numPr>
        <w:tabs>
          <w:tab w:val="num" w:pos="0"/>
        </w:tabs>
        <w:autoSpaceDE w:val="0"/>
        <w:autoSpaceDN w:val="0"/>
        <w:adjustRightInd w:val="0"/>
        <w:ind w:left="0" w:firstLine="1080"/>
        <w:jc w:val="both"/>
        <w:rPr>
          <w:rFonts w:ascii="Arial" w:hAnsi="Arial" w:cs="Arial"/>
          <w:bCs/>
          <w:sz w:val="20"/>
          <w:szCs w:val="20"/>
          <w:lang w:val="fr-FR"/>
        </w:rPr>
      </w:pPr>
      <w:proofErr w:type="gramStart"/>
      <w:r w:rsidRPr="005C5BD0">
        <w:rPr>
          <w:rFonts w:ascii="Arial" w:hAnsi="Arial" w:cs="Arial"/>
          <w:bCs/>
          <w:sz w:val="20"/>
          <w:szCs w:val="20"/>
          <w:lang w:val="fr-FR"/>
        </w:rPr>
        <w:t>sa</w:t>
      </w:r>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poarte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echipamentul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lucru</w:t>
      </w:r>
      <w:proofErr w:type="spellEnd"/>
      <w:r w:rsidRPr="005C5BD0">
        <w:rPr>
          <w:rFonts w:ascii="Arial" w:hAnsi="Arial" w:cs="Arial"/>
          <w:bCs/>
          <w:sz w:val="20"/>
          <w:szCs w:val="20"/>
          <w:lang w:val="fr-FR"/>
        </w:rPr>
        <w:t xml:space="preserve"> si de </w:t>
      </w:r>
      <w:proofErr w:type="spellStart"/>
      <w:r w:rsidRPr="005C5BD0">
        <w:rPr>
          <w:rFonts w:ascii="Arial" w:hAnsi="Arial" w:cs="Arial"/>
          <w:bCs/>
          <w:sz w:val="20"/>
          <w:szCs w:val="20"/>
          <w:lang w:val="fr-FR"/>
        </w:rPr>
        <w:t>protectie</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locul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munca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sa-l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intretina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stare</w:t>
      </w:r>
      <w:proofErr w:type="spellEnd"/>
      <w:r w:rsidRPr="005C5BD0">
        <w:rPr>
          <w:rFonts w:ascii="Arial" w:hAnsi="Arial" w:cs="Arial"/>
          <w:bCs/>
          <w:sz w:val="20"/>
          <w:szCs w:val="20"/>
          <w:lang w:val="fr-FR"/>
        </w:rPr>
        <w:t xml:space="preserve"> de </w:t>
      </w:r>
      <w:proofErr w:type="spellStart"/>
      <w:proofErr w:type="gramStart"/>
      <w:r w:rsidRPr="005C5BD0">
        <w:rPr>
          <w:rFonts w:ascii="Arial" w:hAnsi="Arial" w:cs="Arial"/>
          <w:bCs/>
          <w:sz w:val="20"/>
          <w:szCs w:val="20"/>
          <w:lang w:val="fr-FR"/>
        </w:rPr>
        <w:t>curatenie</w:t>
      </w:r>
      <w:proofErr w:type="spellEnd"/>
      <w:r w:rsidRPr="005C5BD0">
        <w:rPr>
          <w:rFonts w:ascii="Arial" w:hAnsi="Arial" w:cs="Arial"/>
          <w:bCs/>
          <w:sz w:val="20"/>
          <w:szCs w:val="20"/>
          <w:lang w:val="fr-FR"/>
        </w:rPr>
        <w:t>;</w:t>
      </w:r>
      <w:proofErr w:type="gramEnd"/>
    </w:p>
    <w:p w14:paraId="15409E3F" w14:textId="77777777" w:rsidR="00CB14AB" w:rsidRPr="005C5BD0" w:rsidRDefault="00CB14AB" w:rsidP="00CB14AB">
      <w:pPr>
        <w:widowControl w:val="0"/>
        <w:numPr>
          <w:ilvl w:val="1"/>
          <w:numId w:val="1"/>
        </w:numPr>
        <w:tabs>
          <w:tab w:val="num" w:pos="0"/>
        </w:tabs>
        <w:autoSpaceDE w:val="0"/>
        <w:autoSpaceDN w:val="0"/>
        <w:adjustRightInd w:val="0"/>
        <w:ind w:left="0" w:firstLine="1080"/>
        <w:jc w:val="both"/>
        <w:rPr>
          <w:rFonts w:ascii="Arial" w:hAnsi="Arial" w:cs="Arial"/>
          <w:bCs/>
          <w:sz w:val="20"/>
          <w:szCs w:val="20"/>
          <w:lang w:val="fr-FR"/>
        </w:rPr>
      </w:pPr>
      <w:proofErr w:type="gramStart"/>
      <w:r w:rsidRPr="005C5BD0">
        <w:rPr>
          <w:rFonts w:ascii="Arial" w:hAnsi="Arial" w:cs="Arial"/>
          <w:bCs/>
          <w:sz w:val="20"/>
          <w:szCs w:val="20"/>
          <w:lang w:val="fr-FR"/>
        </w:rPr>
        <w:t>sa</w:t>
      </w:r>
      <w:proofErr w:type="gramEnd"/>
      <w:r w:rsidRPr="005C5BD0">
        <w:rPr>
          <w:rFonts w:ascii="Arial" w:hAnsi="Arial" w:cs="Arial"/>
          <w:bCs/>
          <w:sz w:val="20"/>
          <w:szCs w:val="20"/>
          <w:lang w:val="fr-FR"/>
        </w:rPr>
        <w:t xml:space="preserve"> nu </w:t>
      </w:r>
      <w:proofErr w:type="spellStart"/>
      <w:r w:rsidRPr="005C5BD0">
        <w:rPr>
          <w:rFonts w:ascii="Arial" w:hAnsi="Arial" w:cs="Arial"/>
          <w:bCs/>
          <w:sz w:val="20"/>
          <w:szCs w:val="20"/>
          <w:lang w:val="fr-FR"/>
        </w:rPr>
        <w:t>utilizeze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scule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aparate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echipamente</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defecte</w:t>
      </w:r>
      <w:proofErr w:type="spellEnd"/>
      <w:r w:rsidRPr="005C5BD0">
        <w:rPr>
          <w:rFonts w:ascii="Arial" w:hAnsi="Arial" w:cs="Arial"/>
          <w:bCs/>
          <w:sz w:val="20"/>
          <w:szCs w:val="20"/>
          <w:lang w:val="fr-FR"/>
        </w:rPr>
        <w:t>;</w:t>
      </w:r>
      <w:proofErr w:type="gramEnd"/>
    </w:p>
    <w:p w14:paraId="6B039EF7" w14:textId="77777777" w:rsidR="00CB14AB" w:rsidRPr="005C5BD0" w:rsidRDefault="00CB14AB" w:rsidP="00CB14AB">
      <w:pPr>
        <w:widowControl w:val="0"/>
        <w:numPr>
          <w:ilvl w:val="1"/>
          <w:numId w:val="1"/>
        </w:numPr>
        <w:tabs>
          <w:tab w:val="num" w:pos="0"/>
        </w:tabs>
        <w:autoSpaceDE w:val="0"/>
        <w:autoSpaceDN w:val="0"/>
        <w:adjustRightInd w:val="0"/>
        <w:ind w:left="0" w:firstLine="1080"/>
        <w:jc w:val="both"/>
        <w:rPr>
          <w:rFonts w:ascii="Arial" w:hAnsi="Arial" w:cs="Arial"/>
          <w:bCs/>
          <w:sz w:val="20"/>
          <w:szCs w:val="20"/>
          <w:lang w:val="fr-FR"/>
        </w:rPr>
      </w:pPr>
      <w:proofErr w:type="gramStart"/>
      <w:r w:rsidRPr="005C5BD0">
        <w:rPr>
          <w:rFonts w:ascii="Arial" w:hAnsi="Arial" w:cs="Arial"/>
          <w:bCs/>
          <w:sz w:val="20"/>
          <w:szCs w:val="20"/>
          <w:lang w:val="fr-FR"/>
        </w:rPr>
        <w:t>sa</w:t>
      </w:r>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aplice</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activitatea</w:t>
      </w:r>
      <w:proofErr w:type="spellEnd"/>
      <w:r w:rsidRPr="005C5BD0">
        <w:rPr>
          <w:rFonts w:ascii="Arial" w:hAnsi="Arial" w:cs="Arial"/>
          <w:bCs/>
          <w:sz w:val="20"/>
          <w:szCs w:val="20"/>
          <w:lang w:val="fr-FR"/>
        </w:rPr>
        <w:t xml:space="preserve"> sa </w:t>
      </w:r>
      <w:proofErr w:type="spellStart"/>
      <w:r w:rsidRPr="005C5BD0">
        <w:rPr>
          <w:rFonts w:ascii="Arial" w:hAnsi="Arial" w:cs="Arial"/>
          <w:bCs/>
          <w:sz w:val="20"/>
          <w:szCs w:val="20"/>
          <w:lang w:val="fr-FR"/>
        </w:rPr>
        <w:t>prevederile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normelor</w:t>
      </w:r>
      <w:proofErr w:type="spellEnd"/>
      <w:r w:rsidRPr="005C5BD0">
        <w:rPr>
          <w:rFonts w:ascii="Arial" w:hAnsi="Arial" w:cs="Arial"/>
          <w:bCs/>
          <w:sz w:val="20"/>
          <w:szCs w:val="20"/>
          <w:lang w:val="fr-FR"/>
        </w:rPr>
        <w:t xml:space="preserve"> de care a </w:t>
      </w:r>
      <w:proofErr w:type="spellStart"/>
      <w:r w:rsidRPr="005C5BD0">
        <w:rPr>
          <w:rFonts w:ascii="Arial" w:hAnsi="Arial" w:cs="Arial"/>
          <w:bCs/>
          <w:sz w:val="20"/>
          <w:szCs w:val="20"/>
          <w:lang w:val="fr-FR"/>
        </w:rPr>
        <w:t>luat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cunostinta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cadrul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instruirilor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precum</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orice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alte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masuri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necesare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evitarea</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accidentelor</w:t>
      </w:r>
      <w:proofErr w:type="spellEnd"/>
      <w:r w:rsidRPr="005C5BD0">
        <w:rPr>
          <w:rFonts w:ascii="Arial" w:hAnsi="Arial" w:cs="Arial"/>
          <w:bCs/>
          <w:sz w:val="20"/>
          <w:szCs w:val="20"/>
          <w:lang w:val="fr-FR"/>
        </w:rPr>
        <w:t>;</w:t>
      </w:r>
      <w:proofErr w:type="gramEnd"/>
    </w:p>
    <w:p w14:paraId="04F65FE5" w14:textId="77777777" w:rsidR="00CB14AB" w:rsidRPr="005C5BD0" w:rsidRDefault="00CB14AB" w:rsidP="00CB14AB">
      <w:pPr>
        <w:widowControl w:val="0"/>
        <w:autoSpaceDE w:val="0"/>
        <w:autoSpaceDN w:val="0"/>
        <w:adjustRightInd w:val="0"/>
        <w:ind w:firstLine="720"/>
        <w:jc w:val="both"/>
        <w:rPr>
          <w:rFonts w:ascii="Arial" w:hAnsi="Arial" w:cs="Arial"/>
          <w:bCs/>
          <w:sz w:val="20"/>
          <w:szCs w:val="20"/>
          <w:lang w:val="fr-FR"/>
        </w:rPr>
      </w:pPr>
      <w:proofErr w:type="spellStart"/>
      <w:r w:rsidRPr="005C5BD0">
        <w:rPr>
          <w:rFonts w:ascii="Arial" w:hAnsi="Arial" w:cs="Arial"/>
          <w:bCs/>
          <w:sz w:val="20"/>
          <w:szCs w:val="20"/>
          <w:lang w:val="fr-FR"/>
        </w:rPr>
        <w:t>Masuri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obligatorii</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executarea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lucrarilor</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sistemul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alimentare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gaze </w:t>
      </w:r>
      <w:proofErr w:type="spellStart"/>
      <w:proofErr w:type="gramStart"/>
      <w:r w:rsidRPr="005C5BD0">
        <w:rPr>
          <w:rFonts w:ascii="Arial" w:hAnsi="Arial" w:cs="Arial"/>
          <w:bCs/>
          <w:sz w:val="20"/>
          <w:szCs w:val="20"/>
          <w:lang w:val="fr-FR"/>
        </w:rPr>
        <w:t>naturale</w:t>
      </w:r>
      <w:proofErr w:type="spellEnd"/>
      <w:r w:rsidRPr="005C5BD0">
        <w:rPr>
          <w:rFonts w:ascii="Arial" w:hAnsi="Arial" w:cs="Arial"/>
          <w:bCs/>
          <w:sz w:val="20"/>
          <w:szCs w:val="20"/>
          <w:lang w:val="fr-FR"/>
        </w:rPr>
        <w:t>:</w:t>
      </w:r>
      <w:proofErr w:type="gramEnd"/>
    </w:p>
    <w:p w14:paraId="7AC998E6" w14:textId="77777777" w:rsidR="00CB14AB" w:rsidRPr="005C5BD0" w:rsidRDefault="00CB14AB" w:rsidP="00CB14AB">
      <w:pPr>
        <w:widowControl w:val="0"/>
        <w:numPr>
          <w:ilvl w:val="1"/>
          <w:numId w:val="1"/>
        </w:numPr>
        <w:tabs>
          <w:tab w:val="num" w:pos="0"/>
        </w:tabs>
        <w:autoSpaceDE w:val="0"/>
        <w:autoSpaceDN w:val="0"/>
        <w:adjustRightInd w:val="0"/>
        <w:ind w:left="0" w:firstLine="108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t>transportul</w:t>
      </w:r>
      <w:proofErr w:type="spellEnd"/>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tevilor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spre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santiere</w:t>
      </w:r>
      <w:proofErr w:type="spellEnd"/>
      <w:r w:rsidRPr="005C5BD0">
        <w:rPr>
          <w:rFonts w:ascii="Arial" w:hAnsi="Arial" w:cs="Arial"/>
          <w:bCs/>
          <w:sz w:val="20"/>
          <w:szCs w:val="20"/>
          <w:lang w:val="fr-FR"/>
        </w:rPr>
        <w:t xml:space="preserve"> se face </w:t>
      </w:r>
      <w:proofErr w:type="spellStart"/>
      <w:r w:rsidRPr="005C5BD0">
        <w:rPr>
          <w:rFonts w:ascii="Arial" w:hAnsi="Arial" w:cs="Arial"/>
          <w:bCs/>
          <w:sz w:val="20"/>
          <w:szCs w:val="20"/>
          <w:lang w:val="fr-FR"/>
        </w:rPr>
        <w:t>numai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mijloace</w:t>
      </w:r>
      <w:proofErr w:type="spellEnd"/>
      <w:r w:rsidRPr="005C5BD0">
        <w:rPr>
          <w:rFonts w:ascii="Arial" w:hAnsi="Arial" w:cs="Arial"/>
          <w:bCs/>
          <w:sz w:val="20"/>
          <w:szCs w:val="20"/>
          <w:lang w:val="fr-FR"/>
        </w:rPr>
        <w:t xml:space="preserve"> de transport apte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aceasta</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operatiune</w:t>
      </w:r>
      <w:proofErr w:type="spellEnd"/>
      <w:r w:rsidRPr="005C5BD0">
        <w:rPr>
          <w:rFonts w:ascii="Arial" w:hAnsi="Arial" w:cs="Arial"/>
          <w:bCs/>
          <w:sz w:val="20"/>
          <w:szCs w:val="20"/>
          <w:lang w:val="fr-FR"/>
        </w:rPr>
        <w:t>;</w:t>
      </w:r>
      <w:proofErr w:type="gramEnd"/>
    </w:p>
    <w:p w14:paraId="22FB9F0D" w14:textId="77777777" w:rsidR="00CB14AB" w:rsidRPr="005C5BD0" w:rsidRDefault="00CB14AB" w:rsidP="00CB14AB">
      <w:pPr>
        <w:widowControl w:val="0"/>
        <w:numPr>
          <w:ilvl w:val="1"/>
          <w:numId w:val="1"/>
        </w:numPr>
        <w:tabs>
          <w:tab w:val="num" w:pos="0"/>
        </w:tabs>
        <w:autoSpaceDE w:val="0"/>
        <w:autoSpaceDN w:val="0"/>
        <w:adjustRightInd w:val="0"/>
        <w:ind w:left="0" w:firstLine="108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t>incarcarea</w:t>
      </w:r>
      <w:proofErr w:type="spellEnd"/>
      <w:proofErr w:type="gram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descarcarea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tevilor</w:t>
      </w:r>
      <w:proofErr w:type="spellEnd"/>
      <w:r w:rsidRPr="005C5BD0">
        <w:rPr>
          <w:rFonts w:ascii="Arial" w:hAnsi="Arial" w:cs="Arial"/>
          <w:bCs/>
          <w:sz w:val="20"/>
          <w:szCs w:val="20"/>
          <w:lang w:val="fr-FR"/>
        </w:rPr>
        <w:t xml:space="preserve"> se face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macaraua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planuri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inclinate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manual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purtarea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directa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astfel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incat</w:t>
      </w:r>
      <w:proofErr w:type="spellEnd"/>
      <w:r w:rsidRPr="005C5BD0">
        <w:rPr>
          <w:rFonts w:ascii="Arial" w:hAnsi="Arial" w:cs="Arial"/>
          <w:bCs/>
          <w:sz w:val="20"/>
          <w:szCs w:val="20"/>
          <w:lang w:val="fr-FR"/>
        </w:rPr>
        <w:t xml:space="preserve"> sa </w:t>
      </w:r>
      <w:proofErr w:type="spellStart"/>
      <w:r w:rsidRPr="005C5BD0">
        <w:rPr>
          <w:rFonts w:ascii="Arial" w:hAnsi="Arial" w:cs="Arial"/>
          <w:bCs/>
          <w:sz w:val="20"/>
          <w:szCs w:val="20"/>
          <w:lang w:val="fr-FR"/>
        </w:rPr>
        <w:t>evite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pericolul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lovire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ranire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electrocutare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persoanelor</w:t>
      </w:r>
      <w:proofErr w:type="spellEnd"/>
      <w:r w:rsidRPr="005C5BD0">
        <w:rPr>
          <w:rFonts w:ascii="Arial" w:hAnsi="Arial" w:cs="Arial"/>
          <w:bCs/>
          <w:sz w:val="20"/>
          <w:szCs w:val="20"/>
          <w:lang w:val="fr-FR"/>
        </w:rPr>
        <w:t xml:space="preserve"> care </w:t>
      </w:r>
      <w:proofErr w:type="spellStart"/>
      <w:r w:rsidRPr="005C5BD0">
        <w:rPr>
          <w:rFonts w:ascii="Arial" w:hAnsi="Arial" w:cs="Arial"/>
          <w:bCs/>
          <w:sz w:val="20"/>
          <w:szCs w:val="20"/>
          <w:lang w:val="fr-FR"/>
        </w:rPr>
        <w:t>efectueaza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operatiunile</w:t>
      </w:r>
      <w:proofErr w:type="spellEnd"/>
      <w:r w:rsidRPr="005C5BD0">
        <w:rPr>
          <w:rFonts w:ascii="Arial" w:hAnsi="Arial" w:cs="Arial"/>
          <w:bCs/>
          <w:sz w:val="20"/>
          <w:szCs w:val="20"/>
          <w:lang w:val="fr-FR"/>
        </w:rPr>
        <w:t xml:space="preserve"> </w:t>
      </w:r>
      <w:proofErr w:type="gramStart"/>
      <w:r w:rsidRPr="005C5BD0">
        <w:rPr>
          <w:rFonts w:ascii="Arial" w:hAnsi="Arial" w:cs="Arial"/>
          <w:bCs/>
          <w:sz w:val="20"/>
          <w:szCs w:val="20"/>
          <w:lang w:val="fr-FR"/>
        </w:rPr>
        <w:t>respective;</w:t>
      </w:r>
      <w:proofErr w:type="gramEnd"/>
    </w:p>
    <w:p w14:paraId="2A1173FD" w14:textId="77777777" w:rsidR="00CB14AB" w:rsidRPr="005C5BD0" w:rsidRDefault="00CB14AB" w:rsidP="00CB14AB">
      <w:pPr>
        <w:widowControl w:val="0"/>
        <w:autoSpaceDE w:val="0"/>
        <w:autoSpaceDN w:val="0"/>
        <w:adjustRightInd w:val="0"/>
        <w:ind w:firstLine="720"/>
        <w:jc w:val="both"/>
        <w:rPr>
          <w:rFonts w:ascii="Arial" w:hAnsi="Arial" w:cs="Arial"/>
          <w:bCs/>
          <w:sz w:val="20"/>
          <w:szCs w:val="20"/>
          <w:lang w:val="fr-FR"/>
        </w:rPr>
      </w:pPr>
      <w:r w:rsidRPr="005C5BD0">
        <w:rPr>
          <w:rFonts w:ascii="Arial" w:hAnsi="Arial" w:cs="Arial"/>
          <w:bCs/>
          <w:sz w:val="20"/>
          <w:szCs w:val="20"/>
          <w:lang w:val="fr-FR"/>
        </w:rPr>
        <w:t xml:space="preserve">In </w:t>
      </w:r>
      <w:proofErr w:type="spellStart"/>
      <w:r w:rsidRPr="005C5BD0">
        <w:rPr>
          <w:rFonts w:ascii="Arial" w:hAnsi="Arial" w:cs="Arial"/>
          <w:bCs/>
          <w:sz w:val="20"/>
          <w:szCs w:val="20"/>
          <w:lang w:val="fr-FR"/>
        </w:rPr>
        <w:t>timpul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lucratorii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utilizeaza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echipament</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protectie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adecvat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evita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contactul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substantele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utilizate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curatirea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conductelor</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fitingurilor</w:t>
      </w:r>
      <w:proofErr w:type="spellEnd"/>
      <w:r w:rsidRPr="005C5BD0">
        <w:rPr>
          <w:rFonts w:ascii="Arial" w:hAnsi="Arial" w:cs="Arial"/>
          <w:bCs/>
          <w:sz w:val="20"/>
          <w:szCs w:val="20"/>
          <w:lang w:val="fr-FR"/>
        </w:rPr>
        <w:t>.</w:t>
      </w:r>
    </w:p>
    <w:p w14:paraId="7A9B8893" w14:textId="77777777" w:rsidR="00CB14AB" w:rsidRPr="005C5BD0" w:rsidRDefault="00CB14AB" w:rsidP="00CB14AB">
      <w:pPr>
        <w:widowControl w:val="0"/>
        <w:autoSpaceDE w:val="0"/>
        <w:autoSpaceDN w:val="0"/>
        <w:adjustRightInd w:val="0"/>
        <w:jc w:val="both"/>
        <w:rPr>
          <w:rFonts w:ascii="Arial" w:hAnsi="Arial" w:cs="Arial"/>
          <w:bCs/>
          <w:sz w:val="20"/>
          <w:szCs w:val="20"/>
          <w:lang w:val="fr-FR"/>
        </w:rPr>
      </w:pPr>
      <w:r w:rsidRPr="005C5BD0">
        <w:rPr>
          <w:rFonts w:ascii="Arial" w:hAnsi="Arial" w:cs="Arial"/>
          <w:bCs/>
          <w:sz w:val="20"/>
          <w:szCs w:val="20"/>
          <w:lang w:val="fr-FR"/>
        </w:rPr>
        <w:tab/>
      </w:r>
      <w:proofErr w:type="spellStart"/>
      <w:r w:rsidRPr="005C5BD0">
        <w:rPr>
          <w:rFonts w:ascii="Arial" w:hAnsi="Arial" w:cs="Arial"/>
          <w:bCs/>
          <w:sz w:val="20"/>
          <w:szCs w:val="20"/>
          <w:lang w:val="fr-FR"/>
        </w:rPr>
        <w:t>Manevrele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necesare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exploatarii</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conditii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siguranta</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instalatiilor</w:t>
      </w:r>
      <w:proofErr w:type="spellEnd"/>
      <w:r w:rsidRPr="005C5BD0">
        <w:rPr>
          <w:rFonts w:ascii="Arial" w:hAnsi="Arial" w:cs="Arial"/>
          <w:bCs/>
          <w:sz w:val="20"/>
          <w:szCs w:val="20"/>
          <w:lang w:val="fr-FR"/>
        </w:rPr>
        <w:t xml:space="preserve"> de gaze </w:t>
      </w:r>
      <w:proofErr w:type="spellStart"/>
      <w:r w:rsidRPr="005C5BD0">
        <w:rPr>
          <w:rFonts w:ascii="Arial" w:hAnsi="Arial" w:cs="Arial"/>
          <w:bCs/>
          <w:sz w:val="20"/>
          <w:szCs w:val="20"/>
          <w:lang w:val="fr-FR"/>
        </w:rPr>
        <w:t>naturale</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efectueaza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numai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personal</w:t>
      </w:r>
      <w:proofErr w:type="spellEnd"/>
      <w:r w:rsidRPr="005C5BD0">
        <w:rPr>
          <w:rFonts w:ascii="Arial" w:hAnsi="Arial" w:cs="Arial"/>
          <w:bCs/>
          <w:sz w:val="20"/>
          <w:szCs w:val="20"/>
          <w:lang w:val="fr-FR"/>
        </w:rPr>
        <w:t xml:space="preserve"> instruit in </w:t>
      </w:r>
      <w:proofErr w:type="spellStart"/>
      <w:r w:rsidRPr="005C5BD0">
        <w:rPr>
          <w:rFonts w:ascii="Arial" w:hAnsi="Arial" w:cs="Arial"/>
          <w:bCs/>
          <w:sz w:val="20"/>
          <w:szCs w:val="20"/>
          <w:lang w:val="fr-FR"/>
        </w:rPr>
        <w:t>acest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scop</w:t>
      </w:r>
      <w:proofErr w:type="spellEnd"/>
      <w:r w:rsidRPr="005C5BD0">
        <w:rPr>
          <w:rFonts w:ascii="Arial" w:hAnsi="Arial" w:cs="Arial"/>
          <w:bCs/>
          <w:sz w:val="20"/>
          <w:szCs w:val="20"/>
          <w:lang w:val="fr-FR"/>
        </w:rPr>
        <w:t>.</w:t>
      </w:r>
    </w:p>
    <w:p w14:paraId="3BD35D2C" w14:textId="77777777" w:rsidR="00CB14AB" w:rsidRPr="005C5BD0" w:rsidRDefault="00CB14AB" w:rsidP="00CB14AB">
      <w:pPr>
        <w:widowControl w:val="0"/>
        <w:autoSpaceDE w:val="0"/>
        <w:autoSpaceDN w:val="0"/>
        <w:adjustRightInd w:val="0"/>
        <w:jc w:val="both"/>
        <w:rPr>
          <w:rFonts w:ascii="Arial" w:hAnsi="Arial" w:cs="Arial"/>
          <w:bCs/>
          <w:sz w:val="20"/>
          <w:szCs w:val="20"/>
          <w:lang w:val="fr-FR"/>
        </w:rPr>
      </w:pPr>
      <w:r w:rsidRPr="005C5BD0">
        <w:rPr>
          <w:rFonts w:ascii="Arial" w:hAnsi="Arial" w:cs="Arial"/>
          <w:bCs/>
          <w:sz w:val="20"/>
          <w:szCs w:val="20"/>
          <w:lang w:val="fr-FR"/>
        </w:rPr>
        <w:tab/>
      </w:r>
      <w:proofErr w:type="spellStart"/>
      <w:r w:rsidRPr="005C5BD0">
        <w:rPr>
          <w:rFonts w:ascii="Arial" w:hAnsi="Arial" w:cs="Arial"/>
          <w:bCs/>
          <w:sz w:val="20"/>
          <w:szCs w:val="20"/>
          <w:lang w:val="fr-FR"/>
        </w:rPr>
        <w:t>Preluarea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materialelor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polietilena</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executa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numai</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ateliere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aerisite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emiterea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noxelor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rezultate</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efectuarea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sudurilor</w:t>
      </w:r>
      <w:proofErr w:type="spellEnd"/>
      <w:r w:rsidRPr="005C5BD0">
        <w:rPr>
          <w:rFonts w:ascii="Arial" w:hAnsi="Arial" w:cs="Arial"/>
          <w:bCs/>
          <w:sz w:val="20"/>
          <w:szCs w:val="20"/>
          <w:lang w:val="fr-FR"/>
        </w:rPr>
        <w:t>.</w:t>
      </w:r>
    </w:p>
    <w:p w14:paraId="36AA3EDF" w14:textId="77777777" w:rsidR="00CB14AB" w:rsidRPr="005C5BD0" w:rsidRDefault="00CB14AB" w:rsidP="00CB14AB">
      <w:pPr>
        <w:widowControl w:val="0"/>
        <w:autoSpaceDE w:val="0"/>
        <w:autoSpaceDN w:val="0"/>
        <w:adjustRightInd w:val="0"/>
        <w:jc w:val="both"/>
        <w:rPr>
          <w:rFonts w:ascii="Arial" w:hAnsi="Arial" w:cs="Arial"/>
          <w:bCs/>
          <w:sz w:val="20"/>
          <w:szCs w:val="20"/>
          <w:lang w:val="fr-FR"/>
        </w:rPr>
      </w:pPr>
      <w:r w:rsidRPr="005C5BD0">
        <w:rPr>
          <w:rFonts w:ascii="Arial" w:hAnsi="Arial" w:cs="Arial"/>
          <w:bCs/>
          <w:sz w:val="20"/>
          <w:szCs w:val="20"/>
          <w:lang w:val="fr-FR"/>
        </w:rPr>
        <w:tab/>
        <w:t xml:space="preserve">In </w:t>
      </w:r>
      <w:proofErr w:type="spellStart"/>
      <w:r w:rsidRPr="005C5BD0">
        <w:rPr>
          <w:rFonts w:ascii="Arial" w:hAnsi="Arial" w:cs="Arial"/>
          <w:bCs/>
          <w:sz w:val="20"/>
          <w:szCs w:val="20"/>
          <w:lang w:val="fr-FR"/>
        </w:rPr>
        <w:t>toate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situatiile</w:t>
      </w:r>
      <w:proofErr w:type="spellEnd"/>
      <w:r w:rsidRPr="005C5BD0">
        <w:rPr>
          <w:rFonts w:ascii="Arial" w:hAnsi="Arial" w:cs="Arial"/>
          <w:bCs/>
          <w:sz w:val="20"/>
          <w:szCs w:val="20"/>
          <w:lang w:val="fr-FR"/>
        </w:rPr>
        <w:t xml:space="preserve"> care </w:t>
      </w:r>
      <w:proofErr w:type="spellStart"/>
      <w:r w:rsidRPr="005C5BD0">
        <w:rPr>
          <w:rFonts w:ascii="Arial" w:hAnsi="Arial" w:cs="Arial"/>
          <w:bCs/>
          <w:sz w:val="20"/>
          <w:szCs w:val="20"/>
          <w:lang w:val="fr-FR"/>
        </w:rPr>
        <w:t>necesita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interventii</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conductele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polietilena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functiune</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iau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masuri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protectie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personalului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operator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impotriva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accidentelor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cauzate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aparitia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sarcinilor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electrostatice</w:t>
      </w:r>
      <w:proofErr w:type="spellEnd"/>
      <w:r w:rsidRPr="005C5BD0">
        <w:rPr>
          <w:rFonts w:ascii="Arial" w:hAnsi="Arial" w:cs="Arial"/>
          <w:bCs/>
          <w:sz w:val="20"/>
          <w:szCs w:val="20"/>
          <w:lang w:val="fr-FR"/>
        </w:rPr>
        <w:t>.</w:t>
      </w:r>
    </w:p>
    <w:p w14:paraId="3C3ABB57" w14:textId="77777777" w:rsidR="00CB14AB" w:rsidRPr="005C5BD0" w:rsidRDefault="00CB14AB" w:rsidP="00CB14AB">
      <w:pPr>
        <w:widowControl w:val="0"/>
        <w:autoSpaceDE w:val="0"/>
        <w:autoSpaceDN w:val="0"/>
        <w:adjustRightInd w:val="0"/>
        <w:jc w:val="both"/>
        <w:rPr>
          <w:rFonts w:ascii="Arial" w:hAnsi="Arial" w:cs="Arial"/>
          <w:bCs/>
          <w:sz w:val="20"/>
          <w:szCs w:val="20"/>
          <w:lang w:val="fr-FR"/>
        </w:rPr>
      </w:pPr>
      <w:r w:rsidRPr="005C5BD0">
        <w:rPr>
          <w:rFonts w:ascii="Arial" w:hAnsi="Arial" w:cs="Arial"/>
          <w:bCs/>
          <w:sz w:val="20"/>
          <w:szCs w:val="20"/>
          <w:lang w:val="fr-FR"/>
        </w:rPr>
        <w:tab/>
        <w:t xml:space="preserve">Dupa </w:t>
      </w:r>
      <w:proofErr w:type="spellStart"/>
      <w:r w:rsidRPr="005C5BD0">
        <w:rPr>
          <w:rFonts w:ascii="Arial" w:hAnsi="Arial" w:cs="Arial"/>
          <w:bCs/>
          <w:sz w:val="20"/>
          <w:szCs w:val="20"/>
          <w:lang w:val="fr-FR"/>
        </w:rPr>
        <w:t>deschiderea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santului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inainte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accesul</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conducte</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iau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masuri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legare</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pamant</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conductei</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tuturor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sculelor</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aparatelor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sudare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masuri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echipare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personalului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operator</w:t>
      </w:r>
      <w:proofErr w:type="spellEnd"/>
      <w:r w:rsidRPr="005C5BD0">
        <w:rPr>
          <w:rFonts w:ascii="Arial" w:hAnsi="Arial" w:cs="Arial"/>
          <w:bCs/>
          <w:sz w:val="20"/>
          <w:szCs w:val="20"/>
          <w:lang w:val="fr-FR"/>
        </w:rPr>
        <w:t xml:space="preserve"> su </w:t>
      </w:r>
      <w:proofErr w:type="spellStart"/>
      <w:r w:rsidRPr="005C5BD0">
        <w:rPr>
          <w:rFonts w:ascii="Arial" w:hAnsi="Arial" w:cs="Arial"/>
          <w:bCs/>
          <w:sz w:val="20"/>
          <w:szCs w:val="20"/>
          <w:lang w:val="fr-FR"/>
        </w:rPr>
        <w:t>echipament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specific</w:t>
      </w:r>
      <w:proofErr w:type="spellEnd"/>
      <w:r w:rsidRPr="005C5BD0">
        <w:rPr>
          <w:rFonts w:ascii="Arial" w:hAnsi="Arial" w:cs="Arial"/>
          <w:bCs/>
          <w:sz w:val="20"/>
          <w:szCs w:val="20"/>
          <w:lang w:val="fr-FR"/>
        </w:rPr>
        <w:t>.</w:t>
      </w:r>
    </w:p>
    <w:p w14:paraId="3431D9A3" w14:textId="77777777" w:rsidR="00CB14AB" w:rsidRPr="005C5BD0" w:rsidRDefault="00CB14AB" w:rsidP="00CB14AB">
      <w:pPr>
        <w:widowControl w:val="0"/>
        <w:autoSpaceDE w:val="0"/>
        <w:autoSpaceDN w:val="0"/>
        <w:adjustRightInd w:val="0"/>
        <w:jc w:val="both"/>
        <w:rPr>
          <w:rFonts w:ascii="Arial" w:hAnsi="Arial" w:cs="Arial"/>
          <w:bCs/>
          <w:sz w:val="20"/>
          <w:szCs w:val="20"/>
          <w:lang w:val="fr-FR"/>
        </w:rPr>
      </w:pPr>
      <w:r w:rsidRPr="005C5BD0">
        <w:rPr>
          <w:rFonts w:ascii="Arial" w:hAnsi="Arial" w:cs="Arial"/>
          <w:bCs/>
          <w:sz w:val="20"/>
          <w:szCs w:val="20"/>
          <w:lang w:val="fr-FR"/>
        </w:rPr>
        <w:tab/>
      </w:r>
      <w:proofErr w:type="spellStart"/>
      <w:r w:rsidRPr="005C5BD0">
        <w:rPr>
          <w:rFonts w:ascii="Arial" w:hAnsi="Arial" w:cs="Arial"/>
          <w:bCs/>
          <w:sz w:val="20"/>
          <w:szCs w:val="20"/>
          <w:lang w:val="fr-FR"/>
        </w:rPr>
        <w:t>Legarea</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pamant</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conductelor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polietilena</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efectueaza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infasurarea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acestora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banda </w:t>
      </w:r>
      <w:proofErr w:type="spellStart"/>
      <w:r w:rsidRPr="005C5BD0">
        <w:rPr>
          <w:rFonts w:ascii="Arial" w:hAnsi="Arial" w:cs="Arial"/>
          <w:bCs/>
          <w:sz w:val="20"/>
          <w:szCs w:val="20"/>
          <w:lang w:val="fr-FR"/>
        </w:rPr>
        <w:t>textila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imbibata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solutie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apa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sapun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legata</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tarusi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metalici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introdusi</w:t>
      </w:r>
      <w:proofErr w:type="spellEnd"/>
      <w:r w:rsidRPr="005C5BD0">
        <w:rPr>
          <w:rFonts w:ascii="Arial" w:hAnsi="Arial" w:cs="Arial"/>
          <w:bCs/>
          <w:sz w:val="20"/>
          <w:szCs w:val="20"/>
          <w:lang w:val="fr-FR"/>
        </w:rPr>
        <w:t xml:space="preserve"> </w:t>
      </w:r>
      <w:proofErr w:type="gramStart"/>
      <w:r w:rsidRPr="005C5BD0">
        <w:rPr>
          <w:rFonts w:ascii="Arial" w:hAnsi="Arial" w:cs="Arial"/>
          <w:bCs/>
          <w:sz w:val="20"/>
          <w:szCs w:val="20"/>
          <w:lang w:val="fr-FR"/>
        </w:rPr>
        <w:t xml:space="preserve">in  </w:t>
      </w:r>
      <w:proofErr w:type="spellStart"/>
      <w:r w:rsidRPr="005C5BD0">
        <w:rPr>
          <w:rFonts w:ascii="Arial" w:hAnsi="Arial" w:cs="Arial"/>
          <w:bCs/>
          <w:sz w:val="20"/>
          <w:szCs w:val="20"/>
          <w:lang w:val="fr-FR"/>
        </w:rPr>
        <w:t>pamant</w:t>
      </w:r>
      <w:proofErr w:type="spellEnd"/>
      <w:proofErr w:type="gramEnd"/>
      <w:r w:rsidRPr="005C5BD0">
        <w:rPr>
          <w:rFonts w:ascii="Arial" w:hAnsi="Arial" w:cs="Arial"/>
          <w:bCs/>
          <w:sz w:val="20"/>
          <w:szCs w:val="20"/>
          <w:lang w:val="fr-FR"/>
        </w:rPr>
        <w:t xml:space="preserve"> in zona de </w:t>
      </w:r>
      <w:proofErr w:type="spellStart"/>
      <w:r w:rsidRPr="005C5BD0">
        <w:rPr>
          <w:rFonts w:ascii="Arial" w:hAnsi="Arial" w:cs="Arial"/>
          <w:bCs/>
          <w:sz w:val="20"/>
          <w:szCs w:val="20"/>
          <w:lang w:val="fr-FR"/>
        </w:rPr>
        <w:t>desfasurare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lucrarilor</w:t>
      </w:r>
      <w:proofErr w:type="spellEnd"/>
      <w:r w:rsidRPr="005C5BD0">
        <w:rPr>
          <w:rFonts w:ascii="Arial" w:hAnsi="Arial" w:cs="Arial"/>
          <w:bCs/>
          <w:sz w:val="20"/>
          <w:szCs w:val="20"/>
          <w:lang w:val="fr-FR"/>
        </w:rPr>
        <w:t>.</w:t>
      </w:r>
    </w:p>
    <w:p w14:paraId="777724AB" w14:textId="77777777" w:rsidR="00CB14AB" w:rsidRPr="005C5BD0" w:rsidRDefault="00CB14AB" w:rsidP="00CB14AB">
      <w:pPr>
        <w:widowControl w:val="0"/>
        <w:autoSpaceDE w:val="0"/>
        <w:autoSpaceDN w:val="0"/>
        <w:adjustRightInd w:val="0"/>
        <w:jc w:val="both"/>
        <w:rPr>
          <w:rFonts w:ascii="Arial" w:hAnsi="Arial" w:cs="Arial"/>
          <w:bCs/>
          <w:sz w:val="20"/>
          <w:szCs w:val="20"/>
          <w:lang w:val="fr-FR"/>
        </w:rPr>
      </w:pPr>
      <w:r w:rsidRPr="005C5BD0">
        <w:rPr>
          <w:rFonts w:ascii="Arial" w:hAnsi="Arial" w:cs="Arial"/>
          <w:bCs/>
          <w:sz w:val="20"/>
          <w:szCs w:val="20"/>
          <w:lang w:val="fr-FR"/>
        </w:rPr>
        <w:tab/>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toata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durata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interventiei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asupra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polietilena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personalul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oprator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utilizeaza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manusi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protectie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cauciuc</w:t>
      </w:r>
      <w:proofErr w:type="spellEnd"/>
      <w:r w:rsidRPr="005C5BD0">
        <w:rPr>
          <w:rFonts w:ascii="Arial" w:hAnsi="Arial" w:cs="Arial"/>
          <w:bCs/>
          <w:sz w:val="20"/>
          <w:szCs w:val="20"/>
          <w:lang w:val="fr-FR"/>
        </w:rPr>
        <w:t>.</w:t>
      </w:r>
    </w:p>
    <w:p w14:paraId="30C6A7E3" w14:textId="77777777" w:rsidR="00CB14AB" w:rsidRPr="005C5BD0" w:rsidRDefault="00CB14AB" w:rsidP="00CB14AB">
      <w:pPr>
        <w:widowControl w:val="0"/>
        <w:autoSpaceDE w:val="0"/>
        <w:autoSpaceDN w:val="0"/>
        <w:adjustRightInd w:val="0"/>
        <w:jc w:val="both"/>
        <w:rPr>
          <w:rFonts w:ascii="Arial" w:hAnsi="Arial" w:cs="Arial"/>
          <w:bCs/>
          <w:sz w:val="20"/>
          <w:szCs w:val="20"/>
          <w:lang w:val="fr-FR"/>
        </w:rPr>
      </w:pPr>
      <w:r w:rsidRPr="005C5BD0">
        <w:rPr>
          <w:rFonts w:ascii="Arial" w:hAnsi="Arial" w:cs="Arial"/>
          <w:bCs/>
          <w:sz w:val="20"/>
          <w:szCs w:val="20"/>
          <w:lang w:val="fr-FR"/>
        </w:rPr>
        <w:tab/>
        <w:t xml:space="preserve">La </w:t>
      </w:r>
      <w:proofErr w:type="spellStart"/>
      <w:r w:rsidRPr="005C5BD0">
        <w:rPr>
          <w:rFonts w:ascii="Arial" w:hAnsi="Arial" w:cs="Arial"/>
          <w:bCs/>
          <w:sz w:val="20"/>
          <w:szCs w:val="20"/>
          <w:lang w:val="fr-FR"/>
        </w:rPr>
        <w:t>desfasurarea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activitatii</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unitati</w:t>
      </w:r>
      <w:proofErr w:type="spellEnd"/>
      <w:r w:rsidRPr="005C5BD0">
        <w:rPr>
          <w:rFonts w:ascii="Arial" w:hAnsi="Arial" w:cs="Arial"/>
          <w:bCs/>
          <w:sz w:val="20"/>
          <w:szCs w:val="20"/>
          <w:lang w:val="fr-FR"/>
        </w:rPr>
        <w:t xml:space="preserve"> ale </w:t>
      </w:r>
      <w:proofErr w:type="spellStart"/>
      <w:r w:rsidRPr="005C5BD0">
        <w:rPr>
          <w:rFonts w:ascii="Arial" w:hAnsi="Arial" w:cs="Arial"/>
          <w:bCs/>
          <w:sz w:val="20"/>
          <w:szCs w:val="20"/>
          <w:lang w:val="fr-FR"/>
        </w:rPr>
        <w:t>operatorilor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economici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norme </w:t>
      </w:r>
      <w:proofErr w:type="spellStart"/>
      <w:r w:rsidRPr="005C5BD0">
        <w:rPr>
          <w:rFonts w:ascii="Arial" w:hAnsi="Arial" w:cs="Arial"/>
          <w:bCs/>
          <w:sz w:val="20"/>
          <w:szCs w:val="20"/>
          <w:lang w:val="fr-FR"/>
        </w:rPr>
        <w:t>specifice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securitate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sanatate</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munca</w:t>
      </w:r>
      <w:proofErr w:type="spellEnd"/>
      <w:r w:rsidRPr="005C5BD0">
        <w:rPr>
          <w:rFonts w:ascii="Arial" w:hAnsi="Arial" w:cs="Arial"/>
          <w:bCs/>
          <w:sz w:val="20"/>
          <w:szCs w:val="20"/>
          <w:lang w:val="fr-FR"/>
        </w:rPr>
        <w:t xml:space="preserve"> se respecta si </w:t>
      </w:r>
      <w:proofErr w:type="spellStart"/>
      <w:r w:rsidRPr="005C5BD0">
        <w:rPr>
          <w:rFonts w:ascii="Arial" w:hAnsi="Arial" w:cs="Arial"/>
          <w:bCs/>
          <w:sz w:val="20"/>
          <w:szCs w:val="20"/>
          <w:lang w:val="fr-FR"/>
        </w:rPr>
        <w:t>prevederile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normele</w:t>
      </w:r>
      <w:proofErr w:type="spellEnd"/>
      <w:r w:rsidRPr="005C5BD0">
        <w:rPr>
          <w:rFonts w:ascii="Arial" w:hAnsi="Arial" w:cs="Arial"/>
          <w:bCs/>
          <w:sz w:val="20"/>
          <w:szCs w:val="20"/>
          <w:lang w:val="fr-FR"/>
        </w:rPr>
        <w:t xml:space="preserve"> respective.</w:t>
      </w:r>
    </w:p>
    <w:p w14:paraId="50237B5E" w14:textId="77777777" w:rsidR="00CB14AB" w:rsidRPr="005C5BD0" w:rsidRDefault="00CB14AB" w:rsidP="00CB14AB">
      <w:pPr>
        <w:widowControl w:val="0"/>
        <w:autoSpaceDE w:val="0"/>
        <w:autoSpaceDN w:val="0"/>
        <w:adjustRightInd w:val="0"/>
        <w:jc w:val="both"/>
        <w:rPr>
          <w:rFonts w:ascii="Arial" w:hAnsi="Arial" w:cs="Arial"/>
          <w:bCs/>
          <w:sz w:val="20"/>
          <w:szCs w:val="20"/>
          <w:lang w:val="fr-FR"/>
        </w:rPr>
      </w:pPr>
      <w:r w:rsidRPr="005C5BD0">
        <w:rPr>
          <w:rFonts w:ascii="Arial" w:hAnsi="Arial" w:cs="Arial"/>
          <w:bCs/>
          <w:sz w:val="20"/>
          <w:szCs w:val="20"/>
          <w:lang w:val="fr-FR"/>
        </w:rPr>
        <w:tab/>
      </w:r>
    </w:p>
    <w:p w14:paraId="7C409F0F" w14:textId="77777777" w:rsidR="00CB14AB" w:rsidRPr="005C5BD0" w:rsidRDefault="00CB14AB" w:rsidP="00CB14AB">
      <w:pPr>
        <w:widowControl w:val="0"/>
        <w:autoSpaceDE w:val="0"/>
        <w:autoSpaceDN w:val="0"/>
        <w:adjustRightInd w:val="0"/>
        <w:ind w:firstLine="1980"/>
        <w:jc w:val="both"/>
        <w:rPr>
          <w:rFonts w:ascii="Arial" w:hAnsi="Arial" w:cs="Arial"/>
          <w:bCs/>
          <w:caps/>
          <w:sz w:val="20"/>
          <w:szCs w:val="20"/>
          <w:u w:val="single"/>
          <w:lang w:val="it-IT"/>
        </w:rPr>
      </w:pPr>
      <w:r w:rsidRPr="005C5BD0">
        <w:rPr>
          <w:rFonts w:ascii="Arial" w:hAnsi="Arial" w:cs="Arial"/>
          <w:bCs/>
          <w:sz w:val="20"/>
          <w:szCs w:val="20"/>
          <w:u w:val="single"/>
          <w:lang w:val="fr-FR"/>
        </w:rPr>
        <w:t xml:space="preserve">10.  </w:t>
      </w:r>
      <w:r w:rsidRPr="005C5BD0">
        <w:rPr>
          <w:rFonts w:ascii="Arial" w:hAnsi="Arial" w:cs="Arial"/>
          <w:bCs/>
          <w:caps/>
          <w:sz w:val="20"/>
          <w:szCs w:val="20"/>
          <w:u w:val="single"/>
          <w:lang w:val="it-IT"/>
        </w:rPr>
        <w:t>apararea impotriva incendiilor</w:t>
      </w:r>
    </w:p>
    <w:p w14:paraId="56230174" w14:textId="77777777" w:rsidR="00CB14AB" w:rsidRPr="005C5BD0" w:rsidRDefault="00CB14AB" w:rsidP="00CB14AB">
      <w:pPr>
        <w:widowControl w:val="0"/>
        <w:autoSpaceDE w:val="0"/>
        <w:autoSpaceDN w:val="0"/>
        <w:adjustRightInd w:val="0"/>
        <w:jc w:val="both"/>
        <w:rPr>
          <w:rFonts w:ascii="Arial" w:hAnsi="Arial" w:cs="Arial"/>
          <w:bCs/>
          <w:sz w:val="20"/>
          <w:szCs w:val="20"/>
          <w:lang w:val="ro-MD"/>
        </w:rPr>
      </w:pPr>
      <w:r w:rsidRPr="005C5BD0">
        <w:rPr>
          <w:rFonts w:ascii="Arial" w:hAnsi="Arial" w:cs="Arial"/>
          <w:bCs/>
          <w:sz w:val="20"/>
          <w:szCs w:val="20"/>
          <w:lang w:val="ro-MD"/>
        </w:rPr>
        <w:t xml:space="preserve">        </w:t>
      </w:r>
    </w:p>
    <w:p w14:paraId="17FB947D" w14:textId="77777777" w:rsidR="00CB14AB" w:rsidRPr="005C5BD0" w:rsidRDefault="00CB14AB" w:rsidP="00CB14AB">
      <w:pPr>
        <w:widowControl w:val="0"/>
        <w:autoSpaceDE w:val="0"/>
        <w:autoSpaceDN w:val="0"/>
        <w:adjustRightInd w:val="0"/>
        <w:ind w:firstLine="360"/>
        <w:jc w:val="both"/>
        <w:rPr>
          <w:rFonts w:ascii="Arial" w:hAnsi="Arial" w:cs="Arial"/>
          <w:bCs/>
          <w:sz w:val="20"/>
          <w:szCs w:val="20"/>
          <w:lang w:val="ro-MD"/>
        </w:rPr>
      </w:pPr>
      <w:r w:rsidRPr="005C5BD0">
        <w:rPr>
          <w:rFonts w:ascii="Arial" w:hAnsi="Arial" w:cs="Arial"/>
          <w:bCs/>
          <w:sz w:val="20"/>
          <w:szCs w:val="20"/>
          <w:lang w:val="ro-MD"/>
        </w:rPr>
        <w:t xml:space="preserve">  La executia lucrarilor in retelele de distributie gaze naturale, se impune respectarea urmatoarelor prevederi legale, referitoare la apararea impotriva incendiilor: </w:t>
      </w:r>
    </w:p>
    <w:p w14:paraId="297C2E9E" w14:textId="77777777" w:rsidR="00CB14AB" w:rsidRPr="005C5BD0" w:rsidRDefault="00CB14AB" w:rsidP="00CB14AB">
      <w:pPr>
        <w:widowControl w:val="0"/>
        <w:numPr>
          <w:ilvl w:val="0"/>
          <w:numId w:val="16"/>
        </w:numPr>
        <w:autoSpaceDE w:val="0"/>
        <w:autoSpaceDN w:val="0"/>
        <w:adjustRightInd w:val="0"/>
        <w:jc w:val="both"/>
        <w:rPr>
          <w:rFonts w:ascii="Arial" w:hAnsi="Arial" w:cs="Arial"/>
          <w:bCs/>
          <w:sz w:val="20"/>
          <w:szCs w:val="20"/>
        </w:rPr>
      </w:pPr>
      <w:proofErr w:type="spellStart"/>
      <w:r w:rsidRPr="005C5BD0">
        <w:rPr>
          <w:rFonts w:ascii="Arial" w:hAnsi="Arial" w:cs="Arial"/>
          <w:bCs/>
          <w:sz w:val="20"/>
          <w:szCs w:val="20"/>
        </w:rPr>
        <w:t>Legea</w:t>
      </w:r>
      <w:proofErr w:type="spellEnd"/>
      <w:r w:rsidRPr="005C5BD0">
        <w:rPr>
          <w:rFonts w:ascii="Arial" w:hAnsi="Arial" w:cs="Arial"/>
          <w:bCs/>
          <w:sz w:val="20"/>
          <w:szCs w:val="20"/>
        </w:rPr>
        <w:t xml:space="preserve"> nr. 307/12.07.2006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aparatea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impotriva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incendiilor</w:t>
      </w:r>
      <w:proofErr w:type="spellEnd"/>
      <w:r w:rsidRPr="005C5BD0">
        <w:rPr>
          <w:rFonts w:ascii="Arial" w:hAnsi="Arial" w:cs="Arial"/>
          <w:bCs/>
          <w:sz w:val="20"/>
          <w:szCs w:val="20"/>
        </w:rPr>
        <w:t>;</w:t>
      </w:r>
    </w:p>
    <w:p w14:paraId="1C152783" w14:textId="77777777" w:rsidR="00CB14AB" w:rsidRPr="005C5BD0" w:rsidRDefault="00CB14AB" w:rsidP="00CB14AB">
      <w:pPr>
        <w:widowControl w:val="0"/>
        <w:numPr>
          <w:ilvl w:val="0"/>
          <w:numId w:val="16"/>
        </w:numPr>
        <w:autoSpaceDE w:val="0"/>
        <w:autoSpaceDN w:val="0"/>
        <w:adjustRightInd w:val="0"/>
        <w:jc w:val="both"/>
        <w:rPr>
          <w:rFonts w:ascii="Arial" w:hAnsi="Arial" w:cs="Arial"/>
          <w:bCs/>
          <w:sz w:val="20"/>
          <w:szCs w:val="20"/>
        </w:rPr>
      </w:pPr>
      <w:proofErr w:type="spellStart"/>
      <w:r w:rsidRPr="005C5BD0">
        <w:rPr>
          <w:rFonts w:ascii="Arial" w:hAnsi="Arial" w:cs="Arial"/>
          <w:bCs/>
          <w:sz w:val="20"/>
          <w:szCs w:val="20"/>
        </w:rPr>
        <w:t>Legea</w:t>
      </w:r>
      <w:proofErr w:type="spellEnd"/>
      <w:r w:rsidRPr="005C5BD0">
        <w:rPr>
          <w:rFonts w:ascii="Arial" w:hAnsi="Arial" w:cs="Arial"/>
          <w:bCs/>
          <w:sz w:val="20"/>
          <w:szCs w:val="20"/>
        </w:rPr>
        <w:t xml:space="preserve"> nr. 481/ 08.11.2004 (</w:t>
      </w:r>
      <w:proofErr w:type="spellStart"/>
      <w:r w:rsidRPr="005C5BD0">
        <w:rPr>
          <w:rFonts w:ascii="Arial" w:hAnsi="Arial" w:cs="Arial"/>
          <w:bCs/>
          <w:sz w:val="20"/>
          <w:szCs w:val="20"/>
        </w:rPr>
        <w:t>republicata</w:t>
      </w:r>
      <w:proofErr w:type="spellEnd"/>
      <w:r w:rsidRPr="005C5BD0">
        <w:rPr>
          <w:rFonts w:ascii="Arial" w:hAnsi="Arial" w:cs="Arial"/>
          <w:bCs/>
          <w:sz w:val="20"/>
          <w:szCs w:val="20"/>
        </w:rPr>
        <w:t xml:space="preserve">) –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protectia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civila</w:t>
      </w:r>
      <w:proofErr w:type="spellEnd"/>
      <w:r w:rsidRPr="005C5BD0">
        <w:rPr>
          <w:rFonts w:ascii="Arial" w:hAnsi="Arial" w:cs="Arial"/>
          <w:bCs/>
          <w:sz w:val="20"/>
          <w:szCs w:val="20"/>
        </w:rPr>
        <w:t>;</w:t>
      </w:r>
    </w:p>
    <w:p w14:paraId="72998455" w14:textId="77777777" w:rsidR="00CB14AB" w:rsidRPr="005C5BD0" w:rsidRDefault="00CB14AB" w:rsidP="00CB14AB">
      <w:pPr>
        <w:widowControl w:val="0"/>
        <w:numPr>
          <w:ilvl w:val="0"/>
          <w:numId w:val="16"/>
        </w:numPr>
        <w:autoSpaceDE w:val="0"/>
        <w:autoSpaceDN w:val="0"/>
        <w:adjustRightInd w:val="0"/>
        <w:jc w:val="both"/>
        <w:rPr>
          <w:rFonts w:ascii="Arial" w:hAnsi="Arial" w:cs="Arial"/>
          <w:bCs/>
          <w:sz w:val="20"/>
          <w:szCs w:val="20"/>
          <w:lang w:val="it-IT"/>
        </w:rPr>
      </w:pPr>
      <w:r w:rsidRPr="005C5BD0">
        <w:rPr>
          <w:rFonts w:ascii="Arial" w:hAnsi="Arial" w:cs="Arial"/>
          <w:bCs/>
          <w:sz w:val="20"/>
          <w:szCs w:val="20"/>
          <w:lang w:val="it-IT"/>
        </w:rPr>
        <w:t>Legea nr. 212/24.05.2006  pentru modificarea si completarea Legii nr. 481/2004 privind protectia civila;</w:t>
      </w:r>
    </w:p>
    <w:p w14:paraId="0676B67B" w14:textId="77777777" w:rsidR="00CB14AB" w:rsidRPr="005C5BD0" w:rsidRDefault="00CB14AB" w:rsidP="00CB14AB">
      <w:pPr>
        <w:widowControl w:val="0"/>
        <w:numPr>
          <w:ilvl w:val="0"/>
          <w:numId w:val="16"/>
        </w:numPr>
        <w:autoSpaceDE w:val="0"/>
        <w:autoSpaceDN w:val="0"/>
        <w:adjustRightInd w:val="0"/>
        <w:jc w:val="both"/>
        <w:rPr>
          <w:rFonts w:ascii="Arial" w:hAnsi="Arial" w:cs="Arial"/>
          <w:bCs/>
          <w:sz w:val="20"/>
          <w:szCs w:val="20"/>
          <w:lang w:val="fr-FR"/>
        </w:rPr>
      </w:pPr>
      <w:r w:rsidRPr="005C5BD0">
        <w:rPr>
          <w:rFonts w:ascii="Arial" w:hAnsi="Arial" w:cs="Arial"/>
          <w:bCs/>
          <w:sz w:val="20"/>
          <w:szCs w:val="20"/>
          <w:lang w:val="ro-RO"/>
        </w:rPr>
        <w:t>Hotararea nr. 804/2007 privind controlul activitatilor care prezinta pericole de accidente majore in care sunt implicate substante periculoase;</w:t>
      </w:r>
    </w:p>
    <w:p w14:paraId="13433B11" w14:textId="77777777" w:rsidR="00CB14AB" w:rsidRPr="005C5BD0" w:rsidRDefault="00CB14AB" w:rsidP="00CB14AB">
      <w:pPr>
        <w:pStyle w:val="NoSpacing1"/>
        <w:numPr>
          <w:ilvl w:val="0"/>
          <w:numId w:val="16"/>
        </w:numPr>
        <w:jc w:val="both"/>
        <w:rPr>
          <w:rFonts w:ascii="Arial" w:hAnsi="Arial" w:cs="Arial"/>
          <w:bCs/>
          <w:sz w:val="20"/>
          <w:szCs w:val="20"/>
          <w:lang w:val="ro-RO"/>
        </w:rPr>
      </w:pPr>
      <w:r w:rsidRPr="005C5BD0">
        <w:rPr>
          <w:rFonts w:ascii="Arial" w:hAnsi="Arial" w:cs="Arial"/>
          <w:bCs/>
          <w:sz w:val="20"/>
          <w:szCs w:val="20"/>
          <w:lang w:val="ro-RO"/>
        </w:rPr>
        <w:t xml:space="preserve">OUG nr. 21/2004 privind Sistemul National de Management al  Situatiilor de Urgenta;                </w:t>
      </w:r>
    </w:p>
    <w:p w14:paraId="153DBF5D" w14:textId="77777777" w:rsidR="00CB14AB" w:rsidRPr="005C5BD0" w:rsidRDefault="00CB14AB" w:rsidP="00CB14AB">
      <w:pPr>
        <w:numPr>
          <w:ilvl w:val="0"/>
          <w:numId w:val="17"/>
        </w:numPr>
        <w:jc w:val="both"/>
        <w:rPr>
          <w:rFonts w:ascii="Arial" w:hAnsi="Arial" w:cs="Arial"/>
          <w:bCs/>
          <w:sz w:val="20"/>
          <w:szCs w:val="20"/>
          <w:lang w:val="ro-RO"/>
        </w:rPr>
      </w:pPr>
      <w:r w:rsidRPr="005C5BD0">
        <w:rPr>
          <w:rFonts w:ascii="Arial" w:hAnsi="Arial" w:cs="Arial"/>
          <w:bCs/>
          <w:sz w:val="20"/>
          <w:szCs w:val="20"/>
          <w:lang w:val="ro-RO"/>
        </w:rPr>
        <w:t>Legea nr 15/2005 pentru aprobarea OUG nr. 21 privind Sistemul National de Management al Situatiilor de Urgenta;</w:t>
      </w:r>
    </w:p>
    <w:p w14:paraId="7CE3117F" w14:textId="77777777" w:rsidR="00CB14AB" w:rsidRPr="005C5BD0" w:rsidRDefault="00CB14AB" w:rsidP="00CB14AB">
      <w:pPr>
        <w:numPr>
          <w:ilvl w:val="0"/>
          <w:numId w:val="17"/>
        </w:numPr>
        <w:jc w:val="both"/>
        <w:rPr>
          <w:rFonts w:ascii="Arial" w:hAnsi="Arial" w:cs="Arial"/>
          <w:bCs/>
          <w:sz w:val="20"/>
          <w:szCs w:val="20"/>
          <w:lang w:val="ro-RO"/>
        </w:rPr>
      </w:pPr>
      <w:r w:rsidRPr="005C5BD0">
        <w:rPr>
          <w:rFonts w:ascii="Arial" w:hAnsi="Arial" w:cs="Arial"/>
          <w:bCs/>
          <w:sz w:val="20"/>
          <w:szCs w:val="20"/>
          <w:lang w:val="ro-RO"/>
        </w:rPr>
        <w:lastRenderedPageBreak/>
        <w:t>Legea nr. 241/2007 pentru modificarea si completarea Legii nr. 481 privind protectia civila;</w:t>
      </w:r>
    </w:p>
    <w:p w14:paraId="2E23369D" w14:textId="77777777" w:rsidR="00CB14AB" w:rsidRPr="005C5BD0" w:rsidRDefault="00CB14AB" w:rsidP="00CB14AB">
      <w:pPr>
        <w:numPr>
          <w:ilvl w:val="0"/>
          <w:numId w:val="17"/>
        </w:numPr>
        <w:jc w:val="both"/>
        <w:rPr>
          <w:rFonts w:ascii="Arial" w:hAnsi="Arial" w:cs="Arial"/>
          <w:bCs/>
          <w:sz w:val="20"/>
          <w:szCs w:val="20"/>
          <w:lang w:val="ro-RO"/>
        </w:rPr>
      </w:pPr>
      <w:r w:rsidRPr="005C5BD0">
        <w:rPr>
          <w:rFonts w:ascii="Arial" w:hAnsi="Arial" w:cs="Arial"/>
          <w:bCs/>
          <w:sz w:val="20"/>
          <w:szCs w:val="20"/>
          <w:lang w:val="ro-RO"/>
        </w:rPr>
        <w:t>Ordin nr. 647/2005 pentru aprobarea Normelor metodologice privind elaborarea planurilor de urgenta in caz de accidente in care sunt implicate substante periculoase;</w:t>
      </w:r>
    </w:p>
    <w:p w14:paraId="17F2FA15" w14:textId="77777777" w:rsidR="00CB14AB" w:rsidRPr="005C5BD0" w:rsidRDefault="00CB14AB" w:rsidP="00CB14AB">
      <w:pPr>
        <w:numPr>
          <w:ilvl w:val="0"/>
          <w:numId w:val="17"/>
        </w:numPr>
        <w:jc w:val="both"/>
        <w:rPr>
          <w:rFonts w:ascii="Arial" w:hAnsi="Arial" w:cs="Arial"/>
          <w:bCs/>
          <w:sz w:val="20"/>
          <w:szCs w:val="20"/>
          <w:lang w:val="ro-RO"/>
        </w:rPr>
      </w:pPr>
      <w:r w:rsidRPr="005C5BD0">
        <w:rPr>
          <w:rFonts w:ascii="Arial" w:hAnsi="Arial" w:cs="Arial"/>
          <w:bCs/>
          <w:sz w:val="20"/>
          <w:szCs w:val="20"/>
          <w:lang w:val="ro-RO"/>
        </w:rPr>
        <w:t>Ordinul nr. 1184/2006 pentru aprobarea Normelor privind organizarea si asigurarea activitatii de evacuare in situatii de urgenta;</w:t>
      </w:r>
    </w:p>
    <w:p w14:paraId="5F70B152" w14:textId="77777777" w:rsidR="00CB14AB" w:rsidRPr="005C5BD0" w:rsidRDefault="00CB14AB" w:rsidP="00CB14AB">
      <w:pPr>
        <w:widowControl w:val="0"/>
        <w:numPr>
          <w:ilvl w:val="0"/>
          <w:numId w:val="16"/>
        </w:numPr>
        <w:autoSpaceDE w:val="0"/>
        <w:autoSpaceDN w:val="0"/>
        <w:adjustRightInd w:val="0"/>
        <w:jc w:val="both"/>
        <w:rPr>
          <w:rFonts w:ascii="Arial" w:hAnsi="Arial" w:cs="Arial"/>
          <w:bCs/>
          <w:sz w:val="20"/>
          <w:szCs w:val="20"/>
        </w:rPr>
      </w:pPr>
      <w:proofErr w:type="spellStart"/>
      <w:r w:rsidRPr="005C5BD0">
        <w:rPr>
          <w:rFonts w:ascii="Arial" w:hAnsi="Arial" w:cs="Arial"/>
          <w:bCs/>
          <w:sz w:val="20"/>
          <w:szCs w:val="20"/>
        </w:rPr>
        <w:t>Ordinul</w:t>
      </w:r>
      <w:proofErr w:type="spellEnd"/>
      <w:r w:rsidRPr="005C5BD0">
        <w:rPr>
          <w:rFonts w:ascii="Arial" w:hAnsi="Arial" w:cs="Arial"/>
          <w:bCs/>
          <w:sz w:val="20"/>
          <w:szCs w:val="20"/>
        </w:rPr>
        <w:t xml:space="preserve"> nr. 712/23.06.2005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aprobarea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dispozitiilor</w:t>
      </w:r>
      <w:proofErr w:type="spellEnd"/>
      <w:r w:rsidRPr="005C5BD0">
        <w:rPr>
          <w:rFonts w:ascii="Arial" w:hAnsi="Arial" w:cs="Arial"/>
          <w:bCs/>
          <w:sz w:val="20"/>
          <w:szCs w:val="20"/>
        </w:rPr>
        <w:t xml:space="preserve"> generale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instruirea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salariatilor</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domeniul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situatiilor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urgenta</w:t>
      </w:r>
      <w:proofErr w:type="spellEnd"/>
      <w:r w:rsidRPr="005C5BD0">
        <w:rPr>
          <w:rFonts w:ascii="Arial" w:hAnsi="Arial" w:cs="Arial"/>
          <w:bCs/>
          <w:sz w:val="20"/>
          <w:szCs w:val="20"/>
        </w:rPr>
        <w:t>;</w:t>
      </w:r>
    </w:p>
    <w:p w14:paraId="014F91C0" w14:textId="77777777" w:rsidR="00CB14AB" w:rsidRPr="005C5BD0" w:rsidRDefault="00CB14AB" w:rsidP="00CB14AB">
      <w:pPr>
        <w:widowControl w:val="0"/>
        <w:numPr>
          <w:ilvl w:val="0"/>
          <w:numId w:val="16"/>
        </w:numPr>
        <w:autoSpaceDE w:val="0"/>
        <w:autoSpaceDN w:val="0"/>
        <w:adjustRightInd w:val="0"/>
        <w:jc w:val="both"/>
        <w:rPr>
          <w:rFonts w:ascii="Arial" w:hAnsi="Arial" w:cs="Arial"/>
          <w:bCs/>
          <w:sz w:val="20"/>
          <w:szCs w:val="20"/>
          <w:lang w:val="it-IT"/>
        </w:rPr>
      </w:pPr>
      <w:r w:rsidRPr="005C5BD0">
        <w:rPr>
          <w:rFonts w:ascii="Arial" w:hAnsi="Arial" w:cs="Arial"/>
          <w:bCs/>
          <w:sz w:val="20"/>
          <w:szCs w:val="20"/>
          <w:lang w:val="it-IT"/>
        </w:rPr>
        <w:t>Ordinul nr. 786/02.09.2005 privind modificarea si completarea Ordinului ministrului administratiei si internelor nr. 712/2005 pentru aprobarea dispozitiilor generale privind instruirea salariatilor in domeniul situatiilor de urgenta;</w:t>
      </w:r>
    </w:p>
    <w:p w14:paraId="649728FF" w14:textId="77777777" w:rsidR="00CB14AB" w:rsidRPr="005C5BD0" w:rsidRDefault="00CB14AB" w:rsidP="00CB14AB">
      <w:pPr>
        <w:widowControl w:val="0"/>
        <w:numPr>
          <w:ilvl w:val="0"/>
          <w:numId w:val="16"/>
        </w:numPr>
        <w:autoSpaceDE w:val="0"/>
        <w:autoSpaceDN w:val="0"/>
        <w:adjustRightInd w:val="0"/>
        <w:jc w:val="both"/>
        <w:rPr>
          <w:rFonts w:ascii="Arial" w:hAnsi="Arial" w:cs="Arial"/>
          <w:bCs/>
          <w:sz w:val="20"/>
          <w:szCs w:val="20"/>
        </w:rPr>
      </w:pPr>
      <w:proofErr w:type="spellStart"/>
      <w:r w:rsidRPr="005C5BD0">
        <w:rPr>
          <w:rFonts w:ascii="Arial" w:hAnsi="Arial" w:cs="Arial"/>
          <w:bCs/>
          <w:sz w:val="20"/>
          <w:szCs w:val="20"/>
        </w:rPr>
        <w:t>Ordinul</w:t>
      </w:r>
      <w:proofErr w:type="spellEnd"/>
      <w:r w:rsidRPr="005C5BD0">
        <w:rPr>
          <w:rFonts w:ascii="Arial" w:hAnsi="Arial" w:cs="Arial"/>
          <w:bCs/>
          <w:sz w:val="20"/>
          <w:szCs w:val="20"/>
        </w:rPr>
        <w:t xml:space="preserve"> nr. 163/28.02.2007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aprobarea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Normelor</w:t>
      </w:r>
      <w:proofErr w:type="spellEnd"/>
      <w:r w:rsidRPr="005C5BD0">
        <w:rPr>
          <w:rFonts w:ascii="Arial" w:hAnsi="Arial" w:cs="Arial"/>
          <w:bCs/>
          <w:sz w:val="20"/>
          <w:szCs w:val="20"/>
        </w:rPr>
        <w:t xml:space="preserve"> generale de </w:t>
      </w:r>
      <w:proofErr w:type="spellStart"/>
      <w:r w:rsidRPr="005C5BD0">
        <w:rPr>
          <w:rFonts w:ascii="Arial" w:hAnsi="Arial" w:cs="Arial"/>
          <w:bCs/>
          <w:sz w:val="20"/>
          <w:szCs w:val="20"/>
        </w:rPr>
        <w:t>aparare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impotriva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incendiilor</w:t>
      </w:r>
      <w:proofErr w:type="spellEnd"/>
      <w:r w:rsidRPr="005C5BD0">
        <w:rPr>
          <w:rFonts w:ascii="Arial" w:hAnsi="Arial" w:cs="Arial"/>
          <w:bCs/>
          <w:sz w:val="20"/>
          <w:szCs w:val="20"/>
        </w:rPr>
        <w:t>.</w:t>
      </w:r>
    </w:p>
    <w:p w14:paraId="160CABF6" w14:textId="77777777" w:rsidR="00CB14AB" w:rsidRPr="005C5BD0" w:rsidRDefault="00CB14AB" w:rsidP="00CB14AB">
      <w:pPr>
        <w:widowControl w:val="0"/>
        <w:autoSpaceDE w:val="0"/>
        <w:autoSpaceDN w:val="0"/>
        <w:adjustRightInd w:val="0"/>
        <w:jc w:val="both"/>
        <w:rPr>
          <w:rFonts w:ascii="Arial" w:hAnsi="Arial" w:cs="Arial"/>
          <w:bCs/>
          <w:sz w:val="20"/>
          <w:szCs w:val="20"/>
          <w:lang w:val="it-IT"/>
        </w:rPr>
      </w:pPr>
      <w:r w:rsidRPr="005C5BD0">
        <w:rPr>
          <w:rFonts w:ascii="Arial" w:hAnsi="Arial" w:cs="Arial"/>
          <w:bCs/>
          <w:sz w:val="20"/>
          <w:szCs w:val="20"/>
          <w:lang w:val="it-IT"/>
        </w:rPr>
        <w:tab/>
        <w:t>Cerinta esentiala ,,securitate la incendiu” trebuie asigurata prin masuri si reguli specifice privind amplasarea, proiectarea, executia si exploatarea constructiilor, instalatiilor si amenajarilor, precum si privind performantele si nivelurile de performanta in conditii de incendiu ale structurilor de constructii, produselor pentru constructii, instalatiilor aferente constructiilor si ale instalatiilor de protectie la incendiu.</w:t>
      </w:r>
    </w:p>
    <w:p w14:paraId="7F2DBBD4" w14:textId="77777777" w:rsidR="00CB14AB" w:rsidRPr="005C5BD0" w:rsidRDefault="00CB14AB" w:rsidP="00CB14AB">
      <w:pPr>
        <w:widowControl w:val="0"/>
        <w:autoSpaceDE w:val="0"/>
        <w:autoSpaceDN w:val="0"/>
        <w:adjustRightInd w:val="0"/>
        <w:jc w:val="both"/>
        <w:rPr>
          <w:rFonts w:ascii="Arial" w:hAnsi="Arial" w:cs="Arial"/>
          <w:bCs/>
          <w:sz w:val="20"/>
          <w:szCs w:val="20"/>
          <w:lang w:val="it-IT"/>
        </w:rPr>
      </w:pPr>
      <w:r w:rsidRPr="005C5BD0">
        <w:rPr>
          <w:rFonts w:ascii="Arial" w:hAnsi="Arial" w:cs="Arial"/>
          <w:bCs/>
          <w:sz w:val="20"/>
          <w:szCs w:val="20"/>
          <w:lang w:val="it-IT"/>
        </w:rPr>
        <w:tab/>
        <w:t>In toate etapele de proiectare, executare si exploatare a sistemului de alimentare cu gaze naturale, se respecta prevederile din legislatia in vigoare privind:</w:t>
      </w:r>
    </w:p>
    <w:p w14:paraId="188BAE74" w14:textId="77777777" w:rsidR="00CB14AB" w:rsidRPr="005C5BD0" w:rsidRDefault="00CB14AB" w:rsidP="00CB14AB">
      <w:pPr>
        <w:widowControl w:val="0"/>
        <w:numPr>
          <w:ilvl w:val="0"/>
          <w:numId w:val="2"/>
        </w:numPr>
        <w:autoSpaceDE w:val="0"/>
        <w:autoSpaceDN w:val="0"/>
        <w:adjustRightInd w:val="0"/>
        <w:jc w:val="both"/>
        <w:rPr>
          <w:rFonts w:ascii="Arial" w:hAnsi="Arial" w:cs="Arial"/>
          <w:bCs/>
          <w:sz w:val="20"/>
          <w:szCs w:val="20"/>
        </w:rPr>
      </w:pPr>
      <w:proofErr w:type="spellStart"/>
      <w:r w:rsidRPr="005C5BD0">
        <w:rPr>
          <w:rFonts w:ascii="Arial" w:hAnsi="Arial" w:cs="Arial"/>
          <w:bCs/>
          <w:sz w:val="20"/>
          <w:szCs w:val="20"/>
        </w:rPr>
        <w:t>apararea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impotriva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incendiilor</w:t>
      </w:r>
      <w:proofErr w:type="spellEnd"/>
      <w:r w:rsidRPr="005C5BD0">
        <w:rPr>
          <w:rFonts w:ascii="Arial" w:hAnsi="Arial" w:cs="Arial"/>
          <w:bCs/>
          <w:sz w:val="20"/>
          <w:szCs w:val="20"/>
        </w:rPr>
        <w:t>;</w:t>
      </w:r>
    </w:p>
    <w:p w14:paraId="41B04420" w14:textId="77777777" w:rsidR="00CB14AB" w:rsidRPr="005C5BD0" w:rsidRDefault="00CB14AB" w:rsidP="00CB14AB">
      <w:pPr>
        <w:widowControl w:val="0"/>
        <w:numPr>
          <w:ilvl w:val="0"/>
          <w:numId w:val="2"/>
        </w:numPr>
        <w:autoSpaceDE w:val="0"/>
        <w:autoSpaceDN w:val="0"/>
        <w:adjustRightInd w:val="0"/>
        <w:jc w:val="both"/>
        <w:rPr>
          <w:rFonts w:ascii="Arial" w:hAnsi="Arial" w:cs="Arial"/>
          <w:bCs/>
          <w:sz w:val="20"/>
          <w:szCs w:val="20"/>
        </w:rPr>
      </w:pPr>
      <w:proofErr w:type="spellStart"/>
      <w:r w:rsidRPr="005C5BD0">
        <w:rPr>
          <w:rFonts w:ascii="Arial" w:hAnsi="Arial" w:cs="Arial"/>
          <w:bCs/>
          <w:sz w:val="20"/>
          <w:szCs w:val="20"/>
        </w:rPr>
        <w:t>instruirea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salariatilor</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domeniul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situatiilor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urgenta</w:t>
      </w:r>
      <w:proofErr w:type="spellEnd"/>
      <w:r w:rsidRPr="005C5BD0">
        <w:rPr>
          <w:rFonts w:ascii="Arial" w:hAnsi="Arial" w:cs="Arial"/>
          <w:bCs/>
          <w:sz w:val="20"/>
          <w:szCs w:val="20"/>
        </w:rPr>
        <w:t>;</w:t>
      </w:r>
    </w:p>
    <w:p w14:paraId="22324B01" w14:textId="77777777" w:rsidR="00CB14AB" w:rsidRPr="005C5BD0" w:rsidRDefault="00CB14AB" w:rsidP="00CB14AB">
      <w:pPr>
        <w:widowControl w:val="0"/>
        <w:numPr>
          <w:ilvl w:val="0"/>
          <w:numId w:val="2"/>
        </w:numPr>
        <w:tabs>
          <w:tab w:val="clear" w:pos="720"/>
          <w:tab w:val="num" w:pos="0"/>
        </w:tabs>
        <w:autoSpaceDE w:val="0"/>
        <w:autoSpaceDN w:val="0"/>
        <w:adjustRightInd w:val="0"/>
        <w:ind w:left="0" w:firstLine="36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t>echiparea</w:t>
      </w:r>
      <w:proofErr w:type="spellEnd"/>
      <w:proofErr w:type="gram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dotarea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constructiilor</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instalatiilor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sistemul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alimentare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gaze </w:t>
      </w:r>
      <w:proofErr w:type="spellStart"/>
      <w:r w:rsidRPr="005C5BD0">
        <w:rPr>
          <w:rFonts w:ascii="Arial" w:hAnsi="Arial" w:cs="Arial"/>
          <w:bCs/>
          <w:sz w:val="20"/>
          <w:szCs w:val="20"/>
          <w:lang w:val="fr-FR"/>
        </w:rPr>
        <w:t>naturale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mijloace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tehnice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aparare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impotriva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incendiilor</w:t>
      </w:r>
      <w:proofErr w:type="spellEnd"/>
      <w:r w:rsidRPr="005C5BD0">
        <w:rPr>
          <w:rFonts w:ascii="Arial" w:hAnsi="Arial" w:cs="Arial"/>
          <w:bCs/>
          <w:sz w:val="20"/>
          <w:szCs w:val="20"/>
          <w:lang w:val="fr-FR"/>
        </w:rPr>
        <w:t xml:space="preserve">. </w:t>
      </w:r>
    </w:p>
    <w:p w14:paraId="7E7434DC" w14:textId="77777777" w:rsidR="00CB14AB" w:rsidRPr="005C5BD0" w:rsidRDefault="00CB14AB" w:rsidP="00CB14AB">
      <w:pPr>
        <w:widowControl w:val="0"/>
        <w:autoSpaceDE w:val="0"/>
        <w:autoSpaceDN w:val="0"/>
        <w:adjustRightInd w:val="0"/>
        <w:jc w:val="both"/>
        <w:rPr>
          <w:rFonts w:ascii="Arial" w:hAnsi="Arial" w:cs="Arial"/>
          <w:bCs/>
          <w:sz w:val="20"/>
          <w:szCs w:val="20"/>
          <w:lang w:val="fr-FR"/>
        </w:rPr>
      </w:pPr>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Mijloacele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stingere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incendiilor</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amplaseaza</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loc</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vizibil</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usor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accesibil</w:t>
      </w:r>
      <w:proofErr w:type="spellEnd"/>
      <w:r w:rsidRPr="005C5BD0">
        <w:rPr>
          <w:rFonts w:ascii="Arial" w:hAnsi="Arial" w:cs="Arial"/>
          <w:bCs/>
          <w:sz w:val="20"/>
          <w:szCs w:val="20"/>
          <w:lang w:val="fr-FR"/>
        </w:rPr>
        <w:t xml:space="preserve"> si se </w:t>
      </w:r>
      <w:proofErr w:type="spellStart"/>
      <w:r w:rsidRPr="005C5BD0">
        <w:rPr>
          <w:rFonts w:ascii="Arial" w:hAnsi="Arial" w:cs="Arial"/>
          <w:bCs/>
          <w:sz w:val="20"/>
          <w:szCs w:val="20"/>
          <w:lang w:val="fr-FR"/>
        </w:rPr>
        <w:t>verifica</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termenele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prevazute</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instructiunile</w:t>
      </w:r>
      <w:proofErr w:type="spellEnd"/>
      <w:r w:rsidRPr="005C5BD0">
        <w:rPr>
          <w:rFonts w:ascii="Arial" w:hAnsi="Arial" w:cs="Arial"/>
          <w:bCs/>
          <w:sz w:val="20"/>
          <w:szCs w:val="20"/>
          <w:lang w:val="fr-FR"/>
        </w:rPr>
        <w:t xml:space="preserve"> date de </w:t>
      </w:r>
      <w:proofErr w:type="spellStart"/>
      <w:r w:rsidRPr="005C5BD0">
        <w:rPr>
          <w:rFonts w:ascii="Arial" w:hAnsi="Arial" w:cs="Arial"/>
          <w:bCs/>
          <w:sz w:val="20"/>
          <w:szCs w:val="20"/>
          <w:lang w:val="fr-FR"/>
        </w:rPr>
        <w:t>furnizor</w:t>
      </w:r>
      <w:proofErr w:type="spellEnd"/>
      <w:r w:rsidRPr="005C5BD0">
        <w:rPr>
          <w:rFonts w:ascii="Arial" w:hAnsi="Arial" w:cs="Arial"/>
          <w:bCs/>
          <w:sz w:val="20"/>
          <w:szCs w:val="20"/>
          <w:lang w:val="fr-FR"/>
        </w:rPr>
        <w:t>.</w:t>
      </w:r>
    </w:p>
    <w:p w14:paraId="4B1CD169" w14:textId="77777777" w:rsidR="00CB14AB" w:rsidRPr="005C5BD0" w:rsidRDefault="00CB14AB" w:rsidP="00CB14AB">
      <w:pPr>
        <w:widowControl w:val="0"/>
        <w:autoSpaceDE w:val="0"/>
        <w:autoSpaceDN w:val="0"/>
        <w:adjustRightInd w:val="0"/>
        <w:ind w:firstLine="720"/>
        <w:jc w:val="both"/>
        <w:rPr>
          <w:rFonts w:ascii="Arial" w:hAnsi="Arial" w:cs="Arial"/>
          <w:bCs/>
          <w:sz w:val="20"/>
          <w:szCs w:val="20"/>
          <w:lang w:val="fr-FR"/>
        </w:rPr>
      </w:pPr>
      <w:proofErr w:type="spellStart"/>
      <w:r w:rsidRPr="005C5BD0">
        <w:rPr>
          <w:rFonts w:ascii="Arial" w:hAnsi="Arial" w:cs="Arial"/>
          <w:bCs/>
          <w:sz w:val="20"/>
          <w:szCs w:val="20"/>
          <w:lang w:val="fr-FR"/>
        </w:rPr>
        <w:t>Obligatiile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raspunderile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apararea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impotriva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incendiilor</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stabilesc</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conformitate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legislatia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vigoare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revin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conducatorilor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locurilor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munca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personalului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executie</w:t>
      </w:r>
      <w:proofErr w:type="spellEnd"/>
      <w:r w:rsidRPr="005C5BD0">
        <w:rPr>
          <w:rFonts w:ascii="Arial" w:hAnsi="Arial" w:cs="Arial"/>
          <w:bCs/>
          <w:sz w:val="20"/>
          <w:szCs w:val="20"/>
          <w:lang w:val="fr-FR"/>
        </w:rPr>
        <w:t>.</w:t>
      </w:r>
    </w:p>
    <w:p w14:paraId="2B9A7BCB" w14:textId="77777777" w:rsidR="00CB14AB" w:rsidRPr="005C5BD0" w:rsidRDefault="00CB14AB" w:rsidP="00CB14AB">
      <w:pPr>
        <w:widowControl w:val="0"/>
        <w:autoSpaceDE w:val="0"/>
        <w:autoSpaceDN w:val="0"/>
        <w:adjustRightInd w:val="0"/>
        <w:ind w:firstLine="720"/>
        <w:jc w:val="both"/>
        <w:rPr>
          <w:rFonts w:ascii="Arial" w:hAnsi="Arial" w:cs="Arial"/>
          <w:bCs/>
          <w:sz w:val="20"/>
          <w:szCs w:val="20"/>
          <w:lang w:val="fr-FR"/>
        </w:rPr>
      </w:pPr>
      <w:proofErr w:type="spellStart"/>
      <w:r w:rsidRPr="005C5BD0">
        <w:rPr>
          <w:rFonts w:ascii="Arial" w:hAnsi="Arial" w:cs="Arial"/>
          <w:bCs/>
          <w:sz w:val="20"/>
          <w:szCs w:val="20"/>
          <w:lang w:val="fr-FR"/>
        </w:rPr>
        <w:t>Conducatorii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locurilor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munca</w:t>
      </w:r>
      <w:proofErr w:type="spellEnd"/>
      <w:r w:rsidRPr="005C5BD0">
        <w:rPr>
          <w:rFonts w:ascii="Arial" w:hAnsi="Arial" w:cs="Arial"/>
          <w:bCs/>
          <w:sz w:val="20"/>
          <w:szCs w:val="20"/>
          <w:lang w:val="fr-FR"/>
        </w:rPr>
        <w:t xml:space="preserve"> au </w:t>
      </w:r>
      <w:proofErr w:type="spellStart"/>
      <w:r w:rsidRPr="005C5BD0">
        <w:rPr>
          <w:rFonts w:ascii="Arial" w:hAnsi="Arial" w:cs="Arial"/>
          <w:bCs/>
          <w:sz w:val="20"/>
          <w:szCs w:val="20"/>
          <w:lang w:val="fr-FR"/>
        </w:rPr>
        <w:t>obligatia</w:t>
      </w:r>
      <w:proofErr w:type="spellEnd"/>
      <w:r w:rsidRPr="005C5BD0">
        <w:rPr>
          <w:rFonts w:ascii="Arial" w:hAnsi="Arial" w:cs="Arial"/>
          <w:bCs/>
          <w:sz w:val="20"/>
          <w:szCs w:val="20"/>
          <w:lang w:val="fr-FR"/>
        </w:rPr>
        <w:t xml:space="preserve"> sa </w:t>
      </w:r>
      <w:proofErr w:type="spellStart"/>
      <w:r w:rsidRPr="005C5BD0">
        <w:rPr>
          <w:rFonts w:ascii="Arial" w:hAnsi="Arial" w:cs="Arial"/>
          <w:bCs/>
          <w:sz w:val="20"/>
          <w:szCs w:val="20"/>
          <w:lang w:val="fr-FR"/>
        </w:rPr>
        <w:t>asigure</w:t>
      </w:r>
      <w:proofErr w:type="spellEnd"/>
      <w:r w:rsidRPr="005C5BD0">
        <w:rPr>
          <w:rFonts w:ascii="Arial" w:hAnsi="Arial" w:cs="Arial"/>
          <w:bCs/>
          <w:sz w:val="20"/>
          <w:szCs w:val="20"/>
          <w:lang w:val="fr-FR"/>
        </w:rPr>
        <w:t xml:space="preserve"> in </w:t>
      </w:r>
      <w:proofErr w:type="gramStart"/>
      <w:r w:rsidRPr="005C5BD0">
        <w:rPr>
          <w:rFonts w:ascii="Arial" w:hAnsi="Arial" w:cs="Arial"/>
          <w:bCs/>
          <w:sz w:val="20"/>
          <w:szCs w:val="20"/>
          <w:lang w:val="fr-FR"/>
        </w:rPr>
        <w:t>principal:</w:t>
      </w:r>
      <w:proofErr w:type="gramEnd"/>
    </w:p>
    <w:p w14:paraId="608BDBA2" w14:textId="77777777" w:rsidR="00CB14AB" w:rsidRPr="005C5BD0" w:rsidRDefault="00CB14AB" w:rsidP="00CB14AB">
      <w:pPr>
        <w:widowControl w:val="0"/>
        <w:numPr>
          <w:ilvl w:val="0"/>
          <w:numId w:val="2"/>
        </w:numPr>
        <w:tabs>
          <w:tab w:val="clear" w:pos="720"/>
          <w:tab w:val="num" w:pos="0"/>
        </w:tabs>
        <w:autoSpaceDE w:val="0"/>
        <w:autoSpaceDN w:val="0"/>
        <w:adjustRightInd w:val="0"/>
        <w:ind w:left="0" w:firstLine="36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t>instruirea</w:t>
      </w:r>
      <w:proofErr w:type="spellEnd"/>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personalului</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etapele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stabilite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legislatie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intocmirea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semnarea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personalul</w:t>
      </w:r>
      <w:proofErr w:type="spellEnd"/>
      <w:r w:rsidRPr="005C5BD0">
        <w:rPr>
          <w:rFonts w:ascii="Arial" w:hAnsi="Arial" w:cs="Arial"/>
          <w:bCs/>
          <w:sz w:val="20"/>
          <w:szCs w:val="20"/>
          <w:lang w:val="fr-FR"/>
        </w:rPr>
        <w:t xml:space="preserve"> instruit a </w:t>
      </w:r>
      <w:proofErr w:type="spellStart"/>
      <w:r w:rsidRPr="005C5BD0">
        <w:rPr>
          <w:rFonts w:ascii="Arial" w:hAnsi="Arial" w:cs="Arial"/>
          <w:bCs/>
          <w:sz w:val="20"/>
          <w:szCs w:val="20"/>
          <w:lang w:val="fr-FR"/>
        </w:rPr>
        <w:t>documentelor</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doveditoare</w:t>
      </w:r>
      <w:proofErr w:type="spellEnd"/>
      <w:r w:rsidRPr="005C5BD0">
        <w:rPr>
          <w:rFonts w:ascii="Arial" w:hAnsi="Arial" w:cs="Arial"/>
          <w:bCs/>
          <w:sz w:val="20"/>
          <w:szCs w:val="20"/>
          <w:lang w:val="fr-FR"/>
        </w:rPr>
        <w:t>;</w:t>
      </w:r>
      <w:proofErr w:type="gramEnd"/>
    </w:p>
    <w:p w14:paraId="7075BB3A" w14:textId="77777777" w:rsidR="00CB14AB" w:rsidRPr="005C5BD0" w:rsidRDefault="00CB14AB" w:rsidP="00CB14AB">
      <w:pPr>
        <w:widowControl w:val="0"/>
        <w:numPr>
          <w:ilvl w:val="0"/>
          <w:numId w:val="2"/>
        </w:numPr>
        <w:tabs>
          <w:tab w:val="clear" w:pos="720"/>
          <w:tab w:val="num" w:pos="0"/>
        </w:tabs>
        <w:autoSpaceDE w:val="0"/>
        <w:autoSpaceDN w:val="0"/>
        <w:adjustRightInd w:val="0"/>
        <w:ind w:left="0" w:firstLine="36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t>verificarea</w:t>
      </w:r>
      <w:proofErr w:type="spellEnd"/>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starii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utilajelor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aparatelor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echipamentelor</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sculelor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care se </w:t>
      </w:r>
      <w:proofErr w:type="spellStart"/>
      <w:r w:rsidRPr="005C5BD0">
        <w:rPr>
          <w:rFonts w:ascii="Arial" w:hAnsi="Arial" w:cs="Arial"/>
          <w:bCs/>
          <w:sz w:val="20"/>
          <w:szCs w:val="20"/>
          <w:lang w:val="fr-FR"/>
        </w:rPr>
        <w:t>lucreaza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inlaturarea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repararea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celor</w:t>
      </w:r>
      <w:proofErr w:type="spellEnd"/>
      <w:r w:rsidRPr="005C5BD0">
        <w:rPr>
          <w:rFonts w:ascii="Arial" w:hAnsi="Arial" w:cs="Arial"/>
          <w:bCs/>
          <w:sz w:val="20"/>
          <w:szCs w:val="20"/>
          <w:lang w:val="fr-FR"/>
        </w:rPr>
        <w:t xml:space="preserve"> care </w:t>
      </w:r>
      <w:proofErr w:type="spellStart"/>
      <w:r w:rsidRPr="005C5BD0">
        <w:rPr>
          <w:rFonts w:ascii="Arial" w:hAnsi="Arial" w:cs="Arial"/>
          <w:bCs/>
          <w:sz w:val="20"/>
          <w:szCs w:val="20"/>
          <w:lang w:val="fr-FR"/>
        </w:rPr>
        <w:t>prezinta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pericol</w:t>
      </w:r>
      <w:proofErr w:type="spellEnd"/>
      <w:r w:rsidRPr="005C5BD0">
        <w:rPr>
          <w:rFonts w:ascii="Arial" w:hAnsi="Arial" w:cs="Arial"/>
          <w:bCs/>
          <w:sz w:val="20"/>
          <w:szCs w:val="20"/>
          <w:lang w:val="fr-FR"/>
        </w:rPr>
        <w:t xml:space="preserve"> de </w:t>
      </w:r>
      <w:proofErr w:type="spellStart"/>
      <w:proofErr w:type="gramStart"/>
      <w:r w:rsidRPr="005C5BD0">
        <w:rPr>
          <w:rFonts w:ascii="Arial" w:hAnsi="Arial" w:cs="Arial"/>
          <w:bCs/>
          <w:sz w:val="20"/>
          <w:szCs w:val="20"/>
          <w:lang w:val="fr-FR"/>
        </w:rPr>
        <w:t>incendiu</w:t>
      </w:r>
      <w:proofErr w:type="spellEnd"/>
      <w:r w:rsidRPr="005C5BD0">
        <w:rPr>
          <w:rFonts w:ascii="Arial" w:hAnsi="Arial" w:cs="Arial"/>
          <w:bCs/>
          <w:sz w:val="20"/>
          <w:szCs w:val="20"/>
          <w:lang w:val="fr-FR"/>
        </w:rPr>
        <w:t>;</w:t>
      </w:r>
      <w:proofErr w:type="gramEnd"/>
    </w:p>
    <w:p w14:paraId="6F9C970E" w14:textId="77777777" w:rsidR="00CB14AB" w:rsidRPr="005C5BD0" w:rsidRDefault="00CB14AB" w:rsidP="00CB14AB">
      <w:pPr>
        <w:widowControl w:val="0"/>
        <w:numPr>
          <w:ilvl w:val="0"/>
          <w:numId w:val="2"/>
        </w:numPr>
        <w:tabs>
          <w:tab w:val="clear" w:pos="720"/>
          <w:tab w:val="num" w:pos="0"/>
        </w:tabs>
        <w:autoSpaceDE w:val="0"/>
        <w:autoSpaceDN w:val="0"/>
        <w:adjustRightInd w:val="0"/>
        <w:ind w:left="0" w:firstLine="36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t>masurile</w:t>
      </w:r>
      <w:proofErr w:type="spellEnd"/>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organizatorice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aparare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impotriva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incendiilor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specifice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instalatiilor</w:t>
      </w:r>
      <w:proofErr w:type="spellEnd"/>
      <w:r w:rsidRPr="005C5BD0">
        <w:rPr>
          <w:rFonts w:ascii="Arial" w:hAnsi="Arial" w:cs="Arial"/>
          <w:bCs/>
          <w:sz w:val="20"/>
          <w:szCs w:val="20"/>
          <w:lang w:val="fr-FR"/>
        </w:rPr>
        <w:t xml:space="preserve"> de gaze </w:t>
      </w:r>
      <w:proofErr w:type="spellStart"/>
      <w:r w:rsidRPr="005C5BD0">
        <w:rPr>
          <w:rFonts w:ascii="Arial" w:hAnsi="Arial" w:cs="Arial"/>
          <w:bCs/>
          <w:sz w:val="20"/>
          <w:szCs w:val="20"/>
          <w:lang w:val="fr-FR"/>
        </w:rPr>
        <w:t>naturale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referitoare</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formarea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componenta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echipelor</w:t>
      </w:r>
      <w:proofErr w:type="spellEnd"/>
      <w:r w:rsidRPr="005C5BD0">
        <w:rPr>
          <w:rFonts w:ascii="Arial" w:hAnsi="Arial" w:cs="Arial"/>
          <w:bCs/>
          <w:sz w:val="20"/>
          <w:szCs w:val="20"/>
          <w:lang w:val="fr-FR"/>
        </w:rPr>
        <w:t xml:space="preserve"> de </w:t>
      </w:r>
      <w:proofErr w:type="spellStart"/>
      <w:proofErr w:type="gramStart"/>
      <w:r w:rsidRPr="005C5BD0">
        <w:rPr>
          <w:rFonts w:ascii="Arial" w:hAnsi="Arial" w:cs="Arial"/>
          <w:bCs/>
          <w:sz w:val="20"/>
          <w:szCs w:val="20"/>
          <w:lang w:val="fr-FR"/>
        </w:rPr>
        <w:t>lucru</w:t>
      </w:r>
      <w:proofErr w:type="spellEnd"/>
      <w:r w:rsidRPr="005C5BD0">
        <w:rPr>
          <w:rFonts w:ascii="Arial" w:hAnsi="Arial" w:cs="Arial"/>
          <w:bCs/>
          <w:sz w:val="20"/>
          <w:szCs w:val="20"/>
          <w:lang w:val="fr-FR"/>
        </w:rPr>
        <w:t>;</w:t>
      </w:r>
      <w:proofErr w:type="gramEnd"/>
    </w:p>
    <w:p w14:paraId="655BDF02" w14:textId="77777777" w:rsidR="00CB14AB" w:rsidRPr="005C5BD0" w:rsidRDefault="00CB14AB" w:rsidP="00CB14AB">
      <w:pPr>
        <w:widowControl w:val="0"/>
        <w:numPr>
          <w:ilvl w:val="0"/>
          <w:numId w:val="2"/>
        </w:numPr>
        <w:tabs>
          <w:tab w:val="clear" w:pos="720"/>
          <w:tab w:val="num" w:pos="0"/>
        </w:tabs>
        <w:autoSpaceDE w:val="0"/>
        <w:autoSpaceDN w:val="0"/>
        <w:adjustRightInd w:val="0"/>
        <w:ind w:left="0" w:firstLine="36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t>asigurarea</w:t>
      </w:r>
      <w:proofErr w:type="spellEnd"/>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indeplinirii</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termen</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masurilor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aparare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impotriva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incendiilor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stabilite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potivit</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legii</w:t>
      </w:r>
      <w:proofErr w:type="spellEnd"/>
      <w:r w:rsidRPr="005C5BD0">
        <w:rPr>
          <w:rFonts w:ascii="Arial" w:hAnsi="Arial" w:cs="Arial"/>
          <w:bCs/>
          <w:sz w:val="20"/>
          <w:szCs w:val="20"/>
          <w:lang w:val="fr-FR"/>
        </w:rPr>
        <w:t>;</w:t>
      </w:r>
      <w:proofErr w:type="gramEnd"/>
    </w:p>
    <w:p w14:paraId="1087315D" w14:textId="77777777" w:rsidR="00CB14AB" w:rsidRPr="005C5BD0" w:rsidRDefault="00CB14AB" w:rsidP="00CB14AB">
      <w:pPr>
        <w:widowControl w:val="0"/>
        <w:numPr>
          <w:ilvl w:val="0"/>
          <w:numId w:val="2"/>
        </w:numPr>
        <w:tabs>
          <w:tab w:val="clear" w:pos="720"/>
          <w:tab w:val="num" w:pos="0"/>
        </w:tabs>
        <w:autoSpaceDE w:val="0"/>
        <w:autoSpaceDN w:val="0"/>
        <w:adjustRightInd w:val="0"/>
        <w:ind w:left="0" w:firstLine="36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t>formarea</w:t>
      </w:r>
      <w:proofErr w:type="spellEnd"/>
      <w:proofErr w:type="gram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componenta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echipelor</w:t>
      </w:r>
      <w:proofErr w:type="spellEnd"/>
      <w:r w:rsidRPr="005C5BD0">
        <w:rPr>
          <w:rFonts w:ascii="Arial" w:hAnsi="Arial" w:cs="Arial"/>
          <w:bCs/>
          <w:sz w:val="20"/>
          <w:szCs w:val="20"/>
          <w:lang w:val="fr-FR"/>
        </w:rPr>
        <w:t xml:space="preserve"> de </w:t>
      </w:r>
      <w:proofErr w:type="spellStart"/>
      <w:proofErr w:type="gramStart"/>
      <w:r w:rsidRPr="005C5BD0">
        <w:rPr>
          <w:rFonts w:ascii="Arial" w:hAnsi="Arial" w:cs="Arial"/>
          <w:bCs/>
          <w:sz w:val="20"/>
          <w:szCs w:val="20"/>
          <w:lang w:val="fr-FR"/>
        </w:rPr>
        <w:t>lucru</w:t>
      </w:r>
      <w:proofErr w:type="spellEnd"/>
      <w:r w:rsidRPr="005C5BD0">
        <w:rPr>
          <w:rFonts w:ascii="Arial" w:hAnsi="Arial" w:cs="Arial"/>
          <w:bCs/>
          <w:sz w:val="20"/>
          <w:szCs w:val="20"/>
          <w:lang w:val="fr-FR"/>
        </w:rPr>
        <w:t>;</w:t>
      </w:r>
      <w:proofErr w:type="gramEnd"/>
    </w:p>
    <w:p w14:paraId="2D7D63E6" w14:textId="77777777" w:rsidR="00CB14AB" w:rsidRPr="005C5BD0" w:rsidRDefault="00CB14AB" w:rsidP="00CB14AB">
      <w:pPr>
        <w:widowControl w:val="0"/>
        <w:numPr>
          <w:ilvl w:val="0"/>
          <w:numId w:val="2"/>
        </w:numPr>
        <w:tabs>
          <w:tab w:val="clear" w:pos="720"/>
          <w:tab w:val="num" w:pos="0"/>
        </w:tabs>
        <w:autoSpaceDE w:val="0"/>
        <w:autoSpaceDN w:val="0"/>
        <w:adjustRightInd w:val="0"/>
        <w:ind w:left="0" w:firstLine="36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t>dotarea</w:t>
      </w:r>
      <w:proofErr w:type="spellEnd"/>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echipament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individual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protectie</w:t>
      </w:r>
      <w:proofErr w:type="spellEnd"/>
      <w:r w:rsidRPr="005C5BD0">
        <w:rPr>
          <w:rFonts w:ascii="Arial" w:hAnsi="Arial" w:cs="Arial"/>
          <w:bCs/>
          <w:sz w:val="20"/>
          <w:szCs w:val="20"/>
          <w:lang w:val="fr-FR"/>
        </w:rPr>
        <w:t xml:space="preserve"> si </w:t>
      </w:r>
      <w:proofErr w:type="spellStart"/>
      <w:proofErr w:type="gramStart"/>
      <w:r w:rsidRPr="005C5BD0">
        <w:rPr>
          <w:rFonts w:ascii="Arial" w:hAnsi="Arial" w:cs="Arial"/>
          <w:bCs/>
          <w:sz w:val="20"/>
          <w:szCs w:val="20"/>
          <w:lang w:val="fr-FR"/>
        </w:rPr>
        <w:t>lucru</w:t>
      </w:r>
      <w:proofErr w:type="spellEnd"/>
      <w:r w:rsidRPr="005C5BD0">
        <w:rPr>
          <w:rFonts w:ascii="Arial" w:hAnsi="Arial" w:cs="Arial"/>
          <w:bCs/>
          <w:sz w:val="20"/>
          <w:szCs w:val="20"/>
          <w:lang w:val="fr-FR"/>
        </w:rPr>
        <w:t>;</w:t>
      </w:r>
      <w:proofErr w:type="gramEnd"/>
    </w:p>
    <w:p w14:paraId="3E6E415A" w14:textId="77777777" w:rsidR="00CB14AB" w:rsidRPr="005C5BD0" w:rsidRDefault="00CB14AB" w:rsidP="00CB14AB">
      <w:pPr>
        <w:widowControl w:val="0"/>
        <w:numPr>
          <w:ilvl w:val="0"/>
          <w:numId w:val="2"/>
        </w:numPr>
        <w:tabs>
          <w:tab w:val="clear" w:pos="720"/>
          <w:tab w:val="num" w:pos="0"/>
        </w:tabs>
        <w:autoSpaceDE w:val="0"/>
        <w:autoSpaceDN w:val="0"/>
        <w:adjustRightInd w:val="0"/>
        <w:ind w:left="0" w:firstLine="360"/>
        <w:jc w:val="both"/>
        <w:rPr>
          <w:rFonts w:ascii="Arial" w:hAnsi="Arial" w:cs="Arial"/>
          <w:bCs/>
          <w:sz w:val="20"/>
          <w:szCs w:val="20"/>
        </w:rPr>
      </w:pPr>
      <w:proofErr w:type="spellStart"/>
      <w:r w:rsidRPr="005C5BD0">
        <w:rPr>
          <w:rFonts w:ascii="Arial" w:hAnsi="Arial" w:cs="Arial"/>
          <w:bCs/>
          <w:sz w:val="20"/>
          <w:szCs w:val="20"/>
        </w:rPr>
        <w:t>anuntarea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consumatorilor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inainte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inchiderea</w:t>
      </w:r>
      <w:proofErr w:type="spellEnd"/>
      <w:r w:rsidRPr="005C5BD0">
        <w:rPr>
          <w:rFonts w:ascii="Arial" w:hAnsi="Arial" w:cs="Arial"/>
          <w:bCs/>
          <w:sz w:val="20"/>
          <w:szCs w:val="20"/>
        </w:rPr>
        <w:t>/</w:t>
      </w:r>
      <w:proofErr w:type="spellStart"/>
      <w:r w:rsidRPr="005C5BD0">
        <w:rPr>
          <w:rFonts w:ascii="Arial" w:hAnsi="Arial" w:cs="Arial"/>
          <w:bCs/>
          <w:sz w:val="20"/>
          <w:szCs w:val="20"/>
        </w:rPr>
        <w:t>deschiderea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gazelor</w:t>
      </w:r>
      <w:proofErr w:type="spellEnd"/>
      <w:r w:rsidRPr="005C5BD0">
        <w:rPr>
          <w:rFonts w:ascii="Arial" w:hAnsi="Arial" w:cs="Arial"/>
          <w:bCs/>
          <w:sz w:val="20"/>
          <w:szCs w:val="20"/>
        </w:rPr>
        <w:t>;</w:t>
      </w:r>
    </w:p>
    <w:p w14:paraId="26CDE886" w14:textId="77777777" w:rsidR="00CB14AB" w:rsidRPr="005C5BD0" w:rsidRDefault="00CB14AB" w:rsidP="00CB14AB">
      <w:pPr>
        <w:widowControl w:val="0"/>
        <w:numPr>
          <w:ilvl w:val="0"/>
          <w:numId w:val="2"/>
        </w:numPr>
        <w:tabs>
          <w:tab w:val="clear" w:pos="720"/>
          <w:tab w:val="num" w:pos="0"/>
        </w:tabs>
        <w:autoSpaceDE w:val="0"/>
        <w:autoSpaceDN w:val="0"/>
        <w:adjustRightInd w:val="0"/>
        <w:ind w:left="0" w:firstLine="360"/>
        <w:jc w:val="both"/>
        <w:rPr>
          <w:rFonts w:ascii="Arial" w:hAnsi="Arial" w:cs="Arial"/>
          <w:bCs/>
          <w:sz w:val="20"/>
          <w:szCs w:val="20"/>
          <w:lang w:val="it-IT"/>
        </w:rPr>
      </w:pPr>
      <w:r w:rsidRPr="005C5BD0">
        <w:rPr>
          <w:rFonts w:ascii="Arial" w:hAnsi="Arial" w:cs="Arial"/>
          <w:bCs/>
          <w:sz w:val="20"/>
          <w:szCs w:val="20"/>
          <w:lang w:val="it-IT"/>
        </w:rPr>
        <w:t>inchiderea si deschiderea gazelor in sistemul de distributie;</w:t>
      </w:r>
    </w:p>
    <w:p w14:paraId="445E1374" w14:textId="77777777" w:rsidR="00CB14AB" w:rsidRPr="005C5BD0" w:rsidRDefault="00CB14AB" w:rsidP="00CB14AB">
      <w:pPr>
        <w:widowControl w:val="0"/>
        <w:numPr>
          <w:ilvl w:val="0"/>
          <w:numId w:val="2"/>
        </w:numPr>
        <w:tabs>
          <w:tab w:val="clear" w:pos="720"/>
          <w:tab w:val="num" w:pos="0"/>
        </w:tabs>
        <w:autoSpaceDE w:val="0"/>
        <w:autoSpaceDN w:val="0"/>
        <w:adjustRightInd w:val="0"/>
        <w:ind w:left="0" w:firstLine="360"/>
        <w:jc w:val="both"/>
        <w:rPr>
          <w:rFonts w:ascii="Arial" w:hAnsi="Arial" w:cs="Arial"/>
          <w:bCs/>
          <w:sz w:val="20"/>
          <w:szCs w:val="20"/>
          <w:lang w:val="es-ES"/>
        </w:rPr>
      </w:pPr>
      <w:proofErr w:type="spellStart"/>
      <w:r w:rsidRPr="005C5BD0">
        <w:rPr>
          <w:rFonts w:ascii="Arial" w:hAnsi="Arial" w:cs="Arial"/>
          <w:bCs/>
          <w:sz w:val="20"/>
          <w:szCs w:val="20"/>
          <w:lang w:val="es-ES"/>
        </w:rPr>
        <w:t>manipularea</w:t>
      </w:r>
      <w:proofErr w:type="spellEnd"/>
      <w:r w:rsidRPr="005C5BD0">
        <w:rPr>
          <w:rFonts w:ascii="Arial" w:hAnsi="Arial" w:cs="Arial"/>
          <w:bCs/>
          <w:sz w:val="20"/>
          <w:szCs w:val="20"/>
          <w:lang w:val="es-ES"/>
        </w:rPr>
        <w:t xml:space="preserve"> </w:t>
      </w:r>
      <w:proofErr w:type="spellStart"/>
      <w:r w:rsidRPr="005C5BD0">
        <w:rPr>
          <w:rFonts w:ascii="Arial" w:hAnsi="Arial" w:cs="Arial"/>
          <w:bCs/>
          <w:sz w:val="20"/>
          <w:szCs w:val="20"/>
          <w:lang w:val="es-ES"/>
        </w:rPr>
        <w:t>generatoarelor</w:t>
      </w:r>
      <w:proofErr w:type="spellEnd"/>
      <w:r w:rsidRPr="005C5BD0">
        <w:rPr>
          <w:rFonts w:ascii="Arial" w:hAnsi="Arial" w:cs="Arial"/>
          <w:bCs/>
          <w:sz w:val="20"/>
          <w:szCs w:val="20"/>
          <w:lang w:val="es-ES"/>
        </w:rPr>
        <w:t xml:space="preserve"> si a </w:t>
      </w:r>
      <w:proofErr w:type="spellStart"/>
      <w:r w:rsidRPr="005C5BD0">
        <w:rPr>
          <w:rFonts w:ascii="Arial" w:hAnsi="Arial" w:cs="Arial"/>
          <w:bCs/>
          <w:sz w:val="20"/>
          <w:szCs w:val="20"/>
          <w:lang w:val="es-ES"/>
        </w:rPr>
        <w:t>buteliilor</w:t>
      </w:r>
      <w:proofErr w:type="spellEnd"/>
      <w:r w:rsidRPr="005C5BD0">
        <w:rPr>
          <w:rFonts w:ascii="Arial" w:hAnsi="Arial" w:cs="Arial"/>
          <w:bCs/>
          <w:sz w:val="20"/>
          <w:szCs w:val="20"/>
          <w:lang w:val="es-ES"/>
        </w:rPr>
        <w:t xml:space="preserve"> de </w:t>
      </w:r>
      <w:proofErr w:type="spellStart"/>
      <w:r w:rsidRPr="005C5BD0">
        <w:rPr>
          <w:rFonts w:ascii="Arial" w:hAnsi="Arial" w:cs="Arial"/>
          <w:bCs/>
          <w:sz w:val="20"/>
          <w:szCs w:val="20"/>
          <w:lang w:val="es-ES"/>
        </w:rPr>
        <w:t>acetilena</w:t>
      </w:r>
      <w:proofErr w:type="spellEnd"/>
      <w:r w:rsidRPr="005C5BD0">
        <w:rPr>
          <w:rFonts w:ascii="Arial" w:hAnsi="Arial" w:cs="Arial"/>
          <w:bCs/>
          <w:sz w:val="20"/>
          <w:szCs w:val="20"/>
          <w:lang w:val="es-ES"/>
        </w:rPr>
        <w:t>, etc.</w:t>
      </w:r>
    </w:p>
    <w:p w14:paraId="681D1A83" w14:textId="77777777" w:rsidR="00CB14AB" w:rsidRPr="005C5BD0" w:rsidRDefault="00CB14AB" w:rsidP="00CB14AB">
      <w:pPr>
        <w:widowControl w:val="0"/>
        <w:autoSpaceDE w:val="0"/>
        <w:autoSpaceDN w:val="0"/>
        <w:adjustRightInd w:val="0"/>
        <w:ind w:left="720"/>
        <w:jc w:val="both"/>
        <w:rPr>
          <w:rFonts w:ascii="Arial" w:hAnsi="Arial" w:cs="Arial"/>
          <w:bCs/>
          <w:sz w:val="20"/>
          <w:szCs w:val="20"/>
        </w:rPr>
      </w:pPr>
      <w:proofErr w:type="spellStart"/>
      <w:r w:rsidRPr="005C5BD0">
        <w:rPr>
          <w:rFonts w:ascii="Arial" w:hAnsi="Arial" w:cs="Arial"/>
          <w:bCs/>
          <w:sz w:val="20"/>
          <w:szCs w:val="20"/>
        </w:rPr>
        <w:t>Personalul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executie</w:t>
      </w:r>
      <w:proofErr w:type="spellEnd"/>
      <w:r w:rsidRPr="005C5BD0">
        <w:rPr>
          <w:rFonts w:ascii="Arial" w:hAnsi="Arial" w:cs="Arial"/>
          <w:bCs/>
          <w:sz w:val="20"/>
          <w:szCs w:val="20"/>
        </w:rPr>
        <w:t xml:space="preserve"> are </w:t>
      </w:r>
      <w:proofErr w:type="spellStart"/>
      <w:r w:rsidRPr="005C5BD0">
        <w:rPr>
          <w:rFonts w:ascii="Arial" w:hAnsi="Arial" w:cs="Arial"/>
          <w:bCs/>
          <w:sz w:val="20"/>
          <w:szCs w:val="20"/>
        </w:rPr>
        <w:t>urmatoarele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obligatii</w:t>
      </w:r>
      <w:proofErr w:type="spellEnd"/>
      <w:r w:rsidRPr="005C5BD0">
        <w:rPr>
          <w:rFonts w:ascii="Arial" w:hAnsi="Arial" w:cs="Arial"/>
          <w:bCs/>
          <w:sz w:val="20"/>
          <w:szCs w:val="20"/>
        </w:rPr>
        <w:t>:</w:t>
      </w:r>
    </w:p>
    <w:p w14:paraId="3F8EF778" w14:textId="77777777" w:rsidR="00CB14AB" w:rsidRPr="005C5BD0" w:rsidRDefault="00CB14AB" w:rsidP="00CB14AB">
      <w:pPr>
        <w:widowControl w:val="0"/>
        <w:numPr>
          <w:ilvl w:val="0"/>
          <w:numId w:val="2"/>
        </w:numPr>
        <w:autoSpaceDE w:val="0"/>
        <w:autoSpaceDN w:val="0"/>
        <w:adjustRightInd w:val="0"/>
        <w:jc w:val="both"/>
        <w:rPr>
          <w:rFonts w:ascii="Arial" w:hAnsi="Arial" w:cs="Arial"/>
          <w:bCs/>
          <w:sz w:val="20"/>
          <w:szCs w:val="20"/>
          <w:lang w:val="fr-FR"/>
        </w:rPr>
      </w:pPr>
      <w:proofErr w:type="gramStart"/>
      <w:r w:rsidRPr="005C5BD0">
        <w:rPr>
          <w:rFonts w:ascii="Arial" w:hAnsi="Arial" w:cs="Arial"/>
          <w:bCs/>
          <w:sz w:val="20"/>
          <w:szCs w:val="20"/>
          <w:lang w:val="fr-FR"/>
        </w:rPr>
        <w:t>sa</w:t>
      </w:r>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participle</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toate</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instructajele</w:t>
      </w:r>
      <w:proofErr w:type="spellEnd"/>
      <w:r w:rsidRPr="005C5BD0">
        <w:rPr>
          <w:rFonts w:ascii="Arial" w:hAnsi="Arial" w:cs="Arial"/>
          <w:bCs/>
          <w:sz w:val="20"/>
          <w:szCs w:val="20"/>
          <w:lang w:val="fr-FR"/>
        </w:rPr>
        <w:t>;</w:t>
      </w:r>
      <w:proofErr w:type="gramEnd"/>
    </w:p>
    <w:p w14:paraId="6AB8954D" w14:textId="77777777" w:rsidR="00CB14AB" w:rsidRPr="005C5BD0" w:rsidRDefault="00CB14AB" w:rsidP="00CB14AB">
      <w:pPr>
        <w:widowControl w:val="0"/>
        <w:numPr>
          <w:ilvl w:val="0"/>
          <w:numId w:val="2"/>
        </w:numPr>
        <w:autoSpaceDE w:val="0"/>
        <w:autoSpaceDN w:val="0"/>
        <w:adjustRightInd w:val="0"/>
        <w:jc w:val="both"/>
        <w:rPr>
          <w:rFonts w:ascii="Arial" w:hAnsi="Arial" w:cs="Arial"/>
          <w:bCs/>
          <w:sz w:val="20"/>
          <w:szCs w:val="20"/>
          <w:lang w:val="fr-FR"/>
        </w:rPr>
      </w:pPr>
      <w:proofErr w:type="gramStart"/>
      <w:r w:rsidRPr="005C5BD0">
        <w:rPr>
          <w:rFonts w:ascii="Arial" w:hAnsi="Arial" w:cs="Arial"/>
          <w:bCs/>
          <w:sz w:val="20"/>
          <w:szCs w:val="20"/>
          <w:lang w:val="fr-FR"/>
        </w:rPr>
        <w:t>sa</w:t>
      </w:r>
      <w:proofErr w:type="gramEnd"/>
      <w:r w:rsidRPr="005C5BD0">
        <w:rPr>
          <w:rFonts w:ascii="Arial" w:hAnsi="Arial" w:cs="Arial"/>
          <w:bCs/>
          <w:sz w:val="20"/>
          <w:szCs w:val="20"/>
          <w:lang w:val="fr-FR"/>
        </w:rPr>
        <w:t xml:space="preserve"> nu </w:t>
      </w:r>
      <w:proofErr w:type="spellStart"/>
      <w:r w:rsidRPr="005C5BD0">
        <w:rPr>
          <w:rFonts w:ascii="Arial" w:hAnsi="Arial" w:cs="Arial"/>
          <w:bCs/>
          <w:sz w:val="20"/>
          <w:szCs w:val="20"/>
          <w:lang w:val="fr-FR"/>
        </w:rPr>
        <w:t>utilizeze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scule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echipamenete</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defecte</w:t>
      </w:r>
      <w:proofErr w:type="spellEnd"/>
      <w:r w:rsidRPr="005C5BD0">
        <w:rPr>
          <w:rFonts w:ascii="Arial" w:hAnsi="Arial" w:cs="Arial"/>
          <w:bCs/>
          <w:sz w:val="20"/>
          <w:szCs w:val="20"/>
          <w:lang w:val="fr-FR"/>
        </w:rPr>
        <w:t>;</w:t>
      </w:r>
      <w:proofErr w:type="gramEnd"/>
    </w:p>
    <w:p w14:paraId="46449B97" w14:textId="77777777" w:rsidR="00CB14AB" w:rsidRPr="005C5BD0" w:rsidRDefault="00CB14AB" w:rsidP="00CB14AB">
      <w:pPr>
        <w:widowControl w:val="0"/>
        <w:numPr>
          <w:ilvl w:val="0"/>
          <w:numId w:val="2"/>
        </w:numPr>
        <w:tabs>
          <w:tab w:val="clear" w:pos="720"/>
          <w:tab w:val="num" w:pos="0"/>
        </w:tabs>
        <w:autoSpaceDE w:val="0"/>
        <w:autoSpaceDN w:val="0"/>
        <w:adjustRightInd w:val="0"/>
        <w:ind w:left="0" w:firstLine="360"/>
        <w:jc w:val="both"/>
        <w:rPr>
          <w:rFonts w:ascii="Arial" w:hAnsi="Arial" w:cs="Arial"/>
          <w:bCs/>
          <w:sz w:val="20"/>
          <w:szCs w:val="20"/>
          <w:lang w:val="fr-FR"/>
        </w:rPr>
      </w:pPr>
      <w:proofErr w:type="gramStart"/>
      <w:r w:rsidRPr="005C5BD0">
        <w:rPr>
          <w:rFonts w:ascii="Arial" w:hAnsi="Arial" w:cs="Arial"/>
          <w:bCs/>
          <w:sz w:val="20"/>
          <w:szCs w:val="20"/>
          <w:lang w:val="fr-FR"/>
        </w:rPr>
        <w:t>sa</w:t>
      </w:r>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aplice</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activitatea</w:t>
      </w:r>
      <w:proofErr w:type="spellEnd"/>
      <w:r w:rsidRPr="005C5BD0">
        <w:rPr>
          <w:rFonts w:ascii="Arial" w:hAnsi="Arial" w:cs="Arial"/>
          <w:bCs/>
          <w:sz w:val="20"/>
          <w:szCs w:val="20"/>
          <w:lang w:val="fr-FR"/>
        </w:rPr>
        <w:t xml:space="preserve"> sa </w:t>
      </w:r>
      <w:proofErr w:type="spellStart"/>
      <w:r w:rsidRPr="005C5BD0">
        <w:rPr>
          <w:rFonts w:ascii="Arial" w:hAnsi="Arial" w:cs="Arial"/>
          <w:bCs/>
          <w:sz w:val="20"/>
          <w:szCs w:val="20"/>
          <w:lang w:val="fr-FR"/>
        </w:rPr>
        <w:t>prevederile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normelor</w:t>
      </w:r>
      <w:proofErr w:type="spellEnd"/>
      <w:r w:rsidRPr="005C5BD0">
        <w:rPr>
          <w:rFonts w:ascii="Arial" w:hAnsi="Arial" w:cs="Arial"/>
          <w:bCs/>
          <w:sz w:val="20"/>
          <w:szCs w:val="20"/>
          <w:lang w:val="fr-FR"/>
        </w:rPr>
        <w:t xml:space="preserve"> de care a </w:t>
      </w:r>
      <w:proofErr w:type="spellStart"/>
      <w:r w:rsidRPr="005C5BD0">
        <w:rPr>
          <w:rFonts w:ascii="Arial" w:hAnsi="Arial" w:cs="Arial"/>
          <w:bCs/>
          <w:sz w:val="20"/>
          <w:szCs w:val="20"/>
          <w:lang w:val="fr-FR"/>
        </w:rPr>
        <w:t>luat</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cunostinta</w:t>
      </w:r>
      <w:proofErr w:type="spellEnd"/>
      <w:r w:rsidRPr="005C5BD0">
        <w:rPr>
          <w:rFonts w:ascii="Arial" w:hAnsi="Arial" w:cs="Arial"/>
          <w:bCs/>
          <w:sz w:val="20"/>
          <w:szCs w:val="20"/>
          <w:lang w:val="fr-FR"/>
        </w:rPr>
        <w:t xml:space="preserve"> la instruire, </w:t>
      </w:r>
      <w:proofErr w:type="spellStart"/>
      <w:r w:rsidRPr="005C5BD0">
        <w:rPr>
          <w:rFonts w:ascii="Arial" w:hAnsi="Arial" w:cs="Arial"/>
          <w:bCs/>
          <w:sz w:val="20"/>
          <w:szCs w:val="20"/>
          <w:lang w:val="fr-FR"/>
        </w:rPr>
        <w:t>precum</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orice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alte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masuri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necesare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evitarea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incendiilor</w:t>
      </w:r>
      <w:proofErr w:type="spellEnd"/>
      <w:r w:rsidRPr="005C5BD0">
        <w:rPr>
          <w:rFonts w:ascii="Arial" w:hAnsi="Arial" w:cs="Arial"/>
          <w:bCs/>
          <w:sz w:val="20"/>
          <w:szCs w:val="20"/>
          <w:lang w:val="fr-FR"/>
        </w:rPr>
        <w:t>.</w:t>
      </w:r>
    </w:p>
    <w:p w14:paraId="5111C9EB" w14:textId="77777777" w:rsidR="00CB14AB" w:rsidRPr="005C5BD0" w:rsidRDefault="00CB14AB" w:rsidP="00CB14AB">
      <w:pPr>
        <w:widowControl w:val="0"/>
        <w:autoSpaceDE w:val="0"/>
        <w:autoSpaceDN w:val="0"/>
        <w:adjustRightInd w:val="0"/>
        <w:ind w:firstLine="720"/>
        <w:jc w:val="both"/>
        <w:rPr>
          <w:rFonts w:ascii="Arial" w:hAnsi="Arial" w:cs="Arial"/>
          <w:bCs/>
          <w:sz w:val="20"/>
          <w:szCs w:val="20"/>
          <w:lang w:val="fr-FR"/>
        </w:rPr>
      </w:pPr>
      <w:proofErr w:type="spellStart"/>
      <w:r w:rsidRPr="005C5BD0">
        <w:rPr>
          <w:rFonts w:ascii="Arial" w:hAnsi="Arial" w:cs="Arial"/>
          <w:bCs/>
          <w:sz w:val="20"/>
          <w:szCs w:val="20"/>
          <w:lang w:val="fr-FR"/>
        </w:rPr>
        <w:t>Executarea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lucrarilor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foc </w:t>
      </w:r>
      <w:proofErr w:type="spellStart"/>
      <w:r w:rsidRPr="005C5BD0">
        <w:rPr>
          <w:rFonts w:ascii="Arial" w:hAnsi="Arial" w:cs="Arial"/>
          <w:bCs/>
          <w:sz w:val="20"/>
          <w:szCs w:val="20"/>
          <w:lang w:val="fr-FR"/>
        </w:rPr>
        <w:t>deschis</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spatii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pericol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incendiu</w:t>
      </w:r>
      <w:proofErr w:type="spellEnd"/>
      <w:r w:rsidRPr="005C5BD0">
        <w:rPr>
          <w:rFonts w:ascii="Arial" w:hAnsi="Arial" w:cs="Arial"/>
          <w:bCs/>
          <w:sz w:val="20"/>
          <w:szCs w:val="20"/>
          <w:lang w:val="fr-FR"/>
        </w:rPr>
        <w:t xml:space="preserve"> este </w:t>
      </w:r>
      <w:proofErr w:type="spellStart"/>
      <w:r w:rsidRPr="005C5BD0">
        <w:rPr>
          <w:rFonts w:ascii="Arial" w:hAnsi="Arial" w:cs="Arial"/>
          <w:bCs/>
          <w:sz w:val="20"/>
          <w:szCs w:val="20"/>
          <w:lang w:val="fr-FR"/>
        </w:rPr>
        <w:t>admisa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numai</w:t>
      </w:r>
      <w:proofErr w:type="spellEnd"/>
      <w:r w:rsidRPr="005C5BD0">
        <w:rPr>
          <w:rFonts w:ascii="Arial" w:hAnsi="Arial" w:cs="Arial"/>
          <w:bCs/>
          <w:sz w:val="20"/>
          <w:szCs w:val="20"/>
          <w:lang w:val="fr-FR"/>
        </w:rPr>
        <w:t xml:space="preserve"> dupa </w:t>
      </w:r>
      <w:proofErr w:type="spellStart"/>
      <w:r w:rsidRPr="005C5BD0">
        <w:rPr>
          <w:rFonts w:ascii="Arial" w:hAnsi="Arial" w:cs="Arial"/>
          <w:bCs/>
          <w:sz w:val="20"/>
          <w:szCs w:val="20"/>
          <w:lang w:val="fr-FR"/>
        </w:rPr>
        <w:t>luarea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masurilor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necesare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aparare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impotriva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incendiilor</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numai</w:t>
      </w:r>
      <w:proofErr w:type="spellEnd"/>
      <w:r w:rsidRPr="005C5BD0">
        <w:rPr>
          <w:rFonts w:ascii="Arial" w:hAnsi="Arial" w:cs="Arial"/>
          <w:bCs/>
          <w:sz w:val="20"/>
          <w:szCs w:val="20"/>
          <w:lang w:val="fr-FR"/>
        </w:rPr>
        <w:t xml:space="preserve"> dupa </w:t>
      </w:r>
      <w:proofErr w:type="spellStart"/>
      <w:r w:rsidRPr="005C5BD0">
        <w:rPr>
          <w:rFonts w:ascii="Arial" w:hAnsi="Arial" w:cs="Arial"/>
          <w:bCs/>
          <w:sz w:val="20"/>
          <w:szCs w:val="20"/>
          <w:lang w:val="fr-FR"/>
        </w:rPr>
        <w:t>obtinerea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permisului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lucru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foc.</w:t>
      </w:r>
    </w:p>
    <w:p w14:paraId="327C22F3" w14:textId="77777777" w:rsidR="00CB14AB" w:rsidRPr="005C5BD0" w:rsidRDefault="00CB14AB" w:rsidP="00CB14AB">
      <w:pPr>
        <w:widowControl w:val="0"/>
        <w:autoSpaceDE w:val="0"/>
        <w:autoSpaceDN w:val="0"/>
        <w:adjustRightInd w:val="0"/>
        <w:ind w:firstLine="720"/>
        <w:jc w:val="both"/>
        <w:rPr>
          <w:rFonts w:ascii="Arial" w:hAnsi="Arial" w:cs="Arial"/>
          <w:bCs/>
          <w:sz w:val="20"/>
          <w:szCs w:val="20"/>
          <w:lang w:val="fr-FR"/>
        </w:rPr>
      </w:pPr>
      <w:r w:rsidRPr="005C5BD0">
        <w:rPr>
          <w:rFonts w:ascii="Arial" w:hAnsi="Arial" w:cs="Arial"/>
          <w:bCs/>
          <w:sz w:val="20"/>
          <w:szCs w:val="20"/>
          <w:lang w:val="fr-FR"/>
        </w:rPr>
        <w:t xml:space="preserve">In </w:t>
      </w:r>
      <w:proofErr w:type="spellStart"/>
      <w:r w:rsidRPr="005C5BD0">
        <w:rPr>
          <w:rFonts w:ascii="Arial" w:hAnsi="Arial" w:cs="Arial"/>
          <w:bCs/>
          <w:sz w:val="20"/>
          <w:szCs w:val="20"/>
          <w:lang w:val="fr-FR"/>
        </w:rPr>
        <w:t>vederea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primei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interventii</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caz</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incendiu</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prevad</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urmatoarele</w:t>
      </w:r>
      <w:proofErr w:type="spellEnd"/>
      <w:r w:rsidRPr="005C5BD0">
        <w:rPr>
          <w:rFonts w:ascii="Arial" w:hAnsi="Arial" w:cs="Arial"/>
          <w:bCs/>
          <w:sz w:val="20"/>
          <w:szCs w:val="20"/>
          <w:lang w:val="fr-FR"/>
        </w:rPr>
        <w:t>:</w:t>
      </w:r>
      <w:proofErr w:type="gramEnd"/>
    </w:p>
    <w:p w14:paraId="5F55914D" w14:textId="77777777" w:rsidR="00CB14AB" w:rsidRPr="005C5BD0" w:rsidRDefault="00CB14AB" w:rsidP="00CB14AB">
      <w:pPr>
        <w:widowControl w:val="0"/>
        <w:numPr>
          <w:ilvl w:val="0"/>
          <w:numId w:val="2"/>
        </w:numPr>
        <w:autoSpaceDE w:val="0"/>
        <w:autoSpaceDN w:val="0"/>
        <w:adjustRightInd w:val="0"/>
        <w:jc w:val="both"/>
        <w:rPr>
          <w:rFonts w:ascii="Arial" w:hAnsi="Arial" w:cs="Arial"/>
          <w:bCs/>
          <w:sz w:val="20"/>
          <w:szCs w:val="20"/>
          <w:lang w:val="es-ES"/>
        </w:rPr>
      </w:pPr>
      <w:proofErr w:type="spellStart"/>
      <w:r w:rsidRPr="005C5BD0">
        <w:rPr>
          <w:rFonts w:ascii="Arial" w:hAnsi="Arial" w:cs="Arial"/>
          <w:bCs/>
          <w:sz w:val="20"/>
          <w:szCs w:val="20"/>
          <w:lang w:val="es-ES"/>
        </w:rPr>
        <w:t>organizarea</w:t>
      </w:r>
      <w:proofErr w:type="spellEnd"/>
      <w:r w:rsidRPr="005C5BD0">
        <w:rPr>
          <w:rFonts w:ascii="Arial" w:hAnsi="Arial" w:cs="Arial"/>
          <w:bCs/>
          <w:sz w:val="20"/>
          <w:szCs w:val="20"/>
          <w:lang w:val="es-ES"/>
        </w:rPr>
        <w:t xml:space="preserve"> de </w:t>
      </w:r>
      <w:proofErr w:type="spellStart"/>
      <w:r w:rsidRPr="005C5BD0">
        <w:rPr>
          <w:rFonts w:ascii="Arial" w:hAnsi="Arial" w:cs="Arial"/>
          <w:bCs/>
          <w:sz w:val="20"/>
          <w:szCs w:val="20"/>
          <w:lang w:val="es-ES"/>
        </w:rPr>
        <w:t>echipe</w:t>
      </w:r>
      <w:proofErr w:type="spellEnd"/>
      <w:r w:rsidRPr="005C5BD0">
        <w:rPr>
          <w:rFonts w:ascii="Arial" w:hAnsi="Arial" w:cs="Arial"/>
          <w:bCs/>
          <w:sz w:val="20"/>
          <w:szCs w:val="20"/>
          <w:lang w:val="es-ES"/>
        </w:rPr>
        <w:t xml:space="preserve"> </w:t>
      </w:r>
      <w:proofErr w:type="spellStart"/>
      <w:r w:rsidRPr="005C5BD0">
        <w:rPr>
          <w:rFonts w:ascii="Arial" w:hAnsi="Arial" w:cs="Arial"/>
          <w:bCs/>
          <w:sz w:val="20"/>
          <w:szCs w:val="20"/>
          <w:lang w:val="es-ES"/>
        </w:rPr>
        <w:t>cu</w:t>
      </w:r>
      <w:proofErr w:type="spellEnd"/>
      <w:r w:rsidRPr="005C5BD0">
        <w:rPr>
          <w:rFonts w:ascii="Arial" w:hAnsi="Arial" w:cs="Arial"/>
          <w:bCs/>
          <w:sz w:val="20"/>
          <w:szCs w:val="20"/>
          <w:lang w:val="es-ES"/>
        </w:rPr>
        <w:t xml:space="preserve"> </w:t>
      </w:r>
      <w:proofErr w:type="spellStart"/>
      <w:r w:rsidRPr="005C5BD0">
        <w:rPr>
          <w:rFonts w:ascii="Arial" w:hAnsi="Arial" w:cs="Arial"/>
          <w:bCs/>
          <w:sz w:val="20"/>
          <w:szCs w:val="20"/>
          <w:lang w:val="es-ES"/>
        </w:rPr>
        <w:t>atributii</w:t>
      </w:r>
      <w:proofErr w:type="spellEnd"/>
      <w:r w:rsidRPr="005C5BD0">
        <w:rPr>
          <w:rFonts w:ascii="Arial" w:hAnsi="Arial" w:cs="Arial"/>
          <w:bCs/>
          <w:sz w:val="20"/>
          <w:szCs w:val="20"/>
          <w:lang w:val="es-ES"/>
        </w:rPr>
        <w:t xml:space="preserve"> concrete;</w:t>
      </w:r>
    </w:p>
    <w:p w14:paraId="70B42CAF" w14:textId="77777777" w:rsidR="00CB14AB" w:rsidRPr="005C5BD0" w:rsidRDefault="00CB14AB" w:rsidP="00CB14AB">
      <w:pPr>
        <w:widowControl w:val="0"/>
        <w:numPr>
          <w:ilvl w:val="0"/>
          <w:numId w:val="2"/>
        </w:numPr>
        <w:tabs>
          <w:tab w:val="clear" w:pos="720"/>
          <w:tab w:val="num" w:pos="0"/>
        </w:tabs>
        <w:autoSpaceDE w:val="0"/>
        <w:autoSpaceDN w:val="0"/>
        <w:adjustRightInd w:val="0"/>
        <w:ind w:left="0" w:firstLine="360"/>
        <w:jc w:val="both"/>
        <w:rPr>
          <w:rFonts w:ascii="Arial" w:hAnsi="Arial" w:cs="Arial"/>
          <w:bCs/>
          <w:sz w:val="20"/>
          <w:szCs w:val="20"/>
          <w:lang w:val="fr-FR"/>
        </w:rPr>
      </w:pPr>
      <w:proofErr w:type="spellStart"/>
      <w:proofErr w:type="gramStart"/>
      <w:r w:rsidRPr="005C5BD0">
        <w:rPr>
          <w:rFonts w:ascii="Arial" w:hAnsi="Arial" w:cs="Arial"/>
          <w:bCs/>
          <w:sz w:val="20"/>
          <w:szCs w:val="20"/>
          <w:lang w:val="fr-FR"/>
        </w:rPr>
        <w:t>masuri</w:t>
      </w:r>
      <w:proofErr w:type="spellEnd"/>
      <w:proofErr w:type="gram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posibilitati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alertare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serviciilor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voluntare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private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situatii</w:t>
      </w:r>
      <w:proofErr w:type="spellEnd"/>
      <w:r w:rsidRPr="005C5BD0">
        <w:rPr>
          <w:rFonts w:ascii="Arial" w:hAnsi="Arial" w:cs="Arial"/>
          <w:bCs/>
          <w:sz w:val="20"/>
          <w:szCs w:val="20"/>
          <w:lang w:val="fr-FR"/>
        </w:rPr>
        <w:t xml:space="preserve"> de urgenta.</w:t>
      </w:r>
    </w:p>
    <w:p w14:paraId="4B231D20" w14:textId="77777777" w:rsidR="00CB14AB" w:rsidRPr="005C5BD0" w:rsidRDefault="00CB14AB" w:rsidP="00CB14AB">
      <w:pPr>
        <w:widowControl w:val="0"/>
        <w:autoSpaceDE w:val="0"/>
        <w:autoSpaceDN w:val="0"/>
        <w:adjustRightInd w:val="0"/>
        <w:ind w:firstLine="720"/>
        <w:jc w:val="both"/>
        <w:rPr>
          <w:rFonts w:ascii="Arial" w:hAnsi="Arial" w:cs="Arial"/>
          <w:bCs/>
          <w:sz w:val="20"/>
          <w:szCs w:val="20"/>
          <w:lang w:val="fr-FR"/>
        </w:rPr>
      </w:pPr>
      <w:r w:rsidRPr="005C5BD0">
        <w:rPr>
          <w:rFonts w:ascii="Arial" w:hAnsi="Arial" w:cs="Arial"/>
          <w:bCs/>
          <w:sz w:val="20"/>
          <w:szCs w:val="20"/>
          <w:lang w:val="fr-FR"/>
        </w:rPr>
        <w:t xml:space="preserve">In </w:t>
      </w:r>
      <w:proofErr w:type="spellStart"/>
      <w:r w:rsidRPr="005C5BD0">
        <w:rPr>
          <w:rFonts w:ascii="Arial" w:hAnsi="Arial" w:cs="Arial"/>
          <w:bCs/>
          <w:sz w:val="20"/>
          <w:szCs w:val="20"/>
          <w:lang w:val="fr-FR"/>
        </w:rPr>
        <w:t>cazul</w:t>
      </w:r>
      <w:proofErr w:type="spellEnd"/>
      <w:r w:rsidRPr="005C5BD0">
        <w:rPr>
          <w:rFonts w:ascii="Arial" w:hAnsi="Arial" w:cs="Arial"/>
          <w:bCs/>
          <w:sz w:val="20"/>
          <w:szCs w:val="20"/>
          <w:lang w:val="fr-FR"/>
        </w:rPr>
        <w:t xml:space="preserve"> in care nu este </w:t>
      </w:r>
      <w:proofErr w:type="spellStart"/>
      <w:r w:rsidRPr="005C5BD0">
        <w:rPr>
          <w:rFonts w:ascii="Arial" w:hAnsi="Arial" w:cs="Arial"/>
          <w:bCs/>
          <w:sz w:val="20"/>
          <w:szCs w:val="20"/>
          <w:lang w:val="fr-FR"/>
        </w:rPr>
        <w:t>posibila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oprirea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alimentarii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gaze </w:t>
      </w:r>
      <w:proofErr w:type="spellStart"/>
      <w:r w:rsidRPr="005C5BD0">
        <w:rPr>
          <w:rFonts w:ascii="Arial" w:hAnsi="Arial" w:cs="Arial"/>
          <w:bCs/>
          <w:sz w:val="20"/>
          <w:szCs w:val="20"/>
          <w:lang w:val="fr-FR"/>
        </w:rPr>
        <w:t>naturale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preveni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crearea</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acumulari</w:t>
      </w:r>
      <w:proofErr w:type="spellEnd"/>
      <w:r w:rsidRPr="005C5BD0">
        <w:rPr>
          <w:rFonts w:ascii="Arial" w:hAnsi="Arial" w:cs="Arial"/>
          <w:bCs/>
          <w:sz w:val="20"/>
          <w:szCs w:val="20"/>
          <w:lang w:val="fr-FR"/>
        </w:rPr>
        <w:t xml:space="preserve"> de gaze </w:t>
      </w:r>
      <w:proofErr w:type="spellStart"/>
      <w:r w:rsidRPr="005C5BD0">
        <w:rPr>
          <w:rFonts w:ascii="Arial" w:hAnsi="Arial" w:cs="Arial"/>
          <w:bCs/>
          <w:sz w:val="20"/>
          <w:szCs w:val="20"/>
          <w:lang w:val="fr-FR"/>
        </w:rPr>
        <w:t>naturale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urmate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explozii</w:t>
      </w:r>
      <w:proofErr w:type="spellEnd"/>
      <w:r w:rsidRPr="005C5BD0">
        <w:rPr>
          <w:rFonts w:ascii="Arial" w:hAnsi="Arial" w:cs="Arial"/>
          <w:bCs/>
          <w:sz w:val="20"/>
          <w:szCs w:val="20"/>
          <w:lang w:val="fr-FR"/>
        </w:rPr>
        <w:t xml:space="preserve">, pana la </w:t>
      </w:r>
      <w:proofErr w:type="spellStart"/>
      <w:r w:rsidRPr="005C5BD0">
        <w:rPr>
          <w:rFonts w:ascii="Arial" w:hAnsi="Arial" w:cs="Arial"/>
          <w:bCs/>
          <w:sz w:val="20"/>
          <w:szCs w:val="20"/>
          <w:lang w:val="fr-FR"/>
        </w:rPr>
        <w:t>sosirea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serviciilor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situatii</w:t>
      </w:r>
      <w:proofErr w:type="spellEnd"/>
      <w:r w:rsidRPr="005C5BD0">
        <w:rPr>
          <w:rFonts w:ascii="Arial" w:hAnsi="Arial" w:cs="Arial"/>
          <w:bCs/>
          <w:sz w:val="20"/>
          <w:szCs w:val="20"/>
          <w:lang w:val="fr-FR"/>
        </w:rPr>
        <w:t xml:space="preserve"> de urgenta, se </w:t>
      </w:r>
      <w:proofErr w:type="spellStart"/>
      <w:r w:rsidRPr="005C5BD0">
        <w:rPr>
          <w:rFonts w:ascii="Arial" w:hAnsi="Arial" w:cs="Arial"/>
          <w:bCs/>
          <w:sz w:val="20"/>
          <w:szCs w:val="20"/>
          <w:lang w:val="fr-FR"/>
        </w:rPr>
        <w:t>procedeaza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numai</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racirea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zonelor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invecinate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fara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stingerea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flacarii</w:t>
      </w:r>
      <w:proofErr w:type="spellEnd"/>
      <w:r w:rsidRPr="005C5BD0">
        <w:rPr>
          <w:rFonts w:ascii="Arial" w:hAnsi="Arial" w:cs="Arial"/>
          <w:bCs/>
          <w:sz w:val="20"/>
          <w:szCs w:val="20"/>
          <w:lang w:val="fr-FR"/>
        </w:rPr>
        <w:t xml:space="preserve"> de gaz.</w:t>
      </w:r>
    </w:p>
    <w:p w14:paraId="1D212FAA" w14:textId="77777777" w:rsidR="00CB14AB" w:rsidRPr="005C5BD0" w:rsidRDefault="00CB14AB" w:rsidP="00CB14AB">
      <w:pPr>
        <w:jc w:val="both"/>
        <w:rPr>
          <w:rFonts w:ascii="Arial" w:hAnsi="Arial" w:cs="Arial"/>
          <w:bCs/>
          <w:sz w:val="20"/>
          <w:szCs w:val="20"/>
          <w:lang w:val="fr-FR"/>
        </w:rPr>
      </w:pPr>
    </w:p>
    <w:p w14:paraId="5F3FD740" w14:textId="77777777" w:rsidR="00C41DB0" w:rsidRDefault="00C41DB0" w:rsidP="00CB14AB">
      <w:pPr>
        <w:ind w:firstLine="708"/>
        <w:jc w:val="both"/>
        <w:rPr>
          <w:rFonts w:ascii="Arial" w:hAnsi="Arial" w:cs="Arial"/>
          <w:bCs/>
          <w:sz w:val="20"/>
          <w:szCs w:val="20"/>
          <w:u w:val="single"/>
          <w:lang w:val="fr-FR"/>
        </w:rPr>
      </w:pPr>
    </w:p>
    <w:p w14:paraId="1B0EBD93" w14:textId="77777777" w:rsidR="00C41DB0" w:rsidRDefault="00C41DB0" w:rsidP="00CB14AB">
      <w:pPr>
        <w:ind w:firstLine="708"/>
        <w:jc w:val="both"/>
        <w:rPr>
          <w:rFonts w:ascii="Arial" w:hAnsi="Arial" w:cs="Arial"/>
          <w:bCs/>
          <w:sz w:val="20"/>
          <w:szCs w:val="20"/>
          <w:u w:val="single"/>
          <w:lang w:val="fr-FR"/>
        </w:rPr>
      </w:pPr>
    </w:p>
    <w:p w14:paraId="4135E3E7" w14:textId="77777777" w:rsidR="00C41DB0" w:rsidRDefault="00C41DB0" w:rsidP="00CB14AB">
      <w:pPr>
        <w:ind w:firstLine="708"/>
        <w:jc w:val="both"/>
        <w:rPr>
          <w:rFonts w:ascii="Arial" w:hAnsi="Arial" w:cs="Arial"/>
          <w:bCs/>
          <w:sz w:val="20"/>
          <w:szCs w:val="20"/>
          <w:u w:val="single"/>
          <w:lang w:val="fr-FR"/>
        </w:rPr>
      </w:pPr>
    </w:p>
    <w:p w14:paraId="1D2E5AD6" w14:textId="1F8B61DB" w:rsidR="00CB14AB" w:rsidRPr="005C5BD0" w:rsidRDefault="00CB14AB" w:rsidP="00CB14AB">
      <w:pPr>
        <w:ind w:firstLine="708"/>
        <w:jc w:val="both"/>
        <w:rPr>
          <w:rFonts w:ascii="Arial" w:hAnsi="Arial" w:cs="Arial"/>
          <w:bCs/>
          <w:sz w:val="20"/>
          <w:szCs w:val="20"/>
          <w:u w:val="single"/>
        </w:rPr>
      </w:pPr>
      <w:r w:rsidRPr="005C5BD0">
        <w:rPr>
          <w:rFonts w:ascii="Arial" w:hAnsi="Arial" w:cs="Arial"/>
          <w:bCs/>
          <w:sz w:val="20"/>
          <w:szCs w:val="20"/>
          <w:u w:val="single"/>
          <w:lang w:val="fr-FR"/>
        </w:rPr>
        <w:lastRenderedPageBreak/>
        <w:t xml:space="preserve">11.  </w:t>
      </w:r>
      <w:r w:rsidRPr="005C5BD0">
        <w:rPr>
          <w:rFonts w:ascii="Arial" w:hAnsi="Arial" w:cs="Arial"/>
          <w:bCs/>
          <w:sz w:val="20"/>
          <w:szCs w:val="20"/>
          <w:u w:val="single"/>
        </w:rPr>
        <w:t>DISPOZITII FINALE</w:t>
      </w:r>
    </w:p>
    <w:p w14:paraId="4E4171D4" w14:textId="77777777" w:rsidR="00CB14AB" w:rsidRPr="005C5BD0" w:rsidRDefault="00CB14AB" w:rsidP="00CB14AB">
      <w:pPr>
        <w:jc w:val="both"/>
        <w:rPr>
          <w:rFonts w:ascii="Arial" w:hAnsi="Arial" w:cs="Arial"/>
          <w:bCs/>
          <w:sz w:val="20"/>
          <w:szCs w:val="20"/>
        </w:rPr>
      </w:pPr>
    </w:p>
    <w:p w14:paraId="165F8190" w14:textId="77777777" w:rsidR="00CB14AB" w:rsidRPr="005C5BD0" w:rsidRDefault="00CB14AB" w:rsidP="00CB14AB">
      <w:pPr>
        <w:ind w:firstLine="708"/>
        <w:jc w:val="both"/>
        <w:rPr>
          <w:rFonts w:ascii="Arial" w:hAnsi="Arial" w:cs="Arial"/>
          <w:bCs/>
          <w:sz w:val="20"/>
          <w:szCs w:val="20"/>
        </w:rPr>
      </w:pPr>
      <w:proofErr w:type="spellStart"/>
      <w:r w:rsidRPr="005C5BD0">
        <w:rPr>
          <w:rFonts w:ascii="Arial" w:hAnsi="Arial" w:cs="Arial"/>
          <w:bCs/>
          <w:sz w:val="20"/>
          <w:szCs w:val="20"/>
        </w:rPr>
        <w:t>Bransamentul</w:t>
      </w:r>
      <w:proofErr w:type="spellEnd"/>
      <w:r w:rsidRPr="005C5BD0">
        <w:rPr>
          <w:rFonts w:ascii="Arial" w:hAnsi="Arial" w:cs="Arial"/>
          <w:bCs/>
          <w:sz w:val="20"/>
          <w:szCs w:val="20"/>
        </w:rPr>
        <w:t xml:space="preserve"> de gaze </w:t>
      </w:r>
      <w:proofErr w:type="spellStart"/>
      <w:r w:rsidRPr="005C5BD0">
        <w:rPr>
          <w:rFonts w:ascii="Arial" w:hAnsi="Arial" w:cs="Arial"/>
          <w:bCs/>
          <w:sz w:val="20"/>
          <w:szCs w:val="20"/>
        </w:rPr>
        <w:t>naturale</w:t>
      </w:r>
      <w:proofErr w:type="spellEnd"/>
      <w:r w:rsidRPr="005C5BD0">
        <w:rPr>
          <w:rFonts w:ascii="Arial" w:hAnsi="Arial" w:cs="Arial"/>
          <w:bCs/>
          <w:sz w:val="20"/>
          <w:szCs w:val="20"/>
        </w:rPr>
        <w:t xml:space="preserve"> </w:t>
      </w:r>
      <w:proofErr w:type="spellStart"/>
      <w:proofErr w:type="gramStart"/>
      <w:r w:rsidRPr="005C5BD0">
        <w:rPr>
          <w:rFonts w:ascii="Arial" w:hAnsi="Arial" w:cs="Arial"/>
          <w:bCs/>
          <w:sz w:val="20"/>
          <w:szCs w:val="20"/>
        </w:rPr>
        <w:t>redusa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presiune</w:t>
      </w:r>
      <w:proofErr w:type="spellEnd"/>
      <w:proofErr w:type="gramEnd"/>
      <w:r w:rsidRPr="005C5BD0">
        <w:rPr>
          <w:rFonts w:ascii="Arial" w:hAnsi="Arial" w:cs="Arial"/>
          <w:bCs/>
          <w:sz w:val="20"/>
          <w:szCs w:val="20"/>
        </w:rPr>
        <w:t xml:space="preserve"> </w:t>
      </w:r>
      <w:proofErr w:type="spellStart"/>
      <w:r w:rsidRPr="005C5BD0">
        <w:rPr>
          <w:rFonts w:ascii="Arial" w:hAnsi="Arial" w:cs="Arial"/>
          <w:bCs/>
          <w:sz w:val="20"/>
          <w:szCs w:val="20"/>
        </w:rPr>
        <w:t>proiectat</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executa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numai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operatori</w:t>
      </w:r>
      <w:proofErr w:type="spellEnd"/>
      <w:r w:rsidRPr="005C5BD0">
        <w:rPr>
          <w:rFonts w:ascii="Arial" w:hAnsi="Arial" w:cs="Arial"/>
          <w:bCs/>
          <w:sz w:val="20"/>
          <w:szCs w:val="20"/>
        </w:rPr>
        <w:t xml:space="preserve"> economici </w:t>
      </w:r>
      <w:proofErr w:type="spellStart"/>
      <w:r w:rsidRPr="005C5BD0">
        <w:rPr>
          <w:rFonts w:ascii="Arial" w:hAnsi="Arial" w:cs="Arial"/>
          <w:bCs/>
          <w:sz w:val="20"/>
          <w:szCs w:val="20"/>
        </w:rPr>
        <w:t>autorizati</w:t>
      </w:r>
      <w:proofErr w:type="spellEnd"/>
      <w:r w:rsidRPr="005C5BD0">
        <w:rPr>
          <w:rFonts w:ascii="Arial" w:hAnsi="Arial" w:cs="Arial"/>
          <w:bCs/>
          <w:sz w:val="20"/>
          <w:szCs w:val="20"/>
        </w:rPr>
        <w:t xml:space="preserve"> ANRE.</w:t>
      </w:r>
    </w:p>
    <w:p w14:paraId="68FA1F2B" w14:textId="77777777" w:rsidR="00CB14AB" w:rsidRPr="005C5BD0" w:rsidRDefault="00CB14AB" w:rsidP="00CB14AB">
      <w:pPr>
        <w:jc w:val="both"/>
        <w:rPr>
          <w:rFonts w:ascii="Arial" w:hAnsi="Arial" w:cs="Arial"/>
          <w:bCs/>
          <w:sz w:val="20"/>
          <w:szCs w:val="20"/>
        </w:rPr>
      </w:pPr>
      <w:r w:rsidRPr="005C5BD0">
        <w:rPr>
          <w:rFonts w:ascii="Arial" w:hAnsi="Arial" w:cs="Arial"/>
          <w:bCs/>
          <w:sz w:val="20"/>
          <w:szCs w:val="20"/>
        </w:rPr>
        <w:t xml:space="preserve">   </w:t>
      </w:r>
      <w:r w:rsidRPr="005C5BD0">
        <w:rPr>
          <w:rFonts w:ascii="Arial" w:hAnsi="Arial" w:cs="Arial"/>
          <w:bCs/>
          <w:sz w:val="20"/>
          <w:szCs w:val="20"/>
        </w:rPr>
        <w:tab/>
        <w:t xml:space="preserve">La </w:t>
      </w:r>
      <w:proofErr w:type="spellStart"/>
      <w:r w:rsidRPr="005C5BD0">
        <w:rPr>
          <w:rFonts w:ascii="Arial" w:hAnsi="Arial" w:cs="Arial"/>
          <w:bCs/>
          <w:sz w:val="20"/>
          <w:szCs w:val="20"/>
        </w:rPr>
        <w:t>executie</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vor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respecta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distantele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minime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intre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bransamentul</w:t>
      </w:r>
      <w:proofErr w:type="spellEnd"/>
      <w:r w:rsidRPr="005C5BD0">
        <w:rPr>
          <w:rFonts w:ascii="Arial" w:hAnsi="Arial" w:cs="Arial"/>
          <w:bCs/>
          <w:sz w:val="20"/>
          <w:szCs w:val="20"/>
        </w:rPr>
        <w:t xml:space="preserve"> de gaze </w:t>
      </w:r>
      <w:proofErr w:type="spellStart"/>
      <w:r w:rsidRPr="005C5BD0">
        <w:rPr>
          <w:rFonts w:ascii="Arial" w:hAnsi="Arial" w:cs="Arial"/>
          <w:bCs/>
          <w:sz w:val="20"/>
          <w:szCs w:val="20"/>
        </w:rPr>
        <w:t>naturale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montat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subteran</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alte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retele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subterane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existente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conformitate</w:t>
      </w:r>
      <w:proofErr w:type="spellEnd"/>
      <w:r w:rsidRPr="005C5BD0">
        <w:rPr>
          <w:rFonts w:ascii="Arial" w:hAnsi="Arial" w:cs="Arial"/>
          <w:bCs/>
          <w:sz w:val="20"/>
          <w:szCs w:val="20"/>
        </w:rPr>
        <w:t xml:space="preserve"> cu </w:t>
      </w:r>
      <w:proofErr w:type="spellStart"/>
      <w:r w:rsidRPr="005C5BD0">
        <w:rPr>
          <w:rFonts w:ascii="Arial" w:hAnsi="Arial" w:cs="Arial"/>
          <w:bCs/>
          <w:sz w:val="20"/>
          <w:szCs w:val="20"/>
        </w:rPr>
        <w:t>prevederile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prezentei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documentatii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gramStart"/>
      <w:r w:rsidRPr="005C5BD0">
        <w:rPr>
          <w:rFonts w:ascii="Arial" w:hAnsi="Arial" w:cs="Arial"/>
          <w:bCs/>
          <w:sz w:val="20"/>
          <w:szCs w:val="20"/>
        </w:rPr>
        <w:t xml:space="preserve">cu  </w:t>
      </w:r>
      <w:proofErr w:type="spellStart"/>
      <w:r w:rsidRPr="005C5BD0">
        <w:rPr>
          <w:rFonts w:ascii="Arial" w:hAnsi="Arial" w:cs="Arial"/>
          <w:bCs/>
          <w:sz w:val="20"/>
          <w:szCs w:val="20"/>
        </w:rPr>
        <w:t>normele</w:t>
      </w:r>
      <w:proofErr w:type="spellEnd"/>
      <w:proofErr w:type="gramEnd"/>
      <w:r w:rsidRPr="005C5BD0">
        <w:rPr>
          <w:rFonts w:ascii="Arial" w:hAnsi="Arial" w:cs="Arial"/>
          <w:bCs/>
          <w:sz w:val="20"/>
          <w:szCs w:val="20"/>
        </w:rPr>
        <w:t xml:space="preserve"> in </w:t>
      </w:r>
      <w:proofErr w:type="spellStart"/>
      <w:r w:rsidRPr="005C5BD0">
        <w:rPr>
          <w:rFonts w:ascii="Arial" w:hAnsi="Arial" w:cs="Arial"/>
          <w:bCs/>
          <w:sz w:val="20"/>
          <w:szCs w:val="20"/>
        </w:rPr>
        <w:t>vigoare</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domeniu</w:t>
      </w:r>
      <w:proofErr w:type="spellEnd"/>
      <w:r w:rsidRPr="005C5BD0">
        <w:rPr>
          <w:rFonts w:ascii="Arial" w:hAnsi="Arial" w:cs="Arial"/>
          <w:bCs/>
          <w:sz w:val="20"/>
          <w:szCs w:val="20"/>
        </w:rPr>
        <w:t xml:space="preserve">. </w:t>
      </w:r>
    </w:p>
    <w:p w14:paraId="5E8A94C1" w14:textId="77777777" w:rsidR="00CB14AB" w:rsidRPr="005C5BD0" w:rsidRDefault="00CB14AB" w:rsidP="00CB14AB">
      <w:pPr>
        <w:jc w:val="both"/>
        <w:rPr>
          <w:rFonts w:ascii="Arial" w:hAnsi="Arial" w:cs="Arial"/>
          <w:bCs/>
          <w:sz w:val="20"/>
          <w:szCs w:val="20"/>
        </w:rPr>
      </w:pPr>
      <w:r w:rsidRPr="005C5BD0">
        <w:rPr>
          <w:rFonts w:ascii="Arial" w:hAnsi="Arial" w:cs="Arial"/>
          <w:bCs/>
          <w:sz w:val="20"/>
          <w:szCs w:val="20"/>
        </w:rPr>
        <w:t xml:space="preserve">   </w:t>
      </w:r>
      <w:r w:rsidRPr="005C5BD0">
        <w:rPr>
          <w:rFonts w:ascii="Arial" w:hAnsi="Arial" w:cs="Arial"/>
          <w:bCs/>
          <w:sz w:val="20"/>
          <w:szCs w:val="20"/>
        </w:rPr>
        <w:tab/>
      </w:r>
      <w:proofErr w:type="spellStart"/>
      <w:r w:rsidRPr="005C5BD0">
        <w:rPr>
          <w:rFonts w:ascii="Arial" w:hAnsi="Arial" w:cs="Arial"/>
          <w:bCs/>
          <w:sz w:val="20"/>
          <w:szCs w:val="20"/>
        </w:rPr>
        <w:t>Lucrarile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incepe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numai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dupa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documentatia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tehnica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fi </w:t>
      </w:r>
      <w:proofErr w:type="spellStart"/>
      <w:r w:rsidRPr="005C5BD0">
        <w:rPr>
          <w:rFonts w:ascii="Arial" w:hAnsi="Arial" w:cs="Arial"/>
          <w:bCs/>
          <w:sz w:val="20"/>
          <w:szCs w:val="20"/>
        </w:rPr>
        <w:t>declarata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conforma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catre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verificatorul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proiecte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autorizat</w:t>
      </w:r>
      <w:proofErr w:type="spellEnd"/>
      <w:r w:rsidRPr="005C5BD0">
        <w:rPr>
          <w:rFonts w:ascii="Arial" w:hAnsi="Arial" w:cs="Arial"/>
          <w:bCs/>
          <w:sz w:val="20"/>
          <w:szCs w:val="20"/>
        </w:rPr>
        <w:t xml:space="preserve"> ANRE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dupa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vor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obtine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Autorizatia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Construire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Autorizatia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Spargere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dupa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caz</w:t>
      </w:r>
      <w:proofErr w:type="spellEnd"/>
      <w:r w:rsidRPr="005C5BD0">
        <w:rPr>
          <w:rFonts w:ascii="Arial" w:hAnsi="Arial" w:cs="Arial"/>
          <w:bCs/>
          <w:sz w:val="20"/>
          <w:szCs w:val="20"/>
        </w:rPr>
        <w:t xml:space="preserve">). </w:t>
      </w:r>
    </w:p>
    <w:p w14:paraId="05798BAE" w14:textId="77777777" w:rsidR="00CB14AB" w:rsidRPr="005C5BD0" w:rsidRDefault="00CB14AB" w:rsidP="00CB14AB">
      <w:pPr>
        <w:jc w:val="both"/>
        <w:rPr>
          <w:rFonts w:ascii="Arial" w:hAnsi="Arial" w:cs="Arial"/>
          <w:bCs/>
          <w:sz w:val="20"/>
          <w:szCs w:val="20"/>
        </w:rPr>
      </w:pPr>
      <w:r w:rsidRPr="005C5BD0">
        <w:rPr>
          <w:rFonts w:ascii="Arial" w:hAnsi="Arial" w:cs="Arial"/>
          <w:bCs/>
          <w:sz w:val="20"/>
          <w:szCs w:val="20"/>
        </w:rPr>
        <w:t xml:space="preserve">          Orice </w:t>
      </w:r>
      <w:proofErr w:type="spellStart"/>
      <w:r w:rsidRPr="005C5BD0">
        <w:rPr>
          <w:rFonts w:ascii="Arial" w:hAnsi="Arial" w:cs="Arial"/>
          <w:bCs/>
          <w:sz w:val="20"/>
          <w:szCs w:val="20"/>
        </w:rPr>
        <w:t>modificare</w:t>
      </w:r>
      <w:proofErr w:type="spellEnd"/>
      <w:r w:rsidRPr="005C5BD0">
        <w:rPr>
          <w:rFonts w:ascii="Arial" w:hAnsi="Arial" w:cs="Arial"/>
          <w:bCs/>
          <w:sz w:val="20"/>
          <w:szCs w:val="20"/>
        </w:rPr>
        <w:t xml:space="preserve"> la </w:t>
      </w:r>
      <w:proofErr w:type="spellStart"/>
      <w:r w:rsidRPr="005C5BD0">
        <w:rPr>
          <w:rFonts w:ascii="Arial" w:hAnsi="Arial" w:cs="Arial"/>
          <w:bCs/>
          <w:sz w:val="20"/>
          <w:szCs w:val="20"/>
        </w:rPr>
        <w:t>documentatie</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face cu </w:t>
      </w:r>
      <w:proofErr w:type="spellStart"/>
      <w:r w:rsidRPr="005C5BD0">
        <w:rPr>
          <w:rFonts w:ascii="Arial" w:hAnsi="Arial" w:cs="Arial"/>
          <w:bCs/>
          <w:sz w:val="20"/>
          <w:szCs w:val="20"/>
        </w:rPr>
        <w:t>avizul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proiectantului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al </w:t>
      </w:r>
      <w:proofErr w:type="spellStart"/>
      <w:r w:rsidRPr="005C5BD0">
        <w:rPr>
          <w:rFonts w:ascii="Arial" w:hAnsi="Arial" w:cs="Arial"/>
          <w:bCs/>
          <w:sz w:val="20"/>
          <w:szCs w:val="20"/>
        </w:rPr>
        <w:t>opertatorului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sistemului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distributie</w:t>
      </w:r>
      <w:proofErr w:type="spellEnd"/>
      <w:r w:rsidRPr="005C5BD0">
        <w:rPr>
          <w:rFonts w:ascii="Arial" w:hAnsi="Arial" w:cs="Arial"/>
          <w:bCs/>
          <w:sz w:val="20"/>
          <w:szCs w:val="20"/>
        </w:rPr>
        <w:t>.</w:t>
      </w:r>
    </w:p>
    <w:p w14:paraId="22F04457" w14:textId="77777777" w:rsidR="00CB14AB" w:rsidRPr="005C5BD0" w:rsidRDefault="00CB14AB" w:rsidP="00CB14AB">
      <w:pPr>
        <w:widowControl w:val="0"/>
        <w:tabs>
          <w:tab w:val="left" w:pos="10170"/>
        </w:tabs>
        <w:ind w:right="34" w:firstLine="567"/>
        <w:jc w:val="both"/>
        <w:rPr>
          <w:rFonts w:ascii="Arial" w:hAnsi="Arial" w:cs="Arial"/>
          <w:bCs/>
          <w:sz w:val="20"/>
          <w:szCs w:val="20"/>
        </w:rPr>
      </w:pPr>
      <w:r w:rsidRPr="005C5BD0">
        <w:rPr>
          <w:rFonts w:ascii="Arial" w:hAnsi="Arial" w:cs="Arial"/>
          <w:bCs/>
          <w:sz w:val="20"/>
          <w:szCs w:val="20"/>
        </w:rPr>
        <w:t xml:space="preserve">Conform </w:t>
      </w:r>
      <w:proofErr w:type="spellStart"/>
      <w:r w:rsidRPr="005C5BD0">
        <w:rPr>
          <w:rFonts w:ascii="Arial" w:hAnsi="Arial" w:cs="Arial"/>
          <w:bCs/>
          <w:sz w:val="20"/>
          <w:szCs w:val="20"/>
        </w:rPr>
        <w:t>Hotararii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Guvern</w:t>
      </w:r>
      <w:proofErr w:type="spellEnd"/>
      <w:r w:rsidRPr="005C5BD0">
        <w:rPr>
          <w:rFonts w:ascii="Arial" w:hAnsi="Arial" w:cs="Arial"/>
          <w:bCs/>
          <w:sz w:val="20"/>
          <w:szCs w:val="20"/>
        </w:rPr>
        <w:t xml:space="preserve"> nr. 766 </w:t>
      </w:r>
      <w:proofErr w:type="gramStart"/>
      <w:r w:rsidRPr="005C5BD0">
        <w:rPr>
          <w:rFonts w:ascii="Arial" w:hAnsi="Arial" w:cs="Arial"/>
          <w:bCs/>
          <w:sz w:val="20"/>
          <w:szCs w:val="20"/>
        </w:rPr>
        <w:t>din</w:t>
      </w:r>
      <w:proofErr w:type="gramEnd"/>
      <w:r w:rsidRPr="005C5BD0">
        <w:rPr>
          <w:rFonts w:ascii="Arial" w:hAnsi="Arial" w:cs="Arial"/>
          <w:bCs/>
          <w:sz w:val="20"/>
          <w:szCs w:val="20"/>
        </w:rPr>
        <w:t xml:space="preserve"> 10.12.1997, </w:t>
      </w:r>
      <w:proofErr w:type="spellStart"/>
      <w:r w:rsidRPr="005C5BD0">
        <w:rPr>
          <w:rFonts w:ascii="Arial" w:hAnsi="Arial" w:cs="Arial"/>
          <w:bCs/>
          <w:sz w:val="20"/>
          <w:szCs w:val="20"/>
        </w:rPr>
        <w:t>lucrarile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w:t>
      </w:r>
      <w:proofErr w:type="spellEnd"/>
      <w:r w:rsidRPr="005C5BD0">
        <w:rPr>
          <w:rFonts w:ascii="Arial" w:hAnsi="Arial" w:cs="Arial"/>
          <w:bCs/>
          <w:sz w:val="20"/>
          <w:szCs w:val="20"/>
        </w:rPr>
        <w:t xml:space="preserve"> fac </w:t>
      </w:r>
      <w:proofErr w:type="spellStart"/>
      <w:r w:rsidRPr="005C5BD0">
        <w:rPr>
          <w:rFonts w:ascii="Arial" w:hAnsi="Arial" w:cs="Arial"/>
          <w:bCs/>
          <w:sz w:val="20"/>
          <w:szCs w:val="20"/>
        </w:rPr>
        <w:t>obiectul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prezentului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proiect</w:t>
      </w:r>
      <w:proofErr w:type="spellEnd"/>
      <w:r w:rsidRPr="005C5BD0">
        <w:rPr>
          <w:rFonts w:ascii="Arial" w:hAnsi="Arial" w:cs="Arial"/>
          <w:bCs/>
          <w:sz w:val="20"/>
          <w:szCs w:val="20"/>
        </w:rPr>
        <w:t xml:space="preserve"> fac </w:t>
      </w:r>
      <w:proofErr w:type="spellStart"/>
      <w:r w:rsidRPr="005C5BD0">
        <w:rPr>
          <w:rFonts w:ascii="Arial" w:hAnsi="Arial" w:cs="Arial"/>
          <w:bCs/>
          <w:sz w:val="20"/>
          <w:szCs w:val="20"/>
        </w:rPr>
        <w:t>parte</w:t>
      </w:r>
      <w:proofErr w:type="spellEnd"/>
      <w:r w:rsidRPr="005C5BD0">
        <w:rPr>
          <w:rFonts w:ascii="Arial" w:hAnsi="Arial" w:cs="Arial"/>
          <w:bCs/>
          <w:sz w:val="20"/>
          <w:szCs w:val="20"/>
        </w:rPr>
        <w:t xml:space="preserve"> din </w:t>
      </w:r>
      <w:proofErr w:type="spellStart"/>
      <w:r w:rsidRPr="005C5BD0">
        <w:rPr>
          <w:rFonts w:ascii="Arial" w:hAnsi="Arial" w:cs="Arial"/>
          <w:bCs/>
          <w:sz w:val="20"/>
          <w:szCs w:val="20"/>
        </w:rPr>
        <w:t>categoria</w:t>
      </w:r>
      <w:proofErr w:type="spellEnd"/>
      <w:r w:rsidRPr="005C5BD0">
        <w:rPr>
          <w:rFonts w:ascii="Arial" w:hAnsi="Arial" w:cs="Arial"/>
          <w:bCs/>
          <w:sz w:val="20"/>
          <w:szCs w:val="20"/>
        </w:rPr>
        <w:t xml:space="preserve"> de </w:t>
      </w:r>
      <w:proofErr w:type="spellStart"/>
      <w:proofErr w:type="gramStart"/>
      <w:r w:rsidRPr="005C5BD0">
        <w:rPr>
          <w:rFonts w:ascii="Arial" w:hAnsi="Arial" w:cs="Arial"/>
          <w:bCs/>
          <w:sz w:val="20"/>
          <w:szCs w:val="20"/>
        </w:rPr>
        <w:t>importanta</w:t>
      </w:r>
      <w:proofErr w:type="spellEnd"/>
      <w:r w:rsidRPr="005C5BD0">
        <w:rPr>
          <w:rFonts w:ascii="Arial" w:hAnsi="Arial" w:cs="Arial"/>
          <w:bCs/>
          <w:sz w:val="20"/>
          <w:szCs w:val="20"/>
        </w:rPr>
        <w:t xml:space="preserve">  „</w:t>
      </w:r>
      <w:proofErr w:type="gramEnd"/>
      <w:r w:rsidRPr="005C5BD0">
        <w:rPr>
          <w:rFonts w:ascii="Arial" w:hAnsi="Arial" w:cs="Arial"/>
          <w:bCs/>
          <w:sz w:val="20"/>
          <w:szCs w:val="20"/>
        </w:rPr>
        <w:t xml:space="preserve">C” - </w:t>
      </w:r>
      <w:proofErr w:type="spellStart"/>
      <w:r w:rsidRPr="005C5BD0">
        <w:rPr>
          <w:rFonts w:ascii="Arial" w:hAnsi="Arial" w:cs="Arial"/>
          <w:bCs/>
          <w:sz w:val="20"/>
          <w:szCs w:val="20"/>
        </w:rPr>
        <w:t>constructii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importanta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normala</w:t>
      </w:r>
      <w:proofErr w:type="spellEnd"/>
      <w:r w:rsidRPr="005C5BD0">
        <w:rPr>
          <w:rFonts w:ascii="Arial" w:hAnsi="Arial" w:cs="Arial"/>
          <w:bCs/>
          <w:sz w:val="20"/>
          <w:szCs w:val="20"/>
        </w:rPr>
        <w:t xml:space="preserve">. </w:t>
      </w:r>
    </w:p>
    <w:p w14:paraId="767A84EF" w14:textId="77777777" w:rsidR="00CB14AB" w:rsidRPr="005C5BD0" w:rsidRDefault="00CB14AB" w:rsidP="00CB14AB">
      <w:pPr>
        <w:jc w:val="both"/>
        <w:rPr>
          <w:rFonts w:ascii="Arial" w:hAnsi="Arial" w:cs="Arial"/>
          <w:bCs/>
          <w:sz w:val="20"/>
          <w:szCs w:val="20"/>
        </w:rPr>
      </w:pPr>
      <w:r w:rsidRPr="005C5BD0">
        <w:rPr>
          <w:rFonts w:ascii="Arial" w:hAnsi="Arial" w:cs="Arial"/>
          <w:bCs/>
          <w:sz w:val="20"/>
          <w:szCs w:val="20"/>
        </w:rPr>
        <w:t xml:space="preserve">Prin </w:t>
      </w:r>
      <w:proofErr w:type="spellStart"/>
      <w:r w:rsidRPr="005C5BD0">
        <w:rPr>
          <w:rFonts w:ascii="Arial" w:hAnsi="Arial" w:cs="Arial"/>
          <w:bCs/>
          <w:sz w:val="20"/>
          <w:szCs w:val="20"/>
        </w:rPr>
        <w:t>proiect</w:t>
      </w:r>
      <w:proofErr w:type="spellEnd"/>
      <w:r w:rsidRPr="005C5BD0">
        <w:rPr>
          <w:rFonts w:ascii="Arial" w:hAnsi="Arial" w:cs="Arial"/>
          <w:bCs/>
          <w:sz w:val="20"/>
          <w:szCs w:val="20"/>
        </w:rPr>
        <w:t xml:space="preserve"> s-au </w:t>
      </w:r>
      <w:proofErr w:type="spellStart"/>
      <w:proofErr w:type="gramStart"/>
      <w:r w:rsidRPr="005C5BD0">
        <w:rPr>
          <w:rFonts w:ascii="Arial" w:hAnsi="Arial" w:cs="Arial"/>
          <w:bCs/>
          <w:sz w:val="20"/>
          <w:szCs w:val="20"/>
        </w:rPr>
        <w:t>asigurat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cerintele</w:t>
      </w:r>
      <w:proofErr w:type="spellEnd"/>
      <w:proofErr w:type="gramEnd"/>
      <w:r w:rsidRPr="005C5BD0">
        <w:rPr>
          <w:rFonts w:ascii="Arial" w:hAnsi="Arial" w:cs="Arial"/>
          <w:bCs/>
          <w:sz w:val="20"/>
          <w:szCs w:val="20"/>
        </w:rPr>
        <w:t xml:space="preserve"> de </w:t>
      </w:r>
      <w:proofErr w:type="spellStart"/>
      <w:r w:rsidRPr="005C5BD0">
        <w:rPr>
          <w:rFonts w:ascii="Arial" w:hAnsi="Arial" w:cs="Arial"/>
          <w:bCs/>
          <w:sz w:val="20"/>
          <w:szCs w:val="20"/>
        </w:rPr>
        <w:t>calitate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prevazute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Legea</w:t>
      </w:r>
      <w:proofErr w:type="spellEnd"/>
      <w:r w:rsidRPr="005C5BD0">
        <w:rPr>
          <w:rFonts w:ascii="Arial" w:hAnsi="Arial" w:cs="Arial"/>
          <w:bCs/>
          <w:sz w:val="20"/>
          <w:szCs w:val="20"/>
        </w:rPr>
        <w:t xml:space="preserve"> 10/1995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Ordinul</w:t>
      </w:r>
      <w:proofErr w:type="spellEnd"/>
      <w:r w:rsidRPr="005C5BD0">
        <w:rPr>
          <w:rFonts w:ascii="Arial" w:hAnsi="Arial" w:cs="Arial"/>
          <w:bCs/>
          <w:sz w:val="20"/>
          <w:szCs w:val="20"/>
        </w:rPr>
        <w:t xml:space="preserve"> 22/2013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aprobarea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Regulamentului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atestarea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verificatorilor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proiecte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proiecte</w:t>
      </w:r>
      <w:proofErr w:type="spellEnd"/>
      <w:r w:rsidRPr="005C5BD0">
        <w:rPr>
          <w:rFonts w:ascii="Arial" w:hAnsi="Arial" w:cs="Arial"/>
          <w:bCs/>
          <w:sz w:val="20"/>
          <w:szCs w:val="20"/>
        </w:rPr>
        <w:t>:</w:t>
      </w:r>
    </w:p>
    <w:p w14:paraId="554AC207" w14:textId="77777777" w:rsidR="00CB14AB" w:rsidRPr="005C5BD0" w:rsidRDefault="00CB14AB" w:rsidP="00CB14AB">
      <w:pPr>
        <w:ind w:firstLine="709"/>
        <w:jc w:val="both"/>
        <w:rPr>
          <w:rFonts w:ascii="Arial" w:hAnsi="Arial" w:cs="Arial"/>
          <w:bCs/>
          <w:sz w:val="20"/>
          <w:szCs w:val="20"/>
        </w:rPr>
      </w:pPr>
      <w:r w:rsidRPr="005C5BD0">
        <w:rPr>
          <w:rFonts w:ascii="Arial" w:hAnsi="Arial" w:cs="Arial"/>
          <w:bCs/>
          <w:sz w:val="20"/>
          <w:szCs w:val="20"/>
        </w:rPr>
        <w:t xml:space="preserve">A. </w:t>
      </w:r>
      <w:proofErr w:type="spellStart"/>
      <w:r w:rsidRPr="005C5BD0">
        <w:rPr>
          <w:rFonts w:ascii="Arial" w:hAnsi="Arial" w:cs="Arial"/>
          <w:bCs/>
          <w:sz w:val="20"/>
          <w:szCs w:val="20"/>
        </w:rPr>
        <w:t>Rezistenta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mecanica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stabilitate</w:t>
      </w:r>
      <w:proofErr w:type="spellEnd"/>
    </w:p>
    <w:p w14:paraId="30027477" w14:textId="77777777" w:rsidR="00CB14AB" w:rsidRPr="005C5BD0" w:rsidRDefault="00CB14AB" w:rsidP="00CB14AB">
      <w:pPr>
        <w:ind w:firstLine="709"/>
        <w:jc w:val="both"/>
        <w:rPr>
          <w:rFonts w:ascii="Arial" w:hAnsi="Arial" w:cs="Arial"/>
          <w:bCs/>
          <w:sz w:val="20"/>
          <w:szCs w:val="20"/>
        </w:rPr>
      </w:pPr>
      <w:r w:rsidRPr="005C5BD0">
        <w:rPr>
          <w:rFonts w:ascii="Arial" w:hAnsi="Arial" w:cs="Arial"/>
          <w:bCs/>
          <w:sz w:val="20"/>
          <w:szCs w:val="20"/>
        </w:rPr>
        <w:t xml:space="preserve">B. Securitate la </w:t>
      </w:r>
      <w:proofErr w:type="spellStart"/>
      <w:r w:rsidRPr="005C5BD0">
        <w:rPr>
          <w:rFonts w:ascii="Arial" w:hAnsi="Arial" w:cs="Arial"/>
          <w:bCs/>
          <w:sz w:val="20"/>
          <w:szCs w:val="20"/>
        </w:rPr>
        <w:t>incendiu</w:t>
      </w:r>
      <w:proofErr w:type="spellEnd"/>
    </w:p>
    <w:p w14:paraId="693ABE9D" w14:textId="77777777" w:rsidR="00CB14AB" w:rsidRPr="005C5BD0" w:rsidRDefault="00CB14AB" w:rsidP="00CB14AB">
      <w:pPr>
        <w:ind w:firstLine="709"/>
        <w:jc w:val="both"/>
        <w:rPr>
          <w:rFonts w:ascii="Arial" w:hAnsi="Arial" w:cs="Arial"/>
          <w:bCs/>
          <w:sz w:val="20"/>
          <w:szCs w:val="20"/>
        </w:rPr>
      </w:pPr>
      <w:r w:rsidRPr="005C5BD0">
        <w:rPr>
          <w:rFonts w:ascii="Arial" w:hAnsi="Arial" w:cs="Arial"/>
          <w:bCs/>
          <w:sz w:val="20"/>
          <w:szCs w:val="20"/>
        </w:rPr>
        <w:t xml:space="preserve">C. </w:t>
      </w:r>
      <w:proofErr w:type="spellStart"/>
      <w:r w:rsidRPr="005C5BD0">
        <w:rPr>
          <w:rFonts w:ascii="Arial" w:hAnsi="Arial" w:cs="Arial"/>
          <w:bCs/>
          <w:sz w:val="20"/>
          <w:szCs w:val="20"/>
        </w:rPr>
        <w:t>Igiena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sanatate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mediu</w:t>
      </w:r>
      <w:proofErr w:type="spellEnd"/>
    </w:p>
    <w:p w14:paraId="0DAF6E85" w14:textId="77777777" w:rsidR="00CB14AB" w:rsidRPr="005C5BD0" w:rsidRDefault="00CB14AB" w:rsidP="00CB14AB">
      <w:pPr>
        <w:ind w:firstLine="709"/>
        <w:jc w:val="both"/>
        <w:rPr>
          <w:rFonts w:ascii="Arial" w:hAnsi="Arial" w:cs="Arial"/>
          <w:bCs/>
          <w:sz w:val="20"/>
          <w:szCs w:val="20"/>
        </w:rPr>
      </w:pPr>
      <w:r w:rsidRPr="005C5BD0">
        <w:rPr>
          <w:rFonts w:ascii="Arial" w:hAnsi="Arial" w:cs="Arial"/>
          <w:bCs/>
          <w:sz w:val="20"/>
          <w:szCs w:val="20"/>
        </w:rPr>
        <w:t xml:space="preserve">D. </w:t>
      </w:r>
      <w:proofErr w:type="spellStart"/>
      <w:r w:rsidRPr="005C5BD0">
        <w:rPr>
          <w:rFonts w:ascii="Arial" w:hAnsi="Arial" w:cs="Arial"/>
          <w:bCs/>
          <w:sz w:val="20"/>
          <w:szCs w:val="20"/>
        </w:rPr>
        <w:t>Siguranta</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exploatare</w:t>
      </w:r>
      <w:proofErr w:type="spellEnd"/>
    </w:p>
    <w:p w14:paraId="1E2FA3DC" w14:textId="77777777" w:rsidR="00CB14AB" w:rsidRPr="005C5BD0" w:rsidRDefault="00CB14AB" w:rsidP="00CB14AB">
      <w:pPr>
        <w:ind w:firstLine="709"/>
        <w:jc w:val="both"/>
        <w:rPr>
          <w:rFonts w:ascii="Arial" w:hAnsi="Arial" w:cs="Arial"/>
          <w:bCs/>
          <w:sz w:val="20"/>
          <w:szCs w:val="20"/>
        </w:rPr>
      </w:pPr>
      <w:r w:rsidRPr="005C5BD0">
        <w:rPr>
          <w:rFonts w:ascii="Arial" w:hAnsi="Arial" w:cs="Arial"/>
          <w:bCs/>
          <w:sz w:val="20"/>
          <w:szCs w:val="20"/>
        </w:rPr>
        <w:t xml:space="preserve">E.  </w:t>
      </w:r>
      <w:proofErr w:type="spellStart"/>
      <w:r w:rsidRPr="005C5BD0">
        <w:rPr>
          <w:rFonts w:ascii="Arial" w:hAnsi="Arial" w:cs="Arial"/>
          <w:bCs/>
          <w:sz w:val="20"/>
          <w:szCs w:val="20"/>
        </w:rPr>
        <w:t>Protectia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impotriva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zgomotului</w:t>
      </w:r>
      <w:proofErr w:type="spellEnd"/>
    </w:p>
    <w:p w14:paraId="24ADE399" w14:textId="77777777" w:rsidR="00CB14AB" w:rsidRPr="005C5BD0" w:rsidRDefault="00CB14AB" w:rsidP="00CB14AB">
      <w:pPr>
        <w:ind w:firstLine="709"/>
        <w:jc w:val="both"/>
        <w:rPr>
          <w:rFonts w:ascii="Arial" w:hAnsi="Arial" w:cs="Arial"/>
          <w:bCs/>
          <w:sz w:val="20"/>
          <w:szCs w:val="20"/>
        </w:rPr>
      </w:pPr>
      <w:r w:rsidRPr="005C5BD0">
        <w:rPr>
          <w:rFonts w:ascii="Arial" w:hAnsi="Arial" w:cs="Arial"/>
          <w:bCs/>
          <w:sz w:val="20"/>
          <w:szCs w:val="20"/>
        </w:rPr>
        <w:t xml:space="preserve">F. </w:t>
      </w:r>
      <w:proofErr w:type="spellStart"/>
      <w:r w:rsidRPr="005C5BD0">
        <w:rPr>
          <w:rFonts w:ascii="Arial" w:hAnsi="Arial" w:cs="Arial"/>
          <w:bCs/>
          <w:sz w:val="20"/>
          <w:szCs w:val="20"/>
        </w:rPr>
        <w:t>Economie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energie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izolare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termica</w:t>
      </w:r>
      <w:proofErr w:type="spellEnd"/>
    </w:p>
    <w:p w14:paraId="3E0132A8" w14:textId="77777777" w:rsidR="00CB14AB" w:rsidRPr="005C5BD0" w:rsidRDefault="00CB14AB" w:rsidP="00CB14AB">
      <w:pPr>
        <w:jc w:val="both"/>
        <w:rPr>
          <w:rFonts w:ascii="Arial" w:hAnsi="Arial" w:cs="Arial"/>
          <w:bCs/>
          <w:sz w:val="20"/>
          <w:szCs w:val="20"/>
        </w:rPr>
      </w:pPr>
      <w:r w:rsidRPr="005C5BD0">
        <w:rPr>
          <w:rFonts w:ascii="Arial" w:hAnsi="Arial" w:cs="Arial"/>
          <w:bCs/>
          <w:sz w:val="20"/>
          <w:szCs w:val="20"/>
        </w:rPr>
        <w:t xml:space="preserve">In </w:t>
      </w:r>
      <w:proofErr w:type="spellStart"/>
      <w:r w:rsidRPr="005C5BD0">
        <w:rPr>
          <w:rFonts w:ascii="Arial" w:hAnsi="Arial" w:cs="Arial"/>
          <w:bCs/>
          <w:sz w:val="20"/>
          <w:szCs w:val="20"/>
        </w:rPr>
        <w:t>conformitate</w:t>
      </w:r>
      <w:proofErr w:type="spellEnd"/>
      <w:r w:rsidRPr="005C5BD0">
        <w:rPr>
          <w:rFonts w:ascii="Arial" w:hAnsi="Arial" w:cs="Arial"/>
          <w:bCs/>
          <w:sz w:val="20"/>
          <w:szCs w:val="20"/>
        </w:rPr>
        <w:t xml:space="preserve"> cu art. 160 din </w:t>
      </w:r>
      <w:proofErr w:type="spellStart"/>
      <w:r w:rsidRPr="005C5BD0">
        <w:rPr>
          <w:rFonts w:ascii="Arial" w:hAnsi="Arial" w:cs="Arial"/>
          <w:bCs/>
          <w:sz w:val="20"/>
          <w:szCs w:val="20"/>
        </w:rPr>
        <w:t>legea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gazelor</w:t>
      </w:r>
      <w:proofErr w:type="spellEnd"/>
      <w:r w:rsidRPr="005C5BD0">
        <w:rPr>
          <w:rFonts w:ascii="Arial" w:hAnsi="Arial" w:cs="Arial"/>
          <w:bCs/>
          <w:sz w:val="20"/>
          <w:szCs w:val="20"/>
        </w:rPr>
        <w:t xml:space="preserve"> 123/2012 </w:t>
      </w:r>
      <w:proofErr w:type="spellStart"/>
      <w:r w:rsidRPr="005C5BD0">
        <w:rPr>
          <w:rFonts w:ascii="Arial" w:hAnsi="Arial" w:cs="Arial"/>
          <w:bCs/>
          <w:sz w:val="20"/>
          <w:szCs w:val="20"/>
        </w:rPr>
        <w:t>inainte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executia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lucrarilor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obiectivele</w:t>
      </w:r>
      <w:proofErr w:type="spellEnd"/>
      <w:r w:rsidRPr="005C5BD0">
        <w:rPr>
          <w:rFonts w:ascii="Arial" w:hAnsi="Arial" w:cs="Arial"/>
          <w:bCs/>
          <w:sz w:val="20"/>
          <w:szCs w:val="20"/>
        </w:rPr>
        <w:t>/</w:t>
      </w:r>
      <w:proofErr w:type="spellStart"/>
      <w:r w:rsidRPr="005C5BD0">
        <w:rPr>
          <w:rFonts w:ascii="Arial" w:hAnsi="Arial" w:cs="Arial"/>
          <w:bCs/>
          <w:sz w:val="20"/>
          <w:szCs w:val="20"/>
        </w:rPr>
        <w:t>sistemele</w:t>
      </w:r>
      <w:proofErr w:type="spellEnd"/>
      <w:r w:rsidRPr="005C5BD0">
        <w:rPr>
          <w:rFonts w:ascii="Arial" w:hAnsi="Arial" w:cs="Arial"/>
          <w:bCs/>
          <w:sz w:val="20"/>
          <w:szCs w:val="20"/>
        </w:rPr>
        <w:t xml:space="preserve"> din </w:t>
      </w:r>
      <w:proofErr w:type="spellStart"/>
      <w:r w:rsidRPr="005C5BD0">
        <w:rPr>
          <w:rFonts w:ascii="Arial" w:hAnsi="Arial" w:cs="Arial"/>
          <w:bCs/>
          <w:sz w:val="20"/>
          <w:szCs w:val="20"/>
        </w:rPr>
        <w:t>sectorul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gazelor</w:t>
      </w:r>
      <w:proofErr w:type="spellEnd"/>
      <w:r w:rsidRPr="005C5BD0">
        <w:rPr>
          <w:rFonts w:ascii="Arial" w:hAnsi="Arial" w:cs="Arial"/>
          <w:bCs/>
          <w:sz w:val="20"/>
          <w:szCs w:val="20"/>
        </w:rPr>
        <w:t xml:space="preserve"> natural, in </w:t>
      </w:r>
      <w:proofErr w:type="spellStart"/>
      <w:r w:rsidRPr="005C5BD0">
        <w:rPr>
          <w:rFonts w:ascii="Arial" w:hAnsi="Arial" w:cs="Arial"/>
          <w:bCs/>
          <w:sz w:val="20"/>
          <w:szCs w:val="20"/>
        </w:rPr>
        <w:t>vederea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respectarii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cerintelor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privind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calitatea</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constructii</w:t>
      </w:r>
      <w:proofErr w:type="spellEnd"/>
      <w:r w:rsidRPr="005C5BD0">
        <w:rPr>
          <w:rFonts w:ascii="Arial" w:hAnsi="Arial" w:cs="Arial"/>
          <w:bCs/>
          <w:sz w:val="20"/>
          <w:szCs w:val="20"/>
        </w:rPr>
        <w:t xml:space="preserve">, DGSR in </w:t>
      </w:r>
      <w:proofErr w:type="spellStart"/>
      <w:r w:rsidRPr="005C5BD0">
        <w:rPr>
          <w:rFonts w:ascii="Arial" w:hAnsi="Arial" w:cs="Arial"/>
          <w:bCs/>
          <w:sz w:val="20"/>
          <w:szCs w:val="20"/>
        </w:rPr>
        <w:t>calitate</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de</w:t>
      </w:r>
      <w:proofErr w:type="spellEnd"/>
      <w:r w:rsidRPr="005C5BD0">
        <w:rPr>
          <w:rFonts w:ascii="Arial" w:hAnsi="Arial" w:cs="Arial"/>
          <w:bCs/>
          <w:sz w:val="20"/>
          <w:szCs w:val="20"/>
        </w:rPr>
        <w:t xml:space="preserve"> operator al </w:t>
      </w:r>
      <w:proofErr w:type="spellStart"/>
      <w:r w:rsidRPr="005C5BD0">
        <w:rPr>
          <w:rFonts w:ascii="Arial" w:hAnsi="Arial" w:cs="Arial"/>
          <w:bCs/>
          <w:sz w:val="20"/>
          <w:szCs w:val="20"/>
        </w:rPr>
        <w:t>sistemului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distributie</w:t>
      </w:r>
      <w:proofErr w:type="spellEnd"/>
      <w:r w:rsidRPr="005C5BD0">
        <w:rPr>
          <w:rFonts w:ascii="Arial" w:hAnsi="Arial" w:cs="Arial"/>
          <w:bCs/>
          <w:sz w:val="20"/>
          <w:szCs w:val="20"/>
        </w:rPr>
        <w:t xml:space="preserve"> care </w:t>
      </w:r>
      <w:proofErr w:type="spellStart"/>
      <w:r w:rsidRPr="005C5BD0">
        <w:rPr>
          <w:rFonts w:ascii="Arial" w:hAnsi="Arial" w:cs="Arial"/>
          <w:bCs/>
          <w:sz w:val="20"/>
          <w:szCs w:val="20"/>
        </w:rPr>
        <w:t>exploateaza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sistemul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distributie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verifica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proiectul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executie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prin</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intermediul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verificatorilor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proiecte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atestati</w:t>
      </w:r>
      <w:proofErr w:type="spellEnd"/>
      <w:r w:rsidRPr="005C5BD0">
        <w:rPr>
          <w:rFonts w:ascii="Arial" w:hAnsi="Arial" w:cs="Arial"/>
          <w:bCs/>
          <w:sz w:val="20"/>
          <w:szCs w:val="20"/>
        </w:rPr>
        <w:t xml:space="preserve"> ANRE. </w:t>
      </w:r>
    </w:p>
    <w:p w14:paraId="4F013B36" w14:textId="77777777" w:rsidR="00CB14AB" w:rsidRPr="005C5BD0" w:rsidRDefault="00CB14AB" w:rsidP="00CB14AB">
      <w:pPr>
        <w:jc w:val="both"/>
        <w:rPr>
          <w:rFonts w:ascii="Arial" w:hAnsi="Arial" w:cs="Arial"/>
          <w:bCs/>
          <w:sz w:val="20"/>
          <w:szCs w:val="20"/>
        </w:rPr>
      </w:pPr>
      <w:proofErr w:type="spellStart"/>
      <w:r w:rsidRPr="005C5BD0">
        <w:rPr>
          <w:rFonts w:ascii="Arial" w:hAnsi="Arial" w:cs="Arial"/>
          <w:bCs/>
          <w:sz w:val="20"/>
          <w:szCs w:val="20"/>
        </w:rPr>
        <w:t>Lucrarile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incepe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numai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dupa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documentatia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tehnica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fi </w:t>
      </w:r>
      <w:proofErr w:type="spellStart"/>
      <w:r w:rsidRPr="005C5BD0">
        <w:rPr>
          <w:rFonts w:ascii="Arial" w:hAnsi="Arial" w:cs="Arial"/>
          <w:bCs/>
          <w:sz w:val="20"/>
          <w:szCs w:val="20"/>
        </w:rPr>
        <w:t>declarata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conforma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catre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verificatorul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proiecte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autorizat</w:t>
      </w:r>
      <w:proofErr w:type="spellEnd"/>
      <w:r w:rsidRPr="005C5BD0">
        <w:rPr>
          <w:rFonts w:ascii="Arial" w:hAnsi="Arial" w:cs="Arial"/>
          <w:bCs/>
          <w:sz w:val="20"/>
          <w:szCs w:val="20"/>
        </w:rPr>
        <w:t xml:space="preserve"> ANRE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dupa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w:t>
      </w:r>
      <w:proofErr w:type="spellEnd"/>
      <w:r w:rsidRPr="005C5BD0">
        <w:rPr>
          <w:rFonts w:ascii="Arial" w:hAnsi="Arial" w:cs="Arial"/>
          <w:bCs/>
          <w:sz w:val="20"/>
          <w:szCs w:val="20"/>
        </w:rPr>
        <w:t xml:space="preserve"> se </w:t>
      </w:r>
      <w:proofErr w:type="spellStart"/>
      <w:r w:rsidRPr="005C5BD0">
        <w:rPr>
          <w:rFonts w:ascii="Arial" w:hAnsi="Arial" w:cs="Arial"/>
          <w:bCs/>
          <w:sz w:val="20"/>
          <w:szCs w:val="20"/>
        </w:rPr>
        <w:t>vor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obtine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Autorizatia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Construire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Autorizatia</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Spargere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dupa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caz</w:t>
      </w:r>
      <w:proofErr w:type="spellEnd"/>
      <w:r w:rsidRPr="005C5BD0">
        <w:rPr>
          <w:rFonts w:ascii="Arial" w:hAnsi="Arial" w:cs="Arial"/>
          <w:bCs/>
          <w:sz w:val="20"/>
          <w:szCs w:val="20"/>
        </w:rPr>
        <w:t>).</w:t>
      </w:r>
    </w:p>
    <w:p w14:paraId="5251A403" w14:textId="77777777" w:rsidR="00CB14AB" w:rsidRPr="005C5BD0" w:rsidRDefault="00CB14AB" w:rsidP="00CB14AB">
      <w:pPr>
        <w:autoSpaceDE w:val="0"/>
        <w:autoSpaceDN w:val="0"/>
        <w:adjustRightInd w:val="0"/>
        <w:jc w:val="center"/>
        <w:rPr>
          <w:rFonts w:ascii="Arial" w:eastAsia="TimesNewRomanPSMT" w:hAnsi="Arial" w:cs="Arial"/>
          <w:bCs/>
          <w:sz w:val="20"/>
          <w:szCs w:val="20"/>
        </w:rPr>
      </w:pPr>
    </w:p>
    <w:p w14:paraId="210DE68E" w14:textId="77777777" w:rsidR="00CB14AB" w:rsidRPr="005C5BD0" w:rsidRDefault="00CB14AB" w:rsidP="00CB14AB">
      <w:pPr>
        <w:autoSpaceDE w:val="0"/>
        <w:autoSpaceDN w:val="0"/>
        <w:adjustRightInd w:val="0"/>
        <w:jc w:val="center"/>
        <w:rPr>
          <w:rFonts w:ascii="Arial" w:eastAsia="TimesNewRomanPSMT" w:hAnsi="Arial" w:cs="Arial"/>
          <w:bCs/>
          <w:sz w:val="20"/>
          <w:szCs w:val="20"/>
          <w:u w:val="single"/>
        </w:rPr>
      </w:pPr>
      <w:r w:rsidRPr="005C5BD0">
        <w:rPr>
          <w:rFonts w:ascii="Arial" w:eastAsia="TimesNewRomanPSMT" w:hAnsi="Arial" w:cs="Arial"/>
          <w:bCs/>
          <w:sz w:val="20"/>
          <w:szCs w:val="20"/>
          <w:u w:val="single"/>
        </w:rPr>
        <w:t>BREVIARUL DE CALCUL</w:t>
      </w:r>
    </w:p>
    <w:p w14:paraId="2D528970" w14:textId="77777777" w:rsidR="00CB14AB" w:rsidRPr="005C5BD0" w:rsidRDefault="00CB14AB" w:rsidP="00CB14AB">
      <w:pPr>
        <w:rPr>
          <w:rFonts w:ascii="Arial" w:hAnsi="Arial" w:cs="Arial"/>
          <w:bCs/>
          <w:sz w:val="20"/>
          <w:szCs w:val="20"/>
          <w:lang w:val="fr-FR"/>
        </w:rPr>
      </w:pPr>
    </w:p>
    <w:p w14:paraId="526F5BD6" w14:textId="77777777" w:rsidR="00CB14AB" w:rsidRPr="005C5BD0" w:rsidRDefault="00CB14AB" w:rsidP="00CB14AB">
      <w:pPr>
        <w:jc w:val="both"/>
        <w:rPr>
          <w:rFonts w:ascii="Arial" w:hAnsi="Arial" w:cs="Arial"/>
          <w:bCs/>
          <w:sz w:val="20"/>
          <w:szCs w:val="20"/>
        </w:rPr>
      </w:pPr>
      <w:r w:rsidRPr="005C5BD0">
        <w:rPr>
          <w:rFonts w:ascii="Arial" w:hAnsi="Arial" w:cs="Arial"/>
          <w:bCs/>
          <w:sz w:val="20"/>
          <w:szCs w:val="20"/>
          <w:lang w:val="fr-FR"/>
        </w:rPr>
        <w:tab/>
      </w:r>
      <w:proofErr w:type="spellStart"/>
      <w:r w:rsidRPr="005C5BD0">
        <w:rPr>
          <w:rFonts w:ascii="Arial" w:hAnsi="Arial" w:cs="Arial"/>
          <w:bCs/>
          <w:sz w:val="20"/>
          <w:szCs w:val="20"/>
        </w:rPr>
        <w:t>Traseul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bransamentului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pozitia</w:t>
      </w:r>
      <w:proofErr w:type="spellEnd"/>
      <w:r w:rsidRPr="005C5BD0">
        <w:rPr>
          <w:rFonts w:ascii="Arial" w:hAnsi="Arial" w:cs="Arial"/>
          <w:bCs/>
          <w:sz w:val="20"/>
          <w:szCs w:val="20"/>
        </w:rPr>
        <w:t xml:space="preserve"> riser-</w:t>
      </w:r>
      <w:proofErr w:type="spellStart"/>
      <w:r w:rsidRPr="005C5BD0">
        <w:rPr>
          <w:rFonts w:ascii="Arial" w:hAnsi="Arial" w:cs="Arial"/>
          <w:bCs/>
          <w:sz w:val="20"/>
          <w:szCs w:val="20"/>
        </w:rPr>
        <w:t>ului</w:t>
      </w:r>
      <w:proofErr w:type="spellEnd"/>
      <w:r w:rsidRPr="005C5BD0">
        <w:rPr>
          <w:rFonts w:ascii="Arial" w:hAnsi="Arial" w:cs="Arial"/>
          <w:bCs/>
          <w:sz w:val="20"/>
          <w:szCs w:val="20"/>
        </w:rPr>
        <w:t xml:space="preserve"> sunt indicate in </w:t>
      </w:r>
      <w:proofErr w:type="spellStart"/>
      <w:r w:rsidRPr="005C5BD0">
        <w:rPr>
          <w:rFonts w:ascii="Arial" w:hAnsi="Arial" w:cs="Arial"/>
          <w:bCs/>
          <w:sz w:val="20"/>
          <w:szCs w:val="20"/>
        </w:rPr>
        <w:t>planul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anexat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prezentei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documentatii</w:t>
      </w:r>
      <w:proofErr w:type="spellEnd"/>
      <w:r w:rsidRPr="005C5BD0">
        <w:rPr>
          <w:rFonts w:ascii="Arial" w:hAnsi="Arial" w:cs="Arial"/>
          <w:bCs/>
          <w:sz w:val="20"/>
          <w:szCs w:val="20"/>
        </w:rPr>
        <w:t xml:space="preserve">. </w:t>
      </w:r>
    </w:p>
    <w:p w14:paraId="15230BE5" w14:textId="77777777" w:rsidR="00CB14AB" w:rsidRPr="005C5BD0" w:rsidRDefault="00CB14AB" w:rsidP="00CB14AB">
      <w:pPr>
        <w:pStyle w:val="WW-Corptext2"/>
        <w:spacing w:after="0" w:line="240" w:lineRule="auto"/>
        <w:ind w:firstLine="720"/>
        <w:jc w:val="both"/>
        <w:rPr>
          <w:rFonts w:ascii="Arial" w:eastAsia="TimesNewRomanPSMT" w:hAnsi="Arial" w:cs="Arial"/>
          <w:bCs/>
          <w:sz w:val="20"/>
          <w:szCs w:val="20"/>
        </w:rPr>
      </w:pPr>
      <w:r w:rsidRPr="005C5BD0">
        <w:rPr>
          <w:rFonts w:ascii="Arial" w:eastAsia="TimesNewRomanPSMT" w:hAnsi="Arial" w:cs="Arial"/>
          <w:bCs/>
          <w:sz w:val="20"/>
          <w:szCs w:val="20"/>
        </w:rPr>
        <w:t>Reglarea presiunii se face, in funcţie de mărimea debitului, prin regulatoare cu:</w:t>
      </w:r>
    </w:p>
    <w:p w14:paraId="7C8BF9EC" w14:textId="77777777" w:rsidR="00CB14AB" w:rsidRPr="005C5BD0" w:rsidRDefault="00CB14AB" w:rsidP="00CB14AB">
      <w:pPr>
        <w:autoSpaceDE w:val="0"/>
        <w:autoSpaceDN w:val="0"/>
        <w:adjustRightInd w:val="0"/>
        <w:rPr>
          <w:rFonts w:ascii="Arial" w:eastAsia="TimesNewRomanPSMT" w:hAnsi="Arial" w:cs="Arial"/>
          <w:bCs/>
          <w:sz w:val="20"/>
          <w:szCs w:val="20"/>
        </w:rPr>
      </w:pPr>
      <w:r w:rsidRPr="005C5BD0">
        <w:rPr>
          <w:rFonts w:ascii="Arial" w:eastAsia="TimesNewRomanPSMT" w:hAnsi="Arial" w:cs="Arial"/>
          <w:bCs/>
          <w:sz w:val="20"/>
          <w:szCs w:val="20"/>
        </w:rPr>
        <w:t xml:space="preserve">a) </w:t>
      </w:r>
      <w:proofErr w:type="spellStart"/>
      <w:r w:rsidRPr="005C5BD0">
        <w:rPr>
          <w:rFonts w:ascii="Arial" w:eastAsia="TimesNewRomanPSMT" w:hAnsi="Arial" w:cs="Arial"/>
          <w:bCs/>
          <w:sz w:val="20"/>
          <w:szCs w:val="20"/>
        </w:rPr>
        <w:t>acţionare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indirectă</w:t>
      </w:r>
      <w:proofErr w:type="spellEnd"/>
      <w:r w:rsidRPr="005C5BD0">
        <w:rPr>
          <w:rFonts w:ascii="Arial" w:eastAsia="TimesNewRomanPSMT" w:hAnsi="Arial" w:cs="Arial"/>
          <w:bCs/>
          <w:sz w:val="20"/>
          <w:szCs w:val="20"/>
        </w:rPr>
        <w:t>;</w:t>
      </w:r>
    </w:p>
    <w:p w14:paraId="20FFD99C" w14:textId="77777777" w:rsidR="00CB14AB" w:rsidRPr="005C5BD0" w:rsidRDefault="00CB14AB" w:rsidP="00CB14AB">
      <w:pPr>
        <w:autoSpaceDE w:val="0"/>
        <w:autoSpaceDN w:val="0"/>
        <w:adjustRightInd w:val="0"/>
        <w:rPr>
          <w:rFonts w:ascii="Arial" w:eastAsia="TimesNewRomanPSMT" w:hAnsi="Arial" w:cs="Arial"/>
          <w:bCs/>
          <w:sz w:val="20"/>
          <w:szCs w:val="20"/>
        </w:rPr>
      </w:pPr>
      <w:r w:rsidRPr="005C5BD0">
        <w:rPr>
          <w:rFonts w:ascii="Arial" w:eastAsia="TimesNewRomanPSMT" w:hAnsi="Arial" w:cs="Arial"/>
          <w:bCs/>
          <w:sz w:val="20"/>
          <w:szCs w:val="20"/>
        </w:rPr>
        <w:t xml:space="preserve">b) </w:t>
      </w:r>
      <w:proofErr w:type="spellStart"/>
      <w:r w:rsidRPr="005C5BD0">
        <w:rPr>
          <w:rFonts w:ascii="Arial" w:eastAsia="TimesNewRomanPSMT" w:hAnsi="Arial" w:cs="Arial"/>
          <w:bCs/>
          <w:sz w:val="20"/>
          <w:szCs w:val="20"/>
        </w:rPr>
        <w:t>acţionare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directă</w:t>
      </w:r>
      <w:proofErr w:type="spellEnd"/>
      <w:r w:rsidRPr="005C5BD0">
        <w:rPr>
          <w:rFonts w:ascii="Arial" w:eastAsia="TimesNewRomanPSMT" w:hAnsi="Arial" w:cs="Arial"/>
          <w:bCs/>
          <w:sz w:val="20"/>
          <w:szCs w:val="20"/>
        </w:rPr>
        <w:t>.</w:t>
      </w:r>
    </w:p>
    <w:p w14:paraId="124BE75A" w14:textId="77777777" w:rsidR="00CB14AB" w:rsidRPr="005C5BD0" w:rsidRDefault="00CB14AB" w:rsidP="00CB14AB">
      <w:pPr>
        <w:autoSpaceDE w:val="0"/>
        <w:autoSpaceDN w:val="0"/>
        <w:adjustRightInd w:val="0"/>
        <w:spacing w:line="288" w:lineRule="auto"/>
        <w:rPr>
          <w:rFonts w:ascii="Arial" w:eastAsia="Calibri" w:hAnsi="Arial" w:cs="Arial"/>
          <w:bCs/>
          <w:color w:val="000000"/>
          <w:sz w:val="20"/>
          <w:szCs w:val="20"/>
        </w:rPr>
      </w:pPr>
      <w:r w:rsidRPr="005C5BD0">
        <w:rPr>
          <w:rFonts w:ascii="Arial" w:eastAsia="Calibri" w:hAnsi="Arial" w:cs="Arial"/>
          <w:bCs/>
          <w:color w:val="000000"/>
          <w:sz w:val="20"/>
          <w:szCs w:val="20"/>
          <w:lang w:val="ro-RO"/>
        </w:rPr>
        <w:t>CONSUM</w:t>
      </w:r>
      <w:r w:rsidRPr="005C5BD0">
        <w:rPr>
          <w:rFonts w:ascii="Arial" w:eastAsia="Calibri" w:hAnsi="Arial" w:cs="Arial"/>
          <w:bCs/>
          <w:color w:val="000000"/>
          <w:sz w:val="20"/>
          <w:szCs w:val="20"/>
        </w:rPr>
        <w:t xml:space="preserve"> </w:t>
      </w:r>
      <w:r w:rsidRPr="005C5BD0">
        <w:rPr>
          <w:rFonts w:ascii="Arial" w:eastAsia="Calibri" w:hAnsi="Arial" w:cs="Arial"/>
          <w:bCs/>
          <w:color w:val="000000"/>
          <w:sz w:val="20"/>
          <w:szCs w:val="20"/>
          <w:lang w:val="ro-RO"/>
        </w:rPr>
        <w:t xml:space="preserve"> </w:t>
      </w:r>
      <w:proofErr w:type="spellStart"/>
      <w:r w:rsidRPr="005C5BD0">
        <w:rPr>
          <w:rFonts w:ascii="Arial" w:eastAsia="Calibri" w:hAnsi="Arial" w:cs="Arial"/>
          <w:bCs/>
          <w:color w:val="000000"/>
          <w:sz w:val="20"/>
          <w:szCs w:val="20"/>
        </w:rPr>
        <w:t>propus</w:t>
      </w:r>
      <w:proofErr w:type="spellEnd"/>
      <w:r w:rsidRPr="005C5BD0">
        <w:rPr>
          <w:rFonts w:ascii="Arial" w:eastAsia="Calibri" w:hAnsi="Arial" w:cs="Arial"/>
          <w:bCs/>
          <w:color w:val="000000"/>
          <w:sz w:val="20"/>
          <w:szCs w:val="20"/>
        </w:rPr>
        <w:t>:</w:t>
      </w:r>
    </w:p>
    <w:p w14:paraId="04F72B96" w14:textId="77777777" w:rsidR="00CB14AB" w:rsidRPr="005C5BD0" w:rsidRDefault="00CB14AB" w:rsidP="00CB14AB">
      <w:pPr>
        <w:autoSpaceDE w:val="0"/>
        <w:autoSpaceDN w:val="0"/>
        <w:adjustRightInd w:val="0"/>
        <w:spacing w:line="288" w:lineRule="auto"/>
        <w:rPr>
          <w:rFonts w:ascii="Arial" w:eastAsia="Calibri" w:hAnsi="Arial" w:cs="Arial"/>
          <w:bCs/>
          <w:color w:val="000000"/>
          <w:sz w:val="20"/>
          <w:szCs w:val="20"/>
        </w:rPr>
      </w:pPr>
      <w:r w:rsidRPr="005C5BD0">
        <w:rPr>
          <w:rFonts w:ascii="Arial" w:eastAsia="Calibri" w:hAnsi="Arial" w:cs="Arial"/>
          <w:bCs/>
          <w:color w:val="000000"/>
          <w:sz w:val="20"/>
          <w:szCs w:val="20"/>
        </w:rPr>
        <w:t>-</w:t>
      </w:r>
      <w:r w:rsidRPr="005C5BD0">
        <w:rPr>
          <w:rFonts w:ascii="Arial" w:eastAsia="Calibri" w:hAnsi="Arial" w:cs="Arial"/>
          <w:bCs/>
          <w:color w:val="000000"/>
          <w:sz w:val="20"/>
          <w:szCs w:val="20"/>
        </w:rPr>
        <w:tab/>
        <w:t xml:space="preserve">Masina de </w:t>
      </w:r>
      <w:proofErr w:type="spellStart"/>
      <w:r w:rsidRPr="005C5BD0">
        <w:rPr>
          <w:rFonts w:ascii="Arial" w:eastAsia="Calibri" w:hAnsi="Arial" w:cs="Arial"/>
          <w:bCs/>
          <w:color w:val="000000"/>
          <w:sz w:val="20"/>
          <w:szCs w:val="20"/>
        </w:rPr>
        <w:t>gatit</w:t>
      </w:r>
      <w:proofErr w:type="spellEnd"/>
      <w:r w:rsidRPr="005C5BD0">
        <w:rPr>
          <w:rFonts w:ascii="Arial" w:eastAsia="Calibri" w:hAnsi="Arial" w:cs="Arial"/>
          <w:bCs/>
          <w:color w:val="000000"/>
          <w:sz w:val="20"/>
          <w:szCs w:val="20"/>
        </w:rPr>
        <w:t xml:space="preserve">                           4 </w:t>
      </w:r>
      <w:proofErr w:type="spellStart"/>
      <w:r w:rsidRPr="005C5BD0">
        <w:rPr>
          <w:rFonts w:ascii="Arial" w:eastAsia="Calibri" w:hAnsi="Arial" w:cs="Arial"/>
          <w:bCs/>
          <w:color w:val="000000"/>
          <w:sz w:val="20"/>
          <w:szCs w:val="20"/>
        </w:rPr>
        <w:t>buc</w:t>
      </w:r>
      <w:proofErr w:type="spellEnd"/>
      <w:r w:rsidRPr="005C5BD0">
        <w:rPr>
          <w:rFonts w:ascii="Arial" w:eastAsia="Calibri" w:hAnsi="Arial" w:cs="Arial"/>
          <w:bCs/>
          <w:color w:val="000000"/>
          <w:sz w:val="20"/>
          <w:szCs w:val="20"/>
        </w:rPr>
        <w:t xml:space="preserve">. x 2.40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 xml:space="preserve">/h = 9.60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/h</w:t>
      </w:r>
    </w:p>
    <w:p w14:paraId="194FBC56" w14:textId="77777777" w:rsidR="00CB14AB" w:rsidRPr="005C5BD0" w:rsidRDefault="00CB14AB" w:rsidP="00CB14AB">
      <w:pPr>
        <w:autoSpaceDE w:val="0"/>
        <w:autoSpaceDN w:val="0"/>
        <w:adjustRightInd w:val="0"/>
        <w:spacing w:line="288" w:lineRule="auto"/>
        <w:rPr>
          <w:rFonts w:ascii="Arial" w:eastAsia="Calibri" w:hAnsi="Arial" w:cs="Arial"/>
          <w:bCs/>
          <w:color w:val="000000"/>
          <w:sz w:val="20"/>
          <w:szCs w:val="20"/>
        </w:rPr>
      </w:pPr>
      <w:r w:rsidRPr="005C5BD0">
        <w:rPr>
          <w:rFonts w:ascii="Arial" w:eastAsia="Calibri" w:hAnsi="Arial" w:cs="Arial"/>
          <w:bCs/>
          <w:color w:val="000000"/>
          <w:sz w:val="20"/>
          <w:szCs w:val="20"/>
        </w:rPr>
        <w:t>-</w:t>
      </w:r>
      <w:r w:rsidRPr="005C5BD0">
        <w:rPr>
          <w:rFonts w:ascii="Arial" w:eastAsia="Calibri" w:hAnsi="Arial" w:cs="Arial"/>
          <w:bCs/>
          <w:color w:val="000000"/>
          <w:sz w:val="20"/>
          <w:szCs w:val="20"/>
        </w:rPr>
        <w:tab/>
        <w:t xml:space="preserve">Masina de </w:t>
      </w:r>
      <w:proofErr w:type="spellStart"/>
      <w:r w:rsidRPr="005C5BD0">
        <w:rPr>
          <w:rFonts w:ascii="Arial" w:eastAsia="Calibri" w:hAnsi="Arial" w:cs="Arial"/>
          <w:bCs/>
          <w:color w:val="000000"/>
          <w:sz w:val="20"/>
          <w:szCs w:val="20"/>
        </w:rPr>
        <w:t>gatit</w:t>
      </w:r>
      <w:proofErr w:type="spellEnd"/>
      <w:r w:rsidRPr="005C5BD0">
        <w:rPr>
          <w:rFonts w:ascii="Arial" w:eastAsia="Calibri" w:hAnsi="Arial" w:cs="Arial"/>
          <w:bCs/>
          <w:color w:val="000000"/>
          <w:sz w:val="20"/>
          <w:szCs w:val="20"/>
        </w:rPr>
        <w:t xml:space="preserve">                           2 </w:t>
      </w:r>
      <w:proofErr w:type="spellStart"/>
      <w:r w:rsidRPr="005C5BD0">
        <w:rPr>
          <w:rFonts w:ascii="Arial" w:eastAsia="Calibri" w:hAnsi="Arial" w:cs="Arial"/>
          <w:bCs/>
          <w:color w:val="000000"/>
          <w:sz w:val="20"/>
          <w:szCs w:val="20"/>
        </w:rPr>
        <w:t>buc</w:t>
      </w:r>
      <w:proofErr w:type="spellEnd"/>
      <w:r w:rsidRPr="005C5BD0">
        <w:rPr>
          <w:rFonts w:ascii="Arial" w:eastAsia="Calibri" w:hAnsi="Arial" w:cs="Arial"/>
          <w:bCs/>
          <w:color w:val="000000"/>
          <w:sz w:val="20"/>
          <w:szCs w:val="20"/>
        </w:rPr>
        <w:t xml:space="preserve">. x 3.00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 xml:space="preserve">/h = 6.00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/h</w:t>
      </w:r>
    </w:p>
    <w:p w14:paraId="22F8F47A" w14:textId="77777777" w:rsidR="00CB14AB" w:rsidRPr="005C5BD0" w:rsidRDefault="00CB14AB" w:rsidP="00CB14AB">
      <w:pPr>
        <w:autoSpaceDE w:val="0"/>
        <w:autoSpaceDN w:val="0"/>
        <w:adjustRightInd w:val="0"/>
        <w:spacing w:line="288" w:lineRule="auto"/>
        <w:rPr>
          <w:rFonts w:ascii="Arial" w:eastAsia="Calibri" w:hAnsi="Arial" w:cs="Arial"/>
          <w:bCs/>
          <w:color w:val="000000"/>
          <w:sz w:val="20"/>
          <w:szCs w:val="20"/>
        </w:rPr>
      </w:pPr>
      <w:r w:rsidRPr="005C5BD0">
        <w:rPr>
          <w:rFonts w:ascii="Arial" w:eastAsia="Calibri" w:hAnsi="Arial" w:cs="Arial"/>
          <w:bCs/>
          <w:color w:val="000000"/>
          <w:sz w:val="20"/>
          <w:szCs w:val="20"/>
        </w:rPr>
        <w:t>-</w:t>
      </w:r>
      <w:r w:rsidRPr="005C5BD0">
        <w:rPr>
          <w:rFonts w:ascii="Arial" w:eastAsia="Calibri" w:hAnsi="Arial" w:cs="Arial"/>
          <w:bCs/>
          <w:color w:val="000000"/>
          <w:sz w:val="20"/>
          <w:szCs w:val="20"/>
        </w:rPr>
        <w:tab/>
      </w:r>
      <w:proofErr w:type="spellStart"/>
      <w:r w:rsidRPr="005C5BD0">
        <w:rPr>
          <w:rFonts w:ascii="Arial" w:eastAsia="Calibri" w:hAnsi="Arial" w:cs="Arial"/>
          <w:bCs/>
          <w:color w:val="000000"/>
          <w:sz w:val="20"/>
          <w:szCs w:val="20"/>
        </w:rPr>
        <w:t>Cuptor</w:t>
      </w:r>
      <w:proofErr w:type="spellEnd"/>
      <w:r w:rsidRPr="005C5BD0">
        <w:rPr>
          <w:rFonts w:ascii="Arial" w:eastAsia="Calibri" w:hAnsi="Arial" w:cs="Arial"/>
          <w:bCs/>
          <w:color w:val="000000"/>
          <w:sz w:val="20"/>
          <w:szCs w:val="20"/>
        </w:rPr>
        <w:t xml:space="preserve"> de Pizza                          1 </w:t>
      </w:r>
      <w:proofErr w:type="spellStart"/>
      <w:r w:rsidRPr="005C5BD0">
        <w:rPr>
          <w:rFonts w:ascii="Arial" w:eastAsia="Calibri" w:hAnsi="Arial" w:cs="Arial"/>
          <w:bCs/>
          <w:color w:val="000000"/>
          <w:sz w:val="20"/>
          <w:szCs w:val="20"/>
        </w:rPr>
        <w:t>buc</w:t>
      </w:r>
      <w:proofErr w:type="spellEnd"/>
      <w:r w:rsidRPr="005C5BD0">
        <w:rPr>
          <w:rFonts w:ascii="Arial" w:eastAsia="Calibri" w:hAnsi="Arial" w:cs="Arial"/>
          <w:bCs/>
          <w:color w:val="000000"/>
          <w:sz w:val="20"/>
          <w:szCs w:val="20"/>
        </w:rPr>
        <w:t xml:space="preserve">. x 2.00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 xml:space="preserve">/h = 2.00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 xml:space="preserve">/h </w:t>
      </w:r>
    </w:p>
    <w:p w14:paraId="43C7BFDE" w14:textId="77777777" w:rsidR="00CB14AB" w:rsidRPr="005C5BD0" w:rsidRDefault="00CB14AB" w:rsidP="00CB14AB">
      <w:pPr>
        <w:autoSpaceDE w:val="0"/>
        <w:autoSpaceDN w:val="0"/>
        <w:adjustRightInd w:val="0"/>
        <w:spacing w:line="288" w:lineRule="auto"/>
        <w:rPr>
          <w:rFonts w:ascii="Arial" w:eastAsia="Calibri" w:hAnsi="Arial" w:cs="Arial"/>
          <w:bCs/>
          <w:color w:val="000000"/>
          <w:sz w:val="20"/>
          <w:szCs w:val="20"/>
        </w:rPr>
      </w:pPr>
      <w:r w:rsidRPr="005C5BD0">
        <w:rPr>
          <w:rFonts w:ascii="Arial" w:eastAsia="Calibri" w:hAnsi="Arial" w:cs="Arial"/>
          <w:bCs/>
          <w:color w:val="000000"/>
          <w:sz w:val="20"/>
          <w:szCs w:val="20"/>
        </w:rPr>
        <w:t>-</w:t>
      </w:r>
      <w:r w:rsidRPr="005C5BD0">
        <w:rPr>
          <w:rFonts w:ascii="Arial" w:eastAsia="Calibri" w:hAnsi="Arial" w:cs="Arial"/>
          <w:bCs/>
          <w:color w:val="000000"/>
          <w:sz w:val="20"/>
          <w:szCs w:val="20"/>
        </w:rPr>
        <w:tab/>
      </w:r>
      <w:proofErr w:type="spellStart"/>
      <w:r w:rsidRPr="005C5BD0">
        <w:rPr>
          <w:rFonts w:ascii="Arial" w:eastAsia="Calibri" w:hAnsi="Arial" w:cs="Arial"/>
          <w:bCs/>
          <w:color w:val="000000"/>
          <w:sz w:val="20"/>
          <w:szCs w:val="20"/>
        </w:rPr>
        <w:t>Tuburu</w:t>
      </w:r>
      <w:proofErr w:type="spellEnd"/>
      <w:r w:rsidRPr="005C5BD0">
        <w:rPr>
          <w:rFonts w:ascii="Arial" w:eastAsia="Calibri" w:hAnsi="Arial" w:cs="Arial"/>
          <w:bCs/>
          <w:color w:val="000000"/>
          <w:sz w:val="20"/>
          <w:szCs w:val="20"/>
        </w:rPr>
        <w:t xml:space="preserve"> </w:t>
      </w:r>
      <w:proofErr w:type="spellStart"/>
      <w:r w:rsidRPr="005C5BD0">
        <w:rPr>
          <w:rFonts w:ascii="Arial" w:eastAsia="Calibri" w:hAnsi="Arial" w:cs="Arial"/>
          <w:bCs/>
          <w:color w:val="000000"/>
          <w:sz w:val="20"/>
          <w:szCs w:val="20"/>
        </w:rPr>
        <w:t>radiante</w:t>
      </w:r>
      <w:proofErr w:type="spellEnd"/>
      <w:r w:rsidRPr="005C5BD0">
        <w:rPr>
          <w:rFonts w:ascii="Arial" w:eastAsia="Calibri" w:hAnsi="Arial" w:cs="Arial"/>
          <w:bCs/>
          <w:color w:val="000000"/>
          <w:sz w:val="20"/>
          <w:szCs w:val="20"/>
        </w:rPr>
        <w:t xml:space="preserve">                          6 </w:t>
      </w:r>
      <w:proofErr w:type="spellStart"/>
      <w:r w:rsidRPr="005C5BD0">
        <w:rPr>
          <w:rFonts w:ascii="Arial" w:eastAsia="Calibri" w:hAnsi="Arial" w:cs="Arial"/>
          <w:bCs/>
          <w:color w:val="000000"/>
          <w:sz w:val="20"/>
          <w:szCs w:val="20"/>
        </w:rPr>
        <w:t>buc</w:t>
      </w:r>
      <w:proofErr w:type="spellEnd"/>
      <w:r w:rsidRPr="005C5BD0">
        <w:rPr>
          <w:rFonts w:ascii="Arial" w:eastAsia="Calibri" w:hAnsi="Arial" w:cs="Arial"/>
          <w:bCs/>
          <w:color w:val="000000"/>
          <w:sz w:val="20"/>
          <w:szCs w:val="20"/>
        </w:rPr>
        <w:t xml:space="preserve">. x 4.00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 xml:space="preserve">/h = 24.00 </w:t>
      </w:r>
      <w:proofErr w:type="spellStart"/>
      <w:r w:rsidRPr="005C5BD0">
        <w:rPr>
          <w:rFonts w:ascii="Arial" w:eastAsia="Calibri" w:hAnsi="Arial" w:cs="Arial"/>
          <w:bCs/>
          <w:color w:val="000000"/>
          <w:sz w:val="20"/>
          <w:szCs w:val="20"/>
        </w:rPr>
        <w:t>Nmc</w:t>
      </w:r>
      <w:proofErr w:type="spellEnd"/>
      <w:r w:rsidRPr="005C5BD0">
        <w:rPr>
          <w:rFonts w:ascii="Arial" w:eastAsia="Calibri" w:hAnsi="Arial" w:cs="Arial"/>
          <w:bCs/>
          <w:color w:val="000000"/>
          <w:sz w:val="20"/>
          <w:szCs w:val="20"/>
        </w:rPr>
        <w:t>/h</w:t>
      </w:r>
    </w:p>
    <w:p w14:paraId="61186F6E" w14:textId="77777777" w:rsidR="00CB14AB" w:rsidRPr="005C5BD0" w:rsidRDefault="00CB14AB" w:rsidP="00CB14AB">
      <w:pPr>
        <w:autoSpaceDE w:val="0"/>
        <w:autoSpaceDN w:val="0"/>
        <w:adjustRightInd w:val="0"/>
        <w:spacing w:line="288" w:lineRule="auto"/>
        <w:rPr>
          <w:rFonts w:ascii="Arial" w:eastAsia="Calibri" w:hAnsi="Arial" w:cs="Arial"/>
          <w:bCs/>
          <w:color w:val="000000"/>
          <w:sz w:val="20"/>
          <w:szCs w:val="20"/>
          <w:u w:val="single"/>
        </w:rPr>
      </w:pPr>
      <w:r w:rsidRPr="005C5BD0">
        <w:rPr>
          <w:rFonts w:ascii="Arial" w:eastAsia="Calibri" w:hAnsi="Arial" w:cs="Arial"/>
          <w:bCs/>
          <w:color w:val="000000"/>
          <w:sz w:val="20"/>
          <w:szCs w:val="20"/>
          <w:u w:val="single"/>
        </w:rPr>
        <w:t>-</w:t>
      </w:r>
      <w:r w:rsidRPr="005C5BD0">
        <w:rPr>
          <w:rFonts w:ascii="Arial" w:eastAsia="Calibri" w:hAnsi="Arial" w:cs="Arial"/>
          <w:bCs/>
          <w:color w:val="000000"/>
          <w:sz w:val="20"/>
          <w:szCs w:val="20"/>
          <w:u w:val="single"/>
        </w:rPr>
        <w:tab/>
      </w:r>
      <w:proofErr w:type="spellStart"/>
      <w:r w:rsidRPr="005C5BD0">
        <w:rPr>
          <w:rFonts w:ascii="Arial" w:eastAsia="Calibri" w:hAnsi="Arial" w:cs="Arial"/>
          <w:bCs/>
          <w:color w:val="000000"/>
          <w:sz w:val="20"/>
          <w:szCs w:val="20"/>
          <w:u w:val="single"/>
        </w:rPr>
        <w:t>Centrala</w:t>
      </w:r>
      <w:proofErr w:type="spellEnd"/>
      <w:r w:rsidRPr="005C5BD0">
        <w:rPr>
          <w:rFonts w:ascii="Arial" w:eastAsia="Calibri" w:hAnsi="Arial" w:cs="Arial"/>
          <w:bCs/>
          <w:color w:val="000000"/>
          <w:sz w:val="20"/>
          <w:szCs w:val="20"/>
          <w:u w:val="single"/>
        </w:rPr>
        <w:t xml:space="preserve"> </w:t>
      </w:r>
      <w:proofErr w:type="spellStart"/>
      <w:r w:rsidRPr="005C5BD0">
        <w:rPr>
          <w:rFonts w:ascii="Arial" w:eastAsia="Calibri" w:hAnsi="Arial" w:cs="Arial"/>
          <w:bCs/>
          <w:color w:val="000000"/>
          <w:sz w:val="20"/>
          <w:szCs w:val="20"/>
          <w:u w:val="single"/>
        </w:rPr>
        <w:t>termica</w:t>
      </w:r>
      <w:proofErr w:type="spellEnd"/>
      <w:r w:rsidRPr="005C5BD0">
        <w:rPr>
          <w:rFonts w:ascii="Arial" w:eastAsia="Calibri" w:hAnsi="Arial" w:cs="Arial"/>
          <w:bCs/>
          <w:color w:val="000000"/>
          <w:sz w:val="20"/>
          <w:szCs w:val="20"/>
          <w:u w:val="single"/>
        </w:rPr>
        <w:t xml:space="preserve">                         1 </w:t>
      </w:r>
      <w:proofErr w:type="spellStart"/>
      <w:r w:rsidRPr="005C5BD0">
        <w:rPr>
          <w:rFonts w:ascii="Arial" w:eastAsia="Calibri" w:hAnsi="Arial" w:cs="Arial"/>
          <w:bCs/>
          <w:color w:val="000000"/>
          <w:sz w:val="20"/>
          <w:szCs w:val="20"/>
          <w:u w:val="single"/>
        </w:rPr>
        <w:t>buc</w:t>
      </w:r>
      <w:proofErr w:type="spellEnd"/>
      <w:r w:rsidRPr="005C5BD0">
        <w:rPr>
          <w:rFonts w:ascii="Arial" w:eastAsia="Calibri" w:hAnsi="Arial" w:cs="Arial"/>
          <w:bCs/>
          <w:color w:val="000000"/>
          <w:sz w:val="20"/>
          <w:szCs w:val="20"/>
          <w:u w:val="single"/>
        </w:rPr>
        <w:t xml:space="preserve">. x 10.0 </w:t>
      </w:r>
      <w:proofErr w:type="spellStart"/>
      <w:r w:rsidRPr="005C5BD0">
        <w:rPr>
          <w:rFonts w:ascii="Arial" w:eastAsia="Calibri" w:hAnsi="Arial" w:cs="Arial"/>
          <w:bCs/>
          <w:color w:val="000000"/>
          <w:sz w:val="20"/>
          <w:szCs w:val="20"/>
          <w:u w:val="single"/>
        </w:rPr>
        <w:t>Nmc</w:t>
      </w:r>
      <w:proofErr w:type="spellEnd"/>
      <w:r w:rsidRPr="005C5BD0">
        <w:rPr>
          <w:rFonts w:ascii="Arial" w:eastAsia="Calibri" w:hAnsi="Arial" w:cs="Arial"/>
          <w:bCs/>
          <w:color w:val="000000"/>
          <w:sz w:val="20"/>
          <w:szCs w:val="20"/>
          <w:u w:val="single"/>
        </w:rPr>
        <w:t xml:space="preserve">/h </w:t>
      </w:r>
      <w:proofErr w:type="gramStart"/>
      <w:r w:rsidRPr="005C5BD0">
        <w:rPr>
          <w:rFonts w:ascii="Arial" w:eastAsia="Calibri" w:hAnsi="Arial" w:cs="Arial"/>
          <w:bCs/>
          <w:color w:val="000000"/>
          <w:sz w:val="20"/>
          <w:szCs w:val="20"/>
          <w:u w:val="single"/>
        </w:rPr>
        <w:t>=  10.00</w:t>
      </w:r>
      <w:proofErr w:type="gramEnd"/>
      <w:r w:rsidRPr="005C5BD0">
        <w:rPr>
          <w:rFonts w:ascii="Arial" w:eastAsia="Calibri" w:hAnsi="Arial" w:cs="Arial"/>
          <w:bCs/>
          <w:color w:val="000000"/>
          <w:sz w:val="20"/>
          <w:szCs w:val="20"/>
          <w:u w:val="single"/>
        </w:rPr>
        <w:t xml:space="preserve"> </w:t>
      </w:r>
      <w:proofErr w:type="spellStart"/>
      <w:r w:rsidRPr="005C5BD0">
        <w:rPr>
          <w:rFonts w:ascii="Arial" w:eastAsia="Calibri" w:hAnsi="Arial" w:cs="Arial"/>
          <w:bCs/>
          <w:color w:val="000000"/>
          <w:sz w:val="20"/>
          <w:szCs w:val="20"/>
          <w:u w:val="single"/>
        </w:rPr>
        <w:t>Nmc</w:t>
      </w:r>
      <w:proofErr w:type="spellEnd"/>
      <w:r w:rsidRPr="005C5BD0">
        <w:rPr>
          <w:rFonts w:ascii="Arial" w:eastAsia="Calibri" w:hAnsi="Arial" w:cs="Arial"/>
          <w:bCs/>
          <w:color w:val="000000"/>
          <w:sz w:val="20"/>
          <w:szCs w:val="20"/>
          <w:u w:val="single"/>
        </w:rPr>
        <w:t xml:space="preserve">/h </w:t>
      </w:r>
    </w:p>
    <w:p w14:paraId="59A731AF" w14:textId="77777777" w:rsidR="00CB14AB" w:rsidRPr="005C5BD0" w:rsidRDefault="00CB14AB" w:rsidP="00CB14AB">
      <w:pPr>
        <w:pStyle w:val="WW-BodyTextIndent2"/>
        <w:tabs>
          <w:tab w:val="left" w:pos="10170"/>
        </w:tabs>
        <w:spacing w:line="240" w:lineRule="auto"/>
        <w:ind w:right="34" w:firstLine="0"/>
        <w:rPr>
          <w:rFonts w:ascii="Arial" w:hAnsi="Arial" w:cs="Arial"/>
          <w:bCs/>
          <w:sz w:val="20"/>
        </w:rPr>
      </w:pPr>
      <w:r w:rsidRPr="005C5BD0">
        <w:rPr>
          <w:rFonts w:ascii="Arial" w:eastAsia="Calibri" w:hAnsi="Arial" w:cs="Arial"/>
          <w:bCs/>
          <w:color w:val="000000"/>
          <w:sz w:val="20"/>
        </w:rPr>
        <w:t xml:space="preserve">                                                           Total debit instalat        = 51.60 Nm/h</w:t>
      </w:r>
      <w:r w:rsidRPr="005C5BD0">
        <w:rPr>
          <w:rFonts w:ascii="Arial" w:hAnsi="Arial" w:cs="Arial"/>
          <w:bCs/>
          <w:sz w:val="20"/>
        </w:rPr>
        <w:t xml:space="preserve"> </w:t>
      </w:r>
    </w:p>
    <w:p w14:paraId="0177A941" w14:textId="3B2A1CFF" w:rsidR="00CB14AB" w:rsidRPr="005C5BD0" w:rsidRDefault="00CB14AB" w:rsidP="00CB14AB">
      <w:pPr>
        <w:pStyle w:val="WW-BodyTextIndent2"/>
        <w:tabs>
          <w:tab w:val="left" w:pos="10170"/>
        </w:tabs>
        <w:spacing w:line="240" w:lineRule="auto"/>
        <w:ind w:right="34" w:firstLine="0"/>
        <w:rPr>
          <w:rFonts w:ascii="Arial" w:hAnsi="Arial" w:cs="Arial"/>
          <w:bCs/>
          <w:sz w:val="20"/>
          <w:lang w:val="fr-FR"/>
        </w:rPr>
      </w:pPr>
      <w:r w:rsidRPr="005C5BD0">
        <w:rPr>
          <w:rFonts w:ascii="Arial" w:hAnsi="Arial" w:cs="Arial"/>
          <w:bCs/>
          <w:sz w:val="20"/>
        </w:rPr>
        <w:t xml:space="preserve"> </w:t>
      </w:r>
      <w:r w:rsidRPr="005C5BD0">
        <w:rPr>
          <w:rFonts w:ascii="Arial" w:hAnsi="Arial" w:cs="Arial"/>
          <w:bCs/>
          <w:sz w:val="20"/>
          <w:lang w:val="fr-FR"/>
        </w:rPr>
        <w:t xml:space="preserve">      </w:t>
      </w:r>
    </w:p>
    <w:p w14:paraId="12A9EF8B" w14:textId="77777777" w:rsidR="00FF3367" w:rsidRPr="005C5BD0" w:rsidRDefault="00FF3367" w:rsidP="00CB14AB">
      <w:pPr>
        <w:autoSpaceDE w:val="0"/>
        <w:autoSpaceDN w:val="0"/>
        <w:adjustRightInd w:val="0"/>
        <w:ind w:firstLine="720"/>
        <w:rPr>
          <w:rFonts w:ascii="Arial" w:eastAsia="TimesNewRomanPSMT" w:hAnsi="Arial" w:cs="Arial"/>
          <w:bCs/>
          <w:sz w:val="20"/>
          <w:szCs w:val="20"/>
        </w:rPr>
      </w:pPr>
    </w:p>
    <w:p w14:paraId="5D9A7C04" w14:textId="77777777" w:rsidR="00FF3367" w:rsidRPr="005C5BD0" w:rsidRDefault="00FF3367" w:rsidP="00CB14AB">
      <w:pPr>
        <w:autoSpaceDE w:val="0"/>
        <w:autoSpaceDN w:val="0"/>
        <w:adjustRightInd w:val="0"/>
        <w:ind w:firstLine="720"/>
        <w:rPr>
          <w:rFonts w:ascii="Arial" w:eastAsia="TimesNewRomanPSMT" w:hAnsi="Arial" w:cs="Arial"/>
          <w:bCs/>
          <w:sz w:val="20"/>
          <w:szCs w:val="20"/>
        </w:rPr>
      </w:pPr>
    </w:p>
    <w:p w14:paraId="01006E19" w14:textId="77777777" w:rsidR="00FF3367" w:rsidRPr="005C5BD0" w:rsidRDefault="00FF3367" w:rsidP="00CB14AB">
      <w:pPr>
        <w:autoSpaceDE w:val="0"/>
        <w:autoSpaceDN w:val="0"/>
        <w:adjustRightInd w:val="0"/>
        <w:ind w:firstLine="720"/>
        <w:rPr>
          <w:rFonts w:ascii="Arial" w:eastAsia="TimesNewRomanPSMT" w:hAnsi="Arial" w:cs="Arial"/>
          <w:bCs/>
          <w:sz w:val="20"/>
          <w:szCs w:val="20"/>
        </w:rPr>
      </w:pPr>
    </w:p>
    <w:p w14:paraId="66A4D15E" w14:textId="088C717A" w:rsidR="00CB14AB" w:rsidRPr="005C5BD0" w:rsidRDefault="00CB14AB" w:rsidP="00CB14AB">
      <w:pPr>
        <w:autoSpaceDE w:val="0"/>
        <w:autoSpaceDN w:val="0"/>
        <w:adjustRightInd w:val="0"/>
        <w:ind w:firstLine="720"/>
        <w:rPr>
          <w:rFonts w:ascii="Arial" w:eastAsia="TimesNewRomanPSMT" w:hAnsi="Arial" w:cs="Arial"/>
          <w:bCs/>
          <w:sz w:val="20"/>
          <w:szCs w:val="20"/>
        </w:rPr>
      </w:pPr>
      <w:proofErr w:type="spellStart"/>
      <w:r w:rsidRPr="005C5BD0">
        <w:rPr>
          <w:rFonts w:ascii="Arial" w:eastAsia="TimesNewRomanPSMT" w:hAnsi="Arial" w:cs="Arial"/>
          <w:bCs/>
          <w:sz w:val="20"/>
          <w:szCs w:val="20"/>
        </w:rPr>
        <w:t>Alegerea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regulatoarelor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funcţie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debitul</w:t>
      </w:r>
      <w:proofErr w:type="spellEnd"/>
      <w:r w:rsidRPr="005C5BD0">
        <w:rPr>
          <w:rFonts w:ascii="Arial" w:eastAsia="TimesNewRomanPSMT" w:hAnsi="Arial" w:cs="Arial"/>
          <w:bCs/>
          <w:sz w:val="20"/>
          <w:szCs w:val="20"/>
        </w:rPr>
        <w:t xml:space="preserve"> nominal al </w:t>
      </w:r>
      <w:proofErr w:type="spellStart"/>
      <w:r w:rsidRPr="005C5BD0">
        <w:rPr>
          <w:rFonts w:ascii="Arial" w:eastAsia="TimesNewRomanPSMT" w:hAnsi="Arial" w:cs="Arial"/>
          <w:bCs/>
          <w:sz w:val="20"/>
          <w:szCs w:val="20"/>
        </w:rPr>
        <w:t>regulatoarelor</w:t>
      </w:r>
      <w:proofErr w:type="spellEnd"/>
      <w:r w:rsidRPr="005C5BD0">
        <w:rPr>
          <w:rFonts w:ascii="Arial" w:eastAsia="TimesNewRomanPSMT" w:hAnsi="Arial" w:cs="Arial"/>
          <w:bCs/>
          <w:sz w:val="20"/>
          <w:szCs w:val="20"/>
        </w:rPr>
        <w:t xml:space="preserve"> Qn, se face conform </w:t>
      </w:r>
      <w:proofErr w:type="spellStart"/>
      <w:r w:rsidRPr="005C5BD0">
        <w:rPr>
          <w:rFonts w:ascii="Arial" w:eastAsia="TimesNewRomanPSMT" w:hAnsi="Arial" w:cs="Arial"/>
          <w:bCs/>
          <w:sz w:val="20"/>
          <w:szCs w:val="20"/>
        </w:rPr>
        <w:t>specificaţiilor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tehnice</w:t>
      </w:r>
      <w:proofErr w:type="spellEnd"/>
      <w:r w:rsidRPr="005C5BD0">
        <w:rPr>
          <w:rFonts w:ascii="Arial" w:eastAsia="TimesNewRomanPSMT" w:hAnsi="Arial" w:cs="Arial"/>
          <w:bCs/>
          <w:sz w:val="20"/>
          <w:szCs w:val="20"/>
        </w:rPr>
        <w:t xml:space="preserve"> date de </w:t>
      </w:r>
      <w:proofErr w:type="spellStart"/>
      <w:r w:rsidRPr="005C5BD0">
        <w:rPr>
          <w:rFonts w:ascii="Arial" w:eastAsia="TimesNewRomanPSMT" w:hAnsi="Arial" w:cs="Arial"/>
          <w:bCs/>
          <w:sz w:val="20"/>
          <w:szCs w:val="20"/>
        </w:rPr>
        <w:t>producător</w:t>
      </w:r>
      <w:proofErr w:type="spellEnd"/>
      <w:r w:rsidRPr="005C5BD0">
        <w:rPr>
          <w:rFonts w:ascii="Arial" w:eastAsia="TimesNewRomanPSMT" w:hAnsi="Arial" w:cs="Arial"/>
          <w:bCs/>
          <w:sz w:val="20"/>
          <w:szCs w:val="20"/>
        </w:rPr>
        <w:t xml:space="preserve">. La </w:t>
      </w:r>
      <w:proofErr w:type="spellStart"/>
      <w:r w:rsidRPr="005C5BD0">
        <w:rPr>
          <w:rFonts w:ascii="Arial" w:eastAsia="TimesNewRomanPSMT" w:hAnsi="Arial" w:cs="Arial"/>
          <w:bCs/>
          <w:sz w:val="20"/>
          <w:szCs w:val="20"/>
        </w:rPr>
        <w:t>alegerea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mărimii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regulatoarelor</w:t>
      </w:r>
      <w:proofErr w:type="spellEnd"/>
      <w:r w:rsidRPr="005C5BD0">
        <w:rPr>
          <w:rFonts w:ascii="Arial" w:eastAsia="TimesNewRomanPSMT" w:hAnsi="Arial" w:cs="Arial"/>
          <w:bCs/>
          <w:sz w:val="20"/>
          <w:szCs w:val="20"/>
        </w:rPr>
        <w:t xml:space="preserve"> se pot </w:t>
      </w:r>
      <w:proofErr w:type="spellStart"/>
      <w:r w:rsidRPr="005C5BD0">
        <w:rPr>
          <w:rFonts w:ascii="Arial" w:eastAsia="TimesNewRomanPSMT" w:hAnsi="Arial" w:cs="Arial"/>
          <w:bCs/>
          <w:sz w:val="20"/>
          <w:szCs w:val="20"/>
        </w:rPr>
        <w:t>utiliza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următoarele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relaţii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calcul</w:t>
      </w:r>
      <w:proofErr w:type="spellEnd"/>
      <w:r w:rsidRPr="005C5BD0">
        <w:rPr>
          <w:rFonts w:ascii="Arial" w:eastAsia="TimesNewRomanPSMT" w:hAnsi="Arial" w:cs="Arial"/>
          <w:bCs/>
          <w:sz w:val="20"/>
          <w:szCs w:val="20"/>
        </w:rPr>
        <w:t>:</w:t>
      </w:r>
    </w:p>
    <w:p w14:paraId="5C00EA2D" w14:textId="77777777" w:rsidR="00CB14AB" w:rsidRPr="005C5BD0" w:rsidRDefault="00CB14AB" w:rsidP="00CB14AB">
      <w:pPr>
        <w:autoSpaceDE w:val="0"/>
        <w:autoSpaceDN w:val="0"/>
        <w:adjustRightInd w:val="0"/>
        <w:ind w:firstLine="720"/>
        <w:rPr>
          <w:rFonts w:ascii="Arial" w:eastAsia="TimesNewRomanPSMT" w:hAnsi="Arial" w:cs="Arial"/>
          <w:bCs/>
          <w:sz w:val="20"/>
          <w:szCs w:val="20"/>
        </w:rPr>
      </w:pPr>
      <w:r w:rsidRPr="005C5BD0">
        <w:rPr>
          <w:rFonts w:ascii="Arial" w:hAnsi="Arial" w:cs="Arial"/>
          <w:bCs/>
          <w:sz w:val="20"/>
          <w:szCs w:val="20"/>
        </w:rPr>
        <w:t>Qn = (1,1...1,2) · Qt</w:t>
      </w: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regulatoarele</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acţionare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indirectă</w:t>
      </w:r>
      <w:proofErr w:type="spellEnd"/>
      <w:r w:rsidRPr="005C5BD0">
        <w:rPr>
          <w:rFonts w:ascii="Arial" w:eastAsia="TimesNewRomanPSMT" w:hAnsi="Arial" w:cs="Arial"/>
          <w:bCs/>
          <w:sz w:val="20"/>
          <w:szCs w:val="20"/>
        </w:rPr>
        <w:t>;</w:t>
      </w:r>
    </w:p>
    <w:p w14:paraId="2A249C49" w14:textId="77777777" w:rsidR="00CB14AB" w:rsidRPr="005C5BD0" w:rsidRDefault="00CB14AB" w:rsidP="00CB14AB">
      <w:pPr>
        <w:autoSpaceDE w:val="0"/>
        <w:autoSpaceDN w:val="0"/>
        <w:adjustRightInd w:val="0"/>
        <w:ind w:firstLine="720"/>
        <w:rPr>
          <w:rFonts w:ascii="Arial" w:eastAsia="TimesNewRomanPSMT" w:hAnsi="Arial" w:cs="Arial"/>
          <w:bCs/>
          <w:sz w:val="20"/>
          <w:szCs w:val="20"/>
        </w:rPr>
      </w:pPr>
      <w:r w:rsidRPr="005C5BD0">
        <w:rPr>
          <w:rFonts w:ascii="Arial" w:hAnsi="Arial" w:cs="Arial"/>
          <w:bCs/>
          <w:sz w:val="20"/>
          <w:szCs w:val="20"/>
        </w:rPr>
        <w:t xml:space="preserve">Qn = 1,45 · Qt = 1.45 x </w:t>
      </w:r>
      <w:r w:rsidRPr="005C5BD0">
        <w:rPr>
          <w:rFonts w:ascii="Arial" w:hAnsi="Arial" w:cs="Arial"/>
          <w:bCs/>
          <w:color w:val="FF0000"/>
          <w:sz w:val="20"/>
          <w:szCs w:val="20"/>
        </w:rPr>
        <w:t>51.6mc/h=74.82 mc/h</w:t>
      </w: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pentru</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regulatoarele</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acţionare</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directă</w:t>
      </w:r>
      <w:proofErr w:type="spellEnd"/>
      <w:r w:rsidRPr="005C5BD0">
        <w:rPr>
          <w:rFonts w:ascii="Arial" w:eastAsia="TimesNewRomanPSMT" w:hAnsi="Arial" w:cs="Arial"/>
          <w:bCs/>
          <w:sz w:val="20"/>
          <w:szCs w:val="20"/>
        </w:rPr>
        <w:t>,</w:t>
      </w:r>
    </w:p>
    <w:p w14:paraId="598C717D" w14:textId="77777777" w:rsidR="00CB14AB" w:rsidRPr="005C5BD0" w:rsidRDefault="00CB14AB" w:rsidP="00CB14AB">
      <w:pPr>
        <w:autoSpaceDE w:val="0"/>
        <w:autoSpaceDN w:val="0"/>
        <w:adjustRightInd w:val="0"/>
        <w:rPr>
          <w:rFonts w:ascii="Arial" w:hAnsi="Arial" w:cs="Arial"/>
          <w:bCs/>
          <w:sz w:val="20"/>
          <w:szCs w:val="20"/>
          <w:lang w:val="fr-FR"/>
        </w:rPr>
      </w:pPr>
      <w:proofErr w:type="spellStart"/>
      <w:r w:rsidRPr="005C5BD0">
        <w:rPr>
          <w:rFonts w:ascii="Arial" w:eastAsia="TimesNewRomanPSMT" w:hAnsi="Arial" w:cs="Arial"/>
          <w:bCs/>
          <w:sz w:val="20"/>
          <w:szCs w:val="20"/>
        </w:rPr>
        <w:t>unde</w:t>
      </w:r>
      <w:proofErr w:type="spellEnd"/>
      <w:r w:rsidRPr="005C5BD0">
        <w:rPr>
          <w:rFonts w:ascii="Arial" w:eastAsia="TimesNewRomanPSMT" w:hAnsi="Arial" w:cs="Arial"/>
          <w:bCs/>
          <w:sz w:val="20"/>
          <w:szCs w:val="20"/>
        </w:rPr>
        <w:t xml:space="preserve"> Qt </w:t>
      </w:r>
      <w:proofErr w:type="spellStart"/>
      <w:r w:rsidRPr="005C5BD0">
        <w:rPr>
          <w:rFonts w:ascii="Arial" w:eastAsia="TimesNewRomanPSMT" w:hAnsi="Arial" w:cs="Arial"/>
          <w:bCs/>
          <w:sz w:val="20"/>
          <w:szCs w:val="20"/>
        </w:rPr>
        <w:t>reprezintă</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debitul</w:t>
      </w:r>
      <w:proofErr w:type="spellEnd"/>
      <w:r w:rsidRPr="005C5BD0">
        <w:rPr>
          <w:rFonts w:ascii="Arial" w:eastAsia="TimesNewRomanPSMT" w:hAnsi="Arial" w:cs="Arial"/>
          <w:bCs/>
          <w:sz w:val="20"/>
          <w:szCs w:val="20"/>
        </w:rPr>
        <w:t xml:space="preserve"> nominal total al </w:t>
      </w:r>
      <w:proofErr w:type="spellStart"/>
      <w:r w:rsidRPr="005C5BD0">
        <w:rPr>
          <w:rFonts w:ascii="Arial" w:eastAsia="TimesNewRomanPSMT" w:hAnsi="Arial" w:cs="Arial"/>
          <w:bCs/>
          <w:sz w:val="20"/>
          <w:szCs w:val="20"/>
        </w:rPr>
        <w:t>aparatelor</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consumatoare</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combustibili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gazoşi</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deservite</w:t>
      </w:r>
      <w:proofErr w:type="spellEnd"/>
      <w:r w:rsidRPr="005C5BD0">
        <w:rPr>
          <w:rFonts w:ascii="Arial" w:eastAsia="TimesNewRomanPSMT" w:hAnsi="Arial" w:cs="Arial"/>
          <w:bCs/>
          <w:sz w:val="20"/>
          <w:szCs w:val="20"/>
        </w:rPr>
        <w:t>.</w:t>
      </w:r>
    </w:p>
    <w:p w14:paraId="7BEAA17F" w14:textId="77777777" w:rsidR="00CB14AB" w:rsidRPr="005C5BD0" w:rsidRDefault="00CB14AB" w:rsidP="00CB14AB">
      <w:pPr>
        <w:jc w:val="both"/>
        <w:rPr>
          <w:rFonts w:ascii="Arial" w:hAnsi="Arial" w:cs="Arial"/>
          <w:bCs/>
          <w:sz w:val="20"/>
          <w:szCs w:val="20"/>
          <w:lang w:val="fr-FR"/>
        </w:rPr>
      </w:pPr>
      <w:r w:rsidRPr="005C5BD0">
        <w:rPr>
          <w:rFonts w:ascii="Arial" w:hAnsi="Arial" w:cs="Arial"/>
          <w:bCs/>
          <w:sz w:val="20"/>
          <w:szCs w:val="20"/>
          <w:lang w:val="fr-FR"/>
        </w:rPr>
        <w:tab/>
      </w:r>
      <w:proofErr w:type="spellStart"/>
      <w:r w:rsidRPr="005C5BD0">
        <w:rPr>
          <w:rFonts w:ascii="Arial" w:hAnsi="Arial" w:cs="Arial"/>
          <w:bCs/>
          <w:sz w:val="20"/>
          <w:szCs w:val="20"/>
          <w:lang w:val="fr-FR"/>
        </w:rPr>
        <w:t>Consumul</w:t>
      </w:r>
      <w:proofErr w:type="spellEnd"/>
      <w:r w:rsidRPr="005C5BD0">
        <w:rPr>
          <w:rFonts w:ascii="Arial" w:hAnsi="Arial" w:cs="Arial"/>
          <w:bCs/>
          <w:sz w:val="20"/>
          <w:szCs w:val="20"/>
          <w:lang w:val="fr-FR"/>
        </w:rPr>
        <w:t xml:space="preserve"> de gaze </w:t>
      </w:r>
      <w:proofErr w:type="spellStart"/>
      <w:r w:rsidRPr="005C5BD0">
        <w:rPr>
          <w:rFonts w:ascii="Arial" w:hAnsi="Arial" w:cs="Arial"/>
          <w:bCs/>
          <w:sz w:val="20"/>
          <w:szCs w:val="20"/>
          <w:lang w:val="fr-FR"/>
        </w:rPr>
        <w:t>fiind</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necesar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uz</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casnic</w:t>
      </w:r>
      <w:proofErr w:type="spellEnd"/>
      <w:r w:rsidRPr="005C5BD0">
        <w:rPr>
          <w:rFonts w:ascii="Arial" w:hAnsi="Arial" w:cs="Arial"/>
          <w:bCs/>
          <w:sz w:val="20"/>
          <w:szCs w:val="20"/>
          <w:lang w:val="fr-FR"/>
        </w:rPr>
        <w:t xml:space="preserve"> se va </w:t>
      </w:r>
      <w:proofErr w:type="spellStart"/>
      <w:r w:rsidRPr="005C5BD0">
        <w:rPr>
          <w:rFonts w:ascii="Arial" w:hAnsi="Arial" w:cs="Arial"/>
          <w:bCs/>
          <w:sz w:val="20"/>
          <w:szCs w:val="20"/>
          <w:lang w:val="fr-FR"/>
        </w:rPr>
        <w:t>utiliza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presiunea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joasa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instalatia</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utilizare</w:t>
      </w:r>
      <w:proofErr w:type="spellEnd"/>
      <w:r w:rsidRPr="005C5BD0">
        <w:rPr>
          <w:rFonts w:ascii="Arial" w:hAnsi="Arial" w:cs="Arial"/>
          <w:bCs/>
          <w:sz w:val="20"/>
          <w:szCs w:val="20"/>
          <w:lang w:val="fr-FR"/>
        </w:rPr>
        <w:t>.</w:t>
      </w:r>
    </w:p>
    <w:p w14:paraId="59D70E37" w14:textId="4FA43B49" w:rsidR="00CB14AB" w:rsidRPr="005C5BD0" w:rsidRDefault="00CB14AB" w:rsidP="00CB14AB">
      <w:pPr>
        <w:ind w:firstLine="720"/>
        <w:jc w:val="both"/>
        <w:rPr>
          <w:rFonts w:ascii="Arial" w:eastAsia="TimesNewRomanPSMT" w:hAnsi="Arial" w:cs="Arial"/>
          <w:bCs/>
          <w:sz w:val="20"/>
          <w:szCs w:val="20"/>
        </w:rPr>
      </w:pPr>
      <w:r w:rsidRPr="005C5BD0">
        <w:rPr>
          <w:rFonts w:ascii="Arial" w:eastAsia="TimesNewRomanPSMT" w:hAnsi="Arial" w:cs="Arial"/>
          <w:bCs/>
          <w:sz w:val="20"/>
          <w:szCs w:val="20"/>
        </w:rPr>
        <w:t xml:space="preserve">In </w:t>
      </w:r>
      <w:proofErr w:type="spellStart"/>
      <w:r w:rsidRPr="005C5BD0">
        <w:rPr>
          <w:rFonts w:ascii="Arial" w:eastAsia="TimesNewRomanPSMT" w:hAnsi="Arial" w:cs="Arial"/>
          <w:bCs/>
          <w:sz w:val="20"/>
          <w:szCs w:val="20"/>
        </w:rPr>
        <w:t>cazul</w:t>
      </w:r>
      <w:proofErr w:type="spellEnd"/>
      <w:r w:rsidRPr="005C5BD0">
        <w:rPr>
          <w:rFonts w:ascii="Arial" w:eastAsia="TimesNewRomanPSMT" w:hAnsi="Arial" w:cs="Arial"/>
          <w:bCs/>
          <w:sz w:val="20"/>
          <w:szCs w:val="20"/>
        </w:rPr>
        <w:t xml:space="preserve"> de fata, conform </w:t>
      </w:r>
      <w:proofErr w:type="spellStart"/>
      <w:r w:rsidRPr="005C5BD0">
        <w:rPr>
          <w:rFonts w:ascii="Arial" w:eastAsia="TimesNewRomanPSMT" w:hAnsi="Arial" w:cs="Arial"/>
          <w:bCs/>
          <w:sz w:val="20"/>
          <w:szCs w:val="20"/>
        </w:rPr>
        <w:t>acordului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acces</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a </w:t>
      </w:r>
      <w:proofErr w:type="spellStart"/>
      <w:r w:rsidRPr="005C5BD0">
        <w:rPr>
          <w:rFonts w:ascii="Arial" w:eastAsia="TimesNewRomanPSMT" w:hAnsi="Arial" w:cs="Arial"/>
          <w:bCs/>
          <w:sz w:val="20"/>
          <w:szCs w:val="20"/>
        </w:rPr>
        <w:t>solutiei</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alimentare</w:t>
      </w:r>
      <w:proofErr w:type="spellEnd"/>
      <w:r w:rsidRPr="005C5BD0">
        <w:rPr>
          <w:rFonts w:ascii="Arial" w:eastAsia="TimesNewRomanPSMT" w:hAnsi="Arial" w:cs="Arial"/>
          <w:bCs/>
          <w:sz w:val="20"/>
          <w:szCs w:val="20"/>
        </w:rPr>
        <w:t xml:space="preserve">, se </w:t>
      </w:r>
      <w:proofErr w:type="spellStart"/>
      <w:r w:rsidRPr="005C5BD0">
        <w:rPr>
          <w:rFonts w:ascii="Arial" w:eastAsia="TimesNewRomanPSMT" w:hAnsi="Arial" w:cs="Arial"/>
          <w:bCs/>
          <w:sz w:val="20"/>
          <w:szCs w:val="20"/>
        </w:rPr>
        <w:t>va</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monta</w:t>
      </w:r>
      <w:proofErr w:type="spellEnd"/>
      <w:r w:rsidRPr="005C5BD0">
        <w:rPr>
          <w:rFonts w:ascii="Arial" w:eastAsia="TimesNewRomanPSMT" w:hAnsi="Arial" w:cs="Arial"/>
          <w:bCs/>
          <w:sz w:val="20"/>
          <w:szCs w:val="20"/>
        </w:rPr>
        <w:t xml:space="preserve"> un regulator de </w:t>
      </w:r>
      <w:r w:rsidRPr="005C5BD0">
        <w:rPr>
          <w:rFonts w:ascii="Arial" w:eastAsia="TimesNewRomanPSMT" w:hAnsi="Arial" w:cs="Arial"/>
          <w:bCs/>
          <w:color w:val="FF0000"/>
          <w:sz w:val="20"/>
          <w:szCs w:val="20"/>
        </w:rPr>
        <w:t>Q= 100mc/h</w:t>
      </w: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si</w:t>
      </w:r>
      <w:proofErr w:type="spellEnd"/>
      <w:r w:rsidRPr="005C5BD0">
        <w:rPr>
          <w:rFonts w:ascii="Arial" w:eastAsia="TimesNewRomanPSMT" w:hAnsi="Arial" w:cs="Arial"/>
          <w:bCs/>
          <w:sz w:val="20"/>
          <w:szCs w:val="20"/>
        </w:rPr>
        <w:t xml:space="preserve"> un </w:t>
      </w:r>
      <w:proofErr w:type="spellStart"/>
      <w:r w:rsidRPr="005C5BD0">
        <w:rPr>
          <w:rFonts w:ascii="Arial" w:eastAsia="TimesNewRomanPSMT" w:hAnsi="Arial" w:cs="Arial"/>
          <w:bCs/>
          <w:sz w:val="20"/>
          <w:szCs w:val="20"/>
        </w:rPr>
        <w:t>robinet</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bransament</w:t>
      </w:r>
      <w:proofErr w:type="spellEnd"/>
      <w:r w:rsidRPr="005C5BD0">
        <w:rPr>
          <w:rFonts w:ascii="Arial" w:eastAsia="TimesNewRomanPSMT" w:hAnsi="Arial" w:cs="Arial"/>
          <w:bCs/>
          <w:sz w:val="20"/>
          <w:szCs w:val="20"/>
        </w:rPr>
        <w:t xml:space="preserve"> cu </w:t>
      </w:r>
      <w:proofErr w:type="spellStart"/>
      <w:r w:rsidRPr="005C5BD0">
        <w:rPr>
          <w:rFonts w:ascii="Arial" w:eastAsia="TimesNewRomanPSMT" w:hAnsi="Arial" w:cs="Arial"/>
          <w:bCs/>
          <w:sz w:val="20"/>
          <w:szCs w:val="20"/>
        </w:rPr>
        <w:t>sfera</w:t>
      </w:r>
      <w:proofErr w:type="spellEnd"/>
      <w:r w:rsidRPr="005C5BD0">
        <w:rPr>
          <w:rFonts w:ascii="Arial" w:eastAsia="TimesNewRomanPSMT" w:hAnsi="Arial" w:cs="Arial"/>
          <w:bCs/>
          <w:sz w:val="20"/>
          <w:szCs w:val="20"/>
        </w:rPr>
        <w:t xml:space="preserve">, de </w:t>
      </w:r>
      <w:proofErr w:type="spellStart"/>
      <w:r w:rsidRPr="005C5BD0">
        <w:rPr>
          <w:rFonts w:ascii="Arial" w:eastAsia="TimesNewRomanPSMT" w:hAnsi="Arial" w:cs="Arial"/>
          <w:bCs/>
          <w:sz w:val="20"/>
          <w:szCs w:val="20"/>
        </w:rPr>
        <w:t>diametru</w:t>
      </w:r>
      <w:proofErr w:type="spellEnd"/>
      <w:r w:rsidRPr="005C5BD0">
        <w:rPr>
          <w:rFonts w:ascii="Arial" w:eastAsia="TimesNewRomanPSMT" w:hAnsi="Arial" w:cs="Arial"/>
          <w:bCs/>
          <w:sz w:val="20"/>
          <w:szCs w:val="20"/>
        </w:rPr>
        <w:t xml:space="preserve"> </w:t>
      </w:r>
      <w:r w:rsidRPr="005C5BD0">
        <w:rPr>
          <w:rFonts w:ascii="Arial" w:eastAsia="TimesNewRomanPSMT" w:hAnsi="Arial" w:cs="Arial"/>
          <w:bCs/>
          <w:color w:val="FF0000"/>
          <w:sz w:val="20"/>
          <w:szCs w:val="20"/>
        </w:rPr>
        <w:t>Ø2</w:t>
      </w:r>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montat</w:t>
      </w:r>
      <w:proofErr w:type="spellEnd"/>
      <w:r w:rsidRPr="005C5BD0">
        <w:rPr>
          <w:rFonts w:ascii="Arial" w:eastAsia="TimesNewRomanPSMT" w:hAnsi="Arial" w:cs="Arial"/>
          <w:bCs/>
          <w:sz w:val="20"/>
          <w:szCs w:val="20"/>
        </w:rPr>
        <w:t xml:space="preserve"> </w:t>
      </w:r>
      <w:proofErr w:type="spellStart"/>
      <w:r w:rsidRPr="005C5BD0">
        <w:rPr>
          <w:rFonts w:ascii="Arial" w:eastAsia="TimesNewRomanPSMT" w:hAnsi="Arial" w:cs="Arial"/>
          <w:bCs/>
          <w:sz w:val="20"/>
          <w:szCs w:val="20"/>
        </w:rPr>
        <w:t>suprateran</w:t>
      </w:r>
      <w:proofErr w:type="spellEnd"/>
      <w:r w:rsidRPr="005C5BD0">
        <w:rPr>
          <w:rFonts w:ascii="Arial" w:eastAsia="TimesNewRomanPSMT" w:hAnsi="Arial" w:cs="Arial"/>
          <w:bCs/>
          <w:sz w:val="20"/>
          <w:szCs w:val="20"/>
        </w:rPr>
        <w:t>.</w:t>
      </w:r>
    </w:p>
    <w:p w14:paraId="45C6A0E8" w14:textId="77777777" w:rsidR="00245977" w:rsidRPr="005C5BD0" w:rsidRDefault="00245977" w:rsidP="00CB14AB">
      <w:pPr>
        <w:ind w:firstLine="720"/>
        <w:jc w:val="both"/>
        <w:rPr>
          <w:rFonts w:ascii="Arial" w:eastAsia="TimesNewRomanPSMT" w:hAnsi="Arial" w:cs="Arial"/>
          <w:bCs/>
          <w:sz w:val="20"/>
          <w:szCs w:val="20"/>
        </w:rPr>
      </w:pPr>
    </w:p>
    <w:p w14:paraId="2A4944E6" w14:textId="77777777" w:rsidR="00CB14AB" w:rsidRPr="005C5BD0" w:rsidRDefault="00CB14AB" w:rsidP="00CB14AB">
      <w:pPr>
        <w:autoSpaceDE w:val="0"/>
        <w:autoSpaceDN w:val="0"/>
        <w:adjustRightInd w:val="0"/>
        <w:spacing w:line="288" w:lineRule="auto"/>
        <w:jc w:val="both"/>
        <w:rPr>
          <w:rFonts w:ascii="Arial" w:hAnsi="Arial" w:cs="Arial"/>
          <w:bCs/>
          <w:sz w:val="20"/>
          <w:szCs w:val="20"/>
          <w:lang w:val="fr-FR"/>
        </w:rPr>
      </w:pPr>
      <w:r w:rsidRPr="005C5BD0">
        <w:rPr>
          <w:rFonts w:ascii="Arial" w:hAnsi="Arial" w:cs="Arial"/>
          <w:bCs/>
          <w:sz w:val="20"/>
          <w:szCs w:val="20"/>
        </w:rPr>
        <w:lastRenderedPageBreak/>
        <w:tab/>
        <w:t xml:space="preserve"> La </w:t>
      </w:r>
      <w:proofErr w:type="spellStart"/>
      <w:r w:rsidRPr="005C5BD0">
        <w:rPr>
          <w:rFonts w:ascii="Arial" w:hAnsi="Arial" w:cs="Arial"/>
          <w:bCs/>
          <w:sz w:val="20"/>
          <w:szCs w:val="20"/>
        </w:rPr>
        <w:t>dimensionare</w:t>
      </w:r>
      <w:proofErr w:type="spellEnd"/>
      <w:r w:rsidRPr="005C5BD0">
        <w:rPr>
          <w:rFonts w:ascii="Arial" w:hAnsi="Arial" w:cs="Arial"/>
          <w:bCs/>
          <w:sz w:val="20"/>
          <w:szCs w:val="20"/>
        </w:rPr>
        <w:t xml:space="preserve"> s-a </w:t>
      </w:r>
      <w:proofErr w:type="spellStart"/>
      <w:r w:rsidRPr="005C5BD0">
        <w:rPr>
          <w:rFonts w:ascii="Arial" w:hAnsi="Arial" w:cs="Arial"/>
          <w:bCs/>
          <w:sz w:val="20"/>
          <w:szCs w:val="20"/>
        </w:rPr>
        <w:t>tinut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seama</w:t>
      </w:r>
      <w:proofErr w:type="spellEnd"/>
      <w:r w:rsidRPr="005C5BD0">
        <w:rPr>
          <w:rFonts w:ascii="Arial" w:hAnsi="Arial" w:cs="Arial"/>
          <w:bCs/>
          <w:sz w:val="20"/>
          <w:szCs w:val="20"/>
        </w:rPr>
        <w:t xml:space="preserve"> de « </w:t>
      </w:r>
      <w:proofErr w:type="spellStart"/>
      <w:r w:rsidRPr="005C5BD0">
        <w:rPr>
          <w:rFonts w:ascii="Arial" w:hAnsi="Arial" w:cs="Arial"/>
          <w:bCs/>
          <w:sz w:val="20"/>
          <w:szCs w:val="20"/>
        </w:rPr>
        <w:t>Norme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tehnice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proiectarea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executarea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exploatarea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sistemelor</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alimentare</w:t>
      </w:r>
      <w:proofErr w:type="spellEnd"/>
      <w:r w:rsidRPr="005C5BD0">
        <w:rPr>
          <w:rFonts w:ascii="Arial" w:hAnsi="Arial" w:cs="Arial"/>
          <w:bCs/>
          <w:sz w:val="20"/>
          <w:szCs w:val="20"/>
        </w:rPr>
        <w:t xml:space="preserve"> cu gaze natural</w:t>
      </w:r>
      <w:r w:rsidRPr="005C5BD0">
        <w:rPr>
          <w:rFonts w:ascii="Arial" w:hAnsi="Arial" w:cs="Arial"/>
          <w:bCs/>
          <w:sz w:val="20"/>
          <w:szCs w:val="20"/>
          <w:lang w:val="fr-FR"/>
        </w:rPr>
        <w:t xml:space="preserve">e »- </w:t>
      </w:r>
      <w:r w:rsidRPr="005C5BD0">
        <w:rPr>
          <w:rFonts w:ascii="Arial" w:hAnsi="Arial" w:cs="Arial"/>
          <w:bCs/>
          <w:sz w:val="20"/>
          <w:szCs w:val="20"/>
        </w:rPr>
        <w:t xml:space="preserve">ORD ANRE nr 89/2018, </w:t>
      </w:r>
      <w:proofErr w:type="spellStart"/>
      <w:r w:rsidRPr="005C5BD0">
        <w:rPr>
          <w:rFonts w:ascii="Arial" w:hAnsi="Arial" w:cs="Arial"/>
          <w:bCs/>
          <w:sz w:val="20"/>
          <w:szCs w:val="20"/>
        </w:rPr>
        <w:t>utilizand</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nomograma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calculul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conductelor</w:t>
      </w:r>
      <w:proofErr w:type="spellEnd"/>
      <w:r w:rsidRPr="005C5BD0">
        <w:rPr>
          <w:rFonts w:ascii="Arial" w:hAnsi="Arial" w:cs="Arial"/>
          <w:bCs/>
          <w:sz w:val="20"/>
          <w:szCs w:val="20"/>
        </w:rPr>
        <w:t xml:space="preserve"> in </w:t>
      </w:r>
      <w:proofErr w:type="spellStart"/>
      <w:r w:rsidRPr="005C5BD0">
        <w:rPr>
          <w:rFonts w:ascii="Arial" w:hAnsi="Arial" w:cs="Arial"/>
          <w:bCs/>
          <w:sz w:val="20"/>
          <w:szCs w:val="20"/>
        </w:rPr>
        <w:t>regim</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variabi</w:t>
      </w:r>
      <w:proofErr w:type="spellEnd"/>
      <w:r w:rsidRPr="005C5BD0">
        <w:rPr>
          <w:rFonts w:ascii="Arial" w:hAnsi="Arial" w:cs="Arial"/>
          <w:bCs/>
          <w:sz w:val="20"/>
          <w:szCs w:val="20"/>
          <w:lang w:val="fr-FR"/>
        </w:rPr>
        <w:t>l.</w:t>
      </w:r>
    </w:p>
    <w:p w14:paraId="57E4FB21" w14:textId="77777777" w:rsidR="00CB14AB" w:rsidRPr="005C5BD0" w:rsidRDefault="00CB14AB" w:rsidP="00CB14AB">
      <w:pPr>
        <w:tabs>
          <w:tab w:val="left" w:pos="900"/>
        </w:tabs>
        <w:ind w:firstLine="810"/>
        <w:jc w:val="both"/>
        <w:rPr>
          <w:rFonts w:ascii="Arial" w:hAnsi="Arial" w:cs="Arial"/>
          <w:bCs/>
          <w:sz w:val="20"/>
          <w:szCs w:val="20"/>
        </w:rPr>
      </w:pPr>
      <w:proofErr w:type="spellStart"/>
      <w:r w:rsidRPr="005C5BD0">
        <w:rPr>
          <w:rFonts w:ascii="Arial" w:hAnsi="Arial" w:cs="Arial"/>
          <w:bCs/>
          <w:sz w:val="20"/>
          <w:szCs w:val="20"/>
        </w:rPr>
        <w:t>Diametrul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conductei</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distributie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Dn</w:t>
      </w:r>
      <w:proofErr w:type="spellEnd"/>
      <w:r w:rsidRPr="005C5BD0">
        <w:rPr>
          <w:rFonts w:ascii="Arial" w:hAnsi="Arial" w:cs="Arial"/>
          <w:bCs/>
          <w:sz w:val="20"/>
          <w:szCs w:val="20"/>
        </w:rPr>
        <w:t xml:space="preserve"> 32 mm </w:t>
      </w:r>
      <w:proofErr w:type="spellStart"/>
      <w:r w:rsidRPr="005C5BD0">
        <w:rPr>
          <w:rFonts w:ascii="Arial" w:hAnsi="Arial" w:cs="Arial"/>
          <w:bCs/>
          <w:sz w:val="20"/>
          <w:szCs w:val="20"/>
        </w:rPr>
        <w:t>este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dat</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prin</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Acordul</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acces</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eliberat</w:t>
      </w:r>
      <w:proofErr w:type="spellEnd"/>
      <w:r w:rsidRPr="005C5BD0">
        <w:rPr>
          <w:rFonts w:ascii="Arial" w:hAnsi="Arial" w:cs="Arial"/>
          <w:bCs/>
          <w:sz w:val="20"/>
          <w:szCs w:val="20"/>
        </w:rPr>
        <w:t xml:space="preserve"> de S.C. </w:t>
      </w:r>
      <w:proofErr w:type="spellStart"/>
      <w:r w:rsidRPr="005C5BD0">
        <w:rPr>
          <w:rFonts w:ascii="Arial" w:hAnsi="Arial" w:cs="Arial"/>
          <w:bCs/>
          <w:sz w:val="20"/>
          <w:szCs w:val="20"/>
        </w:rPr>
        <w:t>Distrigaz</w:t>
      </w:r>
      <w:proofErr w:type="spellEnd"/>
      <w:r w:rsidRPr="005C5BD0">
        <w:rPr>
          <w:rFonts w:ascii="Arial" w:hAnsi="Arial" w:cs="Arial"/>
          <w:bCs/>
          <w:sz w:val="20"/>
          <w:szCs w:val="20"/>
        </w:rPr>
        <w:t xml:space="preserve"> Sud </w:t>
      </w:r>
      <w:proofErr w:type="spellStart"/>
      <w:r w:rsidRPr="005C5BD0">
        <w:rPr>
          <w:rFonts w:ascii="Arial" w:hAnsi="Arial" w:cs="Arial"/>
          <w:bCs/>
          <w:sz w:val="20"/>
          <w:szCs w:val="20"/>
        </w:rPr>
        <w:t>Retele</w:t>
      </w:r>
      <w:proofErr w:type="spellEnd"/>
      <w:r w:rsidRPr="005C5BD0">
        <w:rPr>
          <w:rFonts w:ascii="Arial" w:hAnsi="Arial" w:cs="Arial"/>
          <w:bCs/>
          <w:sz w:val="20"/>
          <w:szCs w:val="20"/>
        </w:rPr>
        <w:t xml:space="preserve"> S.R.L. </w:t>
      </w:r>
    </w:p>
    <w:p w14:paraId="45B07CA4" w14:textId="77777777" w:rsidR="00FF3367" w:rsidRPr="005C5BD0" w:rsidRDefault="00CB14AB" w:rsidP="00CB14AB">
      <w:pPr>
        <w:ind w:firstLine="705"/>
        <w:jc w:val="both"/>
        <w:rPr>
          <w:rFonts w:ascii="Arial" w:hAnsi="Arial" w:cs="Arial"/>
          <w:bCs/>
          <w:sz w:val="20"/>
          <w:szCs w:val="20"/>
          <w:lang w:val="fr-FR"/>
        </w:rPr>
      </w:pPr>
      <w:proofErr w:type="spellStart"/>
      <w:r w:rsidRPr="005C5BD0">
        <w:rPr>
          <w:rFonts w:ascii="Arial" w:hAnsi="Arial" w:cs="Arial"/>
          <w:bCs/>
          <w:sz w:val="20"/>
          <w:szCs w:val="20"/>
          <w:lang w:val="fr-FR"/>
        </w:rPr>
        <w:t>Presiunea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considerata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punctul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racordare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este</w:t>
      </w:r>
      <w:proofErr w:type="spellEnd"/>
      <w:r w:rsidRPr="005C5BD0">
        <w:rPr>
          <w:rFonts w:ascii="Arial" w:hAnsi="Arial" w:cs="Arial"/>
          <w:bCs/>
          <w:sz w:val="20"/>
          <w:szCs w:val="20"/>
          <w:lang w:val="fr-FR"/>
        </w:rPr>
        <w:t xml:space="preserve"> de 1.5 </w:t>
      </w:r>
      <w:proofErr w:type="spellStart"/>
      <w:r w:rsidRPr="005C5BD0">
        <w:rPr>
          <w:rFonts w:ascii="Arial" w:hAnsi="Arial" w:cs="Arial"/>
          <w:bCs/>
          <w:sz w:val="20"/>
          <w:szCs w:val="20"/>
          <w:lang w:val="fr-FR"/>
        </w:rPr>
        <w:t>bara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iar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dinaintea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postului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reglare</w:t>
      </w:r>
      <w:proofErr w:type="spellEnd"/>
      <w:r w:rsidRPr="005C5BD0">
        <w:rPr>
          <w:rFonts w:ascii="Arial" w:hAnsi="Arial" w:cs="Arial"/>
          <w:bCs/>
          <w:sz w:val="20"/>
          <w:szCs w:val="20"/>
          <w:lang w:val="fr-FR"/>
        </w:rPr>
        <w:t xml:space="preserve"> de 1.45 </w:t>
      </w:r>
      <w:proofErr w:type="spellStart"/>
      <w:r w:rsidRPr="005C5BD0">
        <w:rPr>
          <w:rFonts w:ascii="Arial" w:hAnsi="Arial" w:cs="Arial"/>
          <w:bCs/>
          <w:sz w:val="20"/>
          <w:szCs w:val="20"/>
          <w:lang w:val="fr-FR"/>
        </w:rPr>
        <w:t>bara</w:t>
      </w:r>
      <w:proofErr w:type="spellEnd"/>
      <w:r w:rsidRPr="005C5BD0">
        <w:rPr>
          <w:rFonts w:ascii="Arial" w:hAnsi="Arial" w:cs="Arial"/>
          <w:bCs/>
          <w:sz w:val="20"/>
          <w:szCs w:val="20"/>
          <w:lang w:val="fr-FR"/>
        </w:rPr>
        <w:t>.</w:t>
      </w: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p>
    <w:p w14:paraId="0682F716" w14:textId="0EEA183C" w:rsidR="00CB14AB" w:rsidRPr="005C5BD0" w:rsidRDefault="00CB14AB" w:rsidP="00FF3367">
      <w:pPr>
        <w:ind w:left="720" w:firstLine="720"/>
        <w:jc w:val="both"/>
        <w:rPr>
          <w:rFonts w:ascii="Arial" w:hAnsi="Arial" w:cs="Arial"/>
          <w:bCs/>
          <w:sz w:val="20"/>
          <w:szCs w:val="20"/>
        </w:rPr>
      </w:pPr>
      <w:r w:rsidRPr="005C5BD0">
        <w:rPr>
          <w:rFonts w:ascii="Arial" w:hAnsi="Arial" w:cs="Arial"/>
          <w:bCs/>
          <w:sz w:val="20"/>
          <w:szCs w:val="20"/>
        </w:rPr>
        <w:t>P</w:t>
      </w:r>
      <w:r w:rsidRPr="005C5BD0">
        <w:rPr>
          <w:rFonts w:ascii="Arial" w:hAnsi="Arial" w:cs="Arial"/>
          <w:bCs/>
          <w:sz w:val="20"/>
          <w:szCs w:val="20"/>
          <w:vertAlign w:val="subscript"/>
        </w:rPr>
        <w:t>1</w:t>
      </w:r>
      <w:r w:rsidRPr="005C5BD0">
        <w:rPr>
          <w:rFonts w:ascii="Arial" w:hAnsi="Arial" w:cs="Arial"/>
          <w:bCs/>
          <w:sz w:val="20"/>
          <w:szCs w:val="20"/>
        </w:rPr>
        <w:t xml:space="preserve"> = 1.5 bara </w:t>
      </w:r>
    </w:p>
    <w:p w14:paraId="694DAF27" w14:textId="77777777" w:rsidR="00CB14AB" w:rsidRPr="005C5BD0" w:rsidRDefault="00CB14AB" w:rsidP="00CB14AB">
      <w:pPr>
        <w:ind w:firstLine="705"/>
        <w:jc w:val="both"/>
        <w:rPr>
          <w:rFonts w:ascii="Arial" w:hAnsi="Arial" w:cs="Arial"/>
          <w:bCs/>
          <w:sz w:val="20"/>
          <w:szCs w:val="20"/>
        </w:rPr>
      </w:pPr>
      <w:r w:rsidRPr="005C5BD0">
        <w:rPr>
          <w:rFonts w:ascii="Arial" w:hAnsi="Arial" w:cs="Arial"/>
          <w:bCs/>
          <w:sz w:val="20"/>
          <w:szCs w:val="20"/>
        </w:rPr>
        <w:tab/>
      </w:r>
      <w:r w:rsidRPr="005C5BD0">
        <w:rPr>
          <w:rFonts w:ascii="Arial" w:hAnsi="Arial" w:cs="Arial"/>
          <w:bCs/>
          <w:sz w:val="20"/>
          <w:szCs w:val="20"/>
        </w:rPr>
        <w:tab/>
        <w:t>P</w:t>
      </w:r>
      <w:r w:rsidRPr="005C5BD0">
        <w:rPr>
          <w:rFonts w:ascii="Arial" w:hAnsi="Arial" w:cs="Arial"/>
          <w:bCs/>
          <w:sz w:val="20"/>
          <w:szCs w:val="20"/>
          <w:vertAlign w:val="subscript"/>
        </w:rPr>
        <w:t>2</w:t>
      </w:r>
      <w:r w:rsidRPr="005C5BD0">
        <w:rPr>
          <w:rFonts w:ascii="Arial" w:hAnsi="Arial" w:cs="Arial"/>
          <w:bCs/>
          <w:sz w:val="20"/>
          <w:szCs w:val="20"/>
        </w:rPr>
        <w:t xml:space="preserve"> = 1.45 bara</w:t>
      </w:r>
    </w:p>
    <w:p w14:paraId="644552CB" w14:textId="77777777" w:rsidR="00CB14AB" w:rsidRPr="005C5BD0" w:rsidRDefault="00CB14AB" w:rsidP="00CB14AB">
      <w:pPr>
        <w:ind w:firstLine="705"/>
        <w:jc w:val="both"/>
        <w:rPr>
          <w:rFonts w:ascii="Arial" w:hAnsi="Arial" w:cs="Arial"/>
          <w:bCs/>
          <w:sz w:val="20"/>
          <w:szCs w:val="20"/>
        </w:rPr>
      </w:pPr>
      <w:r w:rsidRPr="005C5BD0">
        <w:rPr>
          <w:rFonts w:ascii="Arial" w:hAnsi="Arial" w:cs="Arial"/>
          <w:bCs/>
          <w:sz w:val="20"/>
          <w:szCs w:val="20"/>
        </w:rPr>
        <w:tab/>
      </w:r>
      <w:r w:rsidRPr="005C5BD0">
        <w:rPr>
          <w:rFonts w:ascii="Arial" w:hAnsi="Arial" w:cs="Arial"/>
          <w:bCs/>
          <w:sz w:val="20"/>
          <w:szCs w:val="20"/>
        </w:rPr>
        <w:tab/>
        <w:t xml:space="preserve">L = </w:t>
      </w:r>
      <w:r w:rsidRPr="005C5BD0">
        <w:rPr>
          <w:rFonts w:ascii="Arial" w:hAnsi="Arial" w:cs="Arial"/>
          <w:bCs/>
          <w:color w:val="FF0000"/>
          <w:sz w:val="20"/>
          <w:szCs w:val="20"/>
        </w:rPr>
        <w:t>0.004 km</w:t>
      </w:r>
    </w:p>
    <w:p w14:paraId="5286179A" w14:textId="77777777" w:rsidR="00CB14AB" w:rsidRPr="005C5BD0" w:rsidRDefault="00CB14AB" w:rsidP="00CB14AB">
      <w:pPr>
        <w:ind w:firstLine="705"/>
        <w:jc w:val="both"/>
        <w:rPr>
          <w:rFonts w:ascii="Arial" w:hAnsi="Arial" w:cs="Arial"/>
          <w:bCs/>
          <w:sz w:val="20"/>
          <w:szCs w:val="20"/>
        </w:rPr>
      </w:pPr>
      <w:r w:rsidRPr="005C5BD0">
        <w:rPr>
          <w:rFonts w:ascii="Arial" w:hAnsi="Arial" w:cs="Arial"/>
          <w:bCs/>
          <w:sz w:val="20"/>
          <w:szCs w:val="20"/>
        </w:rPr>
        <w:tab/>
      </w:r>
      <w:r w:rsidRPr="005C5BD0">
        <w:rPr>
          <w:rFonts w:ascii="Arial" w:hAnsi="Arial" w:cs="Arial"/>
          <w:bCs/>
          <w:sz w:val="20"/>
          <w:szCs w:val="20"/>
        </w:rPr>
        <w:tab/>
        <w:t>Q</w:t>
      </w:r>
      <w:r w:rsidRPr="005C5BD0">
        <w:rPr>
          <w:rFonts w:ascii="Arial" w:hAnsi="Arial" w:cs="Arial"/>
          <w:bCs/>
          <w:sz w:val="20"/>
          <w:szCs w:val="20"/>
          <w:vertAlign w:val="subscript"/>
        </w:rPr>
        <w:t>c</w:t>
      </w:r>
      <w:r w:rsidRPr="005C5BD0">
        <w:rPr>
          <w:rFonts w:ascii="Arial" w:hAnsi="Arial" w:cs="Arial"/>
          <w:bCs/>
          <w:sz w:val="20"/>
          <w:szCs w:val="20"/>
        </w:rPr>
        <w:t xml:space="preserve"> = </w:t>
      </w:r>
      <w:r w:rsidRPr="005C5BD0">
        <w:rPr>
          <w:rFonts w:ascii="Arial" w:hAnsi="Arial" w:cs="Arial"/>
          <w:bCs/>
          <w:color w:val="FF0000"/>
          <w:sz w:val="20"/>
          <w:szCs w:val="20"/>
        </w:rPr>
        <w:t>100 Nm</w:t>
      </w:r>
      <w:r w:rsidRPr="005C5BD0">
        <w:rPr>
          <w:rFonts w:ascii="Arial" w:hAnsi="Arial" w:cs="Arial"/>
          <w:bCs/>
          <w:color w:val="FF0000"/>
          <w:sz w:val="20"/>
          <w:szCs w:val="20"/>
          <w:vertAlign w:val="superscript"/>
        </w:rPr>
        <w:t>3</w:t>
      </w:r>
      <w:r w:rsidRPr="005C5BD0">
        <w:rPr>
          <w:rFonts w:ascii="Arial" w:hAnsi="Arial" w:cs="Arial"/>
          <w:bCs/>
          <w:color w:val="FF0000"/>
          <w:sz w:val="20"/>
          <w:szCs w:val="20"/>
        </w:rPr>
        <w:t>/h</w:t>
      </w:r>
    </w:p>
    <w:p w14:paraId="7D445153" w14:textId="77777777" w:rsidR="00CB14AB" w:rsidRPr="005C5BD0" w:rsidRDefault="00CB14AB" w:rsidP="00CB14AB">
      <w:pPr>
        <w:ind w:firstLine="705"/>
        <w:jc w:val="both"/>
        <w:rPr>
          <w:rFonts w:ascii="Arial" w:hAnsi="Arial" w:cs="Arial"/>
          <w:bCs/>
          <w:sz w:val="20"/>
          <w:szCs w:val="20"/>
          <w:lang w:val="fr-FR"/>
        </w:rPr>
      </w:pP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lang w:val="fr-FR"/>
        </w:rPr>
        <w:t xml:space="preserve">Se </w:t>
      </w:r>
      <w:proofErr w:type="spellStart"/>
      <w:r w:rsidRPr="005C5BD0">
        <w:rPr>
          <w:rFonts w:ascii="Arial" w:hAnsi="Arial" w:cs="Arial"/>
          <w:bCs/>
          <w:sz w:val="20"/>
          <w:szCs w:val="20"/>
          <w:lang w:val="fr-FR"/>
        </w:rPr>
        <w:t>calculeaza</w:t>
      </w:r>
      <w:proofErr w:type="spellEnd"/>
      <w:r w:rsidRPr="005C5BD0">
        <w:rPr>
          <w:rFonts w:ascii="Arial" w:hAnsi="Arial" w:cs="Arial"/>
          <w:bCs/>
          <w:sz w:val="20"/>
          <w:szCs w:val="20"/>
          <w:lang w:val="fr-FR"/>
        </w:rPr>
        <w:t> :</w:t>
      </w:r>
    </w:p>
    <w:p w14:paraId="40F0C9F3" w14:textId="77777777" w:rsidR="00CB14AB" w:rsidRPr="005C5BD0" w:rsidRDefault="00CB14AB" w:rsidP="00CB14AB">
      <w:pPr>
        <w:tabs>
          <w:tab w:val="left" w:pos="720"/>
          <w:tab w:val="left" w:pos="1440"/>
          <w:tab w:val="left" w:pos="2160"/>
          <w:tab w:val="left" w:pos="2880"/>
          <w:tab w:val="left" w:pos="3600"/>
          <w:tab w:val="left" w:pos="4320"/>
          <w:tab w:val="left" w:pos="5040"/>
          <w:tab w:val="left" w:pos="6855"/>
        </w:tabs>
        <w:jc w:val="both"/>
        <w:rPr>
          <w:rFonts w:ascii="Arial" w:hAnsi="Arial" w:cs="Arial"/>
          <w:bCs/>
          <w:sz w:val="20"/>
          <w:szCs w:val="20"/>
          <w:lang w:val="fr-FR"/>
        </w:rPr>
      </w:pPr>
      <w:r w:rsidRPr="005C5BD0">
        <w:rPr>
          <w:rFonts w:ascii="Arial" w:hAnsi="Arial" w:cs="Arial"/>
          <w:bCs/>
          <w:sz w:val="20"/>
          <w:szCs w:val="20"/>
          <w:lang w:val="fr-FR"/>
        </w:rPr>
        <w:tab/>
      </w:r>
      <w:r w:rsidRPr="005C5BD0">
        <w:rPr>
          <w:rFonts w:ascii="Arial" w:hAnsi="Arial" w:cs="Arial"/>
          <w:bCs/>
          <w:sz w:val="20"/>
          <w:szCs w:val="20"/>
          <w:lang w:val="fr-FR"/>
        </w:rPr>
        <w:tab/>
        <w:t>P</w:t>
      </w:r>
      <w:r w:rsidRPr="005C5BD0">
        <w:rPr>
          <w:rFonts w:ascii="Arial" w:hAnsi="Arial" w:cs="Arial"/>
          <w:bCs/>
          <w:sz w:val="20"/>
          <w:szCs w:val="20"/>
          <w:vertAlign w:val="subscript"/>
          <w:lang w:val="fr-FR"/>
        </w:rPr>
        <w:t>1</w:t>
      </w:r>
      <w:r w:rsidRPr="005C5BD0">
        <w:rPr>
          <w:rFonts w:ascii="Arial" w:hAnsi="Arial" w:cs="Arial"/>
          <w:bCs/>
          <w:sz w:val="20"/>
          <w:szCs w:val="20"/>
          <w:vertAlign w:val="superscript"/>
          <w:lang w:val="fr-FR"/>
        </w:rPr>
        <w:t xml:space="preserve"> </w:t>
      </w:r>
      <w:r w:rsidRPr="005C5BD0">
        <w:rPr>
          <w:rFonts w:ascii="Arial" w:hAnsi="Arial" w:cs="Arial"/>
          <w:bCs/>
          <w:sz w:val="20"/>
          <w:szCs w:val="20"/>
          <w:lang w:val="fr-FR"/>
        </w:rPr>
        <w:t>– P</w:t>
      </w:r>
      <w:r w:rsidRPr="005C5BD0">
        <w:rPr>
          <w:rFonts w:ascii="Arial" w:hAnsi="Arial" w:cs="Arial"/>
          <w:bCs/>
          <w:sz w:val="20"/>
          <w:szCs w:val="20"/>
          <w:vertAlign w:val="subscript"/>
          <w:lang w:val="fr-FR"/>
        </w:rPr>
        <w:t>2</w:t>
      </w:r>
      <w:r w:rsidRPr="005C5BD0">
        <w:rPr>
          <w:rFonts w:ascii="Arial" w:hAnsi="Arial" w:cs="Arial"/>
          <w:bCs/>
          <w:sz w:val="20"/>
          <w:szCs w:val="20"/>
          <w:vertAlign w:val="superscript"/>
          <w:lang w:val="fr-FR"/>
        </w:rPr>
        <w:t xml:space="preserve">  </w:t>
      </w:r>
      <w:r w:rsidRPr="005C5BD0">
        <w:rPr>
          <w:rFonts w:ascii="Arial" w:hAnsi="Arial" w:cs="Arial"/>
          <w:bCs/>
          <w:sz w:val="20"/>
          <w:szCs w:val="20"/>
          <w:lang w:val="fr-FR"/>
        </w:rPr>
        <w:t xml:space="preserve"> =   1.5 -1.45 = 0.05 bar</w:t>
      </w:r>
      <w:r w:rsidRPr="005C5BD0">
        <w:rPr>
          <w:rFonts w:ascii="Arial" w:hAnsi="Arial" w:cs="Arial"/>
          <w:bCs/>
          <w:sz w:val="20"/>
          <w:szCs w:val="20"/>
          <w:lang w:val="fr-FR"/>
        </w:rPr>
        <w:tab/>
      </w:r>
    </w:p>
    <w:p w14:paraId="70803F39" w14:textId="77777777" w:rsidR="00CB14AB" w:rsidRPr="005C5BD0" w:rsidRDefault="00CB14AB" w:rsidP="00CB14AB">
      <w:pPr>
        <w:ind w:firstLine="705"/>
        <w:jc w:val="both"/>
        <w:rPr>
          <w:rFonts w:ascii="Arial" w:hAnsi="Arial" w:cs="Arial"/>
          <w:bCs/>
          <w:sz w:val="20"/>
          <w:szCs w:val="20"/>
          <w:lang w:val="fr-FR"/>
        </w:rPr>
      </w:pPr>
      <w:r w:rsidRPr="005C5BD0">
        <w:rPr>
          <w:rFonts w:ascii="Arial" w:hAnsi="Arial" w:cs="Arial"/>
          <w:bCs/>
          <w:sz w:val="20"/>
          <w:szCs w:val="20"/>
          <w:lang w:val="fr-FR"/>
        </w:rPr>
        <w:t xml:space="preserve">             </w:t>
      </w:r>
    </w:p>
    <w:p w14:paraId="030666A5" w14:textId="77777777" w:rsidR="00CB14AB" w:rsidRPr="005C5BD0" w:rsidRDefault="00CB14AB" w:rsidP="00CB14AB">
      <w:pPr>
        <w:ind w:firstLine="705"/>
        <w:jc w:val="both"/>
        <w:rPr>
          <w:rFonts w:ascii="Arial" w:hAnsi="Arial" w:cs="Arial"/>
          <w:bCs/>
          <w:sz w:val="20"/>
          <w:szCs w:val="20"/>
          <w:lang w:val="fr-FR"/>
        </w:rPr>
      </w:pPr>
    </w:p>
    <w:p w14:paraId="279C8203" w14:textId="77777777" w:rsidR="00CB14AB" w:rsidRPr="005C5BD0" w:rsidRDefault="00CB14AB" w:rsidP="00FF3367">
      <w:pPr>
        <w:ind w:left="1440"/>
        <w:jc w:val="both"/>
        <w:rPr>
          <w:rFonts w:ascii="Arial" w:hAnsi="Arial" w:cs="Arial"/>
          <w:bCs/>
          <w:sz w:val="20"/>
          <w:szCs w:val="20"/>
          <w:lang w:val="fr-FR"/>
        </w:rPr>
      </w:pPr>
      <w:r w:rsidRPr="005C5BD0">
        <w:rPr>
          <w:rFonts w:ascii="Arial" w:hAnsi="Arial" w:cs="Arial"/>
          <w:bCs/>
          <w:sz w:val="20"/>
          <w:szCs w:val="20"/>
          <w:lang w:val="fr-FR"/>
        </w:rPr>
        <w:t>CALCULUL VITEZEI DE CURGERE A GAZULUI IN CONDUCTA</w:t>
      </w:r>
    </w:p>
    <w:p w14:paraId="3A347E2A" w14:textId="77777777" w:rsidR="00CB14AB" w:rsidRPr="005C5BD0" w:rsidRDefault="00CB14AB" w:rsidP="00CB14AB">
      <w:pPr>
        <w:ind w:firstLine="705"/>
        <w:jc w:val="both"/>
        <w:rPr>
          <w:rFonts w:ascii="Arial" w:hAnsi="Arial" w:cs="Arial"/>
          <w:bCs/>
          <w:sz w:val="20"/>
          <w:szCs w:val="20"/>
          <w:lang w:val="fr-FR"/>
        </w:rPr>
      </w:pPr>
    </w:p>
    <w:p w14:paraId="0AD8F045" w14:textId="48E95BC0" w:rsidR="00CB14AB" w:rsidRPr="005C5BD0" w:rsidRDefault="00CB14AB" w:rsidP="00CB14AB">
      <w:pPr>
        <w:ind w:firstLine="705"/>
        <w:rPr>
          <w:rFonts w:ascii="Arial" w:hAnsi="Arial" w:cs="Arial"/>
          <w:bCs/>
          <w:sz w:val="20"/>
          <w:szCs w:val="20"/>
        </w:rPr>
      </w:pPr>
      <w:r w:rsidRPr="005C5BD0">
        <w:rPr>
          <w:rFonts w:ascii="Arial" w:hAnsi="Arial" w:cs="Arial"/>
          <w:bCs/>
          <w:sz w:val="20"/>
          <w:szCs w:val="20"/>
        </w:rPr>
        <w:t xml:space="preserve">                                        </w:t>
      </w:r>
      <w:r w:rsidRPr="005C5BD0">
        <w:rPr>
          <w:rFonts w:ascii="Arial" w:hAnsi="Arial" w:cs="Arial"/>
          <w:bCs/>
          <w:noProof/>
          <w:sz w:val="20"/>
          <w:szCs w:val="20"/>
        </w:rPr>
        <w:drawing>
          <wp:inline distT="0" distB="0" distL="0" distR="0" wp14:anchorId="3B0F578D" wp14:editId="3415F1C8">
            <wp:extent cx="1402080" cy="769620"/>
            <wp:effectExtent l="0" t="0" r="7620" b="0"/>
            <wp:docPr id="1490441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2080" cy="769620"/>
                    </a:xfrm>
                    <a:prstGeom prst="rect">
                      <a:avLst/>
                    </a:prstGeom>
                    <a:noFill/>
                    <a:ln>
                      <a:noFill/>
                    </a:ln>
                  </pic:spPr>
                </pic:pic>
              </a:graphicData>
            </a:graphic>
          </wp:inline>
        </w:drawing>
      </w:r>
      <w:r w:rsidRPr="005C5BD0">
        <w:rPr>
          <w:rFonts w:ascii="Arial" w:hAnsi="Arial" w:cs="Arial"/>
          <w:bCs/>
          <w:sz w:val="20"/>
          <w:szCs w:val="20"/>
        </w:rPr>
        <w:t xml:space="preserve"> </w:t>
      </w:r>
    </w:p>
    <w:p w14:paraId="3F8646D5" w14:textId="77777777" w:rsidR="00CB14AB" w:rsidRPr="005C5BD0" w:rsidRDefault="00CB14AB" w:rsidP="00CB14AB">
      <w:pPr>
        <w:ind w:firstLine="705"/>
        <w:jc w:val="both"/>
        <w:rPr>
          <w:rFonts w:ascii="Arial" w:hAnsi="Arial" w:cs="Arial"/>
          <w:bCs/>
          <w:sz w:val="20"/>
          <w:szCs w:val="20"/>
          <w:lang w:val="fr-FR"/>
        </w:rPr>
      </w:pPr>
      <w:r w:rsidRPr="005C5BD0">
        <w:rPr>
          <w:rFonts w:ascii="Arial" w:hAnsi="Arial" w:cs="Arial"/>
          <w:bCs/>
          <w:sz w:val="20"/>
          <w:szCs w:val="20"/>
          <w:lang w:val="fr-FR"/>
        </w:rPr>
        <w:tab/>
      </w:r>
      <w:r w:rsidRPr="005C5BD0">
        <w:rPr>
          <w:rFonts w:ascii="Arial" w:hAnsi="Arial" w:cs="Arial"/>
          <w:bCs/>
          <w:sz w:val="20"/>
          <w:szCs w:val="20"/>
          <w:lang w:val="fr-FR"/>
        </w:rPr>
        <w:tab/>
      </w:r>
      <w:bookmarkStart w:id="18" w:name="_MON_1161080564"/>
      <w:bookmarkStart w:id="19" w:name="_MON_1167460526"/>
      <w:bookmarkStart w:id="20" w:name="_MON_1168335203"/>
      <w:bookmarkStart w:id="21" w:name="_MON_1122544881"/>
      <w:bookmarkStart w:id="22" w:name="_MON_1122544935"/>
      <w:bookmarkStart w:id="23" w:name="_MON_1122544940"/>
      <w:bookmarkStart w:id="24" w:name="_MON_1123748033"/>
      <w:bookmarkStart w:id="25" w:name="_MON_1123748336"/>
      <w:bookmarkStart w:id="26" w:name="_MON_1174132822"/>
      <w:bookmarkStart w:id="27" w:name="_MON_1174135893"/>
      <w:bookmarkStart w:id="28" w:name="_MON_1174305539"/>
      <w:bookmarkStart w:id="29" w:name="_MON_1174305766"/>
      <w:bookmarkStart w:id="30" w:name="_MON_1175599401"/>
      <w:bookmarkStart w:id="31" w:name="_MON_1175599427"/>
      <w:bookmarkStart w:id="32" w:name="_MON_1182171870"/>
      <w:bookmarkStart w:id="33" w:name="_MON_1182239515"/>
      <w:bookmarkStart w:id="34" w:name="_MON_1187615046"/>
      <w:bookmarkStart w:id="35" w:name="_MON_1231323760"/>
      <w:bookmarkStart w:id="36" w:name="_MON_1231580490"/>
      <w:bookmarkStart w:id="37" w:name="_MON_1232274187"/>
      <w:bookmarkStart w:id="38" w:name="_MON_1242806090"/>
      <w:bookmarkStart w:id="39" w:name="_MON_1242817854"/>
      <w:bookmarkStart w:id="40" w:name="_MON_1242817986"/>
      <w:bookmarkStart w:id="41" w:name="_MON_1251009794"/>
      <w:bookmarkStart w:id="42" w:name="_MON_1252236349"/>
      <w:bookmarkStart w:id="43" w:name="_MON_1254116992"/>
      <w:bookmarkStart w:id="44" w:name="_MON_1254116995"/>
      <w:bookmarkStart w:id="45" w:name="_MON_1261831108"/>
      <w:bookmarkStart w:id="46" w:name="_MON_1263196936"/>
      <w:bookmarkStart w:id="47" w:name="_MON_1263291006"/>
      <w:bookmarkStart w:id="48" w:name="_MON_1267605930"/>
      <w:bookmarkStart w:id="49" w:name="_MON_1278243543"/>
      <w:bookmarkStart w:id="50" w:name="_MON_1278243703"/>
      <w:bookmarkStart w:id="51" w:name="_MON_1278319741"/>
      <w:bookmarkStart w:id="52" w:name="_MON_1278327495"/>
      <w:bookmarkStart w:id="53" w:name="_MON_1279603778"/>
      <w:bookmarkStart w:id="54" w:name="_MON_1279604562"/>
      <w:bookmarkStart w:id="55" w:name="_MON_1282996402"/>
      <w:bookmarkStart w:id="56" w:name="_MON_1283233047"/>
      <w:bookmarkStart w:id="57" w:name="_MON_1286005601"/>
      <w:bookmarkStart w:id="58" w:name="_MON_1293874268"/>
      <w:bookmarkStart w:id="59" w:name="_MON_1293874389"/>
      <w:bookmarkStart w:id="60" w:name="_MON_1295249071"/>
      <w:bookmarkStart w:id="61" w:name="_MON_1298705286"/>
      <w:bookmarkStart w:id="62" w:name="_MON_1300527535"/>
      <w:bookmarkStart w:id="63" w:name="_MON_1309007311"/>
      <w:bookmarkStart w:id="64" w:name="_MON_1309007578"/>
      <w:bookmarkStart w:id="65" w:name="_MON_1309009452"/>
      <w:bookmarkStart w:id="66" w:name="_MON_1309010322"/>
      <w:bookmarkStart w:id="67" w:name="_MON_1309010325"/>
      <w:bookmarkStart w:id="68" w:name="_MON_1367648961"/>
      <w:bookmarkStart w:id="69" w:name="_MON_1367615286"/>
      <w:bookmarkStart w:id="70" w:name="_MON_1367615297"/>
      <w:bookmarkStart w:id="71" w:name="_MON_1367615326"/>
      <w:bookmarkStart w:id="72" w:name="_MON_1367615349"/>
      <w:bookmarkStart w:id="73" w:name="_MON_1367615365"/>
      <w:bookmarkStart w:id="74" w:name="_MON_1367615371"/>
      <w:bookmarkStart w:id="75" w:name="_MON_1367615392"/>
      <w:bookmarkStart w:id="76" w:name="_MON_1367615433"/>
      <w:bookmarkStart w:id="77" w:name="_MON_1367615449"/>
      <w:bookmarkStart w:id="78" w:name="_MON_1367625318"/>
      <w:bookmarkStart w:id="79" w:name="_MON_1367625404"/>
      <w:bookmarkStart w:id="80" w:name="_MON_1367628247"/>
      <w:bookmarkStart w:id="81" w:name="_MON_1367634152"/>
      <w:bookmarkStart w:id="82" w:name="_MON_1367702664"/>
      <w:bookmarkStart w:id="83" w:name="_MON_1367702740"/>
      <w:bookmarkStart w:id="84" w:name="_MON_1367702748"/>
      <w:bookmarkStart w:id="85" w:name="_MON_1367702772"/>
      <w:bookmarkStart w:id="86" w:name="_MON_1367702830"/>
      <w:bookmarkStart w:id="87" w:name="_MON_1368274157"/>
      <w:bookmarkStart w:id="88" w:name="_MON_1368274177"/>
      <w:bookmarkStart w:id="89" w:name="_MON_1368274332"/>
      <w:bookmarkStart w:id="90" w:name="_MON_1368274347"/>
      <w:bookmarkStart w:id="91" w:name="_MON_1368274732"/>
      <w:bookmarkStart w:id="92" w:name="_MON_1368275028"/>
      <w:bookmarkStart w:id="93" w:name="_MON_1368275037"/>
      <w:bookmarkStart w:id="94" w:name="_MON_1368275052"/>
      <w:bookmarkStart w:id="95" w:name="_MON_1368276106"/>
      <w:bookmarkStart w:id="96" w:name="_MON_1368872744"/>
      <w:bookmarkStart w:id="97" w:name="_MON_1368921756"/>
      <w:bookmarkStart w:id="98" w:name="_MON_1368921867"/>
      <w:bookmarkStart w:id="99" w:name="_MON_1368921886"/>
      <w:bookmarkStart w:id="100" w:name="_MON_1369670002"/>
      <w:bookmarkStart w:id="101" w:name="_MON_1369670049"/>
      <w:bookmarkStart w:id="102" w:name="_MON_1369670072"/>
      <w:bookmarkStart w:id="103" w:name="_MON_1369670095"/>
      <w:bookmarkStart w:id="104" w:name="_MON_1369670517"/>
      <w:bookmarkStart w:id="105" w:name="_MON_1369687336"/>
      <w:bookmarkStart w:id="106" w:name="_MON_1369687753"/>
      <w:bookmarkStart w:id="107" w:name="_MON_1369687872"/>
      <w:bookmarkStart w:id="108" w:name="_MON_1369840509"/>
      <w:bookmarkStart w:id="109" w:name="_MON_1369840651"/>
      <w:bookmarkStart w:id="110" w:name="_MON_1369840664"/>
      <w:bookmarkStart w:id="111" w:name="_MON_1369840723"/>
      <w:bookmarkStart w:id="112" w:name="_MON_1369841384"/>
      <w:bookmarkStart w:id="113" w:name="_MON_1369842128"/>
      <w:bookmarkStart w:id="114" w:name="_MON_1369842306"/>
      <w:bookmarkStart w:id="115" w:name="_MON_1369842322"/>
      <w:bookmarkStart w:id="116" w:name="_MON_1370888429"/>
      <w:bookmarkStart w:id="117" w:name="_MON_1370889083"/>
      <w:bookmarkStart w:id="118" w:name="_MON_1370893170"/>
      <w:bookmarkStart w:id="119" w:name="_MON_1370893999"/>
      <w:bookmarkStart w:id="120" w:name="_MON_1370895108"/>
      <w:bookmarkStart w:id="121" w:name="_MON_1370895293"/>
      <w:bookmarkStart w:id="122" w:name="_MON_1370895689"/>
      <w:bookmarkStart w:id="123" w:name="_MON_1370895721"/>
      <w:bookmarkStart w:id="124" w:name="_MON_1370895747"/>
      <w:bookmarkStart w:id="125" w:name="_MON_1370895768"/>
      <w:bookmarkStart w:id="126" w:name="_MON_1370895938"/>
      <w:bookmarkStart w:id="127" w:name="_MON_1370895997"/>
      <w:bookmarkStart w:id="128" w:name="_MON_1370896022"/>
      <w:bookmarkStart w:id="129" w:name="_MON_1370896321"/>
      <w:bookmarkStart w:id="130" w:name="_MON_1370896871"/>
      <w:bookmarkStart w:id="131" w:name="_MON_1371513210"/>
      <w:bookmarkStart w:id="132" w:name="_MON_1371513351"/>
      <w:bookmarkStart w:id="133" w:name="_MON_1371513376"/>
      <w:bookmarkStart w:id="134" w:name="_MON_1371513442"/>
      <w:bookmarkStart w:id="135" w:name="_MON_1371513451"/>
      <w:bookmarkStart w:id="136" w:name="_MON_1371513854"/>
      <w:bookmarkStart w:id="137" w:name="_MON_1373909202"/>
      <w:bookmarkStart w:id="138" w:name="_MON_1373909426"/>
      <w:bookmarkStart w:id="139" w:name="_MON_1373909629"/>
      <w:bookmarkStart w:id="140" w:name="_MON_1373909771"/>
      <w:bookmarkStart w:id="141" w:name="_MON_1373912610"/>
      <w:bookmarkStart w:id="142" w:name="_MON_1373912653"/>
      <w:bookmarkStart w:id="143" w:name="_MON_1373912665"/>
      <w:bookmarkStart w:id="144" w:name="_MON_1373912673"/>
      <w:bookmarkStart w:id="145" w:name="_MON_1373912758"/>
      <w:bookmarkStart w:id="146" w:name="_MON_1373912841"/>
      <w:bookmarkStart w:id="147" w:name="_MON_1373912846"/>
      <w:bookmarkStart w:id="148" w:name="_MON_1373913047"/>
      <w:bookmarkStart w:id="149" w:name="_MON_1373913108"/>
      <w:bookmarkStart w:id="150" w:name="_MON_1374952181"/>
      <w:bookmarkStart w:id="151" w:name="_MON_1376162234"/>
      <w:bookmarkStart w:id="152" w:name="_MON_1376162444"/>
      <w:bookmarkStart w:id="153" w:name="_MON_1376246580"/>
      <w:bookmarkStart w:id="154" w:name="_MON_1376246835"/>
      <w:bookmarkStart w:id="155" w:name="_MON_1376246863"/>
      <w:bookmarkStart w:id="156" w:name="_MON_1376246869"/>
      <w:bookmarkStart w:id="157" w:name="_MON_1376247063"/>
      <w:bookmarkStart w:id="158" w:name="_MON_1376507811"/>
      <w:bookmarkStart w:id="159" w:name="_MON_1376508041"/>
      <w:bookmarkStart w:id="160" w:name="_MON_1376508051"/>
      <w:bookmarkStart w:id="161" w:name="_MON_1376508818"/>
      <w:bookmarkStart w:id="162" w:name="_MON_1376509180"/>
      <w:bookmarkStart w:id="163" w:name="_MON_1376509235"/>
      <w:bookmarkStart w:id="164" w:name="_MON_1377019498"/>
      <w:bookmarkStart w:id="165" w:name="_MON_1377019946"/>
      <w:bookmarkStart w:id="166" w:name="_MON_1377019976"/>
      <w:bookmarkStart w:id="167" w:name="_MON_1377020028"/>
      <w:bookmarkStart w:id="168" w:name="_MON_1377020062"/>
      <w:bookmarkStart w:id="169" w:name="_MON_1377020067"/>
      <w:bookmarkStart w:id="170" w:name="_MON_1377020071"/>
      <w:bookmarkStart w:id="171" w:name="_MON_1377020136"/>
      <w:bookmarkStart w:id="172" w:name="_MON_1377020147"/>
      <w:bookmarkStart w:id="173" w:name="_MON_1377020267"/>
      <w:bookmarkStart w:id="174" w:name="_MON_1377283969"/>
      <w:bookmarkStart w:id="175" w:name="_MON_1377284421"/>
      <w:bookmarkStart w:id="176" w:name="_MON_1377284961"/>
      <w:bookmarkStart w:id="177" w:name="_MON_1377285011"/>
      <w:bookmarkStart w:id="178" w:name="_MON_1377285069"/>
      <w:bookmarkStart w:id="179" w:name="_MON_1377285110"/>
      <w:bookmarkStart w:id="180" w:name="_MON_1377477217"/>
      <w:bookmarkStart w:id="181" w:name="_MON_1377477410"/>
      <w:bookmarkStart w:id="182" w:name="_MON_1377933775"/>
      <w:bookmarkStart w:id="183" w:name="_MON_1377933882"/>
      <w:bookmarkStart w:id="184" w:name="_MON_1377933888"/>
      <w:bookmarkStart w:id="185" w:name="_MON_1377934984"/>
      <w:bookmarkStart w:id="186" w:name="_MON_1378107031"/>
      <w:bookmarkStart w:id="187" w:name="_MON_1378109955"/>
      <w:bookmarkStart w:id="188" w:name="_MON_1378292483"/>
      <w:bookmarkStart w:id="189" w:name="_MON_1378295910"/>
      <w:bookmarkStart w:id="190" w:name="_MON_1378597772"/>
      <w:bookmarkStart w:id="191" w:name="_MON_1378667773"/>
      <w:bookmarkStart w:id="192" w:name="_MON_1378668221"/>
      <w:bookmarkStart w:id="193" w:name="_MON_1378668315"/>
      <w:bookmarkStart w:id="194" w:name="_MON_1379106792"/>
      <w:bookmarkStart w:id="195" w:name="_MON_1379107016"/>
      <w:bookmarkStart w:id="196" w:name="_MON_1379107020"/>
      <w:bookmarkStart w:id="197" w:name="_MON_1379107024"/>
      <w:bookmarkStart w:id="198" w:name="_MON_1379107028"/>
      <w:bookmarkStart w:id="199" w:name="_MON_1379281898"/>
      <w:bookmarkStart w:id="200" w:name="_MON_1380304423"/>
      <w:bookmarkStart w:id="201" w:name="_MON_1380304467"/>
      <w:bookmarkStart w:id="202" w:name="_MON_1380304498"/>
      <w:bookmarkStart w:id="203" w:name="_MON_1380304507"/>
      <w:bookmarkStart w:id="204" w:name="_MON_1380308800"/>
      <w:bookmarkStart w:id="205" w:name="_MON_1380577067"/>
      <w:bookmarkStart w:id="206" w:name="_MON_1380577404"/>
      <w:bookmarkStart w:id="207" w:name="_MON_1380577422"/>
      <w:bookmarkStart w:id="208" w:name="_MON_1381011208"/>
      <w:bookmarkStart w:id="209" w:name="_MON_1381011572"/>
      <w:bookmarkStart w:id="210" w:name="_MON_1381013870"/>
      <w:bookmarkStart w:id="211" w:name="_MON_1382134276"/>
      <w:bookmarkStart w:id="212" w:name="_MON_1382134340"/>
      <w:bookmarkStart w:id="213" w:name="_MON_1382141436"/>
      <w:bookmarkStart w:id="214" w:name="_MON_1382145055"/>
      <w:bookmarkStart w:id="215" w:name="_MON_1382145104"/>
      <w:bookmarkStart w:id="216" w:name="_MON_1382147391"/>
      <w:bookmarkStart w:id="217" w:name="_MON_1383688486"/>
      <w:bookmarkStart w:id="218" w:name="_MON_1383688696"/>
      <w:bookmarkStart w:id="219" w:name="_MON_1383688745"/>
      <w:bookmarkStart w:id="220" w:name="_MON_1383688758"/>
      <w:bookmarkStart w:id="221" w:name="_MON_1383688821"/>
      <w:bookmarkStart w:id="222" w:name="_MON_1383688930"/>
      <w:bookmarkStart w:id="223" w:name="_MON_1383692849"/>
      <w:bookmarkStart w:id="224" w:name="_MON_1383693985"/>
      <w:bookmarkStart w:id="225" w:name="_MON_1383704792"/>
      <w:bookmarkStart w:id="226" w:name="_MON_1383704997"/>
      <w:bookmarkStart w:id="227" w:name="_MON_1387571209"/>
      <w:bookmarkStart w:id="228" w:name="_MON_1387662823"/>
      <w:bookmarkStart w:id="229" w:name="_MON_1388802876"/>
      <w:bookmarkStart w:id="230" w:name="_MON_1388802914"/>
      <w:bookmarkStart w:id="231" w:name="_MON_1393373975"/>
      <w:bookmarkStart w:id="232" w:name="_MON_1393374042"/>
      <w:bookmarkStart w:id="233" w:name="_MON_1395543449"/>
      <w:bookmarkStart w:id="234" w:name="_MON_1395544923"/>
      <w:bookmarkStart w:id="235" w:name="_MON_1395545000"/>
      <w:bookmarkStart w:id="236" w:name="_MON_1395552283"/>
      <w:bookmarkStart w:id="237" w:name="_MON_1395552531"/>
      <w:bookmarkStart w:id="238" w:name="_MON_1395615971"/>
      <w:bookmarkStart w:id="239" w:name="_MON_1395616024"/>
      <w:bookmarkStart w:id="240" w:name="_MON_1395628774"/>
      <w:bookmarkStart w:id="241" w:name="_MON_1395628799"/>
      <w:bookmarkStart w:id="242" w:name="_MON_1395633307"/>
      <w:bookmarkStart w:id="243" w:name="_MON_1395633561"/>
      <w:bookmarkStart w:id="244" w:name="_MON_1395642356"/>
      <w:bookmarkStart w:id="245" w:name="_MON_1395700877"/>
      <w:bookmarkStart w:id="246" w:name="_MON_1395700931"/>
      <w:bookmarkStart w:id="247" w:name="_MON_1395701021"/>
      <w:bookmarkStart w:id="248" w:name="_MON_1395701078"/>
      <w:bookmarkStart w:id="249" w:name="_MON_1397437475"/>
      <w:bookmarkStart w:id="250" w:name="_MON_1397437488"/>
      <w:bookmarkStart w:id="251" w:name="_MON_1397603029"/>
      <w:bookmarkStart w:id="252" w:name="_MON_1397603156"/>
      <w:bookmarkStart w:id="253" w:name="_MON_1397603216"/>
      <w:bookmarkStart w:id="254" w:name="_MON_1397603486"/>
      <w:bookmarkStart w:id="255" w:name="_MON_1397603496"/>
      <w:bookmarkStart w:id="256" w:name="_MON_1397603501"/>
      <w:bookmarkStart w:id="257" w:name="_MON_1397861065"/>
      <w:bookmarkStart w:id="258" w:name="_MON_1397861197"/>
      <w:bookmarkStart w:id="259" w:name="_MON_1397861207"/>
      <w:bookmarkStart w:id="260" w:name="_MON_1397861425"/>
      <w:bookmarkStart w:id="261" w:name="_MON_1397861479"/>
      <w:bookmarkStart w:id="262" w:name="_MON_1397861581"/>
      <w:bookmarkStart w:id="263" w:name="_MON_1397944697"/>
      <w:bookmarkStart w:id="264" w:name="_MON_1398032295"/>
      <w:bookmarkStart w:id="265" w:name="_MON_1398032606"/>
      <w:bookmarkStart w:id="266" w:name="_MON_1398032672"/>
      <w:bookmarkStart w:id="267" w:name="_MON_1398106233"/>
      <w:bookmarkStart w:id="268" w:name="_MON_1398126380"/>
      <w:bookmarkStart w:id="269" w:name="_MON_1398126427"/>
      <w:bookmarkStart w:id="270" w:name="_MON_1398126855"/>
      <w:bookmarkStart w:id="271" w:name="_MON_1398126937"/>
      <w:bookmarkStart w:id="272" w:name="_MON_1398204800"/>
      <w:bookmarkStart w:id="273" w:name="_MON_1398215663"/>
      <w:bookmarkStart w:id="274" w:name="_MON_1398215835"/>
      <w:bookmarkStart w:id="275" w:name="_MON_1398215859"/>
      <w:bookmarkStart w:id="276" w:name="_MON_1399667858"/>
      <w:bookmarkStart w:id="277" w:name="_MON_1399670752"/>
      <w:bookmarkStart w:id="278" w:name="_MON_1399683917"/>
      <w:bookmarkStart w:id="279" w:name="_MON_1399684297"/>
      <w:bookmarkStart w:id="280" w:name="_MON_1399684560"/>
      <w:bookmarkStart w:id="281" w:name="_MON_1399684647"/>
      <w:bookmarkStart w:id="282" w:name="_MON_1399684975"/>
      <w:bookmarkStart w:id="283" w:name="_MON_1399685122"/>
      <w:bookmarkStart w:id="284" w:name="_MON_1399920522"/>
      <w:bookmarkStart w:id="285" w:name="_MON_1400270067"/>
      <w:bookmarkStart w:id="286" w:name="_MON_1400270695"/>
      <w:bookmarkStart w:id="287" w:name="_MON_1400271023"/>
      <w:bookmarkStart w:id="288" w:name="_MON_1400546696"/>
      <w:bookmarkStart w:id="289" w:name="_MON_1400546866"/>
      <w:bookmarkStart w:id="290" w:name="_MON_1401741853"/>
      <w:bookmarkStart w:id="291" w:name="_MON_1401742008"/>
      <w:bookmarkStart w:id="292" w:name="_MON_1402187614"/>
      <w:bookmarkStart w:id="293" w:name="_MON_1402939038"/>
      <w:bookmarkStart w:id="294" w:name="_MON_1404511129"/>
      <w:bookmarkStart w:id="295" w:name="_MON_1404593254"/>
      <w:bookmarkStart w:id="296" w:name="_MON_1404770419"/>
      <w:bookmarkStart w:id="297" w:name="_MON_1407174036"/>
      <w:bookmarkStart w:id="298" w:name="_MON_1407174148"/>
      <w:bookmarkStart w:id="299" w:name="_MON_1407174190"/>
      <w:bookmarkStart w:id="300" w:name="_MON_1407174196"/>
      <w:bookmarkStart w:id="301" w:name="_MON_1407178658"/>
      <w:bookmarkStart w:id="302" w:name="_MON_1407178680"/>
      <w:bookmarkStart w:id="303" w:name="_MON_1407179046"/>
      <w:bookmarkStart w:id="304" w:name="_MON_1407184598"/>
      <w:bookmarkStart w:id="305" w:name="_MON_1419199905"/>
      <w:bookmarkStart w:id="306" w:name="_MON_1419200070"/>
      <w:bookmarkStart w:id="307" w:name="_MON_1419204692"/>
      <w:bookmarkStart w:id="308" w:name="_MON_1419207423"/>
      <w:bookmarkStart w:id="309" w:name="_MON_1419207744"/>
      <w:bookmarkStart w:id="310" w:name="_MON_1419207752"/>
      <w:bookmarkStart w:id="311" w:name="_MON_1419207809"/>
      <w:bookmarkStart w:id="312" w:name="_MON_1419211495"/>
      <w:bookmarkStart w:id="313" w:name="_MON_1419211866"/>
      <w:bookmarkStart w:id="314" w:name="_MON_1419298548"/>
      <w:bookmarkStart w:id="315" w:name="_MON_1419298673"/>
      <w:bookmarkStart w:id="316" w:name="_MON_1419298677"/>
      <w:bookmarkStart w:id="317" w:name="_MON_1419298695"/>
      <w:bookmarkStart w:id="318" w:name="_MON_1419298711"/>
      <w:bookmarkStart w:id="319" w:name="_MON_1419298718"/>
      <w:bookmarkStart w:id="320" w:name="_MON_1419298733"/>
      <w:bookmarkStart w:id="321" w:name="_MON_1419298832"/>
      <w:bookmarkStart w:id="322" w:name="_MON_1419298836"/>
      <w:bookmarkStart w:id="323" w:name="_MON_1419298850"/>
      <w:bookmarkStart w:id="324" w:name="_MON_1419299063"/>
      <w:bookmarkStart w:id="325" w:name="_MON_1419299116"/>
      <w:bookmarkStart w:id="326" w:name="_MON_1419299231"/>
      <w:bookmarkStart w:id="327" w:name="_MON_1419300022"/>
      <w:bookmarkStart w:id="328" w:name="_MON_1422914215"/>
      <w:bookmarkStart w:id="329" w:name="_MON_1422914249"/>
      <w:bookmarkStart w:id="330" w:name="_MON_1422914252"/>
      <w:bookmarkStart w:id="331" w:name="_MON_1422914262"/>
      <w:bookmarkStart w:id="332" w:name="_MON_1422914267"/>
      <w:bookmarkStart w:id="333" w:name="_MON_1422950420"/>
      <w:bookmarkStart w:id="334" w:name="_MON_1422950651"/>
      <w:bookmarkStart w:id="335" w:name="_MON_1422950818"/>
      <w:bookmarkStart w:id="336" w:name="_MON_1422951014"/>
      <w:bookmarkStart w:id="337" w:name="_MON_1422951058"/>
      <w:bookmarkStart w:id="338" w:name="_MON_1422951074"/>
      <w:bookmarkStart w:id="339" w:name="_MON_1422951090"/>
      <w:bookmarkStart w:id="340" w:name="_MON_1422954575"/>
      <w:bookmarkStart w:id="341" w:name="_MON_1422955023"/>
      <w:bookmarkStart w:id="342" w:name="_MON_1422955291"/>
      <w:bookmarkStart w:id="343" w:name="_MON_1422955307"/>
      <w:bookmarkStart w:id="344" w:name="_MON_1422955334"/>
      <w:bookmarkStart w:id="345" w:name="_MON_1422956001"/>
      <w:bookmarkStart w:id="346" w:name="_MON_1422956364"/>
      <w:bookmarkStart w:id="347" w:name="_MON_1422972192"/>
      <w:bookmarkStart w:id="348" w:name="_MON_1423456726"/>
      <w:bookmarkStart w:id="349" w:name="_MON_1423456776"/>
      <w:bookmarkStart w:id="350" w:name="_MON_1423456803"/>
      <w:bookmarkStart w:id="351" w:name="_MON_1423422049"/>
      <w:bookmarkStart w:id="352" w:name="_MON_1423428856"/>
      <w:bookmarkStart w:id="353" w:name="_MON_1423428920"/>
      <w:bookmarkStart w:id="354" w:name="_MON_1423431996"/>
      <w:bookmarkStart w:id="355" w:name="_MON_1423432069"/>
      <w:bookmarkStart w:id="356" w:name="_MON_1423432110"/>
      <w:bookmarkStart w:id="357" w:name="_MON_1423432117"/>
      <w:bookmarkStart w:id="358" w:name="_MON_1423432161"/>
      <w:bookmarkStart w:id="359" w:name="_MON_1423438328"/>
      <w:bookmarkStart w:id="360" w:name="_MON_1423858473"/>
      <w:bookmarkStart w:id="361" w:name="_MON_1423864806"/>
      <w:bookmarkStart w:id="362" w:name="_MON_1423870174"/>
      <w:bookmarkStart w:id="363" w:name="_MON_1423873675"/>
      <w:bookmarkStart w:id="364" w:name="_MON_1423877088"/>
      <w:bookmarkStart w:id="365" w:name="_MON_1423878956"/>
      <w:bookmarkStart w:id="366" w:name="_MON_1423879698"/>
      <w:bookmarkStart w:id="367" w:name="_MON_1423880104"/>
      <w:bookmarkStart w:id="368" w:name="_MON_1423880775"/>
      <w:bookmarkStart w:id="369" w:name="_MON_1423880786"/>
      <w:bookmarkStart w:id="370" w:name="_MON_1423943036"/>
      <w:bookmarkStart w:id="371" w:name="_MON_1423946245"/>
      <w:bookmarkStart w:id="372" w:name="_MON_1423951712"/>
      <w:bookmarkStart w:id="373" w:name="_MON_1423962231"/>
      <w:bookmarkStart w:id="374" w:name="_MON_1423967350"/>
      <w:bookmarkStart w:id="375" w:name="_MON_1423967551"/>
      <w:bookmarkStart w:id="376" w:name="_MON_1423967597"/>
      <w:bookmarkStart w:id="377" w:name="_MON_1423971537"/>
      <w:bookmarkStart w:id="378" w:name="_MON_1423977308"/>
      <w:bookmarkStart w:id="379" w:name="_MON_1424028771"/>
      <w:bookmarkStart w:id="380" w:name="_MON_1424033670"/>
      <w:bookmarkStart w:id="381" w:name="_MON_1424416404"/>
      <w:bookmarkStart w:id="382" w:name="_MON_1424418526"/>
      <w:bookmarkStart w:id="383" w:name="_MON_1424427909"/>
      <w:bookmarkStart w:id="384" w:name="_MON_1424461982"/>
      <w:bookmarkStart w:id="385" w:name="_MON_1424479635"/>
      <w:bookmarkStart w:id="386" w:name="_MON_1424481192"/>
      <w:bookmarkStart w:id="387" w:name="_MON_1424481603"/>
      <w:bookmarkStart w:id="388" w:name="_MON_1424485874"/>
      <w:bookmarkStart w:id="389" w:name="_MON_1424495492"/>
      <w:bookmarkStart w:id="390" w:name="_MON_1424502547"/>
      <w:bookmarkStart w:id="391" w:name="_MON_1424551098"/>
      <w:bookmarkStart w:id="392" w:name="_MON_1424556567"/>
      <w:bookmarkStart w:id="393" w:name="_MON_1424557335"/>
      <w:bookmarkStart w:id="394" w:name="_MON_1424729544"/>
      <w:bookmarkStart w:id="395" w:name="_MON_1424729558"/>
      <w:bookmarkStart w:id="396" w:name="_MON_1424729721"/>
      <w:bookmarkStart w:id="397" w:name="_MON_1424737001"/>
      <w:bookmarkStart w:id="398" w:name="_MON_1424737019"/>
      <w:bookmarkStart w:id="399" w:name="_MON_1424737058"/>
      <w:bookmarkStart w:id="400" w:name="_MON_1424739031"/>
      <w:bookmarkStart w:id="401" w:name="_MON_1424743169"/>
      <w:bookmarkStart w:id="402" w:name="_MON_1424809111"/>
      <w:bookmarkStart w:id="403" w:name="_MON_1424809138"/>
      <w:bookmarkStart w:id="404" w:name="_MON_1426285828"/>
      <w:bookmarkStart w:id="405" w:name="_MON_1426536321"/>
      <w:bookmarkStart w:id="406" w:name="_MON_1426894002"/>
      <w:bookmarkStart w:id="407" w:name="_MON_1426894008"/>
      <w:bookmarkStart w:id="408" w:name="_MON_1426897110"/>
      <w:bookmarkStart w:id="409" w:name="_MON_1426904007"/>
      <w:bookmarkStart w:id="410" w:name="_MON_1426965311"/>
      <w:bookmarkStart w:id="411" w:name="_MON_1453717586"/>
      <w:bookmarkStart w:id="412" w:name="_MON_1453717595"/>
      <w:bookmarkStart w:id="413" w:name="_MON_1454133128"/>
      <w:bookmarkStart w:id="414" w:name="_MON_1454823531"/>
      <w:bookmarkStart w:id="415" w:name="_MON_1454826053"/>
      <w:bookmarkStart w:id="416" w:name="_MON_1454826985"/>
      <w:bookmarkStart w:id="417" w:name="_MON_1454827334"/>
      <w:bookmarkStart w:id="418" w:name="_MON_1454827475"/>
      <w:bookmarkStart w:id="419" w:name="_MON_1455703410"/>
      <w:bookmarkStart w:id="420" w:name="_MON_1455957323"/>
      <w:bookmarkStart w:id="421" w:name="_MON_1455958182"/>
      <w:bookmarkStart w:id="422" w:name="_MON_1460359782"/>
      <w:bookmarkStart w:id="423" w:name="_MON_1460359801"/>
      <w:bookmarkStart w:id="424" w:name="_MON_1460360010"/>
      <w:bookmarkStart w:id="425" w:name="_MON_1460360314"/>
      <w:bookmarkStart w:id="426" w:name="_MON_1460360348"/>
      <w:bookmarkStart w:id="427" w:name="_MON_1466239008"/>
      <w:bookmarkStart w:id="428" w:name="_MON_1466239056"/>
      <w:bookmarkStart w:id="429" w:name="_MON_1466239459"/>
      <w:bookmarkStart w:id="430" w:name="_MON_1466319679"/>
      <w:bookmarkStart w:id="431" w:name="_MON_1466321528"/>
      <w:bookmarkStart w:id="432" w:name="_MON_1466321553"/>
      <w:bookmarkStart w:id="433" w:name="_MON_1466322181"/>
      <w:bookmarkStart w:id="434" w:name="_MON_1466322191"/>
      <w:bookmarkStart w:id="435" w:name="_MON_1466322233"/>
      <w:bookmarkStart w:id="436" w:name="_MON_1466322243"/>
      <w:bookmarkStart w:id="437" w:name="_MON_1466330441"/>
      <w:bookmarkStart w:id="438" w:name="_MON_1466492108"/>
      <w:bookmarkStart w:id="439" w:name="_MON_1466494228"/>
      <w:bookmarkStart w:id="440" w:name="_MON_1466494249"/>
      <w:bookmarkStart w:id="441" w:name="_MON_1466495861"/>
      <w:bookmarkStart w:id="442" w:name="_MON_1466500415"/>
      <w:bookmarkStart w:id="443" w:name="_MON_1466586879"/>
      <w:bookmarkStart w:id="444" w:name="_MON_1466860731"/>
      <w:bookmarkStart w:id="445" w:name="_MON_1466864771"/>
      <w:bookmarkStart w:id="446" w:name="_MON_1466869018"/>
      <w:bookmarkStart w:id="447" w:name="_MON_1466923931"/>
      <w:bookmarkStart w:id="448" w:name="_MON_1466923942"/>
      <w:bookmarkStart w:id="449" w:name="_MON_1466930198"/>
      <w:bookmarkStart w:id="450" w:name="_MON_1467005278"/>
      <w:bookmarkStart w:id="451" w:name="_MON_1467009641"/>
      <w:bookmarkStart w:id="452" w:name="_MON_1467533138"/>
      <w:bookmarkStart w:id="453" w:name="_MON_1467535096"/>
      <w:bookmarkStart w:id="454" w:name="_MON_1467618711"/>
      <w:bookmarkStart w:id="455" w:name="_MON_1467626302"/>
      <w:bookmarkStart w:id="456" w:name="_MON_1467633137"/>
      <w:bookmarkStart w:id="457" w:name="_MON_1467633164"/>
      <w:bookmarkStart w:id="458" w:name="_MON_1467636242"/>
      <w:bookmarkStart w:id="459" w:name="_MON_1467639906"/>
      <w:bookmarkStart w:id="460" w:name="_MON_1467639923"/>
      <w:bookmarkStart w:id="461" w:name="_MON_1467695990"/>
      <w:bookmarkStart w:id="462" w:name="_MON_1467699474"/>
      <w:bookmarkStart w:id="463" w:name="_MON_1467703724"/>
      <w:bookmarkStart w:id="464" w:name="_MON_1468045393"/>
      <w:bookmarkStart w:id="465" w:name="_MON_1468049128"/>
      <w:bookmarkStart w:id="466" w:name="_MON_1468126870"/>
      <w:bookmarkStart w:id="467" w:name="_MON_1468130728"/>
      <w:bookmarkStart w:id="468" w:name="_MON_1468231249"/>
      <w:bookmarkStart w:id="469" w:name="_MON_1468233075"/>
      <w:bookmarkStart w:id="470" w:name="_MON_1468235751"/>
      <w:bookmarkStart w:id="471" w:name="_MON_1468314437"/>
      <w:bookmarkStart w:id="472" w:name="_MON_1468646621"/>
      <w:bookmarkStart w:id="473" w:name="_MON_1468908023"/>
      <w:bookmarkStart w:id="474" w:name="_MON_1468912121"/>
      <w:bookmarkStart w:id="475" w:name="_MON_1468915941"/>
      <w:bookmarkStart w:id="476" w:name="_MON_1470055789"/>
      <w:bookmarkStart w:id="477" w:name="_MON_1470569947"/>
      <w:bookmarkStart w:id="478" w:name="_MON_1470579220"/>
      <w:bookmarkStart w:id="479" w:name="_MON_1470579226"/>
      <w:bookmarkStart w:id="480" w:name="_MON_1471418740"/>
      <w:bookmarkStart w:id="481" w:name="_MON_1471424003"/>
      <w:bookmarkStart w:id="482" w:name="_MON_1471672814"/>
      <w:bookmarkStart w:id="483" w:name="_MON_1471764165"/>
      <w:bookmarkStart w:id="484" w:name="_MON_1471766031"/>
      <w:bookmarkStart w:id="485" w:name="_MON_1471855433"/>
      <w:bookmarkStart w:id="486" w:name="_MON_1471929664"/>
      <w:bookmarkStart w:id="487" w:name="_MON_1472880140"/>
      <w:bookmarkStart w:id="488" w:name="_MON_1472880157"/>
      <w:bookmarkStart w:id="489" w:name="_MON_1472881759"/>
      <w:bookmarkStart w:id="490" w:name="_MON_1472885950"/>
      <w:bookmarkStart w:id="491" w:name="_MON_1472977437"/>
      <w:bookmarkStart w:id="492" w:name="_MON_1473054433"/>
      <w:bookmarkStart w:id="493" w:name="_MON_1473061771"/>
      <w:bookmarkStart w:id="494" w:name="_MON_1473229996"/>
      <w:bookmarkStart w:id="495" w:name="_MON_1473230891"/>
      <w:bookmarkStart w:id="496" w:name="_MON_1473234781"/>
      <w:bookmarkStart w:id="497" w:name="_MON_1473247615"/>
      <w:bookmarkStart w:id="498" w:name="_MON_1473322167"/>
      <w:bookmarkStart w:id="499" w:name="_MON_1473671934"/>
      <w:bookmarkStart w:id="500" w:name="_MON_1474105031"/>
      <w:bookmarkStart w:id="501" w:name="_MON_1474112792"/>
      <w:bookmarkStart w:id="502" w:name="_MON_1474361098"/>
      <w:bookmarkStart w:id="503" w:name="_MON_1474719467"/>
      <w:bookmarkStart w:id="504" w:name="_MON_1474726504"/>
      <w:bookmarkStart w:id="505" w:name="_MON_1474801068"/>
      <w:bookmarkStart w:id="506" w:name="_MON_1475408660"/>
      <w:bookmarkStart w:id="507" w:name="_MON_1475565351"/>
      <w:bookmarkStart w:id="508" w:name="_MON_1475587426"/>
      <w:bookmarkStart w:id="509" w:name="_MON_1475591557"/>
      <w:bookmarkStart w:id="510" w:name="_MON_1475663981"/>
      <w:bookmarkStart w:id="511" w:name="_MON_1475668784"/>
      <w:bookmarkStart w:id="512" w:name="_MON_1476019757"/>
      <w:bookmarkStart w:id="513" w:name="_MON_1476023461"/>
      <w:bookmarkStart w:id="514" w:name="_MON_1476254299"/>
      <w:bookmarkStart w:id="515" w:name="_MON_1476775856"/>
      <w:bookmarkStart w:id="516" w:name="_MON_1476945164"/>
      <w:bookmarkStart w:id="517" w:name="_MON_1476950440"/>
      <w:bookmarkStart w:id="518" w:name="_MON_1476960208"/>
      <w:bookmarkStart w:id="519" w:name="_MON_1476960217"/>
      <w:bookmarkStart w:id="520" w:name="_MON_1476960240"/>
      <w:bookmarkStart w:id="521" w:name="_MON_1477127890"/>
      <w:bookmarkStart w:id="522" w:name="_MON_1477208050"/>
      <w:bookmarkStart w:id="523" w:name="_MON_1477208081"/>
      <w:bookmarkStart w:id="524" w:name="_MON_1477208088"/>
      <w:bookmarkStart w:id="525" w:name="_MON_1477208930"/>
      <w:bookmarkStart w:id="526" w:name="_MON_1477376259"/>
      <w:bookmarkStart w:id="527" w:name="_MON_1477376342"/>
      <w:bookmarkStart w:id="528" w:name="_MON_1477406035"/>
      <w:bookmarkStart w:id="529" w:name="_MON_1477468142"/>
      <w:bookmarkStart w:id="530" w:name="_MON_1477896283"/>
      <w:bookmarkStart w:id="531" w:name="_MON_1477920645"/>
      <w:bookmarkStart w:id="532" w:name="_MON_1478155623"/>
      <w:bookmarkStart w:id="533" w:name="_MON_1478155646"/>
      <w:bookmarkStart w:id="534" w:name="_MON_1478932678"/>
      <w:bookmarkStart w:id="535" w:name="_MON_1478939782"/>
      <w:bookmarkStart w:id="536" w:name="_MON_1479277162"/>
      <w:bookmarkStart w:id="537" w:name="_MON_1479646318"/>
      <w:bookmarkStart w:id="538" w:name="_MON_1479715227"/>
      <w:bookmarkStart w:id="539" w:name="_MON_1480313777"/>
      <w:bookmarkStart w:id="540" w:name="_MON_1480313789"/>
      <w:bookmarkStart w:id="541" w:name="_MON_1480330707"/>
      <w:bookmarkStart w:id="542" w:name="_MON_1480339325"/>
      <w:bookmarkStart w:id="543" w:name="_MON_1485785172"/>
      <w:bookmarkStart w:id="544" w:name="_MON_1485785201"/>
      <w:bookmarkStart w:id="545" w:name="_MON_1568413297"/>
      <w:bookmarkStart w:id="546" w:name="_MON_1568413311"/>
      <w:bookmarkStart w:id="547" w:name="_MON_1568413318"/>
      <w:bookmarkStart w:id="548" w:name="_MON_1568413322"/>
      <w:bookmarkStart w:id="549" w:name="_MON_1568413329"/>
      <w:bookmarkStart w:id="550" w:name="_MON_1568413364"/>
      <w:bookmarkStart w:id="551" w:name="_MON_1568413386"/>
      <w:bookmarkStart w:id="552" w:name="_MON_1568413428"/>
      <w:bookmarkStart w:id="553" w:name="_MON_1569486107"/>
      <w:bookmarkStart w:id="554" w:name="_MON_1569614400"/>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Start w:id="555" w:name="_MON_1153576917"/>
      <w:bookmarkEnd w:id="555"/>
      <w:r w:rsidRPr="005C5BD0">
        <w:rPr>
          <w:rFonts w:ascii="Arial" w:hAnsi="Arial" w:cs="Arial"/>
          <w:bCs/>
          <w:sz w:val="20"/>
          <w:szCs w:val="20"/>
          <w:lang w:val="fr-FR"/>
        </w:rPr>
        <w:object w:dxaOrig="6612" w:dyaOrig="338" w14:anchorId="569E8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1.6pt;height:18.6pt" o:ole="" fillcolor="window">
            <v:imagedata r:id="rId8" o:title=""/>
          </v:shape>
          <o:OLEObject Type="Embed" ProgID="Excel.Sheet.8" ShapeID="_x0000_i1025" DrawAspect="Content" ObjectID="_1843648941" r:id="rId9"/>
        </w:object>
      </w:r>
      <w:r w:rsidRPr="005C5BD0">
        <w:rPr>
          <w:rFonts w:ascii="Arial" w:hAnsi="Arial" w:cs="Arial"/>
          <w:bCs/>
          <w:sz w:val="20"/>
          <w:szCs w:val="20"/>
          <w:lang w:val="fr-FR"/>
        </w:rPr>
        <w:t xml:space="preserve"> </w:t>
      </w:r>
    </w:p>
    <w:p w14:paraId="6B4F83E4" w14:textId="77777777" w:rsidR="00FF3367" w:rsidRPr="005C5BD0" w:rsidRDefault="00FF3367" w:rsidP="00CB14AB">
      <w:pPr>
        <w:ind w:firstLine="705"/>
        <w:jc w:val="both"/>
        <w:rPr>
          <w:rFonts w:ascii="Arial" w:hAnsi="Arial" w:cs="Arial"/>
          <w:bCs/>
          <w:sz w:val="20"/>
          <w:szCs w:val="20"/>
          <w:lang w:val="fr-FR"/>
        </w:rPr>
      </w:pPr>
    </w:p>
    <w:p w14:paraId="1D5822F6" w14:textId="19BFBA01" w:rsidR="00CB14AB" w:rsidRPr="005C5BD0" w:rsidRDefault="00FF3367" w:rsidP="00CB14AB">
      <w:pPr>
        <w:ind w:firstLine="705"/>
        <w:jc w:val="both"/>
        <w:rPr>
          <w:rFonts w:ascii="Arial" w:hAnsi="Arial" w:cs="Arial"/>
          <w:bCs/>
          <w:sz w:val="20"/>
          <w:szCs w:val="20"/>
          <w:lang w:val="fr-FR"/>
        </w:rPr>
      </w:pPr>
      <w:r w:rsidRPr="005C5BD0">
        <w:rPr>
          <w:rFonts w:ascii="Arial" w:hAnsi="Arial" w:cs="Arial"/>
          <w:bCs/>
          <w:sz w:val="20"/>
          <w:szCs w:val="20"/>
          <w:lang w:val="fr-FR"/>
        </w:rPr>
        <w:t xml:space="preserve">Din calcul </w:t>
      </w:r>
      <w:proofErr w:type="spellStart"/>
      <w:r w:rsidR="00CB14AB" w:rsidRPr="005C5BD0">
        <w:rPr>
          <w:rFonts w:ascii="Arial" w:hAnsi="Arial" w:cs="Arial"/>
          <w:bCs/>
          <w:sz w:val="20"/>
          <w:szCs w:val="20"/>
          <w:lang w:val="fr-FR"/>
        </w:rPr>
        <w:t>rezulta</w:t>
      </w:r>
      <w:proofErr w:type="spellEnd"/>
      <w:r w:rsidR="00CB14AB" w:rsidRPr="005C5BD0">
        <w:rPr>
          <w:rFonts w:ascii="Arial" w:hAnsi="Arial" w:cs="Arial"/>
          <w:bCs/>
          <w:sz w:val="20"/>
          <w:szCs w:val="20"/>
          <w:lang w:val="fr-FR"/>
        </w:rPr>
        <w:t xml:space="preserve"> </w:t>
      </w:r>
      <w:proofErr w:type="spellStart"/>
      <w:proofErr w:type="gramStart"/>
      <w:r w:rsidR="00CB14AB" w:rsidRPr="005C5BD0">
        <w:rPr>
          <w:rFonts w:ascii="Arial" w:hAnsi="Arial" w:cs="Arial"/>
          <w:bCs/>
          <w:sz w:val="20"/>
          <w:szCs w:val="20"/>
          <w:lang w:val="fr-FR"/>
        </w:rPr>
        <w:t>ca</w:t>
      </w:r>
      <w:proofErr w:type="spellEnd"/>
      <w:proofErr w:type="gramEnd"/>
      <w:r w:rsidR="00CB14AB" w:rsidRPr="005C5BD0">
        <w:rPr>
          <w:rFonts w:ascii="Arial" w:hAnsi="Arial" w:cs="Arial"/>
          <w:bCs/>
          <w:sz w:val="20"/>
          <w:szCs w:val="20"/>
          <w:lang w:val="fr-FR"/>
        </w:rPr>
        <w:t xml:space="preserve"> se </w:t>
      </w:r>
      <w:proofErr w:type="spellStart"/>
      <w:r w:rsidR="00CB14AB" w:rsidRPr="005C5BD0">
        <w:rPr>
          <w:rFonts w:ascii="Arial" w:hAnsi="Arial" w:cs="Arial"/>
          <w:bCs/>
          <w:sz w:val="20"/>
          <w:szCs w:val="20"/>
          <w:lang w:val="fr-FR"/>
        </w:rPr>
        <w:t>indeplineste</w:t>
      </w:r>
      <w:proofErr w:type="spellEnd"/>
      <w:r w:rsidR="00CB14AB" w:rsidRPr="005C5BD0">
        <w:rPr>
          <w:rFonts w:ascii="Arial" w:hAnsi="Arial" w:cs="Arial"/>
          <w:bCs/>
          <w:sz w:val="20"/>
          <w:szCs w:val="20"/>
          <w:lang w:val="fr-FR"/>
        </w:rPr>
        <w:t xml:space="preserve"> </w:t>
      </w:r>
      <w:proofErr w:type="spellStart"/>
      <w:r w:rsidR="00CB14AB" w:rsidRPr="005C5BD0">
        <w:rPr>
          <w:rFonts w:ascii="Arial" w:hAnsi="Arial" w:cs="Arial"/>
          <w:bCs/>
          <w:sz w:val="20"/>
          <w:szCs w:val="20"/>
          <w:lang w:val="fr-FR"/>
        </w:rPr>
        <w:t>conditia</w:t>
      </w:r>
      <w:proofErr w:type="spellEnd"/>
      <w:r w:rsidR="00CB14AB" w:rsidRPr="005C5BD0">
        <w:rPr>
          <w:rFonts w:ascii="Arial" w:hAnsi="Arial" w:cs="Arial"/>
          <w:bCs/>
          <w:sz w:val="20"/>
          <w:szCs w:val="20"/>
          <w:lang w:val="fr-FR"/>
        </w:rPr>
        <w:t xml:space="preserve"> </w:t>
      </w:r>
      <w:proofErr w:type="gramStart"/>
      <w:r w:rsidR="00CB14AB" w:rsidRPr="005C5BD0">
        <w:rPr>
          <w:rFonts w:ascii="Arial" w:hAnsi="Arial" w:cs="Arial"/>
          <w:bCs/>
          <w:sz w:val="20"/>
          <w:szCs w:val="20"/>
          <w:lang w:val="fr-FR"/>
        </w:rPr>
        <w:t>ca</w:t>
      </w:r>
      <w:proofErr w:type="gramEnd"/>
      <w:r w:rsidR="00CB14AB" w:rsidRPr="005C5BD0">
        <w:rPr>
          <w:rFonts w:ascii="Arial" w:hAnsi="Arial" w:cs="Arial"/>
          <w:bCs/>
          <w:sz w:val="20"/>
          <w:szCs w:val="20"/>
          <w:lang w:val="fr-FR"/>
        </w:rPr>
        <w:t xml:space="preserve"> </w:t>
      </w:r>
      <w:proofErr w:type="spellStart"/>
      <w:r w:rsidR="00CB14AB" w:rsidRPr="005C5BD0">
        <w:rPr>
          <w:rFonts w:ascii="Arial" w:hAnsi="Arial" w:cs="Arial"/>
          <w:bCs/>
          <w:sz w:val="20"/>
          <w:szCs w:val="20"/>
          <w:lang w:val="fr-FR"/>
        </w:rPr>
        <w:t>viteza</w:t>
      </w:r>
      <w:proofErr w:type="spellEnd"/>
      <w:r w:rsidR="00CB14AB" w:rsidRPr="005C5BD0">
        <w:rPr>
          <w:rFonts w:ascii="Arial" w:hAnsi="Arial" w:cs="Arial"/>
          <w:bCs/>
          <w:sz w:val="20"/>
          <w:szCs w:val="20"/>
          <w:lang w:val="fr-FR"/>
        </w:rPr>
        <w:t xml:space="preserve"> </w:t>
      </w:r>
      <w:proofErr w:type="spellStart"/>
      <w:r w:rsidR="00CB14AB" w:rsidRPr="005C5BD0">
        <w:rPr>
          <w:rFonts w:ascii="Arial" w:hAnsi="Arial" w:cs="Arial"/>
          <w:bCs/>
          <w:sz w:val="20"/>
          <w:szCs w:val="20"/>
          <w:lang w:val="fr-FR"/>
        </w:rPr>
        <w:t>gazului</w:t>
      </w:r>
      <w:proofErr w:type="spellEnd"/>
      <w:r w:rsidR="00CB14AB" w:rsidRPr="005C5BD0">
        <w:rPr>
          <w:rFonts w:ascii="Arial" w:hAnsi="Arial" w:cs="Arial"/>
          <w:bCs/>
          <w:sz w:val="20"/>
          <w:szCs w:val="20"/>
          <w:lang w:val="fr-FR"/>
        </w:rPr>
        <w:t xml:space="preserve"> sa fie mai mica de 40 m/s.</w:t>
      </w:r>
    </w:p>
    <w:p w14:paraId="0C2F9DA7" w14:textId="77777777" w:rsidR="00FF3367" w:rsidRPr="005C5BD0" w:rsidRDefault="00CB14AB" w:rsidP="00CB14AB">
      <w:pPr>
        <w:ind w:firstLine="705"/>
        <w:jc w:val="both"/>
        <w:rPr>
          <w:rFonts w:ascii="Arial" w:hAnsi="Arial" w:cs="Arial"/>
          <w:bCs/>
          <w:sz w:val="20"/>
          <w:szCs w:val="20"/>
          <w:lang w:val="fr-FR"/>
        </w:rPr>
      </w:pPr>
      <w:r w:rsidRPr="005C5BD0">
        <w:rPr>
          <w:rFonts w:ascii="Arial" w:hAnsi="Arial" w:cs="Arial"/>
          <w:bCs/>
          <w:sz w:val="20"/>
          <w:szCs w:val="20"/>
          <w:lang w:val="fr-FR"/>
        </w:rPr>
        <w:tab/>
      </w:r>
    </w:p>
    <w:p w14:paraId="5941F914" w14:textId="361CDBF9" w:rsidR="00CB14AB" w:rsidRPr="005C5BD0" w:rsidRDefault="00CB14AB" w:rsidP="00CB14AB">
      <w:pPr>
        <w:ind w:firstLine="705"/>
        <w:jc w:val="both"/>
        <w:rPr>
          <w:rFonts w:ascii="Arial" w:hAnsi="Arial" w:cs="Arial"/>
          <w:bCs/>
          <w:sz w:val="20"/>
          <w:szCs w:val="20"/>
          <w:lang w:val="fr-FR"/>
        </w:rPr>
      </w:pPr>
      <w:proofErr w:type="spellStart"/>
      <w:r w:rsidRPr="005C5BD0">
        <w:rPr>
          <w:rFonts w:ascii="Arial" w:hAnsi="Arial" w:cs="Arial"/>
          <w:bCs/>
          <w:sz w:val="20"/>
          <w:szCs w:val="20"/>
          <w:lang w:val="fr-FR"/>
        </w:rPr>
        <w:t>Viteza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gazului</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conducta</w:t>
      </w:r>
      <w:proofErr w:type="spellEnd"/>
      <w:r w:rsidRPr="005C5BD0">
        <w:rPr>
          <w:rFonts w:ascii="Arial" w:hAnsi="Arial" w:cs="Arial"/>
          <w:bCs/>
          <w:sz w:val="20"/>
          <w:szCs w:val="20"/>
          <w:lang w:val="fr-FR"/>
        </w:rPr>
        <w:t xml:space="preserve"> este mai mica de 40m/s, </w:t>
      </w:r>
      <w:proofErr w:type="spellStart"/>
      <w:r w:rsidRPr="005C5BD0">
        <w:rPr>
          <w:rFonts w:ascii="Arial" w:hAnsi="Arial" w:cs="Arial"/>
          <w:bCs/>
          <w:sz w:val="20"/>
          <w:szCs w:val="20"/>
          <w:lang w:val="fr-FR"/>
        </w:rPr>
        <w:t>conditie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necesara</w:t>
      </w:r>
      <w:proofErr w:type="spellEnd"/>
      <w:r w:rsidRPr="005C5BD0">
        <w:rPr>
          <w:rFonts w:ascii="Arial" w:hAnsi="Arial" w:cs="Arial"/>
          <w:bCs/>
          <w:sz w:val="20"/>
          <w:szCs w:val="20"/>
          <w:lang w:val="fr-FR"/>
        </w:rPr>
        <w:t xml:space="preserve"> pt. </w:t>
      </w:r>
      <w:proofErr w:type="spellStart"/>
      <w:proofErr w:type="gramStart"/>
      <w:r w:rsidRPr="005C5BD0">
        <w:rPr>
          <w:rFonts w:ascii="Arial" w:hAnsi="Arial" w:cs="Arial"/>
          <w:bCs/>
          <w:sz w:val="20"/>
          <w:szCs w:val="20"/>
          <w:lang w:val="fr-FR"/>
        </w:rPr>
        <w:t>bransamente</w:t>
      </w:r>
      <w:proofErr w:type="spellEnd"/>
      <w:proofErr w:type="gramEnd"/>
      <w:r w:rsidRPr="005C5BD0">
        <w:rPr>
          <w:rFonts w:ascii="Arial" w:hAnsi="Arial" w:cs="Arial"/>
          <w:bCs/>
          <w:sz w:val="20"/>
          <w:szCs w:val="20"/>
          <w:lang w:val="fr-FR"/>
        </w:rPr>
        <w:t xml:space="preserve"> ingropate.</w:t>
      </w:r>
    </w:p>
    <w:p w14:paraId="52FD5991" w14:textId="77777777" w:rsidR="00CB14AB" w:rsidRPr="005C5BD0" w:rsidRDefault="00CB14AB" w:rsidP="00CB14AB">
      <w:pPr>
        <w:ind w:firstLine="705"/>
        <w:jc w:val="both"/>
        <w:rPr>
          <w:rFonts w:ascii="Arial" w:hAnsi="Arial" w:cs="Arial"/>
          <w:bCs/>
          <w:sz w:val="20"/>
          <w:szCs w:val="20"/>
          <w:lang w:val="fr-FR"/>
        </w:rPr>
      </w:pPr>
    </w:p>
    <w:p w14:paraId="5C61FFB1" w14:textId="77777777" w:rsidR="00CB14AB" w:rsidRPr="005C5BD0" w:rsidRDefault="00CB14AB" w:rsidP="00CB14AB">
      <w:pPr>
        <w:ind w:firstLine="705"/>
        <w:jc w:val="both"/>
        <w:rPr>
          <w:rFonts w:ascii="Arial" w:hAnsi="Arial" w:cs="Arial"/>
          <w:bCs/>
          <w:sz w:val="20"/>
          <w:szCs w:val="20"/>
          <w:lang w:val="fr-FR"/>
        </w:rPr>
      </w:pPr>
    </w:p>
    <w:p w14:paraId="369B1858" w14:textId="77777777" w:rsidR="00CB14AB" w:rsidRPr="005C5BD0" w:rsidRDefault="00CB14AB" w:rsidP="00CB14AB">
      <w:pPr>
        <w:jc w:val="both"/>
        <w:rPr>
          <w:rFonts w:ascii="Arial" w:hAnsi="Arial" w:cs="Arial"/>
          <w:bCs/>
          <w:sz w:val="20"/>
          <w:szCs w:val="20"/>
          <w:lang w:val="fr-FR"/>
        </w:rPr>
      </w:pPr>
      <w:r w:rsidRPr="005C5BD0">
        <w:rPr>
          <w:rFonts w:ascii="Arial" w:hAnsi="Arial" w:cs="Arial"/>
          <w:bCs/>
          <w:sz w:val="20"/>
          <w:szCs w:val="20"/>
          <w:lang w:val="fr-FR"/>
        </w:rPr>
        <w:t xml:space="preserve">                     </w:t>
      </w:r>
      <w:proofErr w:type="gramStart"/>
      <w:r w:rsidRPr="005C5BD0">
        <w:rPr>
          <w:rFonts w:ascii="Arial" w:hAnsi="Arial" w:cs="Arial"/>
          <w:bCs/>
          <w:sz w:val="20"/>
          <w:szCs w:val="20"/>
          <w:lang w:val="fr-FR"/>
        </w:rPr>
        <w:t>DIAMETRUL  BRANSAMENTULUI</w:t>
      </w:r>
      <w:proofErr w:type="gramEnd"/>
      <w:r w:rsidRPr="005C5BD0">
        <w:rPr>
          <w:rFonts w:ascii="Arial" w:hAnsi="Arial" w:cs="Arial"/>
          <w:bCs/>
          <w:sz w:val="20"/>
          <w:szCs w:val="20"/>
          <w:lang w:val="fr-FR"/>
        </w:rPr>
        <w:t xml:space="preserve"> SE ALEGE CONFORM FORMULEI :</w:t>
      </w:r>
    </w:p>
    <w:p w14:paraId="7701C926" w14:textId="562CBA44" w:rsidR="00CB14AB" w:rsidRPr="005C5BD0" w:rsidRDefault="00CB14AB" w:rsidP="00CB14AB">
      <w:pPr>
        <w:jc w:val="both"/>
        <w:rPr>
          <w:rFonts w:ascii="Arial" w:hAnsi="Arial" w:cs="Arial"/>
          <w:bCs/>
          <w:sz w:val="20"/>
          <w:szCs w:val="20"/>
        </w:rPr>
      </w:pPr>
      <w:r w:rsidRPr="005C5BD0">
        <w:rPr>
          <w:rFonts w:ascii="Arial" w:hAnsi="Arial" w:cs="Arial"/>
          <w:bCs/>
          <w:sz w:val="20"/>
          <w:szCs w:val="20"/>
          <w:lang w:val="fr-FR"/>
        </w:rPr>
        <w:t xml:space="preserve">                                          </w:t>
      </w:r>
      <w:r w:rsidRPr="005C5BD0">
        <w:rPr>
          <w:rFonts w:ascii="Arial" w:hAnsi="Arial" w:cs="Arial"/>
          <w:bCs/>
          <w:noProof/>
          <w:sz w:val="20"/>
          <w:szCs w:val="20"/>
        </w:rPr>
        <w:drawing>
          <wp:inline distT="0" distB="0" distL="0" distR="0" wp14:anchorId="1BB0AF4E" wp14:editId="28300B42">
            <wp:extent cx="1668780" cy="762000"/>
            <wp:effectExtent l="0" t="0" r="7620" b="0"/>
            <wp:docPr id="3951254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8780" cy="762000"/>
                    </a:xfrm>
                    <a:prstGeom prst="rect">
                      <a:avLst/>
                    </a:prstGeom>
                    <a:noFill/>
                    <a:ln>
                      <a:noFill/>
                    </a:ln>
                  </pic:spPr>
                </pic:pic>
              </a:graphicData>
            </a:graphic>
          </wp:inline>
        </w:drawing>
      </w:r>
    </w:p>
    <w:p w14:paraId="1A8EA733" w14:textId="77777777" w:rsidR="00CB14AB" w:rsidRPr="005C5BD0" w:rsidRDefault="00CB14AB" w:rsidP="00CB14AB">
      <w:pPr>
        <w:jc w:val="both"/>
        <w:rPr>
          <w:rFonts w:ascii="Arial" w:hAnsi="Arial" w:cs="Arial"/>
          <w:bCs/>
          <w:sz w:val="20"/>
          <w:szCs w:val="20"/>
          <w:lang w:val="fr-FR"/>
        </w:rPr>
      </w:pPr>
    </w:p>
    <w:p w14:paraId="6DB114AF" w14:textId="77777777" w:rsidR="00CB14AB" w:rsidRPr="005C5BD0" w:rsidRDefault="00CB14AB" w:rsidP="00CB14AB">
      <w:pPr>
        <w:spacing w:line="276" w:lineRule="auto"/>
        <w:jc w:val="both"/>
        <w:rPr>
          <w:rFonts w:ascii="Arial" w:hAnsi="Arial" w:cs="Arial"/>
          <w:bCs/>
          <w:sz w:val="20"/>
          <w:szCs w:val="20"/>
          <w:lang w:val="fr-FR"/>
        </w:rPr>
      </w:pPr>
      <w:r w:rsidRPr="005C5BD0">
        <w:rPr>
          <w:rFonts w:ascii="Arial" w:hAnsi="Arial" w:cs="Arial"/>
          <w:bCs/>
          <w:sz w:val="20"/>
          <w:szCs w:val="20"/>
          <w:lang w:val="fr-FR"/>
        </w:rPr>
        <w:t xml:space="preserve">                            </w:t>
      </w:r>
      <w:bookmarkStart w:id="556" w:name="_MON_1422954906"/>
      <w:bookmarkStart w:id="557" w:name="_MON_1422954941"/>
      <w:bookmarkStart w:id="558" w:name="_MON_1422955145"/>
      <w:bookmarkStart w:id="559" w:name="_MON_1422956056"/>
      <w:bookmarkStart w:id="560" w:name="_MON_1423057863"/>
      <w:bookmarkStart w:id="561" w:name="_MON_1423058168"/>
      <w:bookmarkStart w:id="562" w:name="_MON_1423058206"/>
      <w:bookmarkStart w:id="563" w:name="_MON_1423286405"/>
      <w:bookmarkStart w:id="564" w:name="_MON_1423458738"/>
      <w:bookmarkStart w:id="565" w:name="_MON_1423458805"/>
      <w:bookmarkStart w:id="566" w:name="_MON_1423422892"/>
      <w:bookmarkStart w:id="567" w:name="_MON_1423428934"/>
      <w:bookmarkStart w:id="568" w:name="_MON_1423429394"/>
      <w:bookmarkStart w:id="569" w:name="_MON_1423433637"/>
      <w:bookmarkStart w:id="570" w:name="_MON_1423437643"/>
      <w:bookmarkStart w:id="571" w:name="_MON_1423437655"/>
      <w:bookmarkStart w:id="572" w:name="_MON_1423438304"/>
      <w:bookmarkStart w:id="573" w:name="_MON_1423858496"/>
      <w:bookmarkStart w:id="574" w:name="_MON_1423864822"/>
      <w:bookmarkStart w:id="575" w:name="_MON_1423870187"/>
      <w:bookmarkStart w:id="576" w:name="_MON_1423873706"/>
      <w:bookmarkStart w:id="577" w:name="_MON_1423877103"/>
      <w:bookmarkStart w:id="578" w:name="_MON_1423877107"/>
      <w:bookmarkStart w:id="579" w:name="_MON_1423878968"/>
      <w:bookmarkStart w:id="580" w:name="_MON_1423879011"/>
      <w:bookmarkStart w:id="581" w:name="_MON_1423879711"/>
      <w:bookmarkStart w:id="582" w:name="_MON_1423880121"/>
      <w:bookmarkStart w:id="583" w:name="_MON_1423880792"/>
      <w:bookmarkStart w:id="584" w:name="_MON_1423943052"/>
      <w:bookmarkStart w:id="585" w:name="_MON_1423946278"/>
      <w:bookmarkStart w:id="586" w:name="_MON_1423946285"/>
      <w:bookmarkStart w:id="587" w:name="_MON_1423952253"/>
      <w:bookmarkStart w:id="588" w:name="_MON_1423952312"/>
      <w:bookmarkStart w:id="589" w:name="_MON_1423952481"/>
      <w:bookmarkStart w:id="590" w:name="_MON_1423952786"/>
      <w:bookmarkStart w:id="591" w:name="_MON_1423959724"/>
      <w:bookmarkStart w:id="592" w:name="_MON_1423959773"/>
      <w:bookmarkStart w:id="593" w:name="_MON_1423960597"/>
      <w:bookmarkStart w:id="594" w:name="_MON_1423961290"/>
      <w:bookmarkStart w:id="595" w:name="_MON_1423961310"/>
      <w:bookmarkStart w:id="596" w:name="_MON_1423962291"/>
      <w:bookmarkStart w:id="597" w:name="_MON_1423962921"/>
      <w:bookmarkStart w:id="598" w:name="_MON_1423963788"/>
      <w:bookmarkStart w:id="599" w:name="_MON_1423967397"/>
      <w:bookmarkStart w:id="600" w:name="_MON_1423971562"/>
      <w:bookmarkStart w:id="601" w:name="_MON_1423976347"/>
      <w:bookmarkStart w:id="602" w:name="_MON_1423976358"/>
      <w:bookmarkStart w:id="603" w:name="_MON_1423977325"/>
      <w:bookmarkStart w:id="604" w:name="_MON_1424028796"/>
      <w:bookmarkStart w:id="605" w:name="_MON_1424028841"/>
      <w:bookmarkStart w:id="606" w:name="_MON_1424033686"/>
      <w:bookmarkStart w:id="607" w:name="_MON_1424033693"/>
      <w:bookmarkStart w:id="608" w:name="_MON_1424416430"/>
      <w:bookmarkStart w:id="609" w:name="_MON_1424418551"/>
      <w:bookmarkStart w:id="610" w:name="_MON_1424427920"/>
      <w:bookmarkStart w:id="611" w:name="_MON_1424429271"/>
      <w:bookmarkStart w:id="612" w:name="_MON_1424461996"/>
      <w:bookmarkStart w:id="613" w:name="_MON_1424479652"/>
      <w:bookmarkStart w:id="614" w:name="_MON_1424481205"/>
      <w:bookmarkStart w:id="615" w:name="_MON_1424481618"/>
      <w:bookmarkStart w:id="616" w:name="_MON_1424481636"/>
      <w:bookmarkStart w:id="617" w:name="_MON_1424485896"/>
      <w:bookmarkStart w:id="618" w:name="_MON_1424495511"/>
      <w:bookmarkStart w:id="619" w:name="_MON_1424502583"/>
      <w:bookmarkStart w:id="620" w:name="_MON_1424502599"/>
      <w:bookmarkStart w:id="621" w:name="_MON_1424551125"/>
      <w:bookmarkStart w:id="622" w:name="_MON_1424556581"/>
      <w:bookmarkStart w:id="623" w:name="_MON_1424557351"/>
      <w:bookmarkStart w:id="624" w:name="_MON_1424729578"/>
      <w:bookmarkStart w:id="625" w:name="_MON_1424737025"/>
      <w:bookmarkStart w:id="626" w:name="_MON_1424739048"/>
      <w:bookmarkStart w:id="627" w:name="_MON_1424809143"/>
      <w:bookmarkStart w:id="628" w:name="_MON_1424809157"/>
      <w:bookmarkStart w:id="629" w:name="_MON_1424823243"/>
      <w:bookmarkStart w:id="630" w:name="_MON_1426285838"/>
      <w:bookmarkStart w:id="631" w:name="_MON_1426536337"/>
      <w:bookmarkStart w:id="632" w:name="_MON_1426536364"/>
      <w:bookmarkStart w:id="633" w:name="_MON_1426894022"/>
      <w:bookmarkStart w:id="634" w:name="_MON_1426897122"/>
      <w:bookmarkStart w:id="635" w:name="_MON_1426904028"/>
      <w:bookmarkStart w:id="636" w:name="_MON_1426965325"/>
      <w:bookmarkStart w:id="637" w:name="_MON_1428692489"/>
      <w:bookmarkStart w:id="638" w:name="_MON_1428692499"/>
      <w:bookmarkStart w:id="639" w:name="_MON_1453717615"/>
      <w:bookmarkStart w:id="640" w:name="_MON_1454133247"/>
      <w:bookmarkStart w:id="641" w:name="_MON_1454823547"/>
      <w:bookmarkStart w:id="642" w:name="_MON_1454823581"/>
      <w:bookmarkStart w:id="643" w:name="_MON_1455085328"/>
      <w:bookmarkStart w:id="644" w:name="_MON_1455435496"/>
      <w:bookmarkStart w:id="645" w:name="_MON_1455442487"/>
      <w:bookmarkStart w:id="646" w:name="_MON_1455442496"/>
      <w:bookmarkStart w:id="647" w:name="_MON_1455686191"/>
      <w:bookmarkStart w:id="648" w:name="_MON_1462690937"/>
      <w:bookmarkStart w:id="649" w:name="_MON_1463212307"/>
      <w:bookmarkStart w:id="650" w:name="_MON_1463468817"/>
      <w:bookmarkStart w:id="651" w:name="_MON_1465102023"/>
      <w:bookmarkStart w:id="652" w:name="_MON_1465111944"/>
      <w:bookmarkStart w:id="653" w:name="_MON_1465208205"/>
      <w:bookmarkStart w:id="654" w:name="_MON_1465277913"/>
      <w:bookmarkStart w:id="655" w:name="_MON_1465300661"/>
      <w:bookmarkStart w:id="656" w:name="_MON_1465820288"/>
      <w:bookmarkStart w:id="657" w:name="_MON_1465882415"/>
      <w:bookmarkStart w:id="658" w:name="_MON_1465882428"/>
      <w:bookmarkStart w:id="659" w:name="_MON_1465973247"/>
      <w:bookmarkStart w:id="660" w:name="_MON_1465979158"/>
      <w:bookmarkStart w:id="661" w:name="_MON_1466239499"/>
      <w:bookmarkStart w:id="662" w:name="_MON_1466240389"/>
      <w:bookmarkStart w:id="663" w:name="_MON_1466241572"/>
      <w:bookmarkStart w:id="664" w:name="_MON_1466319699"/>
      <w:bookmarkStart w:id="665" w:name="_MON_1466321570"/>
      <w:bookmarkStart w:id="666" w:name="_MON_1466330477"/>
      <w:bookmarkStart w:id="667" w:name="_MON_1466488956"/>
      <w:bookmarkStart w:id="668" w:name="_MON_1466492128"/>
      <w:bookmarkStart w:id="669" w:name="_MON_1466494260"/>
      <w:bookmarkStart w:id="670" w:name="_MON_1466495880"/>
      <w:bookmarkStart w:id="671" w:name="_MON_1466500439"/>
      <w:bookmarkStart w:id="672" w:name="_MON_1466586897"/>
      <w:bookmarkStart w:id="673" w:name="_MON_1466860757"/>
      <w:bookmarkStart w:id="674" w:name="_MON_1466864789"/>
      <w:bookmarkStart w:id="675" w:name="_MON_1466869036"/>
      <w:bookmarkStart w:id="676" w:name="_MON_1466923959"/>
      <w:bookmarkStart w:id="677" w:name="_MON_1466930220"/>
      <w:bookmarkStart w:id="678" w:name="_MON_1467005297"/>
      <w:bookmarkStart w:id="679" w:name="_MON_1467009668"/>
      <w:bookmarkStart w:id="680" w:name="_MON_1467533155"/>
      <w:bookmarkStart w:id="681" w:name="_MON_1467535085"/>
      <w:bookmarkStart w:id="682" w:name="_MON_1467618729"/>
      <w:bookmarkStart w:id="683" w:name="_MON_1467626325"/>
      <w:bookmarkStart w:id="684" w:name="_MON_1467633153"/>
      <w:bookmarkStart w:id="685" w:name="_MON_1467636255"/>
      <w:bookmarkStart w:id="686" w:name="_MON_1467639930"/>
      <w:bookmarkStart w:id="687" w:name="_MON_1467696021"/>
      <w:bookmarkStart w:id="688" w:name="_MON_1467699489"/>
      <w:bookmarkStart w:id="689" w:name="_MON_1467703715"/>
      <w:bookmarkStart w:id="690" w:name="_MON_1468045415"/>
      <w:bookmarkStart w:id="691" w:name="_MON_1468045421"/>
      <w:bookmarkStart w:id="692" w:name="_MON_1468049151"/>
      <w:bookmarkStart w:id="693" w:name="_MON_1468126913"/>
      <w:bookmarkStart w:id="694" w:name="_MON_1468130748"/>
      <w:bookmarkStart w:id="695" w:name="_MON_1468231265"/>
      <w:bookmarkStart w:id="696" w:name="_MON_1468233093"/>
      <w:bookmarkStart w:id="697" w:name="_MON_1468235770"/>
      <w:bookmarkStart w:id="698" w:name="_MON_1468314491"/>
      <w:bookmarkStart w:id="699" w:name="_MON_1468389159"/>
      <w:bookmarkStart w:id="700" w:name="_MON_1468646642"/>
      <w:bookmarkStart w:id="701" w:name="_MON_1468908050"/>
      <w:bookmarkStart w:id="702" w:name="_MON_1468912152"/>
      <w:bookmarkStart w:id="703" w:name="_MON_1468915954"/>
      <w:bookmarkStart w:id="704" w:name="_MON_1470055810"/>
      <w:bookmarkStart w:id="705" w:name="_MON_1470569921"/>
      <w:bookmarkStart w:id="706" w:name="_MON_1470569943"/>
      <w:bookmarkStart w:id="707" w:name="_MON_1470579239"/>
      <w:bookmarkStart w:id="708" w:name="_MON_1470580312"/>
      <w:bookmarkStart w:id="709" w:name="_MON_1471418755"/>
      <w:bookmarkStart w:id="710" w:name="_MON_1471424030"/>
      <w:bookmarkStart w:id="711" w:name="_MON_1471424040"/>
      <w:bookmarkStart w:id="712" w:name="_MON_1471672834"/>
      <w:bookmarkStart w:id="713" w:name="_MON_1471764180"/>
      <w:bookmarkStart w:id="714" w:name="_MON_1471766050"/>
      <w:bookmarkStart w:id="715" w:name="_MON_1471855448"/>
      <w:bookmarkStart w:id="716" w:name="_MON_1471929496"/>
      <w:bookmarkStart w:id="717" w:name="_MON_1471929698"/>
      <w:bookmarkStart w:id="718" w:name="_MON_1472880163"/>
      <w:bookmarkStart w:id="719" w:name="_MON_1472881645"/>
      <w:bookmarkStart w:id="720" w:name="_MON_1472885844"/>
      <w:bookmarkStart w:id="721" w:name="_MON_1472885957"/>
      <w:bookmarkStart w:id="722" w:name="_MON_1472977452"/>
      <w:bookmarkStart w:id="723" w:name="_MON_1472977467"/>
      <w:bookmarkStart w:id="724" w:name="_MON_1473054452"/>
      <w:bookmarkStart w:id="725" w:name="_MON_1473061784"/>
      <w:bookmarkStart w:id="726" w:name="_MON_1473230015"/>
      <w:bookmarkStart w:id="727" w:name="_MON_1473230907"/>
      <w:bookmarkStart w:id="728" w:name="_MON_1473234798"/>
      <w:bookmarkStart w:id="729" w:name="_MON_1473247398"/>
      <w:bookmarkStart w:id="730" w:name="_MON_1473247633"/>
      <w:bookmarkStart w:id="731" w:name="_MON_1473322179"/>
      <w:bookmarkStart w:id="732" w:name="_MON_1473671950"/>
      <w:bookmarkStart w:id="733" w:name="_MON_1474105037"/>
      <w:bookmarkStart w:id="734" w:name="_MON_1474359903"/>
      <w:bookmarkStart w:id="735" w:name="_MON_1474364455"/>
      <w:bookmarkStart w:id="736" w:name="_MON_1476272999"/>
      <w:bookmarkStart w:id="737" w:name="_MON_1476692643"/>
      <w:bookmarkStart w:id="738" w:name="_MON_1476692759"/>
      <w:bookmarkStart w:id="739" w:name="_MON_1476692779"/>
      <w:bookmarkStart w:id="740" w:name="_MON_1476692786"/>
      <w:bookmarkStart w:id="741" w:name="_MON_1476781820"/>
      <w:bookmarkStart w:id="742" w:name="_MON_1476945199"/>
      <w:bookmarkStart w:id="743" w:name="_MON_1476950461"/>
      <w:bookmarkStart w:id="744" w:name="_MON_1476957813"/>
      <w:bookmarkStart w:id="745" w:name="_MON_1476960096"/>
      <w:bookmarkStart w:id="746" w:name="_MON_1476960146"/>
      <w:bookmarkStart w:id="747" w:name="_MON_1476960247"/>
      <w:bookmarkStart w:id="748" w:name="_MON_1477127909"/>
      <w:bookmarkStart w:id="749" w:name="_MON_1477208096"/>
      <w:bookmarkStart w:id="750" w:name="_MON_1477208948"/>
      <w:bookmarkStart w:id="751" w:name="_MON_1477376286"/>
      <w:bookmarkStart w:id="752" w:name="_MON_1477376346"/>
      <w:bookmarkStart w:id="753" w:name="_MON_1477406056"/>
      <w:bookmarkStart w:id="754" w:name="_MON_1477468252"/>
      <w:bookmarkStart w:id="755" w:name="_MON_1477896303"/>
      <w:bookmarkStart w:id="756" w:name="_MON_1477920663"/>
      <w:bookmarkStart w:id="757" w:name="_MON_1478155668"/>
      <w:bookmarkStart w:id="758" w:name="_MON_1478932694"/>
      <w:bookmarkStart w:id="759" w:name="_MON_1478939802"/>
      <w:bookmarkStart w:id="760" w:name="_MON_1479277203"/>
      <w:bookmarkStart w:id="761" w:name="_MON_1479646355"/>
      <w:bookmarkStart w:id="762" w:name="_MON_1479715242"/>
      <w:bookmarkStart w:id="763" w:name="_MON_1480314295"/>
      <w:bookmarkStart w:id="764" w:name="_MON_1480330721"/>
      <w:bookmarkStart w:id="765" w:name="_MON_1480339347"/>
      <w:bookmarkStart w:id="766" w:name="_MON_1485785239"/>
      <w:bookmarkStart w:id="767" w:name="_MON_1502180910"/>
      <w:bookmarkStart w:id="768" w:name="_MON_1568413455"/>
      <w:bookmarkStart w:id="769" w:name="_MON_1569486263"/>
      <w:bookmarkStart w:id="770" w:name="_MON_1569614447"/>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Start w:id="771" w:name="_MON_1422954892"/>
      <w:bookmarkEnd w:id="771"/>
      <w:r w:rsidRPr="005C5BD0">
        <w:rPr>
          <w:rFonts w:ascii="Arial" w:hAnsi="Arial" w:cs="Arial"/>
          <w:bCs/>
          <w:sz w:val="20"/>
          <w:szCs w:val="20"/>
          <w:lang w:val="fr-FR"/>
        </w:rPr>
        <w:object w:dxaOrig="7639" w:dyaOrig="310" w14:anchorId="644211C9">
          <v:shape id="_x0000_i1026" type="#_x0000_t75" style="width:336pt;height:19.8pt" o:ole="" fillcolor="window">
            <v:imagedata r:id="rId11" o:title=""/>
          </v:shape>
          <o:OLEObject Type="Embed" ProgID="Excel.Sheet.8" ShapeID="_x0000_i1026" DrawAspect="Content" ObjectID="_1843648942" r:id="rId12"/>
        </w:object>
      </w:r>
      <w:r w:rsidRPr="005C5BD0">
        <w:rPr>
          <w:rFonts w:ascii="Arial" w:hAnsi="Arial" w:cs="Arial"/>
          <w:bCs/>
          <w:sz w:val="20"/>
          <w:szCs w:val="20"/>
          <w:lang w:val="fr-FR"/>
        </w:rPr>
        <w:t xml:space="preserve">  </w:t>
      </w:r>
    </w:p>
    <w:p w14:paraId="3D737084" w14:textId="77777777" w:rsidR="00CB14AB" w:rsidRPr="005C5BD0" w:rsidRDefault="00CB14AB" w:rsidP="00CB14AB">
      <w:pPr>
        <w:spacing w:line="276" w:lineRule="auto"/>
        <w:jc w:val="both"/>
        <w:rPr>
          <w:rFonts w:ascii="Arial" w:hAnsi="Arial" w:cs="Arial"/>
          <w:bCs/>
          <w:sz w:val="20"/>
          <w:szCs w:val="20"/>
          <w:lang w:val="fr-FR"/>
        </w:rPr>
      </w:pPr>
    </w:p>
    <w:p w14:paraId="10B04402" w14:textId="77777777" w:rsidR="00CB14AB" w:rsidRPr="005C5BD0" w:rsidRDefault="00CB14AB" w:rsidP="00CB14AB">
      <w:pPr>
        <w:spacing w:line="276" w:lineRule="auto"/>
        <w:jc w:val="both"/>
        <w:rPr>
          <w:rFonts w:ascii="Arial" w:hAnsi="Arial" w:cs="Arial"/>
          <w:bCs/>
          <w:sz w:val="20"/>
          <w:szCs w:val="20"/>
          <w:lang w:val="fr-FR"/>
        </w:rPr>
      </w:pPr>
    </w:p>
    <w:p w14:paraId="552DC237" w14:textId="7C4AE3E5" w:rsidR="00CB14AB" w:rsidRPr="005C5BD0" w:rsidRDefault="00CB14AB" w:rsidP="00CB14AB">
      <w:pPr>
        <w:jc w:val="both"/>
        <w:rPr>
          <w:rFonts w:ascii="Arial" w:hAnsi="Arial" w:cs="Arial"/>
          <w:bCs/>
          <w:sz w:val="20"/>
          <w:szCs w:val="20"/>
          <w:lang w:val="fr-FR"/>
        </w:rPr>
      </w:pPr>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Diametrul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bransamentului</w:t>
      </w:r>
      <w:proofErr w:type="spellEnd"/>
      <w:r w:rsidRPr="005C5BD0">
        <w:rPr>
          <w:rFonts w:ascii="Arial" w:hAnsi="Arial" w:cs="Arial"/>
          <w:bCs/>
          <w:sz w:val="20"/>
          <w:szCs w:val="20"/>
          <w:lang w:val="fr-FR"/>
        </w:rPr>
        <w:t xml:space="preserve"> nu se </w:t>
      </w:r>
      <w:proofErr w:type="spellStart"/>
      <w:r w:rsidRPr="005C5BD0">
        <w:rPr>
          <w:rFonts w:ascii="Arial" w:hAnsi="Arial" w:cs="Arial"/>
          <w:bCs/>
          <w:sz w:val="20"/>
          <w:szCs w:val="20"/>
          <w:lang w:val="fr-FR"/>
        </w:rPr>
        <w:t>alege</w:t>
      </w:r>
      <w:proofErr w:type="spellEnd"/>
      <w:r w:rsidRPr="005C5BD0">
        <w:rPr>
          <w:rFonts w:ascii="Arial" w:hAnsi="Arial" w:cs="Arial"/>
          <w:bCs/>
          <w:sz w:val="20"/>
          <w:szCs w:val="20"/>
          <w:lang w:val="fr-FR"/>
        </w:rPr>
        <w:t xml:space="preserve"> mai </w:t>
      </w:r>
      <w:proofErr w:type="spellStart"/>
      <w:r w:rsidRPr="005C5BD0">
        <w:rPr>
          <w:rFonts w:ascii="Arial" w:hAnsi="Arial" w:cs="Arial"/>
          <w:bCs/>
          <w:sz w:val="20"/>
          <w:szCs w:val="20"/>
          <w:lang w:val="fr-FR"/>
        </w:rPr>
        <w:t>mic</w:t>
      </w:r>
      <w:proofErr w:type="spellEnd"/>
      <w:r w:rsidRPr="005C5BD0">
        <w:rPr>
          <w:rFonts w:ascii="Arial" w:hAnsi="Arial" w:cs="Arial"/>
          <w:bCs/>
          <w:sz w:val="20"/>
          <w:szCs w:val="20"/>
          <w:lang w:val="fr-FR"/>
        </w:rPr>
        <w:t xml:space="preserve"> </w:t>
      </w:r>
      <w:r w:rsidRPr="005C5BD0">
        <w:rPr>
          <w:rFonts w:ascii="Arial" w:hAnsi="Arial" w:cs="Arial"/>
          <w:bCs/>
          <w:sz w:val="20"/>
          <w:szCs w:val="20"/>
          <w:shd w:val="clear" w:color="auto" w:fill="FFFFFF"/>
        </w:rPr>
        <w:t>63</w:t>
      </w:r>
      <w:r w:rsidRPr="005C5BD0">
        <w:rPr>
          <w:rFonts w:ascii="Arial" w:hAnsi="Arial" w:cs="Arial"/>
          <w:bCs/>
          <w:sz w:val="20"/>
          <w:szCs w:val="20"/>
          <w:lang w:val="fr-FR"/>
        </w:rPr>
        <w:t xml:space="preserve">mm </w:t>
      </w:r>
      <w:proofErr w:type="spellStart"/>
      <w:r w:rsidRPr="005C5BD0">
        <w:rPr>
          <w:rFonts w:ascii="Arial" w:hAnsi="Arial" w:cs="Arial"/>
          <w:bCs/>
          <w:sz w:val="20"/>
          <w:szCs w:val="20"/>
          <w:lang w:val="fr-FR"/>
        </w:rPr>
        <w:t>chiar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daca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calcule </w:t>
      </w:r>
      <w:proofErr w:type="spellStart"/>
      <w:r w:rsidRPr="005C5BD0">
        <w:rPr>
          <w:rFonts w:ascii="Arial" w:hAnsi="Arial" w:cs="Arial"/>
          <w:bCs/>
          <w:sz w:val="20"/>
          <w:szCs w:val="20"/>
          <w:lang w:val="fr-FR"/>
        </w:rPr>
        <w:t>rezulta</w:t>
      </w:r>
      <w:proofErr w:type="spellEnd"/>
      <w:r w:rsidRPr="005C5BD0">
        <w:rPr>
          <w:rFonts w:ascii="Arial" w:hAnsi="Arial" w:cs="Arial"/>
          <w:bCs/>
          <w:sz w:val="20"/>
          <w:szCs w:val="20"/>
          <w:lang w:val="fr-FR"/>
        </w:rPr>
        <w:t xml:space="preserve"> un </w:t>
      </w:r>
      <w:proofErr w:type="spellStart"/>
      <w:r w:rsidRPr="005C5BD0">
        <w:rPr>
          <w:rFonts w:ascii="Arial" w:hAnsi="Arial" w:cs="Arial"/>
          <w:bCs/>
          <w:sz w:val="20"/>
          <w:szCs w:val="20"/>
          <w:lang w:val="fr-FR"/>
        </w:rPr>
        <w:t>diametru</w:t>
      </w:r>
      <w:proofErr w:type="spellEnd"/>
      <w:r w:rsidRPr="005C5BD0">
        <w:rPr>
          <w:rFonts w:ascii="Arial" w:hAnsi="Arial" w:cs="Arial"/>
          <w:bCs/>
          <w:sz w:val="20"/>
          <w:szCs w:val="20"/>
          <w:lang w:val="fr-FR"/>
        </w:rPr>
        <w:t xml:space="preserve"> mai </w:t>
      </w:r>
      <w:proofErr w:type="spellStart"/>
      <w:r w:rsidRPr="005C5BD0">
        <w:rPr>
          <w:rFonts w:ascii="Arial" w:hAnsi="Arial" w:cs="Arial"/>
          <w:bCs/>
          <w:sz w:val="20"/>
          <w:szCs w:val="20"/>
          <w:lang w:val="fr-FR"/>
        </w:rPr>
        <w:t>mic</w:t>
      </w:r>
      <w:proofErr w:type="spellEnd"/>
      <w:r w:rsidRPr="005C5BD0">
        <w:rPr>
          <w:rFonts w:ascii="Arial" w:hAnsi="Arial" w:cs="Arial"/>
          <w:bCs/>
          <w:sz w:val="20"/>
          <w:szCs w:val="20"/>
          <w:lang w:val="fr-FR"/>
        </w:rPr>
        <w:t>.</w:t>
      </w:r>
      <w:r w:rsidRPr="005C5BD0">
        <w:rPr>
          <w:rFonts w:ascii="Arial" w:hAnsi="Arial" w:cs="Arial"/>
          <w:bCs/>
          <w:sz w:val="20"/>
          <w:szCs w:val="20"/>
          <w:lang w:val="fr-FR"/>
        </w:rPr>
        <w:tab/>
      </w:r>
    </w:p>
    <w:p w14:paraId="728AA664" w14:textId="480D0761" w:rsidR="00FF3367" w:rsidRPr="005C5BD0" w:rsidRDefault="00CB14AB" w:rsidP="00FF3367">
      <w:pPr>
        <w:pStyle w:val="BodyTextIndent"/>
        <w:ind w:left="0" w:firstLine="360"/>
        <w:jc w:val="both"/>
        <w:rPr>
          <w:rFonts w:ascii="Arial" w:hAnsi="Arial" w:cs="Arial"/>
          <w:bCs/>
          <w:sz w:val="20"/>
          <w:szCs w:val="20"/>
        </w:rPr>
      </w:pPr>
      <w:r w:rsidRPr="005C5BD0">
        <w:rPr>
          <w:rFonts w:ascii="Arial" w:hAnsi="Arial" w:cs="Arial"/>
          <w:bCs/>
          <w:sz w:val="20"/>
          <w:szCs w:val="20"/>
        </w:rPr>
        <w:t xml:space="preserve">Conform  </w:t>
      </w:r>
      <w:proofErr w:type="spellStart"/>
      <w:r w:rsidRPr="005C5BD0">
        <w:rPr>
          <w:rFonts w:ascii="Arial" w:hAnsi="Arial" w:cs="Arial"/>
          <w:bCs/>
          <w:sz w:val="20"/>
          <w:szCs w:val="20"/>
        </w:rPr>
        <w:t>prevederilor</w:t>
      </w:r>
      <w:proofErr w:type="spellEnd"/>
      <w:r w:rsidRPr="005C5BD0">
        <w:rPr>
          <w:rFonts w:ascii="Arial" w:hAnsi="Arial" w:cs="Arial"/>
          <w:bCs/>
          <w:sz w:val="20"/>
          <w:szCs w:val="20"/>
        </w:rPr>
        <w:t xml:space="preserve"> </w:t>
      </w:r>
      <w:r w:rsidRPr="005C5BD0">
        <w:rPr>
          <w:rFonts w:ascii="Arial" w:hAnsi="Arial" w:cs="Arial"/>
          <w:bCs/>
          <w:sz w:val="20"/>
          <w:szCs w:val="20"/>
          <w:lang w:val="fr-FR"/>
        </w:rPr>
        <w:t>«</w:t>
      </w:r>
      <w:r w:rsidRPr="005C5BD0">
        <w:rPr>
          <w:rFonts w:ascii="Arial" w:hAnsi="Arial" w:cs="Arial"/>
          <w:bCs/>
          <w:sz w:val="20"/>
          <w:szCs w:val="20"/>
        </w:rPr>
        <w:t>ORD ANRE nr 89/2018</w:t>
      </w:r>
      <w:r w:rsidRPr="005C5BD0">
        <w:rPr>
          <w:rFonts w:ascii="Arial" w:hAnsi="Arial" w:cs="Arial"/>
          <w:bCs/>
          <w:sz w:val="20"/>
          <w:szCs w:val="20"/>
          <w:lang w:val="en-US"/>
        </w:rPr>
        <w:t xml:space="preserve"> </w:t>
      </w:r>
      <w:r w:rsidRPr="005C5BD0">
        <w:rPr>
          <w:rFonts w:ascii="Arial" w:hAnsi="Arial" w:cs="Arial"/>
          <w:bCs/>
          <w:sz w:val="20"/>
          <w:szCs w:val="20"/>
        </w:rPr>
        <w:t xml:space="preserve">se </w:t>
      </w:r>
      <w:proofErr w:type="spellStart"/>
      <w:r w:rsidRPr="005C5BD0">
        <w:rPr>
          <w:rFonts w:ascii="Arial" w:hAnsi="Arial" w:cs="Arial"/>
          <w:bCs/>
          <w:sz w:val="20"/>
          <w:szCs w:val="20"/>
        </w:rPr>
        <w:t>va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alege</w:t>
      </w:r>
      <w:proofErr w:type="spellEnd"/>
      <w:r w:rsidRPr="005C5BD0">
        <w:rPr>
          <w:rFonts w:ascii="Arial" w:hAnsi="Arial" w:cs="Arial"/>
          <w:bCs/>
          <w:sz w:val="20"/>
          <w:szCs w:val="20"/>
        </w:rPr>
        <w:t xml:space="preserve"> un </w:t>
      </w:r>
      <w:proofErr w:type="spellStart"/>
      <w:r w:rsidRPr="005C5BD0">
        <w:rPr>
          <w:rFonts w:ascii="Arial" w:hAnsi="Arial" w:cs="Arial"/>
          <w:bCs/>
          <w:sz w:val="20"/>
          <w:szCs w:val="20"/>
        </w:rPr>
        <w:t>bransament</w:t>
      </w:r>
      <w:proofErr w:type="spellEnd"/>
      <w:r w:rsidRPr="005C5BD0">
        <w:rPr>
          <w:rFonts w:ascii="Arial" w:hAnsi="Arial" w:cs="Arial"/>
          <w:bCs/>
          <w:sz w:val="20"/>
          <w:szCs w:val="20"/>
        </w:rPr>
        <w:t xml:space="preserve"> din </w:t>
      </w:r>
      <w:proofErr w:type="spellStart"/>
      <w:r w:rsidRPr="005C5BD0">
        <w:rPr>
          <w:rFonts w:ascii="Arial" w:hAnsi="Arial" w:cs="Arial"/>
          <w:bCs/>
          <w:sz w:val="20"/>
          <w:szCs w:val="20"/>
        </w:rPr>
        <w:t>teava</w:t>
      </w:r>
      <w:proofErr w:type="spellEnd"/>
      <w:r w:rsidRPr="005C5BD0">
        <w:rPr>
          <w:rFonts w:ascii="Arial" w:hAnsi="Arial" w:cs="Arial"/>
          <w:bCs/>
          <w:sz w:val="20"/>
          <w:szCs w:val="20"/>
        </w:rPr>
        <w:t xml:space="preserve"> PE100</w:t>
      </w:r>
      <w:r w:rsidRPr="005C5BD0">
        <w:rPr>
          <w:rFonts w:ascii="Arial" w:hAnsi="Arial" w:cs="Arial"/>
          <w:bCs/>
          <w:sz w:val="20"/>
          <w:szCs w:val="20"/>
          <w:lang w:val="en-US"/>
        </w:rPr>
        <w:t xml:space="preserve"> </w:t>
      </w:r>
      <w:r w:rsidRPr="005C5BD0">
        <w:rPr>
          <w:rFonts w:ascii="Arial" w:hAnsi="Arial" w:cs="Arial"/>
          <w:bCs/>
          <w:sz w:val="20"/>
          <w:szCs w:val="20"/>
        </w:rPr>
        <w:t>SDR11</w:t>
      </w:r>
      <w:r w:rsidRPr="005C5BD0">
        <w:rPr>
          <w:rFonts w:ascii="Arial" w:hAnsi="Arial" w:cs="Arial"/>
          <w:bCs/>
          <w:sz w:val="20"/>
          <w:szCs w:val="20"/>
          <w:lang w:val="en-US"/>
        </w:rPr>
        <w:t>,</w:t>
      </w:r>
      <w:r w:rsidR="00FF3367" w:rsidRPr="005C5BD0">
        <w:rPr>
          <w:rFonts w:ascii="Arial" w:hAnsi="Arial" w:cs="Arial"/>
          <w:bCs/>
          <w:sz w:val="20"/>
          <w:szCs w:val="20"/>
        </w:rPr>
        <w:t xml:space="preserve"> </w:t>
      </w:r>
      <w:proofErr w:type="spellStart"/>
      <w:r w:rsidRPr="005C5BD0">
        <w:rPr>
          <w:rFonts w:ascii="Arial" w:hAnsi="Arial" w:cs="Arial"/>
          <w:bCs/>
          <w:sz w:val="20"/>
          <w:szCs w:val="20"/>
        </w:rPr>
        <w:t>Dn</w:t>
      </w:r>
      <w:proofErr w:type="spellEnd"/>
      <w:r w:rsidRPr="005C5BD0">
        <w:rPr>
          <w:rFonts w:ascii="Arial" w:hAnsi="Arial" w:cs="Arial"/>
          <w:bCs/>
          <w:sz w:val="20"/>
          <w:szCs w:val="20"/>
        </w:rPr>
        <w:t xml:space="preserve"> </w:t>
      </w:r>
      <w:r w:rsidRPr="005C5BD0">
        <w:rPr>
          <w:rFonts w:ascii="Arial" w:hAnsi="Arial" w:cs="Arial"/>
          <w:bCs/>
          <w:sz w:val="20"/>
          <w:szCs w:val="20"/>
          <w:lang w:val="en-US"/>
        </w:rPr>
        <w:t xml:space="preserve">63 </w:t>
      </w:r>
      <w:r w:rsidRPr="005C5BD0">
        <w:rPr>
          <w:rFonts w:ascii="Arial" w:hAnsi="Arial" w:cs="Arial"/>
          <w:bCs/>
          <w:sz w:val="20"/>
          <w:szCs w:val="20"/>
        </w:rPr>
        <w:t>mm.</w:t>
      </w:r>
    </w:p>
    <w:p w14:paraId="6622AB3A" w14:textId="19AF3B82" w:rsidR="00CB14AB" w:rsidRPr="005C5BD0" w:rsidRDefault="00CB14AB" w:rsidP="00FF3367">
      <w:pPr>
        <w:pStyle w:val="BodyTextIndent"/>
        <w:ind w:left="0" w:firstLine="360"/>
        <w:jc w:val="both"/>
        <w:rPr>
          <w:rFonts w:ascii="Arial" w:hAnsi="Arial" w:cs="Arial"/>
          <w:bCs/>
          <w:sz w:val="20"/>
          <w:szCs w:val="20"/>
        </w:rPr>
      </w:pPr>
      <w:proofErr w:type="spellStart"/>
      <w:r w:rsidRPr="005C5BD0">
        <w:rPr>
          <w:rFonts w:ascii="Arial" w:hAnsi="Arial" w:cs="Arial"/>
          <w:bCs/>
          <w:sz w:val="20"/>
          <w:szCs w:val="20"/>
          <w:lang w:val="fr-FR"/>
        </w:rPr>
        <w:t>Plansele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celelalte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piese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scrise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completeaza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prezentul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breviar</w:t>
      </w:r>
      <w:proofErr w:type="spellEnd"/>
      <w:r w:rsidRPr="005C5BD0">
        <w:rPr>
          <w:rFonts w:ascii="Arial" w:hAnsi="Arial" w:cs="Arial"/>
          <w:bCs/>
          <w:sz w:val="20"/>
          <w:szCs w:val="20"/>
          <w:lang w:val="fr-FR"/>
        </w:rPr>
        <w:t xml:space="preserve"> de calcul.</w:t>
      </w:r>
    </w:p>
    <w:p w14:paraId="5B0FB885" w14:textId="77777777" w:rsidR="00CB14AB" w:rsidRPr="005C5BD0" w:rsidRDefault="00CB14AB" w:rsidP="00CB14AB">
      <w:pPr>
        <w:jc w:val="right"/>
        <w:rPr>
          <w:rFonts w:ascii="Arial" w:hAnsi="Arial" w:cs="Arial"/>
          <w:bCs/>
          <w:sz w:val="20"/>
          <w:szCs w:val="20"/>
          <w:lang w:val="fr-FR"/>
        </w:rPr>
      </w:pPr>
    </w:p>
    <w:p w14:paraId="3C999B1B" w14:textId="77777777" w:rsidR="00FF3367" w:rsidRPr="005C5BD0" w:rsidRDefault="00FF3367" w:rsidP="00CB14AB">
      <w:pPr>
        <w:jc w:val="right"/>
        <w:rPr>
          <w:rFonts w:ascii="Arial" w:hAnsi="Arial" w:cs="Arial"/>
          <w:bCs/>
          <w:sz w:val="20"/>
          <w:szCs w:val="20"/>
          <w:lang w:val="fr-FR"/>
        </w:rPr>
      </w:pPr>
    </w:p>
    <w:p w14:paraId="13171891" w14:textId="77777777" w:rsidR="00FF3367" w:rsidRPr="005C5BD0" w:rsidRDefault="00FF3367" w:rsidP="00CB14AB">
      <w:pPr>
        <w:jc w:val="right"/>
        <w:rPr>
          <w:rFonts w:ascii="Arial" w:hAnsi="Arial" w:cs="Arial"/>
          <w:bCs/>
          <w:sz w:val="20"/>
          <w:szCs w:val="20"/>
          <w:lang w:val="fr-FR"/>
        </w:rPr>
      </w:pPr>
    </w:p>
    <w:p w14:paraId="0526A81A" w14:textId="36E0E53D" w:rsidR="00CB14AB" w:rsidRPr="005C5BD0" w:rsidRDefault="00CB14AB" w:rsidP="00CB14AB">
      <w:pPr>
        <w:jc w:val="both"/>
        <w:rPr>
          <w:rFonts w:ascii="Arial" w:hAnsi="Arial" w:cs="Arial"/>
          <w:bCs/>
          <w:sz w:val="20"/>
          <w:szCs w:val="20"/>
        </w:rPr>
      </w:pP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r w:rsidR="00FF3367" w:rsidRPr="005C5BD0">
        <w:rPr>
          <w:rFonts w:ascii="Arial" w:hAnsi="Arial" w:cs="Arial"/>
          <w:bCs/>
          <w:sz w:val="20"/>
          <w:szCs w:val="20"/>
          <w:lang w:val="fr-FR"/>
        </w:rPr>
        <w:tab/>
      </w:r>
      <w:r w:rsidRPr="005C5BD0">
        <w:rPr>
          <w:rFonts w:ascii="Arial" w:hAnsi="Arial" w:cs="Arial"/>
          <w:bCs/>
          <w:sz w:val="20"/>
          <w:szCs w:val="20"/>
        </w:rPr>
        <w:t xml:space="preserve">PROIECTANT: </w:t>
      </w:r>
    </w:p>
    <w:p w14:paraId="370BA27F" w14:textId="77777777" w:rsidR="00CB14AB" w:rsidRPr="005C5BD0" w:rsidRDefault="00CB14AB" w:rsidP="00FF3367">
      <w:pPr>
        <w:ind w:left="5040" w:firstLine="720"/>
        <w:jc w:val="both"/>
        <w:rPr>
          <w:rFonts w:ascii="Arial" w:hAnsi="Arial" w:cs="Arial"/>
          <w:bCs/>
          <w:sz w:val="20"/>
          <w:szCs w:val="20"/>
        </w:rPr>
      </w:pPr>
      <w:r w:rsidRPr="005C5BD0">
        <w:rPr>
          <w:rFonts w:ascii="Arial" w:hAnsi="Arial" w:cs="Arial"/>
          <w:bCs/>
          <w:sz w:val="20"/>
          <w:szCs w:val="20"/>
        </w:rPr>
        <w:t>S.C. AVI PROD GRUP SRL</w:t>
      </w:r>
    </w:p>
    <w:p w14:paraId="5465ACB0" w14:textId="77777777" w:rsidR="00CB14AB" w:rsidRPr="005C5BD0" w:rsidRDefault="00CB14AB" w:rsidP="00FF3367">
      <w:pPr>
        <w:ind w:left="5040" w:firstLine="720"/>
        <w:jc w:val="both"/>
        <w:rPr>
          <w:rFonts w:ascii="Arial" w:hAnsi="Arial" w:cs="Arial"/>
          <w:bCs/>
          <w:sz w:val="20"/>
          <w:szCs w:val="20"/>
        </w:rPr>
      </w:pPr>
      <w:proofErr w:type="spellStart"/>
      <w:r w:rsidRPr="005C5BD0">
        <w:rPr>
          <w:rFonts w:ascii="Arial" w:hAnsi="Arial" w:cs="Arial"/>
          <w:bCs/>
          <w:sz w:val="20"/>
          <w:szCs w:val="20"/>
        </w:rPr>
        <w:t>Instalator</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aut</w:t>
      </w:r>
      <w:proofErr w:type="spellEnd"/>
      <w:r w:rsidRPr="005C5BD0">
        <w:rPr>
          <w:rFonts w:ascii="Arial" w:hAnsi="Arial" w:cs="Arial"/>
          <w:bCs/>
          <w:sz w:val="20"/>
          <w:szCs w:val="20"/>
        </w:rPr>
        <w:t xml:space="preserve">. Ing. Iulian </w:t>
      </w:r>
      <w:proofErr w:type="spellStart"/>
      <w:r w:rsidRPr="005C5BD0">
        <w:rPr>
          <w:rFonts w:ascii="Arial" w:hAnsi="Arial" w:cs="Arial"/>
          <w:bCs/>
          <w:sz w:val="20"/>
          <w:szCs w:val="20"/>
        </w:rPr>
        <w:t>Pelmus</w:t>
      </w:r>
      <w:proofErr w:type="spellEnd"/>
    </w:p>
    <w:p w14:paraId="5B04760C" w14:textId="77777777" w:rsidR="00E90551" w:rsidRPr="005C5BD0" w:rsidRDefault="00CB14AB" w:rsidP="00E90551">
      <w:pPr>
        <w:tabs>
          <w:tab w:val="left" w:pos="8165"/>
          <w:tab w:val="left" w:pos="9216"/>
        </w:tabs>
        <w:ind w:left="3600" w:right="-180" w:firstLine="720"/>
        <w:jc w:val="both"/>
        <w:rPr>
          <w:rFonts w:ascii="Arial" w:hAnsi="Arial" w:cs="Arial"/>
          <w:bCs/>
          <w:sz w:val="20"/>
          <w:szCs w:val="20"/>
        </w:rPr>
      </w:pPr>
      <w:r w:rsidRPr="005C5BD0">
        <w:rPr>
          <w:rFonts w:ascii="Arial" w:hAnsi="Arial" w:cs="Arial"/>
          <w:bCs/>
          <w:sz w:val="20"/>
          <w:szCs w:val="20"/>
        </w:rPr>
        <w:t xml:space="preserve">             </w:t>
      </w:r>
      <w:r w:rsidR="00FF3367" w:rsidRPr="005C5BD0">
        <w:rPr>
          <w:rFonts w:ascii="Arial" w:hAnsi="Arial" w:cs="Arial"/>
          <w:bCs/>
          <w:sz w:val="20"/>
          <w:szCs w:val="20"/>
        </w:rPr>
        <w:t xml:space="preserve">           </w:t>
      </w:r>
      <w:r w:rsidRPr="005C5BD0">
        <w:rPr>
          <w:rFonts w:ascii="Arial" w:hAnsi="Arial" w:cs="Arial"/>
          <w:bCs/>
          <w:sz w:val="20"/>
          <w:szCs w:val="20"/>
        </w:rPr>
        <w:t xml:space="preserve">Grad PGD, nr. </w:t>
      </w:r>
      <w:proofErr w:type="spellStart"/>
      <w:r w:rsidRPr="005C5BD0">
        <w:rPr>
          <w:rFonts w:ascii="Arial" w:hAnsi="Arial" w:cs="Arial"/>
          <w:bCs/>
          <w:sz w:val="20"/>
          <w:szCs w:val="20"/>
        </w:rPr>
        <w:t>aut</w:t>
      </w:r>
      <w:proofErr w:type="spellEnd"/>
      <w:r w:rsidRPr="005C5BD0">
        <w:rPr>
          <w:rFonts w:ascii="Arial" w:hAnsi="Arial" w:cs="Arial"/>
          <w:bCs/>
          <w:sz w:val="20"/>
          <w:szCs w:val="20"/>
        </w:rPr>
        <w:t>. 212150178</w:t>
      </w:r>
      <w:r w:rsidRPr="005C5BD0">
        <w:rPr>
          <w:rFonts w:ascii="Arial" w:hAnsi="Arial" w:cs="Arial"/>
          <w:bCs/>
          <w:sz w:val="20"/>
          <w:szCs w:val="20"/>
        </w:rPr>
        <w:tab/>
      </w:r>
    </w:p>
    <w:p w14:paraId="6C6C335D" w14:textId="77777777" w:rsidR="00E90551" w:rsidRPr="005C5BD0" w:rsidRDefault="00E90551" w:rsidP="00E90551">
      <w:pPr>
        <w:tabs>
          <w:tab w:val="left" w:pos="8165"/>
          <w:tab w:val="left" w:pos="9216"/>
        </w:tabs>
        <w:ind w:left="3600" w:right="-180" w:firstLine="720"/>
        <w:jc w:val="both"/>
        <w:rPr>
          <w:rFonts w:ascii="Arial" w:hAnsi="Arial" w:cs="Arial"/>
          <w:bCs/>
          <w:sz w:val="20"/>
          <w:szCs w:val="20"/>
        </w:rPr>
      </w:pPr>
    </w:p>
    <w:p w14:paraId="7FDA7EA4" w14:textId="77777777" w:rsidR="00E90551" w:rsidRPr="005C5BD0" w:rsidRDefault="00E90551" w:rsidP="00E90551">
      <w:pPr>
        <w:tabs>
          <w:tab w:val="left" w:pos="8165"/>
          <w:tab w:val="left" w:pos="9216"/>
        </w:tabs>
        <w:ind w:left="3600" w:right="-180" w:firstLine="720"/>
        <w:jc w:val="both"/>
        <w:rPr>
          <w:rFonts w:ascii="Arial" w:hAnsi="Arial" w:cs="Arial"/>
          <w:bCs/>
          <w:sz w:val="20"/>
          <w:szCs w:val="20"/>
        </w:rPr>
      </w:pPr>
    </w:p>
    <w:tbl>
      <w:tblPr>
        <w:tblW w:w="10980" w:type="dxa"/>
        <w:tblInd w:w="-617" w:type="dxa"/>
        <w:tblLayout w:type="fixed"/>
        <w:tblLook w:val="04A0" w:firstRow="1" w:lastRow="0" w:firstColumn="1" w:lastColumn="0" w:noHBand="0" w:noVBand="1"/>
      </w:tblPr>
      <w:tblGrid>
        <w:gridCol w:w="561"/>
        <w:gridCol w:w="995"/>
        <w:gridCol w:w="4847"/>
        <w:gridCol w:w="861"/>
        <w:gridCol w:w="746"/>
        <w:gridCol w:w="720"/>
        <w:gridCol w:w="990"/>
        <w:gridCol w:w="1260"/>
      </w:tblGrid>
      <w:tr w:rsidR="00C41DB0" w14:paraId="01CD3C00" w14:textId="77777777" w:rsidTr="00C41DB0">
        <w:trPr>
          <w:trHeight w:val="264"/>
        </w:trPr>
        <w:tc>
          <w:tcPr>
            <w:tcW w:w="10980" w:type="dxa"/>
            <w:gridSpan w:val="8"/>
            <w:tcBorders>
              <w:top w:val="nil"/>
              <w:left w:val="nil"/>
              <w:bottom w:val="nil"/>
              <w:right w:val="nil"/>
            </w:tcBorders>
            <w:noWrap/>
            <w:vAlign w:val="bottom"/>
            <w:hideMark/>
          </w:tcPr>
          <w:p w14:paraId="2F0F877B" w14:textId="77777777" w:rsidR="00C41DB0" w:rsidRDefault="00C41DB0">
            <w:pPr>
              <w:jc w:val="center"/>
              <w:rPr>
                <w:rFonts w:ascii="Arial" w:hAnsi="Arial" w:cs="Arial"/>
                <w:b/>
                <w:bCs/>
                <w:sz w:val="20"/>
                <w:szCs w:val="20"/>
              </w:rPr>
            </w:pPr>
            <w:r>
              <w:rPr>
                <w:rFonts w:ascii="Arial" w:hAnsi="Arial" w:cs="Arial"/>
                <w:b/>
                <w:bCs/>
                <w:sz w:val="20"/>
                <w:szCs w:val="20"/>
              </w:rPr>
              <w:lastRenderedPageBreak/>
              <w:t>ANEXA 14</w:t>
            </w:r>
          </w:p>
        </w:tc>
      </w:tr>
      <w:tr w:rsidR="00C41DB0" w14:paraId="1B659587" w14:textId="77777777" w:rsidTr="00C41DB0">
        <w:trPr>
          <w:trHeight w:val="264"/>
        </w:trPr>
        <w:tc>
          <w:tcPr>
            <w:tcW w:w="561" w:type="dxa"/>
            <w:tcBorders>
              <w:top w:val="nil"/>
              <w:left w:val="nil"/>
              <w:bottom w:val="nil"/>
              <w:right w:val="nil"/>
            </w:tcBorders>
            <w:noWrap/>
            <w:vAlign w:val="bottom"/>
            <w:hideMark/>
          </w:tcPr>
          <w:p w14:paraId="398375F6" w14:textId="77777777" w:rsidR="00C41DB0" w:rsidRDefault="00C41DB0">
            <w:pPr>
              <w:jc w:val="center"/>
              <w:rPr>
                <w:rFonts w:ascii="Arial" w:hAnsi="Arial" w:cs="Arial"/>
                <w:b/>
                <w:bCs/>
                <w:sz w:val="20"/>
                <w:szCs w:val="20"/>
              </w:rPr>
            </w:pPr>
          </w:p>
        </w:tc>
        <w:tc>
          <w:tcPr>
            <w:tcW w:w="995" w:type="dxa"/>
            <w:tcBorders>
              <w:top w:val="nil"/>
              <w:left w:val="nil"/>
              <w:bottom w:val="nil"/>
              <w:right w:val="nil"/>
            </w:tcBorders>
            <w:noWrap/>
            <w:vAlign w:val="bottom"/>
            <w:hideMark/>
          </w:tcPr>
          <w:p w14:paraId="03512D6C" w14:textId="77777777" w:rsidR="00C41DB0" w:rsidRDefault="00C41DB0">
            <w:pPr>
              <w:rPr>
                <w:sz w:val="20"/>
                <w:szCs w:val="20"/>
              </w:rPr>
            </w:pPr>
          </w:p>
        </w:tc>
        <w:tc>
          <w:tcPr>
            <w:tcW w:w="4847" w:type="dxa"/>
            <w:tcBorders>
              <w:top w:val="nil"/>
              <w:left w:val="nil"/>
              <w:bottom w:val="nil"/>
              <w:right w:val="nil"/>
            </w:tcBorders>
            <w:noWrap/>
            <w:vAlign w:val="bottom"/>
            <w:hideMark/>
          </w:tcPr>
          <w:p w14:paraId="5C48448D" w14:textId="77777777" w:rsidR="00C41DB0" w:rsidRDefault="00C41DB0">
            <w:pPr>
              <w:rPr>
                <w:sz w:val="20"/>
                <w:szCs w:val="20"/>
              </w:rPr>
            </w:pPr>
          </w:p>
        </w:tc>
        <w:tc>
          <w:tcPr>
            <w:tcW w:w="861" w:type="dxa"/>
            <w:tcBorders>
              <w:top w:val="nil"/>
              <w:left w:val="nil"/>
              <w:bottom w:val="nil"/>
              <w:right w:val="nil"/>
            </w:tcBorders>
            <w:noWrap/>
            <w:vAlign w:val="bottom"/>
            <w:hideMark/>
          </w:tcPr>
          <w:p w14:paraId="5B7AB788" w14:textId="77777777" w:rsidR="00C41DB0" w:rsidRDefault="00C41DB0">
            <w:pPr>
              <w:rPr>
                <w:sz w:val="20"/>
                <w:szCs w:val="20"/>
              </w:rPr>
            </w:pPr>
          </w:p>
        </w:tc>
        <w:tc>
          <w:tcPr>
            <w:tcW w:w="746" w:type="dxa"/>
            <w:tcBorders>
              <w:top w:val="nil"/>
              <w:left w:val="nil"/>
              <w:bottom w:val="nil"/>
              <w:right w:val="nil"/>
            </w:tcBorders>
            <w:noWrap/>
            <w:vAlign w:val="center"/>
            <w:hideMark/>
          </w:tcPr>
          <w:p w14:paraId="0DDFB2E0" w14:textId="77777777" w:rsidR="00C41DB0" w:rsidRDefault="00C41DB0">
            <w:pPr>
              <w:rPr>
                <w:sz w:val="20"/>
                <w:szCs w:val="20"/>
              </w:rPr>
            </w:pPr>
          </w:p>
        </w:tc>
        <w:tc>
          <w:tcPr>
            <w:tcW w:w="720" w:type="dxa"/>
            <w:tcBorders>
              <w:top w:val="nil"/>
              <w:left w:val="nil"/>
              <w:bottom w:val="nil"/>
              <w:right w:val="nil"/>
            </w:tcBorders>
            <w:noWrap/>
            <w:vAlign w:val="center"/>
            <w:hideMark/>
          </w:tcPr>
          <w:p w14:paraId="59DE0661" w14:textId="77777777" w:rsidR="00C41DB0" w:rsidRDefault="00C41DB0">
            <w:pPr>
              <w:jc w:val="center"/>
              <w:rPr>
                <w:sz w:val="20"/>
                <w:szCs w:val="20"/>
              </w:rPr>
            </w:pPr>
          </w:p>
        </w:tc>
        <w:tc>
          <w:tcPr>
            <w:tcW w:w="990" w:type="dxa"/>
            <w:tcBorders>
              <w:top w:val="nil"/>
              <w:left w:val="nil"/>
              <w:bottom w:val="nil"/>
              <w:right w:val="nil"/>
            </w:tcBorders>
            <w:noWrap/>
            <w:vAlign w:val="bottom"/>
            <w:hideMark/>
          </w:tcPr>
          <w:p w14:paraId="35A78A43" w14:textId="77777777" w:rsidR="00C41DB0" w:rsidRDefault="00C41DB0">
            <w:pPr>
              <w:jc w:val="center"/>
              <w:rPr>
                <w:sz w:val="20"/>
                <w:szCs w:val="20"/>
              </w:rPr>
            </w:pPr>
          </w:p>
        </w:tc>
        <w:tc>
          <w:tcPr>
            <w:tcW w:w="1260" w:type="dxa"/>
            <w:tcBorders>
              <w:top w:val="nil"/>
              <w:left w:val="nil"/>
              <w:bottom w:val="nil"/>
              <w:right w:val="nil"/>
            </w:tcBorders>
            <w:noWrap/>
            <w:vAlign w:val="bottom"/>
            <w:hideMark/>
          </w:tcPr>
          <w:p w14:paraId="776FE9B4" w14:textId="77777777" w:rsidR="00C41DB0" w:rsidRDefault="00C41DB0">
            <w:pPr>
              <w:rPr>
                <w:sz w:val="20"/>
                <w:szCs w:val="20"/>
              </w:rPr>
            </w:pPr>
          </w:p>
        </w:tc>
      </w:tr>
      <w:tr w:rsidR="00C41DB0" w14:paraId="3D452AF7" w14:textId="77777777" w:rsidTr="00C41DB0">
        <w:trPr>
          <w:trHeight w:val="276"/>
        </w:trPr>
        <w:tc>
          <w:tcPr>
            <w:tcW w:w="561" w:type="dxa"/>
            <w:tcBorders>
              <w:top w:val="nil"/>
              <w:left w:val="nil"/>
              <w:bottom w:val="nil"/>
              <w:right w:val="nil"/>
            </w:tcBorders>
            <w:noWrap/>
            <w:vAlign w:val="bottom"/>
            <w:hideMark/>
          </w:tcPr>
          <w:p w14:paraId="23262EB1" w14:textId="77777777" w:rsidR="00C41DB0" w:rsidRDefault="00C41DB0">
            <w:pPr>
              <w:rPr>
                <w:sz w:val="20"/>
                <w:szCs w:val="20"/>
              </w:rPr>
            </w:pPr>
          </w:p>
        </w:tc>
        <w:tc>
          <w:tcPr>
            <w:tcW w:w="995" w:type="dxa"/>
            <w:tcBorders>
              <w:top w:val="nil"/>
              <w:left w:val="nil"/>
              <w:bottom w:val="nil"/>
              <w:right w:val="nil"/>
            </w:tcBorders>
            <w:noWrap/>
            <w:vAlign w:val="bottom"/>
            <w:hideMark/>
          </w:tcPr>
          <w:p w14:paraId="0AD9FD31" w14:textId="77777777" w:rsidR="00C41DB0" w:rsidRDefault="00C41DB0">
            <w:pPr>
              <w:rPr>
                <w:sz w:val="20"/>
                <w:szCs w:val="20"/>
              </w:rPr>
            </w:pPr>
          </w:p>
        </w:tc>
        <w:tc>
          <w:tcPr>
            <w:tcW w:w="4847" w:type="dxa"/>
            <w:tcBorders>
              <w:top w:val="nil"/>
              <w:left w:val="nil"/>
              <w:bottom w:val="nil"/>
              <w:right w:val="nil"/>
            </w:tcBorders>
            <w:noWrap/>
            <w:vAlign w:val="bottom"/>
            <w:hideMark/>
          </w:tcPr>
          <w:p w14:paraId="67D2FFD0" w14:textId="77777777" w:rsidR="00C41DB0" w:rsidRDefault="00C41DB0">
            <w:pPr>
              <w:rPr>
                <w:sz w:val="20"/>
                <w:szCs w:val="20"/>
              </w:rPr>
            </w:pPr>
          </w:p>
        </w:tc>
        <w:tc>
          <w:tcPr>
            <w:tcW w:w="861" w:type="dxa"/>
            <w:tcBorders>
              <w:top w:val="nil"/>
              <w:left w:val="nil"/>
              <w:bottom w:val="nil"/>
              <w:right w:val="nil"/>
            </w:tcBorders>
            <w:noWrap/>
            <w:vAlign w:val="bottom"/>
            <w:hideMark/>
          </w:tcPr>
          <w:p w14:paraId="24ACC58D" w14:textId="77777777" w:rsidR="00C41DB0" w:rsidRDefault="00C41DB0">
            <w:pPr>
              <w:rPr>
                <w:sz w:val="20"/>
                <w:szCs w:val="20"/>
              </w:rPr>
            </w:pPr>
          </w:p>
        </w:tc>
        <w:tc>
          <w:tcPr>
            <w:tcW w:w="746" w:type="dxa"/>
            <w:tcBorders>
              <w:top w:val="nil"/>
              <w:left w:val="nil"/>
              <w:bottom w:val="nil"/>
              <w:right w:val="nil"/>
            </w:tcBorders>
            <w:noWrap/>
            <w:vAlign w:val="center"/>
            <w:hideMark/>
          </w:tcPr>
          <w:p w14:paraId="132376C9" w14:textId="77777777" w:rsidR="00C41DB0" w:rsidRDefault="00C41DB0">
            <w:pPr>
              <w:rPr>
                <w:sz w:val="20"/>
                <w:szCs w:val="20"/>
              </w:rPr>
            </w:pPr>
          </w:p>
        </w:tc>
        <w:tc>
          <w:tcPr>
            <w:tcW w:w="720" w:type="dxa"/>
            <w:tcBorders>
              <w:top w:val="nil"/>
              <w:left w:val="nil"/>
              <w:bottom w:val="nil"/>
              <w:right w:val="nil"/>
            </w:tcBorders>
            <w:noWrap/>
            <w:vAlign w:val="center"/>
            <w:hideMark/>
          </w:tcPr>
          <w:p w14:paraId="5290B836" w14:textId="77777777" w:rsidR="00C41DB0" w:rsidRDefault="00C41DB0">
            <w:pPr>
              <w:jc w:val="center"/>
              <w:rPr>
                <w:sz w:val="20"/>
                <w:szCs w:val="20"/>
              </w:rPr>
            </w:pPr>
          </w:p>
        </w:tc>
        <w:tc>
          <w:tcPr>
            <w:tcW w:w="990" w:type="dxa"/>
            <w:tcBorders>
              <w:top w:val="nil"/>
              <w:left w:val="nil"/>
              <w:bottom w:val="nil"/>
              <w:right w:val="nil"/>
            </w:tcBorders>
            <w:noWrap/>
            <w:vAlign w:val="bottom"/>
            <w:hideMark/>
          </w:tcPr>
          <w:p w14:paraId="14F7DC7E" w14:textId="77777777" w:rsidR="00C41DB0" w:rsidRDefault="00C41DB0">
            <w:pPr>
              <w:jc w:val="center"/>
              <w:rPr>
                <w:sz w:val="20"/>
                <w:szCs w:val="20"/>
              </w:rPr>
            </w:pPr>
          </w:p>
        </w:tc>
        <w:tc>
          <w:tcPr>
            <w:tcW w:w="1260" w:type="dxa"/>
            <w:tcBorders>
              <w:top w:val="nil"/>
              <w:left w:val="nil"/>
              <w:bottom w:val="nil"/>
              <w:right w:val="nil"/>
            </w:tcBorders>
            <w:noWrap/>
            <w:vAlign w:val="bottom"/>
            <w:hideMark/>
          </w:tcPr>
          <w:p w14:paraId="03D27E55" w14:textId="77777777" w:rsidR="00C41DB0" w:rsidRDefault="00C41DB0">
            <w:pPr>
              <w:rPr>
                <w:sz w:val="20"/>
                <w:szCs w:val="20"/>
              </w:rPr>
            </w:pPr>
          </w:p>
        </w:tc>
      </w:tr>
      <w:tr w:rsidR="00C41DB0" w14:paraId="656389F1" w14:textId="77777777" w:rsidTr="00C41DB0">
        <w:trPr>
          <w:trHeight w:val="276"/>
        </w:trPr>
        <w:tc>
          <w:tcPr>
            <w:tcW w:w="10980" w:type="dxa"/>
            <w:gridSpan w:val="8"/>
            <w:tcBorders>
              <w:top w:val="single" w:sz="8" w:space="0" w:color="auto"/>
              <w:left w:val="single" w:sz="8" w:space="0" w:color="auto"/>
              <w:bottom w:val="nil"/>
              <w:right w:val="single" w:sz="4" w:space="0" w:color="auto"/>
            </w:tcBorders>
            <w:noWrap/>
            <w:vAlign w:val="bottom"/>
            <w:hideMark/>
          </w:tcPr>
          <w:p w14:paraId="218E2664" w14:textId="77777777" w:rsidR="00C41DB0" w:rsidRDefault="00C41DB0">
            <w:pPr>
              <w:jc w:val="center"/>
              <w:rPr>
                <w:rFonts w:ascii="Arial" w:hAnsi="Arial" w:cs="Arial"/>
                <w:b/>
                <w:bCs/>
                <w:sz w:val="20"/>
                <w:szCs w:val="20"/>
              </w:rPr>
            </w:pPr>
            <w:r>
              <w:rPr>
                <w:rFonts w:ascii="Arial" w:hAnsi="Arial" w:cs="Arial"/>
                <w:b/>
                <w:bCs/>
                <w:sz w:val="20"/>
                <w:szCs w:val="20"/>
              </w:rPr>
              <w:t>LISTA MATERIALE</w:t>
            </w:r>
          </w:p>
        </w:tc>
      </w:tr>
      <w:tr w:rsidR="00C41DB0" w14:paraId="7A7C6178" w14:textId="77777777" w:rsidTr="00C41DB0">
        <w:trPr>
          <w:trHeight w:val="1452"/>
        </w:trPr>
        <w:tc>
          <w:tcPr>
            <w:tcW w:w="8730" w:type="dxa"/>
            <w:gridSpan w:val="6"/>
            <w:tcBorders>
              <w:top w:val="single" w:sz="8" w:space="0" w:color="auto"/>
              <w:left w:val="single" w:sz="8" w:space="0" w:color="auto"/>
              <w:bottom w:val="single" w:sz="4" w:space="0" w:color="auto"/>
              <w:right w:val="single" w:sz="4" w:space="0" w:color="000000"/>
            </w:tcBorders>
            <w:hideMark/>
          </w:tcPr>
          <w:p w14:paraId="36AFC48F" w14:textId="77777777" w:rsidR="00C41DB0" w:rsidRDefault="00C41DB0">
            <w:pPr>
              <w:jc w:val="center"/>
              <w:rPr>
                <w:rFonts w:ascii="Arial" w:hAnsi="Arial" w:cs="Arial"/>
                <w:b/>
                <w:bCs/>
                <w:sz w:val="20"/>
                <w:szCs w:val="20"/>
              </w:rPr>
            </w:pPr>
            <w:proofErr w:type="spellStart"/>
            <w:r>
              <w:rPr>
                <w:rFonts w:ascii="Arial" w:hAnsi="Arial" w:cs="Arial"/>
                <w:b/>
                <w:bCs/>
                <w:sz w:val="20"/>
                <w:szCs w:val="20"/>
              </w:rPr>
              <w:t>Denumirea</w:t>
            </w:r>
            <w:proofErr w:type="spellEnd"/>
            <w:r>
              <w:rPr>
                <w:rFonts w:ascii="Arial" w:hAnsi="Arial" w:cs="Arial"/>
                <w:b/>
                <w:bCs/>
                <w:sz w:val="20"/>
                <w:szCs w:val="20"/>
              </w:rPr>
              <w:t xml:space="preserve"> </w:t>
            </w:r>
            <w:proofErr w:type="spellStart"/>
            <w:r>
              <w:rPr>
                <w:rFonts w:ascii="Arial" w:hAnsi="Arial" w:cs="Arial"/>
                <w:b/>
                <w:bCs/>
                <w:sz w:val="20"/>
                <w:szCs w:val="20"/>
              </w:rPr>
              <w:t>lucrarii</w:t>
            </w:r>
            <w:proofErr w:type="spellEnd"/>
            <w:r>
              <w:rPr>
                <w:rFonts w:ascii="Arial" w:hAnsi="Arial" w:cs="Arial"/>
                <w:b/>
                <w:bCs/>
                <w:sz w:val="20"/>
                <w:szCs w:val="20"/>
              </w:rPr>
              <w:t xml:space="preserve">:  </w:t>
            </w:r>
            <w:proofErr w:type="spellStart"/>
            <w:r>
              <w:rPr>
                <w:rFonts w:ascii="Arial" w:hAnsi="Arial" w:cs="Arial"/>
                <w:b/>
                <w:bCs/>
                <w:sz w:val="20"/>
                <w:szCs w:val="20"/>
              </w:rPr>
              <w:t>Bransament</w:t>
            </w:r>
            <w:proofErr w:type="spellEnd"/>
            <w:r>
              <w:rPr>
                <w:rFonts w:ascii="Arial" w:hAnsi="Arial" w:cs="Arial"/>
                <w:b/>
                <w:bCs/>
                <w:sz w:val="20"/>
                <w:szCs w:val="20"/>
              </w:rPr>
              <w:t xml:space="preserve"> GN RP PE100SDR11 - STR. Nicolae </w:t>
            </w:r>
            <w:proofErr w:type="spellStart"/>
            <w:r>
              <w:rPr>
                <w:rFonts w:ascii="Arial" w:hAnsi="Arial" w:cs="Arial"/>
                <w:b/>
                <w:bCs/>
                <w:sz w:val="20"/>
                <w:szCs w:val="20"/>
              </w:rPr>
              <w:t>Caramfil</w:t>
            </w:r>
            <w:proofErr w:type="spellEnd"/>
            <w:r>
              <w:rPr>
                <w:rFonts w:ascii="Arial" w:hAnsi="Arial" w:cs="Arial"/>
                <w:b/>
                <w:bCs/>
                <w:sz w:val="20"/>
                <w:szCs w:val="20"/>
              </w:rPr>
              <w:t>, NR. 89, SECTOR 1, BUCURESTI</w:t>
            </w:r>
          </w:p>
        </w:tc>
        <w:tc>
          <w:tcPr>
            <w:tcW w:w="2250" w:type="dxa"/>
            <w:gridSpan w:val="2"/>
            <w:tcBorders>
              <w:top w:val="single" w:sz="8" w:space="0" w:color="auto"/>
              <w:left w:val="nil"/>
              <w:bottom w:val="nil"/>
              <w:right w:val="single" w:sz="4" w:space="0" w:color="000000"/>
            </w:tcBorders>
            <w:vAlign w:val="center"/>
            <w:hideMark/>
          </w:tcPr>
          <w:p w14:paraId="10146BE8" w14:textId="77777777" w:rsidR="00C41DB0" w:rsidRDefault="00C41DB0">
            <w:pPr>
              <w:jc w:val="center"/>
              <w:rPr>
                <w:rFonts w:ascii="Arial" w:hAnsi="Arial" w:cs="Arial"/>
                <w:b/>
                <w:bCs/>
                <w:sz w:val="20"/>
                <w:szCs w:val="20"/>
              </w:rPr>
            </w:pPr>
            <w:proofErr w:type="spellStart"/>
            <w:r>
              <w:rPr>
                <w:rFonts w:ascii="Arial" w:hAnsi="Arial" w:cs="Arial"/>
                <w:b/>
                <w:bCs/>
                <w:sz w:val="20"/>
                <w:szCs w:val="20"/>
              </w:rPr>
              <w:t>ni</w:t>
            </w:r>
            <w:proofErr w:type="spellEnd"/>
          </w:p>
        </w:tc>
      </w:tr>
      <w:tr w:rsidR="00C41DB0" w14:paraId="2104C663" w14:textId="77777777" w:rsidTr="00C41DB0">
        <w:trPr>
          <w:trHeight w:val="1068"/>
        </w:trPr>
        <w:tc>
          <w:tcPr>
            <w:tcW w:w="561" w:type="dxa"/>
            <w:tcBorders>
              <w:top w:val="nil"/>
              <w:left w:val="single" w:sz="4" w:space="0" w:color="auto"/>
              <w:bottom w:val="single" w:sz="4" w:space="0" w:color="auto"/>
              <w:right w:val="single" w:sz="4" w:space="0" w:color="auto"/>
            </w:tcBorders>
            <w:vAlign w:val="center"/>
            <w:hideMark/>
          </w:tcPr>
          <w:p w14:paraId="10B42FA8" w14:textId="77777777" w:rsidR="00C41DB0" w:rsidRDefault="00C41DB0">
            <w:pPr>
              <w:jc w:val="center"/>
              <w:rPr>
                <w:rFonts w:ascii="Arial" w:hAnsi="Arial" w:cs="Arial"/>
                <w:b/>
                <w:bCs/>
                <w:sz w:val="20"/>
                <w:szCs w:val="20"/>
              </w:rPr>
            </w:pPr>
            <w:r>
              <w:rPr>
                <w:rFonts w:ascii="Arial" w:hAnsi="Arial" w:cs="Arial"/>
                <w:b/>
                <w:bCs/>
                <w:sz w:val="20"/>
                <w:szCs w:val="20"/>
              </w:rPr>
              <w:t xml:space="preserve">Nr. </w:t>
            </w:r>
            <w:proofErr w:type="spellStart"/>
            <w:r>
              <w:rPr>
                <w:rFonts w:ascii="Arial" w:hAnsi="Arial" w:cs="Arial"/>
                <w:b/>
                <w:bCs/>
                <w:sz w:val="20"/>
                <w:szCs w:val="20"/>
              </w:rPr>
              <w:t>Crt</w:t>
            </w:r>
            <w:proofErr w:type="spellEnd"/>
            <w:r>
              <w:rPr>
                <w:rFonts w:ascii="Arial" w:hAnsi="Arial" w:cs="Arial"/>
                <w:b/>
                <w:bCs/>
                <w:sz w:val="20"/>
                <w:szCs w:val="20"/>
              </w:rPr>
              <w:t>.</w:t>
            </w:r>
          </w:p>
        </w:tc>
        <w:tc>
          <w:tcPr>
            <w:tcW w:w="995" w:type="dxa"/>
            <w:tcBorders>
              <w:top w:val="nil"/>
              <w:left w:val="nil"/>
              <w:bottom w:val="single" w:sz="4" w:space="0" w:color="auto"/>
              <w:right w:val="single" w:sz="4" w:space="0" w:color="auto"/>
            </w:tcBorders>
            <w:vAlign w:val="center"/>
            <w:hideMark/>
          </w:tcPr>
          <w:p w14:paraId="6B950BA2" w14:textId="77777777" w:rsidR="00C41DB0" w:rsidRDefault="00C41DB0">
            <w:pPr>
              <w:jc w:val="center"/>
              <w:rPr>
                <w:rFonts w:ascii="Arial" w:hAnsi="Arial" w:cs="Arial"/>
                <w:b/>
                <w:bCs/>
                <w:sz w:val="20"/>
                <w:szCs w:val="20"/>
              </w:rPr>
            </w:pPr>
            <w:r>
              <w:rPr>
                <w:rFonts w:ascii="Arial" w:hAnsi="Arial" w:cs="Arial"/>
                <w:b/>
                <w:bCs/>
                <w:sz w:val="20"/>
                <w:szCs w:val="20"/>
              </w:rPr>
              <w:t> </w:t>
            </w:r>
          </w:p>
        </w:tc>
        <w:tc>
          <w:tcPr>
            <w:tcW w:w="4847" w:type="dxa"/>
            <w:tcBorders>
              <w:top w:val="nil"/>
              <w:left w:val="nil"/>
              <w:bottom w:val="single" w:sz="4" w:space="0" w:color="auto"/>
              <w:right w:val="single" w:sz="4" w:space="0" w:color="auto"/>
            </w:tcBorders>
            <w:vAlign w:val="center"/>
            <w:hideMark/>
          </w:tcPr>
          <w:p w14:paraId="4FEC2A41" w14:textId="77777777" w:rsidR="00C41DB0" w:rsidRDefault="00C41DB0">
            <w:pPr>
              <w:rPr>
                <w:rFonts w:ascii="Arial" w:hAnsi="Arial" w:cs="Arial"/>
                <w:b/>
                <w:bCs/>
                <w:sz w:val="20"/>
                <w:szCs w:val="20"/>
              </w:rPr>
            </w:pPr>
            <w:proofErr w:type="spellStart"/>
            <w:r>
              <w:rPr>
                <w:rFonts w:ascii="Arial" w:hAnsi="Arial" w:cs="Arial"/>
                <w:b/>
                <w:bCs/>
                <w:sz w:val="20"/>
                <w:szCs w:val="20"/>
              </w:rPr>
              <w:t>Denumire</w:t>
            </w:r>
            <w:proofErr w:type="spellEnd"/>
            <w:r>
              <w:rPr>
                <w:rFonts w:ascii="Arial" w:hAnsi="Arial" w:cs="Arial"/>
                <w:b/>
                <w:bCs/>
                <w:sz w:val="20"/>
                <w:szCs w:val="20"/>
              </w:rPr>
              <w:t xml:space="preserve"> material (incl. cod SAP)</w:t>
            </w:r>
          </w:p>
        </w:tc>
        <w:tc>
          <w:tcPr>
            <w:tcW w:w="861" w:type="dxa"/>
            <w:tcBorders>
              <w:top w:val="single" w:sz="8" w:space="0" w:color="auto"/>
              <w:left w:val="nil"/>
              <w:bottom w:val="single" w:sz="8" w:space="0" w:color="auto"/>
              <w:right w:val="single" w:sz="8" w:space="0" w:color="auto"/>
            </w:tcBorders>
            <w:vAlign w:val="center"/>
            <w:hideMark/>
          </w:tcPr>
          <w:p w14:paraId="321DE8BD" w14:textId="77777777" w:rsidR="00C41DB0" w:rsidRDefault="00C41DB0">
            <w:pPr>
              <w:jc w:val="center"/>
              <w:rPr>
                <w:rFonts w:ascii="Arial" w:hAnsi="Arial" w:cs="Arial"/>
                <w:b/>
                <w:bCs/>
                <w:sz w:val="20"/>
                <w:szCs w:val="20"/>
              </w:rPr>
            </w:pPr>
            <w:proofErr w:type="gramStart"/>
            <w:r>
              <w:rPr>
                <w:rFonts w:ascii="Arial" w:hAnsi="Arial" w:cs="Arial"/>
                <w:b/>
                <w:bCs/>
                <w:sz w:val="20"/>
                <w:szCs w:val="20"/>
              </w:rPr>
              <w:t>CND ,</w:t>
            </w:r>
            <w:proofErr w:type="gramEnd"/>
            <w:r>
              <w:rPr>
                <w:rFonts w:ascii="Arial" w:hAnsi="Arial" w:cs="Arial"/>
                <w:b/>
                <w:bCs/>
                <w:sz w:val="20"/>
                <w:szCs w:val="20"/>
              </w:rPr>
              <w:t xml:space="preserve">        BR </w:t>
            </w:r>
            <w:proofErr w:type="spellStart"/>
            <w:r>
              <w:rPr>
                <w:rFonts w:ascii="Arial" w:hAnsi="Arial" w:cs="Arial"/>
                <w:b/>
                <w:bCs/>
                <w:sz w:val="20"/>
                <w:szCs w:val="20"/>
              </w:rPr>
              <w:t>sau</w:t>
            </w:r>
            <w:proofErr w:type="spellEnd"/>
            <w:r>
              <w:rPr>
                <w:rFonts w:ascii="Arial" w:hAnsi="Arial" w:cs="Arial"/>
                <w:b/>
                <w:bCs/>
                <w:sz w:val="20"/>
                <w:szCs w:val="20"/>
              </w:rPr>
              <w:t xml:space="preserve">              REDIM PR</w:t>
            </w:r>
          </w:p>
        </w:tc>
        <w:tc>
          <w:tcPr>
            <w:tcW w:w="746" w:type="dxa"/>
            <w:tcBorders>
              <w:top w:val="nil"/>
              <w:left w:val="single" w:sz="4" w:space="0" w:color="auto"/>
              <w:bottom w:val="single" w:sz="4" w:space="0" w:color="auto"/>
              <w:right w:val="single" w:sz="4" w:space="0" w:color="auto"/>
            </w:tcBorders>
            <w:vAlign w:val="center"/>
            <w:hideMark/>
          </w:tcPr>
          <w:p w14:paraId="40766E6E" w14:textId="6A12E3F0" w:rsidR="00C41DB0" w:rsidRDefault="00C41DB0">
            <w:pPr>
              <w:jc w:val="center"/>
              <w:rPr>
                <w:rFonts w:ascii="Arial" w:hAnsi="Arial" w:cs="Arial"/>
                <w:b/>
                <w:bCs/>
                <w:sz w:val="20"/>
                <w:szCs w:val="20"/>
              </w:rPr>
            </w:pPr>
            <w:r>
              <w:rPr>
                <w:rFonts w:ascii="Arial" w:hAnsi="Arial" w:cs="Arial"/>
                <w:b/>
                <w:bCs/>
                <w:sz w:val="20"/>
                <w:szCs w:val="20"/>
              </w:rPr>
              <w:t>Cant</w:t>
            </w:r>
            <w:r>
              <w:rPr>
                <w:rFonts w:ascii="Arial" w:hAnsi="Arial" w:cs="Arial"/>
                <w:b/>
                <w:bCs/>
                <w:sz w:val="20"/>
                <w:szCs w:val="20"/>
              </w:rPr>
              <w:t>.</w:t>
            </w:r>
          </w:p>
        </w:tc>
        <w:tc>
          <w:tcPr>
            <w:tcW w:w="720" w:type="dxa"/>
            <w:tcBorders>
              <w:top w:val="nil"/>
              <w:left w:val="nil"/>
              <w:bottom w:val="single" w:sz="4" w:space="0" w:color="auto"/>
              <w:right w:val="single" w:sz="4" w:space="0" w:color="auto"/>
            </w:tcBorders>
            <w:vAlign w:val="center"/>
            <w:hideMark/>
          </w:tcPr>
          <w:p w14:paraId="1A774EA6" w14:textId="77777777" w:rsidR="00C41DB0" w:rsidRDefault="00C41DB0">
            <w:pPr>
              <w:jc w:val="center"/>
              <w:rPr>
                <w:rFonts w:ascii="Arial" w:hAnsi="Arial" w:cs="Arial"/>
                <w:b/>
                <w:bCs/>
                <w:sz w:val="20"/>
                <w:szCs w:val="20"/>
              </w:rPr>
            </w:pPr>
            <w:r>
              <w:rPr>
                <w:rFonts w:ascii="Arial" w:hAnsi="Arial" w:cs="Arial"/>
                <w:b/>
                <w:bCs/>
                <w:sz w:val="20"/>
                <w:szCs w:val="20"/>
              </w:rPr>
              <w:t>UM</w:t>
            </w:r>
          </w:p>
        </w:tc>
        <w:tc>
          <w:tcPr>
            <w:tcW w:w="990" w:type="dxa"/>
            <w:tcBorders>
              <w:top w:val="single" w:sz="4" w:space="0" w:color="auto"/>
              <w:left w:val="nil"/>
              <w:bottom w:val="single" w:sz="4" w:space="0" w:color="auto"/>
              <w:right w:val="single" w:sz="4" w:space="0" w:color="auto"/>
            </w:tcBorders>
            <w:vAlign w:val="bottom"/>
            <w:hideMark/>
          </w:tcPr>
          <w:p w14:paraId="6E11043A" w14:textId="77777777" w:rsidR="00C41DB0" w:rsidRDefault="00C41DB0">
            <w:pPr>
              <w:jc w:val="center"/>
              <w:rPr>
                <w:rFonts w:ascii="Arial" w:hAnsi="Arial" w:cs="Arial"/>
                <w:b/>
                <w:bCs/>
                <w:sz w:val="20"/>
                <w:szCs w:val="20"/>
              </w:rPr>
            </w:pPr>
            <w:r>
              <w:rPr>
                <w:rFonts w:ascii="Arial" w:hAnsi="Arial" w:cs="Arial"/>
                <w:b/>
                <w:bCs/>
                <w:sz w:val="20"/>
                <w:szCs w:val="20"/>
              </w:rPr>
              <w:t xml:space="preserve">Nr. </w:t>
            </w:r>
            <w:proofErr w:type="spellStart"/>
            <w:r>
              <w:rPr>
                <w:rFonts w:ascii="Arial" w:hAnsi="Arial" w:cs="Arial"/>
                <w:b/>
                <w:bCs/>
                <w:sz w:val="20"/>
                <w:szCs w:val="20"/>
              </w:rPr>
              <w:t>Referat</w:t>
            </w:r>
            <w:proofErr w:type="spellEnd"/>
            <w:r>
              <w:rPr>
                <w:rFonts w:ascii="Arial" w:hAnsi="Arial" w:cs="Arial"/>
                <w:b/>
                <w:bCs/>
                <w:sz w:val="20"/>
                <w:szCs w:val="20"/>
              </w:rPr>
              <w:t xml:space="preserve"> SAP</w:t>
            </w:r>
          </w:p>
        </w:tc>
        <w:tc>
          <w:tcPr>
            <w:tcW w:w="1260" w:type="dxa"/>
            <w:tcBorders>
              <w:top w:val="single" w:sz="4" w:space="0" w:color="auto"/>
              <w:left w:val="nil"/>
              <w:bottom w:val="single" w:sz="4" w:space="0" w:color="auto"/>
              <w:right w:val="single" w:sz="4" w:space="0" w:color="auto"/>
            </w:tcBorders>
            <w:vAlign w:val="bottom"/>
            <w:hideMark/>
          </w:tcPr>
          <w:p w14:paraId="1DDC21AE" w14:textId="77777777" w:rsidR="00C41DB0" w:rsidRDefault="00C41DB0">
            <w:pPr>
              <w:jc w:val="center"/>
              <w:rPr>
                <w:rFonts w:ascii="Arial" w:hAnsi="Arial" w:cs="Arial"/>
                <w:b/>
                <w:bCs/>
                <w:sz w:val="20"/>
                <w:szCs w:val="20"/>
              </w:rPr>
            </w:pPr>
            <w:r>
              <w:rPr>
                <w:rFonts w:ascii="Arial" w:hAnsi="Arial" w:cs="Arial"/>
                <w:b/>
                <w:bCs/>
                <w:sz w:val="20"/>
                <w:szCs w:val="20"/>
              </w:rPr>
              <w:t xml:space="preserve">Nr. </w:t>
            </w:r>
            <w:proofErr w:type="spellStart"/>
            <w:r>
              <w:rPr>
                <w:rFonts w:ascii="Arial" w:hAnsi="Arial" w:cs="Arial"/>
                <w:b/>
                <w:bCs/>
                <w:sz w:val="20"/>
                <w:szCs w:val="20"/>
              </w:rPr>
              <w:t>Rezervare</w:t>
            </w:r>
            <w:proofErr w:type="spellEnd"/>
            <w:r>
              <w:rPr>
                <w:rFonts w:ascii="Arial" w:hAnsi="Arial" w:cs="Arial"/>
                <w:b/>
                <w:bCs/>
                <w:sz w:val="20"/>
                <w:szCs w:val="20"/>
              </w:rPr>
              <w:t xml:space="preserve"> SAP</w:t>
            </w:r>
          </w:p>
        </w:tc>
      </w:tr>
      <w:tr w:rsidR="00C41DB0" w14:paraId="091B22BB" w14:textId="77777777" w:rsidTr="00C41DB0">
        <w:trPr>
          <w:trHeight w:val="540"/>
        </w:trPr>
        <w:tc>
          <w:tcPr>
            <w:tcW w:w="561" w:type="dxa"/>
            <w:tcBorders>
              <w:top w:val="nil"/>
              <w:left w:val="single" w:sz="4" w:space="0" w:color="auto"/>
              <w:bottom w:val="single" w:sz="4" w:space="0" w:color="auto"/>
              <w:right w:val="single" w:sz="4" w:space="0" w:color="auto"/>
            </w:tcBorders>
            <w:noWrap/>
            <w:vAlign w:val="bottom"/>
            <w:hideMark/>
          </w:tcPr>
          <w:p w14:paraId="4F3B83F4" w14:textId="77777777" w:rsidR="00C41DB0" w:rsidRDefault="00C41DB0">
            <w:pPr>
              <w:jc w:val="right"/>
              <w:rPr>
                <w:rFonts w:ascii="Arial" w:hAnsi="Arial" w:cs="Arial"/>
                <w:sz w:val="20"/>
                <w:szCs w:val="20"/>
              </w:rPr>
            </w:pPr>
            <w:r>
              <w:rPr>
                <w:rFonts w:ascii="Arial" w:hAnsi="Arial" w:cs="Arial"/>
                <w:sz w:val="20"/>
                <w:szCs w:val="20"/>
              </w:rPr>
              <w:t>1</w:t>
            </w:r>
          </w:p>
        </w:tc>
        <w:tc>
          <w:tcPr>
            <w:tcW w:w="995" w:type="dxa"/>
            <w:tcBorders>
              <w:top w:val="nil"/>
              <w:left w:val="nil"/>
              <w:bottom w:val="single" w:sz="4" w:space="0" w:color="auto"/>
              <w:right w:val="single" w:sz="4" w:space="0" w:color="auto"/>
            </w:tcBorders>
            <w:noWrap/>
            <w:vAlign w:val="bottom"/>
            <w:hideMark/>
          </w:tcPr>
          <w:p w14:paraId="39420620" w14:textId="77777777" w:rsidR="00C41DB0" w:rsidRDefault="00C41DB0">
            <w:pPr>
              <w:jc w:val="right"/>
              <w:rPr>
                <w:rFonts w:ascii="Arial" w:hAnsi="Arial" w:cs="Arial"/>
                <w:sz w:val="20"/>
                <w:szCs w:val="20"/>
              </w:rPr>
            </w:pPr>
            <w:r>
              <w:rPr>
                <w:rFonts w:ascii="Arial" w:hAnsi="Arial" w:cs="Arial"/>
                <w:sz w:val="20"/>
                <w:szCs w:val="20"/>
              </w:rPr>
              <w:t>8010028</w:t>
            </w:r>
          </w:p>
        </w:tc>
        <w:tc>
          <w:tcPr>
            <w:tcW w:w="4847" w:type="dxa"/>
            <w:tcBorders>
              <w:top w:val="nil"/>
              <w:left w:val="nil"/>
              <w:bottom w:val="single" w:sz="4" w:space="0" w:color="auto"/>
              <w:right w:val="single" w:sz="4" w:space="0" w:color="auto"/>
            </w:tcBorders>
            <w:noWrap/>
            <w:vAlign w:val="bottom"/>
            <w:hideMark/>
          </w:tcPr>
          <w:p w14:paraId="34F1D557" w14:textId="77777777" w:rsidR="00C41DB0" w:rsidRDefault="00C41DB0">
            <w:pPr>
              <w:rPr>
                <w:rFonts w:ascii="Arial" w:hAnsi="Arial" w:cs="Arial"/>
                <w:sz w:val="20"/>
                <w:szCs w:val="20"/>
              </w:rPr>
            </w:pPr>
            <w:r>
              <w:rPr>
                <w:rFonts w:ascii="Arial" w:hAnsi="Arial" w:cs="Arial"/>
                <w:sz w:val="20"/>
                <w:szCs w:val="20"/>
              </w:rPr>
              <w:t>TEAVA POLIETILENA PE 100 SDR11 DN63</w:t>
            </w:r>
          </w:p>
        </w:tc>
        <w:tc>
          <w:tcPr>
            <w:tcW w:w="861" w:type="dxa"/>
            <w:tcBorders>
              <w:top w:val="single" w:sz="4" w:space="0" w:color="auto"/>
              <w:left w:val="nil"/>
              <w:bottom w:val="single" w:sz="4" w:space="0" w:color="auto"/>
              <w:right w:val="single" w:sz="4" w:space="0" w:color="auto"/>
            </w:tcBorders>
            <w:vAlign w:val="center"/>
            <w:hideMark/>
          </w:tcPr>
          <w:p w14:paraId="3C922AAB" w14:textId="77777777" w:rsidR="00C41DB0" w:rsidRDefault="00C41DB0">
            <w:pPr>
              <w:jc w:val="center"/>
              <w:rPr>
                <w:rFonts w:ascii="Arial" w:hAnsi="Arial" w:cs="Arial"/>
                <w:sz w:val="20"/>
                <w:szCs w:val="20"/>
              </w:rPr>
            </w:pPr>
            <w:r>
              <w:rPr>
                <w:rFonts w:ascii="Arial" w:hAnsi="Arial" w:cs="Arial"/>
                <w:sz w:val="20"/>
                <w:szCs w:val="20"/>
              </w:rPr>
              <w:t>BR</w:t>
            </w:r>
          </w:p>
        </w:tc>
        <w:tc>
          <w:tcPr>
            <w:tcW w:w="746" w:type="dxa"/>
            <w:tcBorders>
              <w:top w:val="nil"/>
              <w:left w:val="nil"/>
              <w:bottom w:val="single" w:sz="4" w:space="0" w:color="auto"/>
              <w:right w:val="single" w:sz="4" w:space="0" w:color="auto"/>
            </w:tcBorders>
            <w:noWrap/>
            <w:vAlign w:val="center"/>
            <w:hideMark/>
          </w:tcPr>
          <w:p w14:paraId="4E7BC793" w14:textId="77777777" w:rsidR="00C41DB0" w:rsidRDefault="00C41DB0">
            <w:pPr>
              <w:jc w:val="center"/>
              <w:rPr>
                <w:rFonts w:ascii="Arial" w:hAnsi="Arial" w:cs="Arial"/>
                <w:sz w:val="20"/>
                <w:szCs w:val="20"/>
              </w:rPr>
            </w:pPr>
            <w:r>
              <w:rPr>
                <w:rFonts w:ascii="Arial" w:hAnsi="Arial" w:cs="Arial"/>
                <w:sz w:val="20"/>
                <w:szCs w:val="20"/>
              </w:rPr>
              <w:t>3</w:t>
            </w:r>
          </w:p>
        </w:tc>
        <w:tc>
          <w:tcPr>
            <w:tcW w:w="720" w:type="dxa"/>
            <w:tcBorders>
              <w:top w:val="nil"/>
              <w:left w:val="nil"/>
              <w:bottom w:val="single" w:sz="4" w:space="0" w:color="auto"/>
              <w:right w:val="single" w:sz="4" w:space="0" w:color="auto"/>
            </w:tcBorders>
            <w:noWrap/>
            <w:vAlign w:val="center"/>
            <w:hideMark/>
          </w:tcPr>
          <w:p w14:paraId="7DA429FD" w14:textId="77777777" w:rsidR="00C41DB0" w:rsidRDefault="00C41DB0">
            <w:pPr>
              <w:jc w:val="center"/>
              <w:rPr>
                <w:rFonts w:ascii="Arial" w:hAnsi="Arial" w:cs="Arial"/>
                <w:sz w:val="20"/>
                <w:szCs w:val="20"/>
              </w:rPr>
            </w:pPr>
            <w:r>
              <w:rPr>
                <w:rFonts w:ascii="Arial" w:hAnsi="Arial" w:cs="Arial"/>
                <w:sz w:val="20"/>
                <w:szCs w:val="20"/>
              </w:rPr>
              <w:t>ml</w:t>
            </w:r>
          </w:p>
        </w:tc>
        <w:tc>
          <w:tcPr>
            <w:tcW w:w="990" w:type="dxa"/>
            <w:tcBorders>
              <w:top w:val="nil"/>
              <w:left w:val="nil"/>
              <w:bottom w:val="single" w:sz="4" w:space="0" w:color="auto"/>
              <w:right w:val="single" w:sz="4" w:space="0" w:color="auto"/>
            </w:tcBorders>
            <w:noWrap/>
            <w:vAlign w:val="bottom"/>
            <w:hideMark/>
          </w:tcPr>
          <w:p w14:paraId="1DEBDC14" w14:textId="77777777" w:rsidR="00C41DB0" w:rsidRDefault="00C41DB0">
            <w:pPr>
              <w:rPr>
                <w:rFonts w:ascii="Arial" w:hAnsi="Arial" w:cs="Arial"/>
                <w:sz w:val="20"/>
                <w:szCs w:val="20"/>
              </w:rPr>
            </w:pPr>
            <w:r>
              <w:rPr>
                <w:rFonts w:ascii="Arial" w:hAnsi="Arial" w:cs="Arial"/>
                <w:sz w:val="20"/>
                <w:szCs w:val="20"/>
              </w:rPr>
              <w:t> </w:t>
            </w:r>
          </w:p>
        </w:tc>
        <w:tc>
          <w:tcPr>
            <w:tcW w:w="1260" w:type="dxa"/>
            <w:tcBorders>
              <w:top w:val="nil"/>
              <w:left w:val="nil"/>
              <w:bottom w:val="single" w:sz="4" w:space="0" w:color="auto"/>
              <w:right w:val="single" w:sz="4" w:space="0" w:color="auto"/>
            </w:tcBorders>
            <w:noWrap/>
            <w:vAlign w:val="bottom"/>
            <w:hideMark/>
          </w:tcPr>
          <w:p w14:paraId="7C66A6D5" w14:textId="77777777" w:rsidR="00C41DB0" w:rsidRDefault="00C41DB0">
            <w:pPr>
              <w:rPr>
                <w:rFonts w:ascii="Arial" w:hAnsi="Arial" w:cs="Arial"/>
                <w:sz w:val="20"/>
                <w:szCs w:val="20"/>
              </w:rPr>
            </w:pPr>
            <w:r>
              <w:rPr>
                <w:rFonts w:ascii="Arial" w:hAnsi="Arial" w:cs="Arial"/>
                <w:sz w:val="20"/>
                <w:szCs w:val="20"/>
              </w:rPr>
              <w:t> </w:t>
            </w:r>
          </w:p>
        </w:tc>
      </w:tr>
      <w:tr w:rsidR="00C41DB0" w14:paraId="0EC59956" w14:textId="77777777" w:rsidTr="00C41DB0">
        <w:trPr>
          <w:trHeight w:val="540"/>
        </w:trPr>
        <w:tc>
          <w:tcPr>
            <w:tcW w:w="561" w:type="dxa"/>
            <w:tcBorders>
              <w:top w:val="nil"/>
              <w:left w:val="single" w:sz="4" w:space="0" w:color="auto"/>
              <w:bottom w:val="single" w:sz="4" w:space="0" w:color="auto"/>
              <w:right w:val="single" w:sz="4" w:space="0" w:color="auto"/>
            </w:tcBorders>
            <w:noWrap/>
            <w:vAlign w:val="bottom"/>
            <w:hideMark/>
          </w:tcPr>
          <w:p w14:paraId="71102264" w14:textId="77777777" w:rsidR="00C41DB0" w:rsidRDefault="00C41DB0">
            <w:pPr>
              <w:jc w:val="right"/>
              <w:rPr>
                <w:rFonts w:ascii="Arial" w:hAnsi="Arial" w:cs="Arial"/>
                <w:sz w:val="20"/>
                <w:szCs w:val="20"/>
              </w:rPr>
            </w:pPr>
            <w:r>
              <w:rPr>
                <w:rFonts w:ascii="Arial" w:hAnsi="Arial" w:cs="Arial"/>
                <w:sz w:val="20"/>
                <w:szCs w:val="20"/>
              </w:rPr>
              <w:t>2</w:t>
            </w:r>
          </w:p>
        </w:tc>
        <w:tc>
          <w:tcPr>
            <w:tcW w:w="995" w:type="dxa"/>
            <w:tcBorders>
              <w:top w:val="nil"/>
              <w:left w:val="nil"/>
              <w:bottom w:val="single" w:sz="4" w:space="0" w:color="auto"/>
              <w:right w:val="single" w:sz="4" w:space="0" w:color="auto"/>
            </w:tcBorders>
            <w:noWrap/>
            <w:vAlign w:val="bottom"/>
            <w:hideMark/>
          </w:tcPr>
          <w:p w14:paraId="13045AF4" w14:textId="77777777" w:rsidR="00C41DB0" w:rsidRDefault="00C41DB0">
            <w:pPr>
              <w:jc w:val="right"/>
              <w:rPr>
                <w:rFonts w:ascii="Arial" w:hAnsi="Arial" w:cs="Arial"/>
                <w:sz w:val="20"/>
                <w:szCs w:val="20"/>
              </w:rPr>
            </w:pPr>
            <w:r>
              <w:rPr>
                <w:rFonts w:ascii="Arial" w:hAnsi="Arial" w:cs="Arial"/>
                <w:sz w:val="20"/>
                <w:szCs w:val="20"/>
              </w:rPr>
              <w:t>8023031</w:t>
            </w:r>
          </w:p>
        </w:tc>
        <w:tc>
          <w:tcPr>
            <w:tcW w:w="4847" w:type="dxa"/>
            <w:tcBorders>
              <w:top w:val="nil"/>
              <w:left w:val="nil"/>
              <w:bottom w:val="single" w:sz="4" w:space="0" w:color="auto"/>
              <w:right w:val="single" w:sz="4" w:space="0" w:color="auto"/>
            </w:tcBorders>
            <w:noWrap/>
            <w:vAlign w:val="bottom"/>
            <w:hideMark/>
          </w:tcPr>
          <w:p w14:paraId="29220999" w14:textId="77777777" w:rsidR="00C41DB0" w:rsidRDefault="00C41DB0">
            <w:pPr>
              <w:rPr>
                <w:rFonts w:ascii="Arial" w:hAnsi="Arial" w:cs="Arial"/>
                <w:sz w:val="20"/>
                <w:szCs w:val="20"/>
              </w:rPr>
            </w:pPr>
            <w:r>
              <w:rPr>
                <w:rFonts w:ascii="Arial" w:hAnsi="Arial" w:cs="Arial"/>
                <w:sz w:val="20"/>
                <w:szCs w:val="20"/>
              </w:rPr>
              <w:t>MUFA EF. PE 100 SDR11 DN63</w:t>
            </w:r>
          </w:p>
        </w:tc>
        <w:tc>
          <w:tcPr>
            <w:tcW w:w="861" w:type="dxa"/>
            <w:tcBorders>
              <w:top w:val="nil"/>
              <w:left w:val="nil"/>
              <w:bottom w:val="single" w:sz="4" w:space="0" w:color="auto"/>
              <w:right w:val="single" w:sz="4" w:space="0" w:color="auto"/>
            </w:tcBorders>
            <w:vAlign w:val="center"/>
            <w:hideMark/>
          </w:tcPr>
          <w:p w14:paraId="19D70CF3" w14:textId="77777777" w:rsidR="00C41DB0" w:rsidRDefault="00C41DB0">
            <w:pPr>
              <w:jc w:val="center"/>
              <w:rPr>
                <w:rFonts w:ascii="Arial" w:hAnsi="Arial" w:cs="Arial"/>
                <w:sz w:val="20"/>
                <w:szCs w:val="20"/>
              </w:rPr>
            </w:pPr>
            <w:r>
              <w:rPr>
                <w:rFonts w:ascii="Arial" w:hAnsi="Arial" w:cs="Arial"/>
                <w:sz w:val="20"/>
                <w:szCs w:val="20"/>
              </w:rPr>
              <w:t>BR</w:t>
            </w:r>
          </w:p>
        </w:tc>
        <w:tc>
          <w:tcPr>
            <w:tcW w:w="746" w:type="dxa"/>
            <w:tcBorders>
              <w:top w:val="nil"/>
              <w:left w:val="nil"/>
              <w:bottom w:val="single" w:sz="4" w:space="0" w:color="auto"/>
              <w:right w:val="single" w:sz="4" w:space="0" w:color="auto"/>
            </w:tcBorders>
            <w:noWrap/>
            <w:vAlign w:val="center"/>
            <w:hideMark/>
          </w:tcPr>
          <w:p w14:paraId="6A187C00" w14:textId="77777777" w:rsidR="00C41DB0" w:rsidRDefault="00C41DB0">
            <w:pPr>
              <w:jc w:val="center"/>
              <w:rPr>
                <w:rFonts w:ascii="Arial" w:hAnsi="Arial" w:cs="Arial"/>
                <w:sz w:val="20"/>
                <w:szCs w:val="20"/>
              </w:rPr>
            </w:pPr>
            <w:r>
              <w:rPr>
                <w:rFonts w:ascii="Arial" w:hAnsi="Arial" w:cs="Arial"/>
                <w:sz w:val="20"/>
                <w:szCs w:val="20"/>
              </w:rPr>
              <w:t>2</w:t>
            </w:r>
          </w:p>
        </w:tc>
        <w:tc>
          <w:tcPr>
            <w:tcW w:w="720" w:type="dxa"/>
            <w:tcBorders>
              <w:top w:val="nil"/>
              <w:left w:val="nil"/>
              <w:bottom w:val="single" w:sz="4" w:space="0" w:color="auto"/>
              <w:right w:val="single" w:sz="4" w:space="0" w:color="auto"/>
            </w:tcBorders>
            <w:noWrap/>
            <w:vAlign w:val="center"/>
            <w:hideMark/>
          </w:tcPr>
          <w:p w14:paraId="4859EEE8" w14:textId="77777777" w:rsidR="00C41DB0" w:rsidRDefault="00C41DB0">
            <w:pPr>
              <w:jc w:val="center"/>
              <w:rPr>
                <w:rFonts w:ascii="Arial" w:hAnsi="Arial" w:cs="Arial"/>
                <w:sz w:val="20"/>
                <w:szCs w:val="20"/>
              </w:rPr>
            </w:pPr>
            <w:proofErr w:type="spellStart"/>
            <w:r>
              <w:rPr>
                <w:rFonts w:ascii="Arial" w:hAnsi="Arial" w:cs="Arial"/>
                <w:sz w:val="20"/>
                <w:szCs w:val="20"/>
              </w:rPr>
              <w:t>buc</w:t>
            </w:r>
            <w:proofErr w:type="spellEnd"/>
          </w:p>
        </w:tc>
        <w:tc>
          <w:tcPr>
            <w:tcW w:w="990" w:type="dxa"/>
            <w:tcBorders>
              <w:top w:val="nil"/>
              <w:left w:val="nil"/>
              <w:bottom w:val="single" w:sz="4" w:space="0" w:color="auto"/>
              <w:right w:val="single" w:sz="4" w:space="0" w:color="auto"/>
            </w:tcBorders>
            <w:noWrap/>
            <w:vAlign w:val="bottom"/>
            <w:hideMark/>
          </w:tcPr>
          <w:p w14:paraId="3D2F0B21" w14:textId="77777777" w:rsidR="00C41DB0" w:rsidRDefault="00C41DB0">
            <w:pPr>
              <w:rPr>
                <w:rFonts w:ascii="Arial" w:hAnsi="Arial" w:cs="Arial"/>
                <w:sz w:val="20"/>
                <w:szCs w:val="20"/>
              </w:rPr>
            </w:pPr>
            <w:r>
              <w:rPr>
                <w:rFonts w:ascii="Arial" w:hAnsi="Arial" w:cs="Arial"/>
                <w:sz w:val="20"/>
                <w:szCs w:val="20"/>
              </w:rPr>
              <w:t> </w:t>
            </w:r>
          </w:p>
        </w:tc>
        <w:tc>
          <w:tcPr>
            <w:tcW w:w="1260" w:type="dxa"/>
            <w:tcBorders>
              <w:top w:val="nil"/>
              <w:left w:val="nil"/>
              <w:bottom w:val="single" w:sz="4" w:space="0" w:color="auto"/>
              <w:right w:val="single" w:sz="4" w:space="0" w:color="auto"/>
            </w:tcBorders>
            <w:noWrap/>
            <w:vAlign w:val="bottom"/>
            <w:hideMark/>
          </w:tcPr>
          <w:p w14:paraId="50CACA74" w14:textId="77777777" w:rsidR="00C41DB0" w:rsidRDefault="00C41DB0">
            <w:pPr>
              <w:rPr>
                <w:rFonts w:ascii="Arial" w:hAnsi="Arial" w:cs="Arial"/>
                <w:sz w:val="20"/>
                <w:szCs w:val="20"/>
              </w:rPr>
            </w:pPr>
            <w:r>
              <w:rPr>
                <w:rFonts w:ascii="Arial" w:hAnsi="Arial" w:cs="Arial"/>
                <w:sz w:val="20"/>
                <w:szCs w:val="20"/>
              </w:rPr>
              <w:t> </w:t>
            </w:r>
          </w:p>
        </w:tc>
      </w:tr>
      <w:tr w:rsidR="00C41DB0" w14:paraId="343CBA80" w14:textId="77777777" w:rsidTr="00C41DB0">
        <w:trPr>
          <w:trHeight w:val="540"/>
        </w:trPr>
        <w:tc>
          <w:tcPr>
            <w:tcW w:w="561" w:type="dxa"/>
            <w:tcBorders>
              <w:top w:val="nil"/>
              <w:left w:val="single" w:sz="4" w:space="0" w:color="auto"/>
              <w:bottom w:val="single" w:sz="4" w:space="0" w:color="auto"/>
              <w:right w:val="single" w:sz="4" w:space="0" w:color="auto"/>
            </w:tcBorders>
            <w:noWrap/>
            <w:vAlign w:val="bottom"/>
            <w:hideMark/>
          </w:tcPr>
          <w:p w14:paraId="4D983FE0" w14:textId="77777777" w:rsidR="00C41DB0" w:rsidRDefault="00C41DB0">
            <w:pPr>
              <w:jc w:val="right"/>
              <w:rPr>
                <w:rFonts w:ascii="Arial" w:hAnsi="Arial" w:cs="Arial"/>
                <w:sz w:val="20"/>
                <w:szCs w:val="20"/>
              </w:rPr>
            </w:pPr>
            <w:r>
              <w:rPr>
                <w:rFonts w:ascii="Arial" w:hAnsi="Arial" w:cs="Arial"/>
                <w:sz w:val="20"/>
                <w:szCs w:val="20"/>
              </w:rPr>
              <w:t>3</w:t>
            </w:r>
          </w:p>
        </w:tc>
        <w:tc>
          <w:tcPr>
            <w:tcW w:w="995" w:type="dxa"/>
            <w:tcBorders>
              <w:top w:val="nil"/>
              <w:left w:val="nil"/>
              <w:bottom w:val="single" w:sz="4" w:space="0" w:color="auto"/>
              <w:right w:val="single" w:sz="4" w:space="0" w:color="auto"/>
            </w:tcBorders>
            <w:noWrap/>
            <w:vAlign w:val="bottom"/>
            <w:hideMark/>
          </w:tcPr>
          <w:p w14:paraId="64D740BA" w14:textId="77777777" w:rsidR="00C41DB0" w:rsidRDefault="00C41DB0">
            <w:pPr>
              <w:jc w:val="right"/>
              <w:rPr>
                <w:rFonts w:ascii="Arial" w:hAnsi="Arial" w:cs="Arial"/>
                <w:sz w:val="20"/>
                <w:szCs w:val="20"/>
              </w:rPr>
            </w:pPr>
            <w:r>
              <w:rPr>
                <w:rFonts w:ascii="Arial" w:hAnsi="Arial" w:cs="Arial"/>
                <w:sz w:val="20"/>
                <w:szCs w:val="20"/>
              </w:rPr>
              <w:t>8215323</w:t>
            </w:r>
          </w:p>
        </w:tc>
        <w:tc>
          <w:tcPr>
            <w:tcW w:w="4847" w:type="dxa"/>
            <w:tcBorders>
              <w:top w:val="nil"/>
              <w:left w:val="nil"/>
              <w:bottom w:val="single" w:sz="4" w:space="0" w:color="auto"/>
              <w:right w:val="single" w:sz="4" w:space="0" w:color="auto"/>
            </w:tcBorders>
            <w:noWrap/>
            <w:vAlign w:val="bottom"/>
            <w:hideMark/>
          </w:tcPr>
          <w:p w14:paraId="30DAFCEF" w14:textId="77777777" w:rsidR="00C41DB0" w:rsidRDefault="00C41DB0">
            <w:pPr>
              <w:rPr>
                <w:rFonts w:ascii="Arial" w:hAnsi="Arial" w:cs="Arial"/>
                <w:sz w:val="20"/>
                <w:szCs w:val="20"/>
              </w:rPr>
            </w:pPr>
            <w:r>
              <w:rPr>
                <w:rFonts w:ascii="Arial" w:hAnsi="Arial" w:cs="Arial"/>
                <w:sz w:val="20"/>
                <w:szCs w:val="20"/>
              </w:rPr>
              <w:t>TEU BR. CU COLIER DN90-63 STOPGAZ ROSU</w:t>
            </w:r>
          </w:p>
        </w:tc>
        <w:tc>
          <w:tcPr>
            <w:tcW w:w="861" w:type="dxa"/>
            <w:tcBorders>
              <w:top w:val="nil"/>
              <w:left w:val="nil"/>
              <w:bottom w:val="single" w:sz="4" w:space="0" w:color="auto"/>
              <w:right w:val="single" w:sz="4" w:space="0" w:color="auto"/>
            </w:tcBorders>
            <w:vAlign w:val="center"/>
            <w:hideMark/>
          </w:tcPr>
          <w:p w14:paraId="5C261CBD" w14:textId="77777777" w:rsidR="00C41DB0" w:rsidRDefault="00C41DB0">
            <w:pPr>
              <w:jc w:val="center"/>
              <w:rPr>
                <w:rFonts w:ascii="Arial" w:hAnsi="Arial" w:cs="Arial"/>
                <w:sz w:val="20"/>
                <w:szCs w:val="20"/>
              </w:rPr>
            </w:pPr>
            <w:r>
              <w:rPr>
                <w:rFonts w:ascii="Arial" w:hAnsi="Arial" w:cs="Arial"/>
                <w:sz w:val="20"/>
                <w:szCs w:val="20"/>
              </w:rPr>
              <w:t>BR</w:t>
            </w:r>
          </w:p>
        </w:tc>
        <w:tc>
          <w:tcPr>
            <w:tcW w:w="746" w:type="dxa"/>
            <w:tcBorders>
              <w:top w:val="nil"/>
              <w:left w:val="nil"/>
              <w:bottom w:val="single" w:sz="4" w:space="0" w:color="auto"/>
              <w:right w:val="single" w:sz="4" w:space="0" w:color="auto"/>
            </w:tcBorders>
            <w:noWrap/>
            <w:vAlign w:val="center"/>
            <w:hideMark/>
          </w:tcPr>
          <w:p w14:paraId="3D29562D" w14:textId="77777777" w:rsidR="00C41DB0" w:rsidRDefault="00C41DB0">
            <w:pPr>
              <w:jc w:val="center"/>
              <w:rPr>
                <w:rFonts w:ascii="Arial" w:hAnsi="Arial" w:cs="Arial"/>
                <w:sz w:val="20"/>
                <w:szCs w:val="20"/>
              </w:rPr>
            </w:pPr>
            <w:r>
              <w:rPr>
                <w:rFonts w:ascii="Arial" w:hAnsi="Arial" w:cs="Arial"/>
                <w:sz w:val="20"/>
                <w:szCs w:val="20"/>
              </w:rPr>
              <w:t>1</w:t>
            </w:r>
          </w:p>
        </w:tc>
        <w:tc>
          <w:tcPr>
            <w:tcW w:w="720" w:type="dxa"/>
            <w:tcBorders>
              <w:top w:val="nil"/>
              <w:left w:val="nil"/>
              <w:bottom w:val="single" w:sz="4" w:space="0" w:color="auto"/>
              <w:right w:val="single" w:sz="4" w:space="0" w:color="auto"/>
            </w:tcBorders>
            <w:noWrap/>
            <w:vAlign w:val="center"/>
            <w:hideMark/>
          </w:tcPr>
          <w:p w14:paraId="75DBDC2E" w14:textId="77777777" w:rsidR="00C41DB0" w:rsidRDefault="00C41DB0">
            <w:pPr>
              <w:jc w:val="center"/>
              <w:rPr>
                <w:rFonts w:ascii="Arial" w:hAnsi="Arial" w:cs="Arial"/>
                <w:sz w:val="20"/>
                <w:szCs w:val="20"/>
              </w:rPr>
            </w:pPr>
            <w:proofErr w:type="spellStart"/>
            <w:r>
              <w:rPr>
                <w:rFonts w:ascii="Arial" w:hAnsi="Arial" w:cs="Arial"/>
                <w:sz w:val="20"/>
                <w:szCs w:val="20"/>
              </w:rPr>
              <w:t>buc</w:t>
            </w:r>
            <w:proofErr w:type="spellEnd"/>
          </w:p>
        </w:tc>
        <w:tc>
          <w:tcPr>
            <w:tcW w:w="990" w:type="dxa"/>
            <w:tcBorders>
              <w:top w:val="nil"/>
              <w:left w:val="nil"/>
              <w:bottom w:val="single" w:sz="4" w:space="0" w:color="auto"/>
              <w:right w:val="single" w:sz="4" w:space="0" w:color="auto"/>
            </w:tcBorders>
            <w:noWrap/>
            <w:vAlign w:val="bottom"/>
            <w:hideMark/>
          </w:tcPr>
          <w:p w14:paraId="0E9AB6C4" w14:textId="77777777" w:rsidR="00C41DB0" w:rsidRDefault="00C41DB0">
            <w:pPr>
              <w:rPr>
                <w:rFonts w:ascii="Arial" w:hAnsi="Arial" w:cs="Arial"/>
                <w:sz w:val="20"/>
                <w:szCs w:val="20"/>
              </w:rPr>
            </w:pPr>
            <w:r>
              <w:rPr>
                <w:rFonts w:ascii="Arial" w:hAnsi="Arial" w:cs="Arial"/>
                <w:sz w:val="20"/>
                <w:szCs w:val="20"/>
              </w:rPr>
              <w:t> </w:t>
            </w:r>
          </w:p>
        </w:tc>
        <w:tc>
          <w:tcPr>
            <w:tcW w:w="1260" w:type="dxa"/>
            <w:tcBorders>
              <w:top w:val="nil"/>
              <w:left w:val="nil"/>
              <w:bottom w:val="single" w:sz="4" w:space="0" w:color="auto"/>
              <w:right w:val="single" w:sz="4" w:space="0" w:color="auto"/>
            </w:tcBorders>
            <w:noWrap/>
            <w:vAlign w:val="bottom"/>
            <w:hideMark/>
          </w:tcPr>
          <w:p w14:paraId="60623FF6" w14:textId="77777777" w:rsidR="00C41DB0" w:rsidRDefault="00C41DB0">
            <w:pPr>
              <w:rPr>
                <w:rFonts w:ascii="Arial" w:hAnsi="Arial" w:cs="Arial"/>
                <w:sz w:val="20"/>
                <w:szCs w:val="20"/>
              </w:rPr>
            </w:pPr>
            <w:r>
              <w:rPr>
                <w:rFonts w:ascii="Arial" w:hAnsi="Arial" w:cs="Arial"/>
                <w:sz w:val="20"/>
                <w:szCs w:val="20"/>
              </w:rPr>
              <w:t> </w:t>
            </w:r>
          </w:p>
        </w:tc>
      </w:tr>
      <w:tr w:rsidR="00C41DB0" w14:paraId="1F595975" w14:textId="77777777" w:rsidTr="00C41DB0">
        <w:trPr>
          <w:trHeight w:val="540"/>
        </w:trPr>
        <w:tc>
          <w:tcPr>
            <w:tcW w:w="561" w:type="dxa"/>
            <w:tcBorders>
              <w:top w:val="nil"/>
              <w:left w:val="single" w:sz="4" w:space="0" w:color="auto"/>
              <w:bottom w:val="single" w:sz="4" w:space="0" w:color="auto"/>
              <w:right w:val="single" w:sz="4" w:space="0" w:color="auto"/>
            </w:tcBorders>
            <w:noWrap/>
            <w:vAlign w:val="bottom"/>
            <w:hideMark/>
          </w:tcPr>
          <w:p w14:paraId="18CB9D30" w14:textId="77777777" w:rsidR="00C41DB0" w:rsidRDefault="00C41DB0">
            <w:pPr>
              <w:jc w:val="right"/>
              <w:rPr>
                <w:rFonts w:ascii="Arial" w:hAnsi="Arial" w:cs="Arial"/>
                <w:sz w:val="20"/>
                <w:szCs w:val="20"/>
              </w:rPr>
            </w:pPr>
            <w:r>
              <w:rPr>
                <w:rFonts w:ascii="Arial" w:hAnsi="Arial" w:cs="Arial"/>
                <w:sz w:val="20"/>
                <w:szCs w:val="20"/>
              </w:rPr>
              <w:t>4</w:t>
            </w:r>
          </w:p>
        </w:tc>
        <w:tc>
          <w:tcPr>
            <w:tcW w:w="995" w:type="dxa"/>
            <w:tcBorders>
              <w:top w:val="nil"/>
              <w:left w:val="nil"/>
              <w:bottom w:val="single" w:sz="4" w:space="0" w:color="auto"/>
              <w:right w:val="single" w:sz="4" w:space="0" w:color="auto"/>
            </w:tcBorders>
            <w:noWrap/>
            <w:vAlign w:val="bottom"/>
            <w:hideMark/>
          </w:tcPr>
          <w:p w14:paraId="565A085D" w14:textId="77777777" w:rsidR="00C41DB0" w:rsidRDefault="00C41DB0">
            <w:pPr>
              <w:jc w:val="right"/>
              <w:rPr>
                <w:rFonts w:ascii="Arial" w:hAnsi="Arial" w:cs="Arial"/>
                <w:sz w:val="20"/>
                <w:szCs w:val="20"/>
              </w:rPr>
            </w:pPr>
            <w:r>
              <w:rPr>
                <w:rFonts w:ascii="Arial" w:hAnsi="Arial" w:cs="Arial"/>
                <w:sz w:val="20"/>
                <w:szCs w:val="20"/>
              </w:rPr>
              <w:t>8237031</w:t>
            </w:r>
          </w:p>
        </w:tc>
        <w:tc>
          <w:tcPr>
            <w:tcW w:w="4847" w:type="dxa"/>
            <w:tcBorders>
              <w:top w:val="nil"/>
              <w:left w:val="nil"/>
              <w:bottom w:val="single" w:sz="4" w:space="0" w:color="auto"/>
              <w:right w:val="single" w:sz="4" w:space="0" w:color="auto"/>
            </w:tcBorders>
            <w:noWrap/>
            <w:vAlign w:val="bottom"/>
            <w:hideMark/>
          </w:tcPr>
          <w:p w14:paraId="56FFAE07" w14:textId="77777777" w:rsidR="00C41DB0" w:rsidRDefault="00C41DB0">
            <w:pPr>
              <w:rPr>
                <w:rFonts w:ascii="Arial" w:hAnsi="Arial" w:cs="Arial"/>
                <w:sz w:val="20"/>
                <w:szCs w:val="20"/>
              </w:rPr>
            </w:pPr>
            <w:r>
              <w:rPr>
                <w:rFonts w:ascii="Arial" w:hAnsi="Arial" w:cs="Arial"/>
                <w:sz w:val="20"/>
                <w:szCs w:val="20"/>
              </w:rPr>
              <w:t>REISER PE100 SDR11 DN63/DIAM.2"</w:t>
            </w:r>
          </w:p>
        </w:tc>
        <w:tc>
          <w:tcPr>
            <w:tcW w:w="861" w:type="dxa"/>
            <w:tcBorders>
              <w:top w:val="nil"/>
              <w:left w:val="nil"/>
              <w:bottom w:val="single" w:sz="4" w:space="0" w:color="auto"/>
              <w:right w:val="single" w:sz="4" w:space="0" w:color="auto"/>
            </w:tcBorders>
            <w:vAlign w:val="center"/>
            <w:hideMark/>
          </w:tcPr>
          <w:p w14:paraId="29C41F02" w14:textId="77777777" w:rsidR="00C41DB0" w:rsidRDefault="00C41DB0">
            <w:pPr>
              <w:jc w:val="center"/>
              <w:rPr>
                <w:rFonts w:ascii="Arial" w:hAnsi="Arial" w:cs="Arial"/>
                <w:sz w:val="20"/>
                <w:szCs w:val="20"/>
              </w:rPr>
            </w:pPr>
            <w:r>
              <w:rPr>
                <w:rFonts w:ascii="Arial" w:hAnsi="Arial" w:cs="Arial"/>
                <w:sz w:val="20"/>
                <w:szCs w:val="20"/>
              </w:rPr>
              <w:t>BR</w:t>
            </w:r>
          </w:p>
        </w:tc>
        <w:tc>
          <w:tcPr>
            <w:tcW w:w="746" w:type="dxa"/>
            <w:tcBorders>
              <w:top w:val="nil"/>
              <w:left w:val="nil"/>
              <w:bottom w:val="single" w:sz="4" w:space="0" w:color="auto"/>
              <w:right w:val="single" w:sz="4" w:space="0" w:color="auto"/>
            </w:tcBorders>
            <w:noWrap/>
            <w:vAlign w:val="center"/>
            <w:hideMark/>
          </w:tcPr>
          <w:p w14:paraId="63E648BF" w14:textId="77777777" w:rsidR="00C41DB0" w:rsidRDefault="00C41DB0">
            <w:pPr>
              <w:jc w:val="center"/>
              <w:rPr>
                <w:rFonts w:ascii="Arial" w:hAnsi="Arial" w:cs="Arial"/>
                <w:sz w:val="20"/>
                <w:szCs w:val="20"/>
              </w:rPr>
            </w:pPr>
            <w:r>
              <w:rPr>
                <w:rFonts w:ascii="Arial" w:hAnsi="Arial" w:cs="Arial"/>
                <w:sz w:val="20"/>
                <w:szCs w:val="20"/>
              </w:rPr>
              <w:t>1</w:t>
            </w:r>
          </w:p>
        </w:tc>
        <w:tc>
          <w:tcPr>
            <w:tcW w:w="720" w:type="dxa"/>
            <w:tcBorders>
              <w:top w:val="nil"/>
              <w:left w:val="nil"/>
              <w:bottom w:val="single" w:sz="4" w:space="0" w:color="auto"/>
              <w:right w:val="single" w:sz="4" w:space="0" w:color="auto"/>
            </w:tcBorders>
            <w:noWrap/>
            <w:vAlign w:val="center"/>
            <w:hideMark/>
          </w:tcPr>
          <w:p w14:paraId="1481A9FF" w14:textId="77777777" w:rsidR="00C41DB0" w:rsidRDefault="00C41DB0">
            <w:pPr>
              <w:jc w:val="center"/>
              <w:rPr>
                <w:rFonts w:ascii="Arial" w:hAnsi="Arial" w:cs="Arial"/>
                <w:sz w:val="20"/>
                <w:szCs w:val="20"/>
              </w:rPr>
            </w:pPr>
            <w:proofErr w:type="spellStart"/>
            <w:r>
              <w:rPr>
                <w:rFonts w:ascii="Arial" w:hAnsi="Arial" w:cs="Arial"/>
                <w:sz w:val="20"/>
                <w:szCs w:val="20"/>
              </w:rPr>
              <w:t>buc</w:t>
            </w:r>
            <w:proofErr w:type="spellEnd"/>
          </w:p>
        </w:tc>
        <w:tc>
          <w:tcPr>
            <w:tcW w:w="990" w:type="dxa"/>
            <w:tcBorders>
              <w:top w:val="nil"/>
              <w:left w:val="nil"/>
              <w:bottom w:val="single" w:sz="4" w:space="0" w:color="auto"/>
              <w:right w:val="single" w:sz="4" w:space="0" w:color="auto"/>
            </w:tcBorders>
            <w:noWrap/>
            <w:vAlign w:val="bottom"/>
            <w:hideMark/>
          </w:tcPr>
          <w:p w14:paraId="4D63509C" w14:textId="77777777" w:rsidR="00C41DB0" w:rsidRDefault="00C41DB0">
            <w:pPr>
              <w:rPr>
                <w:rFonts w:ascii="Arial" w:hAnsi="Arial" w:cs="Arial"/>
                <w:sz w:val="20"/>
                <w:szCs w:val="20"/>
              </w:rPr>
            </w:pPr>
            <w:r>
              <w:rPr>
                <w:rFonts w:ascii="Arial" w:hAnsi="Arial" w:cs="Arial"/>
                <w:sz w:val="20"/>
                <w:szCs w:val="20"/>
              </w:rPr>
              <w:t> </w:t>
            </w:r>
          </w:p>
        </w:tc>
        <w:tc>
          <w:tcPr>
            <w:tcW w:w="1260" w:type="dxa"/>
            <w:tcBorders>
              <w:top w:val="nil"/>
              <w:left w:val="nil"/>
              <w:bottom w:val="single" w:sz="4" w:space="0" w:color="auto"/>
              <w:right w:val="single" w:sz="4" w:space="0" w:color="auto"/>
            </w:tcBorders>
            <w:noWrap/>
            <w:vAlign w:val="bottom"/>
            <w:hideMark/>
          </w:tcPr>
          <w:p w14:paraId="76185A9E" w14:textId="77777777" w:rsidR="00C41DB0" w:rsidRDefault="00C41DB0">
            <w:pPr>
              <w:rPr>
                <w:rFonts w:ascii="Arial" w:hAnsi="Arial" w:cs="Arial"/>
                <w:sz w:val="20"/>
                <w:szCs w:val="20"/>
              </w:rPr>
            </w:pPr>
            <w:r>
              <w:rPr>
                <w:rFonts w:ascii="Arial" w:hAnsi="Arial" w:cs="Arial"/>
                <w:sz w:val="20"/>
                <w:szCs w:val="20"/>
              </w:rPr>
              <w:t> </w:t>
            </w:r>
          </w:p>
        </w:tc>
      </w:tr>
      <w:tr w:rsidR="00C41DB0" w14:paraId="7945867B" w14:textId="77777777" w:rsidTr="00C41DB0">
        <w:trPr>
          <w:trHeight w:val="540"/>
        </w:trPr>
        <w:tc>
          <w:tcPr>
            <w:tcW w:w="561" w:type="dxa"/>
            <w:tcBorders>
              <w:top w:val="nil"/>
              <w:left w:val="single" w:sz="4" w:space="0" w:color="auto"/>
              <w:bottom w:val="single" w:sz="4" w:space="0" w:color="auto"/>
              <w:right w:val="single" w:sz="4" w:space="0" w:color="auto"/>
            </w:tcBorders>
            <w:noWrap/>
            <w:vAlign w:val="bottom"/>
            <w:hideMark/>
          </w:tcPr>
          <w:p w14:paraId="41C9B34C" w14:textId="77777777" w:rsidR="00C41DB0" w:rsidRDefault="00C41DB0">
            <w:pPr>
              <w:jc w:val="right"/>
              <w:rPr>
                <w:rFonts w:ascii="Arial" w:hAnsi="Arial" w:cs="Arial"/>
                <w:sz w:val="20"/>
                <w:szCs w:val="20"/>
              </w:rPr>
            </w:pPr>
            <w:r>
              <w:rPr>
                <w:rFonts w:ascii="Arial" w:hAnsi="Arial" w:cs="Arial"/>
                <w:sz w:val="20"/>
                <w:szCs w:val="20"/>
              </w:rPr>
              <w:t>5</w:t>
            </w:r>
          </w:p>
        </w:tc>
        <w:tc>
          <w:tcPr>
            <w:tcW w:w="995" w:type="dxa"/>
            <w:tcBorders>
              <w:top w:val="nil"/>
              <w:left w:val="nil"/>
              <w:bottom w:val="single" w:sz="4" w:space="0" w:color="auto"/>
              <w:right w:val="single" w:sz="4" w:space="0" w:color="auto"/>
            </w:tcBorders>
            <w:noWrap/>
            <w:vAlign w:val="bottom"/>
            <w:hideMark/>
          </w:tcPr>
          <w:p w14:paraId="71F0439F" w14:textId="77777777" w:rsidR="00C41DB0" w:rsidRDefault="00C41DB0">
            <w:pPr>
              <w:jc w:val="right"/>
              <w:rPr>
                <w:rFonts w:ascii="Arial" w:hAnsi="Arial" w:cs="Arial"/>
                <w:sz w:val="20"/>
                <w:szCs w:val="20"/>
              </w:rPr>
            </w:pPr>
            <w:r>
              <w:rPr>
                <w:rFonts w:ascii="Arial" w:hAnsi="Arial" w:cs="Arial"/>
                <w:sz w:val="20"/>
                <w:szCs w:val="20"/>
              </w:rPr>
              <w:t>8404007</w:t>
            </w:r>
          </w:p>
        </w:tc>
        <w:tc>
          <w:tcPr>
            <w:tcW w:w="4847" w:type="dxa"/>
            <w:tcBorders>
              <w:top w:val="nil"/>
              <w:left w:val="nil"/>
              <w:bottom w:val="single" w:sz="4" w:space="0" w:color="auto"/>
              <w:right w:val="single" w:sz="4" w:space="0" w:color="auto"/>
            </w:tcBorders>
            <w:noWrap/>
            <w:vAlign w:val="bottom"/>
            <w:hideMark/>
          </w:tcPr>
          <w:p w14:paraId="295F22E0" w14:textId="77777777" w:rsidR="00C41DB0" w:rsidRDefault="00C41DB0">
            <w:pPr>
              <w:rPr>
                <w:rFonts w:ascii="Arial" w:hAnsi="Arial" w:cs="Arial"/>
                <w:sz w:val="20"/>
                <w:szCs w:val="20"/>
              </w:rPr>
            </w:pPr>
            <w:r>
              <w:rPr>
                <w:rFonts w:ascii="Arial" w:hAnsi="Arial" w:cs="Arial"/>
                <w:sz w:val="20"/>
                <w:szCs w:val="20"/>
              </w:rPr>
              <w:t>ROBINET SFERIC DN 2" GAZ FI-FI</w:t>
            </w:r>
          </w:p>
        </w:tc>
        <w:tc>
          <w:tcPr>
            <w:tcW w:w="861" w:type="dxa"/>
            <w:tcBorders>
              <w:top w:val="nil"/>
              <w:left w:val="nil"/>
              <w:bottom w:val="single" w:sz="4" w:space="0" w:color="auto"/>
              <w:right w:val="single" w:sz="4" w:space="0" w:color="auto"/>
            </w:tcBorders>
            <w:vAlign w:val="center"/>
            <w:hideMark/>
          </w:tcPr>
          <w:p w14:paraId="41C9A572" w14:textId="77777777" w:rsidR="00C41DB0" w:rsidRDefault="00C41DB0">
            <w:pPr>
              <w:jc w:val="center"/>
              <w:rPr>
                <w:rFonts w:ascii="Arial" w:hAnsi="Arial" w:cs="Arial"/>
                <w:sz w:val="20"/>
                <w:szCs w:val="20"/>
              </w:rPr>
            </w:pPr>
            <w:r>
              <w:rPr>
                <w:rFonts w:ascii="Arial" w:hAnsi="Arial" w:cs="Arial"/>
                <w:sz w:val="20"/>
                <w:szCs w:val="20"/>
              </w:rPr>
              <w:t>BR</w:t>
            </w:r>
          </w:p>
        </w:tc>
        <w:tc>
          <w:tcPr>
            <w:tcW w:w="746" w:type="dxa"/>
            <w:tcBorders>
              <w:top w:val="nil"/>
              <w:left w:val="nil"/>
              <w:bottom w:val="single" w:sz="4" w:space="0" w:color="auto"/>
              <w:right w:val="single" w:sz="4" w:space="0" w:color="auto"/>
            </w:tcBorders>
            <w:noWrap/>
            <w:vAlign w:val="center"/>
            <w:hideMark/>
          </w:tcPr>
          <w:p w14:paraId="6FDCD77C" w14:textId="77777777" w:rsidR="00C41DB0" w:rsidRDefault="00C41DB0">
            <w:pPr>
              <w:jc w:val="center"/>
              <w:rPr>
                <w:rFonts w:ascii="Arial" w:hAnsi="Arial" w:cs="Arial"/>
                <w:sz w:val="20"/>
                <w:szCs w:val="20"/>
              </w:rPr>
            </w:pPr>
            <w:r>
              <w:rPr>
                <w:rFonts w:ascii="Arial" w:hAnsi="Arial" w:cs="Arial"/>
                <w:sz w:val="20"/>
                <w:szCs w:val="20"/>
              </w:rPr>
              <w:t>1</w:t>
            </w:r>
          </w:p>
        </w:tc>
        <w:tc>
          <w:tcPr>
            <w:tcW w:w="720" w:type="dxa"/>
            <w:tcBorders>
              <w:top w:val="nil"/>
              <w:left w:val="nil"/>
              <w:bottom w:val="single" w:sz="4" w:space="0" w:color="auto"/>
              <w:right w:val="single" w:sz="4" w:space="0" w:color="auto"/>
            </w:tcBorders>
            <w:noWrap/>
            <w:vAlign w:val="center"/>
            <w:hideMark/>
          </w:tcPr>
          <w:p w14:paraId="06439E6C" w14:textId="77777777" w:rsidR="00C41DB0" w:rsidRDefault="00C41DB0">
            <w:pPr>
              <w:jc w:val="center"/>
              <w:rPr>
                <w:rFonts w:ascii="Arial" w:hAnsi="Arial" w:cs="Arial"/>
                <w:sz w:val="20"/>
                <w:szCs w:val="20"/>
              </w:rPr>
            </w:pPr>
            <w:proofErr w:type="spellStart"/>
            <w:r>
              <w:rPr>
                <w:rFonts w:ascii="Arial" w:hAnsi="Arial" w:cs="Arial"/>
                <w:sz w:val="20"/>
                <w:szCs w:val="20"/>
              </w:rPr>
              <w:t>buc</w:t>
            </w:r>
            <w:proofErr w:type="spellEnd"/>
          </w:p>
        </w:tc>
        <w:tc>
          <w:tcPr>
            <w:tcW w:w="990" w:type="dxa"/>
            <w:tcBorders>
              <w:top w:val="nil"/>
              <w:left w:val="nil"/>
              <w:bottom w:val="single" w:sz="4" w:space="0" w:color="auto"/>
              <w:right w:val="single" w:sz="4" w:space="0" w:color="auto"/>
            </w:tcBorders>
            <w:noWrap/>
            <w:vAlign w:val="bottom"/>
            <w:hideMark/>
          </w:tcPr>
          <w:p w14:paraId="6B2137C6" w14:textId="77777777" w:rsidR="00C41DB0" w:rsidRDefault="00C41DB0">
            <w:pPr>
              <w:rPr>
                <w:rFonts w:ascii="Arial" w:hAnsi="Arial" w:cs="Arial"/>
                <w:sz w:val="20"/>
                <w:szCs w:val="20"/>
              </w:rPr>
            </w:pPr>
            <w:r>
              <w:rPr>
                <w:rFonts w:ascii="Arial" w:hAnsi="Arial" w:cs="Arial"/>
                <w:sz w:val="20"/>
                <w:szCs w:val="20"/>
              </w:rPr>
              <w:t> </w:t>
            </w:r>
          </w:p>
        </w:tc>
        <w:tc>
          <w:tcPr>
            <w:tcW w:w="1260" w:type="dxa"/>
            <w:tcBorders>
              <w:top w:val="nil"/>
              <w:left w:val="nil"/>
              <w:bottom w:val="single" w:sz="4" w:space="0" w:color="auto"/>
              <w:right w:val="single" w:sz="4" w:space="0" w:color="auto"/>
            </w:tcBorders>
            <w:noWrap/>
            <w:vAlign w:val="bottom"/>
            <w:hideMark/>
          </w:tcPr>
          <w:p w14:paraId="74659D04" w14:textId="77777777" w:rsidR="00C41DB0" w:rsidRDefault="00C41DB0">
            <w:pPr>
              <w:rPr>
                <w:rFonts w:ascii="Arial" w:hAnsi="Arial" w:cs="Arial"/>
                <w:sz w:val="20"/>
                <w:szCs w:val="20"/>
              </w:rPr>
            </w:pPr>
            <w:r>
              <w:rPr>
                <w:rFonts w:ascii="Arial" w:hAnsi="Arial" w:cs="Arial"/>
                <w:sz w:val="20"/>
                <w:szCs w:val="20"/>
              </w:rPr>
              <w:t> </w:t>
            </w:r>
          </w:p>
        </w:tc>
      </w:tr>
      <w:tr w:rsidR="00C41DB0" w14:paraId="549780D4" w14:textId="77777777" w:rsidTr="00C41DB0">
        <w:trPr>
          <w:trHeight w:val="540"/>
        </w:trPr>
        <w:tc>
          <w:tcPr>
            <w:tcW w:w="561" w:type="dxa"/>
            <w:tcBorders>
              <w:top w:val="nil"/>
              <w:left w:val="single" w:sz="4" w:space="0" w:color="auto"/>
              <w:bottom w:val="single" w:sz="4" w:space="0" w:color="auto"/>
              <w:right w:val="single" w:sz="4" w:space="0" w:color="auto"/>
            </w:tcBorders>
            <w:noWrap/>
            <w:vAlign w:val="bottom"/>
            <w:hideMark/>
          </w:tcPr>
          <w:p w14:paraId="7B450967" w14:textId="77777777" w:rsidR="00C41DB0" w:rsidRDefault="00C41DB0">
            <w:pPr>
              <w:jc w:val="right"/>
              <w:rPr>
                <w:rFonts w:ascii="Arial" w:hAnsi="Arial" w:cs="Arial"/>
                <w:sz w:val="20"/>
                <w:szCs w:val="20"/>
              </w:rPr>
            </w:pPr>
            <w:r>
              <w:rPr>
                <w:rFonts w:ascii="Arial" w:hAnsi="Arial" w:cs="Arial"/>
                <w:sz w:val="20"/>
                <w:szCs w:val="20"/>
              </w:rPr>
              <w:t>6</w:t>
            </w:r>
          </w:p>
        </w:tc>
        <w:tc>
          <w:tcPr>
            <w:tcW w:w="995" w:type="dxa"/>
            <w:tcBorders>
              <w:top w:val="nil"/>
              <w:left w:val="nil"/>
              <w:bottom w:val="single" w:sz="4" w:space="0" w:color="auto"/>
              <w:right w:val="single" w:sz="4" w:space="0" w:color="auto"/>
            </w:tcBorders>
            <w:noWrap/>
            <w:vAlign w:val="bottom"/>
            <w:hideMark/>
          </w:tcPr>
          <w:p w14:paraId="2286A3D7" w14:textId="77777777" w:rsidR="00C41DB0" w:rsidRDefault="00C41DB0">
            <w:pPr>
              <w:jc w:val="right"/>
              <w:rPr>
                <w:rFonts w:ascii="Arial" w:hAnsi="Arial" w:cs="Arial"/>
                <w:sz w:val="20"/>
                <w:szCs w:val="20"/>
              </w:rPr>
            </w:pPr>
            <w:r>
              <w:rPr>
                <w:rFonts w:ascii="Arial" w:hAnsi="Arial" w:cs="Arial"/>
                <w:sz w:val="20"/>
                <w:szCs w:val="20"/>
              </w:rPr>
              <w:t>8500023</w:t>
            </w:r>
          </w:p>
        </w:tc>
        <w:tc>
          <w:tcPr>
            <w:tcW w:w="4847" w:type="dxa"/>
            <w:tcBorders>
              <w:top w:val="nil"/>
              <w:left w:val="nil"/>
              <w:bottom w:val="single" w:sz="4" w:space="0" w:color="auto"/>
              <w:right w:val="single" w:sz="4" w:space="0" w:color="auto"/>
            </w:tcBorders>
            <w:vAlign w:val="bottom"/>
            <w:hideMark/>
          </w:tcPr>
          <w:p w14:paraId="2248267B" w14:textId="77777777" w:rsidR="00C41DB0" w:rsidRDefault="00C41DB0">
            <w:pPr>
              <w:rPr>
                <w:rFonts w:ascii="Arial" w:hAnsi="Arial" w:cs="Arial"/>
                <w:sz w:val="20"/>
                <w:szCs w:val="20"/>
              </w:rPr>
            </w:pPr>
            <w:r>
              <w:rPr>
                <w:rFonts w:ascii="Arial" w:hAnsi="Arial" w:cs="Arial"/>
                <w:sz w:val="20"/>
                <w:szCs w:val="20"/>
              </w:rPr>
              <w:t>FIRIDA S300 ECHIPATA CU IESIRE LATERALA</w:t>
            </w:r>
          </w:p>
        </w:tc>
        <w:tc>
          <w:tcPr>
            <w:tcW w:w="861" w:type="dxa"/>
            <w:tcBorders>
              <w:top w:val="nil"/>
              <w:left w:val="nil"/>
              <w:bottom w:val="single" w:sz="4" w:space="0" w:color="auto"/>
              <w:right w:val="single" w:sz="4" w:space="0" w:color="auto"/>
            </w:tcBorders>
            <w:vAlign w:val="center"/>
            <w:hideMark/>
          </w:tcPr>
          <w:p w14:paraId="44F8F913" w14:textId="77777777" w:rsidR="00C41DB0" w:rsidRDefault="00C41DB0">
            <w:pPr>
              <w:jc w:val="center"/>
              <w:rPr>
                <w:rFonts w:ascii="Arial" w:hAnsi="Arial" w:cs="Arial"/>
                <w:sz w:val="20"/>
                <w:szCs w:val="20"/>
              </w:rPr>
            </w:pPr>
            <w:r>
              <w:rPr>
                <w:rFonts w:ascii="Arial" w:hAnsi="Arial" w:cs="Arial"/>
                <w:sz w:val="20"/>
                <w:szCs w:val="20"/>
              </w:rPr>
              <w:t>BR</w:t>
            </w:r>
          </w:p>
        </w:tc>
        <w:tc>
          <w:tcPr>
            <w:tcW w:w="746" w:type="dxa"/>
            <w:tcBorders>
              <w:top w:val="nil"/>
              <w:left w:val="nil"/>
              <w:bottom w:val="single" w:sz="4" w:space="0" w:color="auto"/>
              <w:right w:val="single" w:sz="4" w:space="0" w:color="auto"/>
            </w:tcBorders>
            <w:noWrap/>
            <w:vAlign w:val="center"/>
            <w:hideMark/>
          </w:tcPr>
          <w:p w14:paraId="1E78372E" w14:textId="77777777" w:rsidR="00C41DB0" w:rsidRDefault="00C41DB0">
            <w:pPr>
              <w:jc w:val="center"/>
              <w:rPr>
                <w:rFonts w:ascii="Arial" w:hAnsi="Arial" w:cs="Arial"/>
                <w:sz w:val="20"/>
                <w:szCs w:val="20"/>
              </w:rPr>
            </w:pPr>
            <w:r>
              <w:rPr>
                <w:rFonts w:ascii="Arial" w:hAnsi="Arial" w:cs="Arial"/>
                <w:sz w:val="20"/>
                <w:szCs w:val="20"/>
              </w:rPr>
              <w:t>1</w:t>
            </w:r>
          </w:p>
        </w:tc>
        <w:tc>
          <w:tcPr>
            <w:tcW w:w="720" w:type="dxa"/>
            <w:tcBorders>
              <w:top w:val="nil"/>
              <w:left w:val="nil"/>
              <w:bottom w:val="single" w:sz="4" w:space="0" w:color="auto"/>
              <w:right w:val="single" w:sz="4" w:space="0" w:color="auto"/>
            </w:tcBorders>
            <w:noWrap/>
            <w:vAlign w:val="center"/>
            <w:hideMark/>
          </w:tcPr>
          <w:p w14:paraId="04E99B0F" w14:textId="77777777" w:rsidR="00C41DB0" w:rsidRDefault="00C41DB0">
            <w:pPr>
              <w:jc w:val="center"/>
              <w:rPr>
                <w:rFonts w:ascii="Arial" w:hAnsi="Arial" w:cs="Arial"/>
                <w:sz w:val="20"/>
                <w:szCs w:val="20"/>
              </w:rPr>
            </w:pPr>
            <w:proofErr w:type="spellStart"/>
            <w:r>
              <w:rPr>
                <w:rFonts w:ascii="Arial" w:hAnsi="Arial" w:cs="Arial"/>
                <w:sz w:val="20"/>
                <w:szCs w:val="20"/>
              </w:rPr>
              <w:t>buc</w:t>
            </w:r>
            <w:proofErr w:type="spellEnd"/>
          </w:p>
        </w:tc>
        <w:tc>
          <w:tcPr>
            <w:tcW w:w="990" w:type="dxa"/>
            <w:tcBorders>
              <w:top w:val="nil"/>
              <w:left w:val="nil"/>
              <w:bottom w:val="single" w:sz="4" w:space="0" w:color="auto"/>
              <w:right w:val="single" w:sz="4" w:space="0" w:color="auto"/>
            </w:tcBorders>
            <w:noWrap/>
            <w:vAlign w:val="bottom"/>
            <w:hideMark/>
          </w:tcPr>
          <w:p w14:paraId="10EE3C89" w14:textId="77777777" w:rsidR="00C41DB0" w:rsidRDefault="00C41DB0">
            <w:pPr>
              <w:rPr>
                <w:rFonts w:ascii="Arial" w:hAnsi="Arial" w:cs="Arial"/>
                <w:sz w:val="20"/>
                <w:szCs w:val="20"/>
              </w:rPr>
            </w:pPr>
            <w:r>
              <w:rPr>
                <w:rFonts w:ascii="Arial" w:hAnsi="Arial" w:cs="Arial"/>
                <w:sz w:val="20"/>
                <w:szCs w:val="20"/>
              </w:rPr>
              <w:t> </w:t>
            </w:r>
          </w:p>
        </w:tc>
        <w:tc>
          <w:tcPr>
            <w:tcW w:w="1260" w:type="dxa"/>
            <w:tcBorders>
              <w:top w:val="nil"/>
              <w:left w:val="nil"/>
              <w:bottom w:val="single" w:sz="4" w:space="0" w:color="auto"/>
              <w:right w:val="single" w:sz="4" w:space="0" w:color="auto"/>
            </w:tcBorders>
            <w:noWrap/>
            <w:vAlign w:val="bottom"/>
            <w:hideMark/>
          </w:tcPr>
          <w:p w14:paraId="1E94FC15" w14:textId="77777777" w:rsidR="00C41DB0" w:rsidRDefault="00C41DB0">
            <w:pPr>
              <w:rPr>
                <w:rFonts w:ascii="Arial" w:hAnsi="Arial" w:cs="Arial"/>
                <w:sz w:val="20"/>
                <w:szCs w:val="20"/>
              </w:rPr>
            </w:pPr>
            <w:r>
              <w:rPr>
                <w:rFonts w:ascii="Arial" w:hAnsi="Arial" w:cs="Arial"/>
                <w:sz w:val="20"/>
                <w:szCs w:val="20"/>
              </w:rPr>
              <w:t> </w:t>
            </w:r>
          </w:p>
        </w:tc>
      </w:tr>
      <w:tr w:rsidR="00C41DB0" w14:paraId="632942C2" w14:textId="77777777" w:rsidTr="00C41DB0">
        <w:trPr>
          <w:trHeight w:val="540"/>
        </w:trPr>
        <w:tc>
          <w:tcPr>
            <w:tcW w:w="561" w:type="dxa"/>
            <w:tcBorders>
              <w:top w:val="nil"/>
              <w:left w:val="single" w:sz="4" w:space="0" w:color="auto"/>
              <w:bottom w:val="single" w:sz="4" w:space="0" w:color="auto"/>
              <w:right w:val="single" w:sz="4" w:space="0" w:color="auto"/>
            </w:tcBorders>
            <w:noWrap/>
            <w:vAlign w:val="bottom"/>
            <w:hideMark/>
          </w:tcPr>
          <w:p w14:paraId="53361EA1" w14:textId="77777777" w:rsidR="00C41DB0" w:rsidRDefault="00C41DB0">
            <w:pPr>
              <w:jc w:val="right"/>
              <w:rPr>
                <w:rFonts w:ascii="Arial" w:hAnsi="Arial" w:cs="Arial"/>
                <w:sz w:val="20"/>
                <w:szCs w:val="20"/>
              </w:rPr>
            </w:pPr>
            <w:r>
              <w:rPr>
                <w:rFonts w:ascii="Arial" w:hAnsi="Arial" w:cs="Arial"/>
                <w:sz w:val="20"/>
                <w:szCs w:val="20"/>
              </w:rPr>
              <w:t>7</w:t>
            </w:r>
          </w:p>
        </w:tc>
        <w:tc>
          <w:tcPr>
            <w:tcW w:w="995" w:type="dxa"/>
            <w:tcBorders>
              <w:top w:val="nil"/>
              <w:left w:val="nil"/>
              <w:bottom w:val="single" w:sz="4" w:space="0" w:color="auto"/>
              <w:right w:val="single" w:sz="4" w:space="0" w:color="auto"/>
            </w:tcBorders>
            <w:noWrap/>
            <w:vAlign w:val="bottom"/>
            <w:hideMark/>
          </w:tcPr>
          <w:p w14:paraId="5E41E99E" w14:textId="77777777" w:rsidR="00C41DB0" w:rsidRDefault="00C41DB0">
            <w:pPr>
              <w:jc w:val="right"/>
              <w:rPr>
                <w:rFonts w:ascii="Arial" w:hAnsi="Arial" w:cs="Arial"/>
                <w:sz w:val="20"/>
                <w:szCs w:val="20"/>
              </w:rPr>
            </w:pPr>
            <w:r>
              <w:rPr>
                <w:rFonts w:ascii="Arial" w:hAnsi="Arial" w:cs="Arial"/>
                <w:sz w:val="20"/>
                <w:szCs w:val="20"/>
              </w:rPr>
              <w:t>8450089</w:t>
            </w:r>
          </w:p>
        </w:tc>
        <w:tc>
          <w:tcPr>
            <w:tcW w:w="4847" w:type="dxa"/>
            <w:tcBorders>
              <w:top w:val="nil"/>
              <w:left w:val="nil"/>
              <w:bottom w:val="single" w:sz="4" w:space="0" w:color="auto"/>
              <w:right w:val="single" w:sz="4" w:space="0" w:color="auto"/>
            </w:tcBorders>
            <w:vAlign w:val="bottom"/>
            <w:hideMark/>
          </w:tcPr>
          <w:p w14:paraId="21AC3827" w14:textId="77777777" w:rsidR="00C41DB0" w:rsidRDefault="00C41DB0">
            <w:pPr>
              <w:rPr>
                <w:rFonts w:ascii="Arial" w:hAnsi="Arial" w:cs="Arial"/>
                <w:sz w:val="20"/>
                <w:szCs w:val="20"/>
              </w:rPr>
            </w:pPr>
            <w:r>
              <w:rPr>
                <w:rFonts w:ascii="Arial" w:hAnsi="Arial" w:cs="Arial"/>
                <w:sz w:val="20"/>
                <w:szCs w:val="20"/>
              </w:rPr>
              <w:t>REGULATOR DE GAZ DN40-50 PM-PJ Q100</w:t>
            </w:r>
          </w:p>
        </w:tc>
        <w:tc>
          <w:tcPr>
            <w:tcW w:w="861" w:type="dxa"/>
            <w:tcBorders>
              <w:top w:val="nil"/>
              <w:left w:val="nil"/>
              <w:bottom w:val="single" w:sz="4" w:space="0" w:color="auto"/>
              <w:right w:val="single" w:sz="4" w:space="0" w:color="auto"/>
            </w:tcBorders>
            <w:vAlign w:val="center"/>
            <w:hideMark/>
          </w:tcPr>
          <w:p w14:paraId="66F2FD44" w14:textId="77777777" w:rsidR="00C41DB0" w:rsidRDefault="00C41DB0">
            <w:pPr>
              <w:jc w:val="center"/>
              <w:rPr>
                <w:rFonts w:ascii="Arial" w:hAnsi="Arial" w:cs="Arial"/>
                <w:sz w:val="20"/>
                <w:szCs w:val="20"/>
              </w:rPr>
            </w:pPr>
            <w:r>
              <w:rPr>
                <w:rFonts w:ascii="Arial" w:hAnsi="Arial" w:cs="Arial"/>
                <w:sz w:val="20"/>
                <w:szCs w:val="20"/>
              </w:rPr>
              <w:t>BR</w:t>
            </w:r>
          </w:p>
        </w:tc>
        <w:tc>
          <w:tcPr>
            <w:tcW w:w="746" w:type="dxa"/>
            <w:tcBorders>
              <w:top w:val="nil"/>
              <w:left w:val="nil"/>
              <w:bottom w:val="single" w:sz="4" w:space="0" w:color="auto"/>
              <w:right w:val="single" w:sz="4" w:space="0" w:color="auto"/>
            </w:tcBorders>
            <w:noWrap/>
            <w:vAlign w:val="center"/>
            <w:hideMark/>
          </w:tcPr>
          <w:p w14:paraId="12EB1663" w14:textId="77777777" w:rsidR="00C41DB0" w:rsidRDefault="00C41DB0">
            <w:pPr>
              <w:jc w:val="center"/>
              <w:rPr>
                <w:rFonts w:ascii="Arial" w:hAnsi="Arial" w:cs="Arial"/>
                <w:sz w:val="20"/>
                <w:szCs w:val="20"/>
              </w:rPr>
            </w:pPr>
            <w:r>
              <w:rPr>
                <w:rFonts w:ascii="Arial" w:hAnsi="Arial" w:cs="Arial"/>
                <w:sz w:val="20"/>
                <w:szCs w:val="20"/>
              </w:rPr>
              <w:t>1</w:t>
            </w:r>
          </w:p>
        </w:tc>
        <w:tc>
          <w:tcPr>
            <w:tcW w:w="720" w:type="dxa"/>
            <w:tcBorders>
              <w:top w:val="nil"/>
              <w:left w:val="nil"/>
              <w:bottom w:val="single" w:sz="4" w:space="0" w:color="auto"/>
              <w:right w:val="single" w:sz="4" w:space="0" w:color="auto"/>
            </w:tcBorders>
            <w:noWrap/>
            <w:vAlign w:val="center"/>
            <w:hideMark/>
          </w:tcPr>
          <w:p w14:paraId="5FC69108" w14:textId="77777777" w:rsidR="00C41DB0" w:rsidRDefault="00C41DB0">
            <w:pPr>
              <w:jc w:val="center"/>
              <w:rPr>
                <w:rFonts w:ascii="Arial" w:hAnsi="Arial" w:cs="Arial"/>
                <w:sz w:val="20"/>
                <w:szCs w:val="20"/>
              </w:rPr>
            </w:pPr>
            <w:proofErr w:type="spellStart"/>
            <w:r>
              <w:rPr>
                <w:rFonts w:ascii="Arial" w:hAnsi="Arial" w:cs="Arial"/>
                <w:sz w:val="20"/>
                <w:szCs w:val="20"/>
              </w:rPr>
              <w:t>buc</w:t>
            </w:r>
            <w:proofErr w:type="spellEnd"/>
          </w:p>
        </w:tc>
        <w:tc>
          <w:tcPr>
            <w:tcW w:w="990" w:type="dxa"/>
            <w:tcBorders>
              <w:top w:val="nil"/>
              <w:left w:val="nil"/>
              <w:bottom w:val="single" w:sz="4" w:space="0" w:color="auto"/>
              <w:right w:val="single" w:sz="4" w:space="0" w:color="auto"/>
            </w:tcBorders>
            <w:noWrap/>
            <w:vAlign w:val="bottom"/>
            <w:hideMark/>
          </w:tcPr>
          <w:p w14:paraId="5FB6BB2B" w14:textId="77777777" w:rsidR="00C41DB0" w:rsidRDefault="00C41DB0">
            <w:pPr>
              <w:rPr>
                <w:rFonts w:ascii="Arial" w:hAnsi="Arial" w:cs="Arial"/>
                <w:sz w:val="20"/>
                <w:szCs w:val="20"/>
              </w:rPr>
            </w:pPr>
            <w:r>
              <w:rPr>
                <w:rFonts w:ascii="Arial" w:hAnsi="Arial" w:cs="Arial"/>
                <w:sz w:val="20"/>
                <w:szCs w:val="20"/>
              </w:rPr>
              <w:t> </w:t>
            </w:r>
          </w:p>
        </w:tc>
        <w:tc>
          <w:tcPr>
            <w:tcW w:w="1260" w:type="dxa"/>
            <w:tcBorders>
              <w:top w:val="nil"/>
              <w:left w:val="nil"/>
              <w:bottom w:val="single" w:sz="4" w:space="0" w:color="auto"/>
              <w:right w:val="single" w:sz="4" w:space="0" w:color="auto"/>
            </w:tcBorders>
            <w:noWrap/>
            <w:vAlign w:val="bottom"/>
            <w:hideMark/>
          </w:tcPr>
          <w:p w14:paraId="0037439B" w14:textId="77777777" w:rsidR="00C41DB0" w:rsidRDefault="00C41DB0">
            <w:pPr>
              <w:rPr>
                <w:rFonts w:ascii="Arial" w:hAnsi="Arial" w:cs="Arial"/>
                <w:sz w:val="20"/>
                <w:szCs w:val="20"/>
              </w:rPr>
            </w:pPr>
            <w:r>
              <w:rPr>
                <w:rFonts w:ascii="Arial" w:hAnsi="Arial" w:cs="Arial"/>
                <w:sz w:val="20"/>
                <w:szCs w:val="20"/>
              </w:rPr>
              <w:t> </w:t>
            </w:r>
          </w:p>
        </w:tc>
      </w:tr>
      <w:tr w:rsidR="00C41DB0" w14:paraId="6A126338" w14:textId="77777777" w:rsidTr="00C41DB0">
        <w:trPr>
          <w:trHeight w:val="540"/>
        </w:trPr>
        <w:tc>
          <w:tcPr>
            <w:tcW w:w="561" w:type="dxa"/>
            <w:tcBorders>
              <w:top w:val="nil"/>
              <w:left w:val="single" w:sz="4" w:space="0" w:color="auto"/>
              <w:bottom w:val="single" w:sz="4" w:space="0" w:color="auto"/>
              <w:right w:val="single" w:sz="4" w:space="0" w:color="auto"/>
            </w:tcBorders>
            <w:noWrap/>
            <w:vAlign w:val="bottom"/>
            <w:hideMark/>
          </w:tcPr>
          <w:p w14:paraId="40F3082F" w14:textId="77777777" w:rsidR="00C41DB0" w:rsidRDefault="00C41DB0">
            <w:pPr>
              <w:jc w:val="right"/>
              <w:rPr>
                <w:rFonts w:ascii="Arial" w:hAnsi="Arial" w:cs="Arial"/>
                <w:sz w:val="20"/>
                <w:szCs w:val="20"/>
              </w:rPr>
            </w:pPr>
            <w:r>
              <w:rPr>
                <w:rFonts w:ascii="Arial" w:hAnsi="Arial" w:cs="Arial"/>
                <w:sz w:val="20"/>
                <w:szCs w:val="20"/>
              </w:rPr>
              <w:t>8</w:t>
            </w:r>
          </w:p>
        </w:tc>
        <w:tc>
          <w:tcPr>
            <w:tcW w:w="995" w:type="dxa"/>
            <w:tcBorders>
              <w:top w:val="nil"/>
              <w:left w:val="nil"/>
              <w:bottom w:val="single" w:sz="4" w:space="0" w:color="auto"/>
              <w:right w:val="single" w:sz="4" w:space="0" w:color="auto"/>
            </w:tcBorders>
            <w:noWrap/>
            <w:vAlign w:val="bottom"/>
            <w:hideMark/>
          </w:tcPr>
          <w:p w14:paraId="468DD707" w14:textId="77777777" w:rsidR="00C41DB0" w:rsidRDefault="00C41DB0">
            <w:pPr>
              <w:jc w:val="right"/>
              <w:rPr>
                <w:rFonts w:ascii="Arial" w:hAnsi="Arial" w:cs="Arial"/>
                <w:sz w:val="20"/>
                <w:szCs w:val="20"/>
              </w:rPr>
            </w:pPr>
            <w:r>
              <w:rPr>
                <w:rFonts w:ascii="Arial" w:hAnsi="Arial" w:cs="Arial"/>
                <w:sz w:val="20"/>
                <w:szCs w:val="20"/>
              </w:rPr>
              <w:t>8457084</w:t>
            </w:r>
          </w:p>
        </w:tc>
        <w:tc>
          <w:tcPr>
            <w:tcW w:w="4847" w:type="dxa"/>
            <w:tcBorders>
              <w:top w:val="nil"/>
              <w:left w:val="nil"/>
              <w:bottom w:val="single" w:sz="4" w:space="0" w:color="auto"/>
              <w:right w:val="single" w:sz="4" w:space="0" w:color="auto"/>
            </w:tcBorders>
            <w:noWrap/>
            <w:vAlign w:val="bottom"/>
            <w:hideMark/>
          </w:tcPr>
          <w:p w14:paraId="4A7F0D38" w14:textId="77777777" w:rsidR="00C41DB0" w:rsidRDefault="00C41DB0">
            <w:pPr>
              <w:rPr>
                <w:rFonts w:ascii="Arial" w:hAnsi="Arial" w:cs="Arial"/>
                <w:sz w:val="20"/>
                <w:szCs w:val="20"/>
              </w:rPr>
            </w:pPr>
            <w:r>
              <w:rPr>
                <w:rFonts w:ascii="Arial" w:hAnsi="Arial" w:cs="Arial"/>
                <w:sz w:val="20"/>
                <w:szCs w:val="20"/>
              </w:rPr>
              <w:t>FILTRU GAZ DN50 F160</w:t>
            </w:r>
          </w:p>
        </w:tc>
        <w:tc>
          <w:tcPr>
            <w:tcW w:w="861" w:type="dxa"/>
            <w:tcBorders>
              <w:top w:val="nil"/>
              <w:left w:val="nil"/>
              <w:bottom w:val="single" w:sz="4" w:space="0" w:color="auto"/>
              <w:right w:val="single" w:sz="4" w:space="0" w:color="auto"/>
            </w:tcBorders>
            <w:vAlign w:val="center"/>
            <w:hideMark/>
          </w:tcPr>
          <w:p w14:paraId="072B09D8" w14:textId="77777777" w:rsidR="00C41DB0" w:rsidRDefault="00C41DB0">
            <w:pPr>
              <w:jc w:val="center"/>
              <w:rPr>
                <w:rFonts w:ascii="Arial" w:hAnsi="Arial" w:cs="Arial"/>
                <w:sz w:val="20"/>
                <w:szCs w:val="20"/>
              </w:rPr>
            </w:pPr>
            <w:r>
              <w:rPr>
                <w:rFonts w:ascii="Arial" w:hAnsi="Arial" w:cs="Arial"/>
                <w:sz w:val="20"/>
                <w:szCs w:val="20"/>
              </w:rPr>
              <w:t>BR</w:t>
            </w:r>
          </w:p>
        </w:tc>
        <w:tc>
          <w:tcPr>
            <w:tcW w:w="746" w:type="dxa"/>
            <w:tcBorders>
              <w:top w:val="nil"/>
              <w:left w:val="nil"/>
              <w:bottom w:val="single" w:sz="4" w:space="0" w:color="auto"/>
              <w:right w:val="single" w:sz="4" w:space="0" w:color="auto"/>
            </w:tcBorders>
            <w:noWrap/>
            <w:vAlign w:val="center"/>
            <w:hideMark/>
          </w:tcPr>
          <w:p w14:paraId="1925578C" w14:textId="77777777" w:rsidR="00C41DB0" w:rsidRDefault="00C41DB0">
            <w:pPr>
              <w:jc w:val="center"/>
              <w:rPr>
                <w:rFonts w:ascii="Arial" w:hAnsi="Arial" w:cs="Arial"/>
                <w:sz w:val="20"/>
                <w:szCs w:val="20"/>
              </w:rPr>
            </w:pPr>
            <w:r>
              <w:rPr>
                <w:rFonts w:ascii="Arial" w:hAnsi="Arial" w:cs="Arial"/>
                <w:sz w:val="20"/>
                <w:szCs w:val="20"/>
              </w:rPr>
              <w:t>1</w:t>
            </w:r>
          </w:p>
        </w:tc>
        <w:tc>
          <w:tcPr>
            <w:tcW w:w="720" w:type="dxa"/>
            <w:tcBorders>
              <w:top w:val="nil"/>
              <w:left w:val="nil"/>
              <w:bottom w:val="single" w:sz="4" w:space="0" w:color="auto"/>
              <w:right w:val="single" w:sz="4" w:space="0" w:color="auto"/>
            </w:tcBorders>
            <w:noWrap/>
            <w:vAlign w:val="center"/>
            <w:hideMark/>
          </w:tcPr>
          <w:p w14:paraId="489C528D" w14:textId="77777777" w:rsidR="00C41DB0" w:rsidRDefault="00C41DB0">
            <w:pPr>
              <w:jc w:val="center"/>
              <w:rPr>
                <w:rFonts w:ascii="Arial" w:hAnsi="Arial" w:cs="Arial"/>
                <w:sz w:val="20"/>
                <w:szCs w:val="20"/>
              </w:rPr>
            </w:pPr>
            <w:proofErr w:type="spellStart"/>
            <w:r>
              <w:rPr>
                <w:rFonts w:ascii="Arial" w:hAnsi="Arial" w:cs="Arial"/>
                <w:sz w:val="20"/>
                <w:szCs w:val="20"/>
              </w:rPr>
              <w:t>buc</w:t>
            </w:r>
            <w:proofErr w:type="spellEnd"/>
          </w:p>
        </w:tc>
        <w:tc>
          <w:tcPr>
            <w:tcW w:w="990" w:type="dxa"/>
            <w:tcBorders>
              <w:top w:val="nil"/>
              <w:left w:val="nil"/>
              <w:bottom w:val="single" w:sz="4" w:space="0" w:color="auto"/>
              <w:right w:val="single" w:sz="4" w:space="0" w:color="auto"/>
            </w:tcBorders>
            <w:noWrap/>
            <w:vAlign w:val="bottom"/>
            <w:hideMark/>
          </w:tcPr>
          <w:p w14:paraId="3017CA02" w14:textId="77777777" w:rsidR="00C41DB0" w:rsidRDefault="00C41DB0">
            <w:pPr>
              <w:rPr>
                <w:rFonts w:ascii="Arial" w:hAnsi="Arial" w:cs="Arial"/>
                <w:sz w:val="20"/>
                <w:szCs w:val="20"/>
              </w:rPr>
            </w:pPr>
            <w:r>
              <w:rPr>
                <w:rFonts w:ascii="Arial" w:hAnsi="Arial" w:cs="Arial"/>
                <w:sz w:val="20"/>
                <w:szCs w:val="20"/>
              </w:rPr>
              <w:t> </w:t>
            </w:r>
          </w:p>
        </w:tc>
        <w:tc>
          <w:tcPr>
            <w:tcW w:w="1260" w:type="dxa"/>
            <w:tcBorders>
              <w:top w:val="nil"/>
              <w:left w:val="nil"/>
              <w:bottom w:val="single" w:sz="4" w:space="0" w:color="auto"/>
              <w:right w:val="single" w:sz="4" w:space="0" w:color="auto"/>
            </w:tcBorders>
            <w:noWrap/>
            <w:vAlign w:val="bottom"/>
            <w:hideMark/>
          </w:tcPr>
          <w:p w14:paraId="1BAD7FF4" w14:textId="77777777" w:rsidR="00C41DB0" w:rsidRDefault="00C41DB0">
            <w:pPr>
              <w:rPr>
                <w:rFonts w:ascii="Arial" w:hAnsi="Arial" w:cs="Arial"/>
                <w:sz w:val="20"/>
                <w:szCs w:val="20"/>
              </w:rPr>
            </w:pPr>
            <w:r>
              <w:rPr>
                <w:rFonts w:ascii="Arial" w:hAnsi="Arial" w:cs="Arial"/>
                <w:sz w:val="20"/>
                <w:szCs w:val="20"/>
              </w:rPr>
              <w:t> </w:t>
            </w:r>
          </w:p>
        </w:tc>
      </w:tr>
      <w:tr w:rsidR="00C41DB0" w14:paraId="425DD700" w14:textId="77777777" w:rsidTr="00C41DB0">
        <w:trPr>
          <w:trHeight w:val="540"/>
        </w:trPr>
        <w:tc>
          <w:tcPr>
            <w:tcW w:w="561" w:type="dxa"/>
            <w:tcBorders>
              <w:top w:val="nil"/>
              <w:left w:val="single" w:sz="4" w:space="0" w:color="auto"/>
              <w:bottom w:val="single" w:sz="4" w:space="0" w:color="auto"/>
              <w:right w:val="single" w:sz="4" w:space="0" w:color="auto"/>
            </w:tcBorders>
            <w:noWrap/>
            <w:vAlign w:val="bottom"/>
            <w:hideMark/>
          </w:tcPr>
          <w:p w14:paraId="5E75424B" w14:textId="77777777" w:rsidR="00C41DB0" w:rsidRDefault="00C41DB0">
            <w:pPr>
              <w:rPr>
                <w:rFonts w:ascii="Arial" w:hAnsi="Arial" w:cs="Arial"/>
                <w:sz w:val="20"/>
                <w:szCs w:val="20"/>
              </w:rPr>
            </w:pPr>
            <w:r>
              <w:rPr>
                <w:rFonts w:ascii="Arial" w:hAnsi="Arial" w:cs="Arial"/>
                <w:sz w:val="20"/>
                <w:szCs w:val="20"/>
              </w:rPr>
              <w:t> </w:t>
            </w:r>
          </w:p>
        </w:tc>
        <w:tc>
          <w:tcPr>
            <w:tcW w:w="995" w:type="dxa"/>
            <w:tcBorders>
              <w:top w:val="nil"/>
              <w:left w:val="nil"/>
              <w:bottom w:val="single" w:sz="4" w:space="0" w:color="auto"/>
              <w:right w:val="single" w:sz="4" w:space="0" w:color="auto"/>
            </w:tcBorders>
            <w:noWrap/>
            <w:vAlign w:val="bottom"/>
            <w:hideMark/>
          </w:tcPr>
          <w:p w14:paraId="537D271D" w14:textId="77777777" w:rsidR="00C41DB0" w:rsidRDefault="00C41DB0">
            <w:pPr>
              <w:rPr>
                <w:rFonts w:ascii="Arial" w:hAnsi="Arial" w:cs="Arial"/>
                <w:sz w:val="20"/>
                <w:szCs w:val="20"/>
              </w:rPr>
            </w:pPr>
            <w:r>
              <w:rPr>
                <w:rFonts w:ascii="Arial" w:hAnsi="Arial" w:cs="Arial"/>
                <w:sz w:val="20"/>
                <w:szCs w:val="20"/>
              </w:rPr>
              <w:t> </w:t>
            </w:r>
          </w:p>
        </w:tc>
        <w:tc>
          <w:tcPr>
            <w:tcW w:w="4847" w:type="dxa"/>
            <w:tcBorders>
              <w:top w:val="nil"/>
              <w:left w:val="nil"/>
              <w:bottom w:val="single" w:sz="4" w:space="0" w:color="auto"/>
              <w:right w:val="single" w:sz="4" w:space="0" w:color="auto"/>
            </w:tcBorders>
            <w:noWrap/>
            <w:vAlign w:val="bottom"/>
            <w:hideMark/>
          </w:tcPr>
          <w:p w14:paraId="035264A5" w14:textId="77777777" w:rsidR="00C41DB0" w:rsidRDefault="00C41DB0">
            <w:pPr>
              <w:rPr>
                <w:rFonts w:ascii="Arial" w:hAnsi="Arial" w:cs="Arial"/>
                <w:sz w:val="20"/>
                <w:szCs w:val="20"/>
              </w:rPr>
            </w:pPr>
            <w:r>
              <w:rPr>
                <w:rFonts w:ascii="Arial" w:hAnsi="Arial" w:cs="Arial"/>
                <w:sz w:val="20"/>
                <w:szCs w:val="20"/>
              </w:rPr>
              <w:t> </w:t>
            </w:r>
          </w:p>
        </w:tc>
        <w:tc>
          <w:tcPr>
            <w:tcW w:w="861" w:type="dxa"/>
            <w:tcBorders>
              <w:top w:val="nil"/>
              <w:left w:val="nil"/>
              <w:bottom w:val="single" w:sz="4" w:space="0" w:color="auto"/>
              <w:right w:val="single" w:sz="4" w:space="0" w:color="auto"/>
            </w:tcBorders>
            <w:vAlign w:val="center"/>
            <w:hideMark/>
          </w:tcPr>
          <w:p w14:paraId="0AEBD101" w14:textId="77777777" w:rsidR="00C41DB0" w:rsidRDefault="00C41DB0">
            <w:pPr>
              <w:jc w:val="center"/>
              <w:rPr>
                <w:rFonts w:ascii="Arial" w:hAnsi="Arial" w:cs="Arial"/>
                <w:sz w:val="20"/>
                <w:szCs w:val="20"/>
              </w:rPr>
            </w:pPr>
            <w:r>
              <w:rPr>
                <w:rFonts w:ascii="Arial" w:hAnsi="Arial" w:cs="Arial"/>
                <w:sz w:val="20"/>
                <w:szCs w:val="20"/>
              </w:rPr>
              <w:t> </w:t>
            </w:r>
          </w:p>
        </w:tc>
        <w:tc>
          <w:tcPr>
            <w:tcW w:w="746" w:type="dxa"/>
            <w:tcBorders>
              <w:top w:val="nil"/>
              <w:left w:val="nil"/>
              <w:bottom w:val="single" w:sz="4" w:space="0" w:color="auto"/>
              <w:right w:val="single" w:sz="4" w:space="0" w:color="auto"/>
            </w:tcBorders>
            <w:noWrap/>
            <w:vAlign w:val="center"/>
            <w:hideMark/>
          </w:tcPr>
          <w:p w14:paraId="13BDDCA6" w14:textId="77777777" w:rsidR="00C41DB0" w:rsidRDefault="00C41DB0">
            <w:pPr>
              <w:jc w:val="center"/>
              <w:rPr>
                <w:rFonts w:ascii="Arial" w:hAnsi="Arial" w:cs="Arial"/>
                <w:sz w:val="20"/>
                <w:szCs w:val="20"/>
              </w:rPr>
            </w:pPr>
            <w:r>
              <w:rPr>
                <w:rFonts w:ascii="Arial" w:hAnsi="Arial" w:cs="Arial"/>
                <w:sz w:val="20"/>
                <w:szCs w:val="20"/>
              </w:rPr>
              <w:t> </w:t>
            </w:r>
          </w:p>
        </w:tc>
        <w:tc>
          <w:tcPr>
            <w:tcW w:w="720" w:type="dxa"/>
            <w:tcBorders>
              <w:top w:val="nil"/>
              <w:left w:val="nil"/>
              <w:bottom w:val="single" w:sz="4" w:space="0" w:color="auto"/>
              <w:right w:val="single" w:sz="4" w:space="0" w:color="auto"/>
            </w:tcBorders>
            <w:noWrap/>
            <w:vAlign w:val="center"/>
            <w:hideMark/>
          </w:tcPr>
          <w:p w14:paraId="75C68922" w14:textId="77777777" w:rsidR="00C41DB0" w:rsidRDefault="00C41DB0">
            <w:pPr>
              <w:jc w:val="center"/>
              <w:rPr>
                <w:rFonts w:ascii="Arial" w:hAnsi="Arial" w:cs="Arial"/>
                <w:sz w:val="20"/>
                <w:szCs w:val="20"/>
              </w:rPr>
            </w:pPr>
            <w:r>
              <w:rPr>
                <w:rFonts w:ascii="Arial" w:hAnsi="Arial" w:cs="Arial"/>
                <w:sz w:val="20"/>
                <w:szCs w:val="20"/>
              </w:rPr>
              <w:t> </w:t>
            </w:r>
          </w:p>
        </w:tc>
        <w:tc>
          <w:tcPr>
            <w:tcW w:w="990" w:type="dxa"/>
            <w:tcBorders>
              <w:top w:val="nil"/>
              <w:left w:val="nil"/>
              <w:bottom w:val="single" w:sz="4" w:space="0" w:color="auto"/>
              <w:right w:val="single" w:sz="4" w:space="0" w:color="auto"/>
            </w:tcBorders>
            <w:noWrap/>
            <w:vAlign w:val="bottom"/>
            <w:hideMark/>
          </w:tcPr>
          <w:p w14:paraId="5C87E130" w14:textId="77777777" w:rsidR="00C41DB0" w:rsidRDefault="00C41DB0">
            <w:pPr>
              <w:rPr>
                <w:rFonts w:ascii="Arial" w:hAnsi="Arial" w:cs="Arial"/>
                <w:sz w:val="20"/>
                <w:szCs w:val="20"/>
              </w:rPr>
            </w:pPr>
            <w:r>
              <w:rPr>
                <w:rFonts w:ascii="Arial" w:hAnsi="Arial" w:cs="Arial"/>
                <w:sz w:val="20"/>
                <w:szCs w:val="20"/>
              </w:rPr>
              <w:t> </w:t>
            </w:r>
          </w:p>
        </w:tc>
        <w:tc>
          <w:tcPr>
            <w:tcW w:w="1260" w:type="dxa"/>
            <w:tcBorders>
              <w:top w:val="nil"/>
              <w:left w:val="nil"/>
              <w:bottom w:val="single" w:sz="4" w:space="0" w:color="auto"/>
              <w:right w:val="single" w:sz="4" w:space="0" w:color="auto"/>
            </w:tcBorders>
            <w:noWrap/>
            <w:vAlign w:val="bottom"/>
            <w:hideMark/>
          </w:tcPr>
          <w:p w14:paraId="63D6CC05" w14:textId="77777777" w:rsidR="00C41DB0" w:rsidRDefault="00C41DB0">
            <w:pPr>
              <w:rPr>
                <w:rFonts w:ascii="Arial" w:hAnsi="Arial" w:cs="Arial"/>
                <w:sz w:val="20"/>
                <w:szCs w:val="20"/>
              </w:rPr>
            </w:pPr>
            <w:r>
              <w:rPr>
                <w:rFonts w:ascii="Arial" w:hAnsi="Arial" w:cs="Arial"/>
                <w:sz w:val="20"/>
                <w:szCs w:val="20"/>
              </w:rPr>
              <w:t> </w:t>
            </w:r>
          </w:p>
        </w:tc>
      </w:tr>
      <w:tr w:rsidR="00C41DB0" w14:paraId="03091737" w14:textId="77777777" w:rsidTr="00C41DB0">
        <w:trPr>
          <w:trHeight w:val="540"/>
        </w:trPr>
        <w:tc>
          <w:tcPr>
            <w:tcW w:w="561" w:type="dxa"/>
            <w:tcBorders>
              <w:top w:val="nil"/>
              <w:left w:val="single" w:sz="4" w:space="0" w:color="auto"/>
              <w:bottom w:val="single" w:sz="4" w:space="0" w:color="auto"/>
              <w:right w:val="single" w:sz="4" w:space="0" w:color="auto"/>
            </w:tcBorders>
            <w:noWrap/>
            <w:vAlign w:val="bottom"/>
            <w:hideMark/>
          </w:tcPr>
          <w:p w14:paraId="250DE628" w14:textId="77777777" w:rsidR="00C41DB0" w:rsidRDefault="00C41DB0">
            <w:pPr>
              <w:rPr>
                <w:rFonts w:ascii="Arial" w:hAnsi="Arial" w:cs="Arial"/>
                <w:sz w:val="20"/>
                <w:szCs w:val="20"/>
              </w:rPr>
            </w:pPr>
            <w:r>
              <w:rPr>
                <w:rFonts w:ascii="Arial" w:hAnsi="Arial" w:cs="Arial"/>
                <w:sz w:val="20"/>
                <w:szCs w:val="20"/>
              </w:rPr>
              <w:t> </w:t>
            </w:r>
          </w:p>
        </w:tc>
        <w:tc>
          <w:tcPr>
            <w:tcW w:w="995" w:type="dxa"/>
            <w:tcBorders>
              <w:top w:val="nil"/>
              <w:left w:val="nil"/>
              <w:bottom w:val="single" w:sz="4" w:space="0" w:color="auto"/>
              <w:right w:val="single" w:sz="4" w:space="0" w:color="auto"/>
            </w:tcBorders>
            <w:noWrap/>
            <w:vAlign w:val="bottom"/>
            <w:hideMark/>
          </w:tcPr>
          <w:p w14:paraId="21434721" w14:textId="77777777" w:rsidR="00C41DB0" w:rsidRDefault="00C41DB0">
            <w:pPr>
              <w:rPr>
                <w:rFonts w:ascii="Arial" w:hAnsi="Arial" w:cs="Arial"/>
                <w:sz w:val="20"/>
                <w:szCs w:val="20"/>
              </w:rPr>
            </w:pPr>
            <w:r>
              <w:rPr>
                <w:rFonts w:ascii="Arial" w:hAnsi="Arial" w:cs="Arial"/>
                <w:sz w:val="20"/>
                <w:szCs w:val="20"/>
              </w:rPr>
              <w:t> </w:t>
            </w:r>
          </w:p>
        </w:tc>
        <w:tc>
          <w:tcPr>
            <w:tcW w:w="4847" w:type="dxa"/>
            <w:tcBorders>
              <w:top w:val="nil"/>
              <w:left w:val="nil"/>
              <w:bottom w:val="single" w:sz="4" w:space="0" w:color="auto"/>
              <w:right w:val="single" w:sz="4" w:space="0" w:color="auto"/>
            </w:tcBorders>
            <w:noWrap/>
            <w:vAlign w:val="bottom"/>
            <w:hideMark/>
          </w:tcPr>
          <w:p w14:paraId="2D0C721D" w14:textId="77777777" w:rsidR="00C41DB0" w:rsidRDefault="00C41DB0">
            <w:pPr>
              <w:rPr>
                <w:rFonts w:ascii="Arial" w:hAnsi="Arial" w:cs="Arial"/>
                <w:sz w:val="20"/>
                <w:szCs w:val="20"/>
              </w:rPr>
            </w:pPr>
            <w:r>
              <w:rPr>
                <w:rFonts w:ascii="Arial" w:hAnsi="Arial" w:cs="Arial"/>
                <w:sz w:val="20"/>
                <w:szCs w:val="20"/>
              </w:rPr>
              <w:t> </w:t>
            </w:r>
          </w:p>
        </w:tc>
        <w:tc>
          <w:tcPr>
            <w:tcW w:w="861" w:type="dxa"/>
            <w:tcBorders>
              <w:top w:val="nil"/>
              <w:left w:val="nil"/>
              <w:bottom w:val="single" w:sz="4" w:space="0" w:color="auto"/>
              <w:right w:val="single" w:sz="4" w:space="0" w:color="auto"/>
            </w:tcBorders>
            <w:vAlign w:val="center"/>
            <w:hideMark/>
          </w:tcPr>
          <w:p w14:paraId="5182940E" w14:textId="77777777" w:rsidR="00C41DB0" w:rsidRDefault="00C41DB0">
            <w:pPr>
              <w:jc w:val="center"/>
              <w:rPr>
                <w:rFonts w:ascii="Arial" w:hAnsi="Arial" w:cs="Arial"/>
                <w:sz w:val="20"/>
                <w:szCs w:val="20"/>
              </w:rPr>
            </w:pPr>
            <w:r>
              <w:rPr>
                <w:rFonts w:ascii="Arial" w:hAnsi="Arial" w:cs="Arial"/>
                <w:sz w:val="20"/>
                <w:szCs w:val="20"/>
              </w:rPr>
              <w:t> </w:t>
            </w:r>
          </w:p>
        </w:tc>
        <w:tc>
          <w:tcPr>
            <w:tcW w:w="746" w:type="dxa"/>
            <w:tcBorders>
              <w:top w:val="nil"/>
              <w:left w:val="nil"/>
              <w:bottom w:val="single" w:sz="4" w:space="0" w:color="auto"/>
              <w:right w:val="single" w:sz="4" w:space="0" w:color="auto"/>
            </w:tcBorders>
            <w:noWrap/>
            <w:vAlign w:val="center"/>
            <w:hideMark/>
          </w:tcPr>
          <w:p w14:paraId="1976CEE8" w14:textId="77777777" w:rsidR="00C41DB0" w:rsidRDefault="00C41DB0">
            <w:pPr>
              <w:jc w:val="center"/>
              <w:rPr>
                <w:rFonts w:ascii="Arial" w:hAnsi="Arial" w:cs="Arial"/>
                <w:sz w:val="20"/>
                <w:szCs w:val="20"/>
              </w:rPr>
            </w:pPr>
            <w:r>
              <w:rPr>
                <w:rFonts w:ascii="Arial" w:hAnsi="Arial" w:cs="Arial"/>
                <w:sz w:val="20"/>
                <w:szCs w:val="20"/>
              </w:rPr>
              <w:t> </w:t>
            </w:r>
          </w:p>
        </w:tc>
        <w:tc>
          <w:tcPr>
            <w:tcW w:w="720" w:type="dxa"/>
            <w:tcBorders>
              <w:top w:val="nil"/>
              <w:left w:val="nil"/>
              <w:bottom w:val="single" w:sz="4" w:space="0" w:color="auto"/>
              <w:right w:val="single" w:sz="4" w:space="0" w:color="auto"/>
            </w:tcBorders>
            <w:noWrap/>
            <w:vAlign w:val="center"/>
            <w:hideMark/>
          </w:tcPr>
          <w:p w14:paraId="7DEC4A62" w14:textId="77777777" w:rsidR="00C41DB0" w:rsidRDefault="00C41DB0">
            <w:pPr>
              <w:jc w:val="center"/>
              <w:rPr>
                <w:rFonts w:ascii="Arial" w:hAnsi="Arial" w:cs="Arial"/>
                <w:sz w:val="20"/>
                <w:szCs w:val="20"/>
              </w:rPr>
            </w:pPr>
            <w:r>
              <w:rPr>
                <w:rFonts w:ascii="Arial" w:hAnsi="Arial" w:cs="Arial"/>
                <w:sz w:val="20"/>
                <w:szCs w:val="20"/>
              </w:rPr>
              <w:t> </w:t>
            </w:r>
          </w:p>
        </w:tc>
        <w:tc>
          <w:tcPr>
            <w:tcW w:w="990" w:type="dxa"/>
            <w:tcBorders>
              <w:top w:val="nil"/>
              <w:left w:val="nil"/>
              <w:bottom w:val="single" w:sz="4" w:space="0" w:color="auto"/>
              <w:right w:val="single" w:sz="4" w:space="0" w:color="auto"/>
            </w:tcBorders>
            <w:noWrap/>
            <w:vAlign w:val="bottom"/>
            <w:hideMark/>
          </w:tcPr>
          <w:p w14:paraId="6CEE82F7" w14:textId="77777777" w:rsidR="00C41DB0" w:rsidRDefault="00C41DB0">
            <w:pPr>
              <w:rPr>
                <w:rFonts w:ascii="Arial" w:hAnsi="Arial" w:cs="Arial"/>
                <w:sz w:val="20"/>
                <w:szCs w:val="20"/>
              </w:rPr>
            </w:pPr>
            <w:r>
              <w:rPr>
                <w:rFonts w:ascii="Arial" w:hAnsi="Arial" w:cs="Arial"/>
                <w:sz w:val="20"/>
                <w:szCs w:val="20"/>
              </w:rPr>
              <w:t> </w:t>
            </w:r>
          </w:p>
        </w:tc>
        <w:tc>
          <w:tcPr>
            <w:tcW w:w="1260" w:type="dxa"/>
            <w:tcBorders>
              <w:top w:val="nil"/>
              <w:left w:val="nil"/>
              <w:bottom w:val="single" w:sz="4" w:space="0" w:color="auto"/>
              <w:right w:val="single" w:sz="4" w:space="0" w:color="auto"/>
            </w:tcBorders>
            <w:noWrap/>
            <w:vAlign w:val="bottom"/>
            <w:hideMark/>
          </w:tcPr>
          <w:p w14:paraId="15233731" w14:textId="77777777" w:rsidR="00C41DB0" w:rsidRDefault="00C41DB0">
            <w:pPr>
              <w:rPr>
                <w:rFonts w:ascii="Arial" w:hAnsi="Arial" w:cs="Arial"/>
                <w:sz w:val="20"/>
                <w:szCs w:val="20"/>
              </w:rPr>
            </w:pPr>
            <w:r>
              <w:rPr>
                <w:rFonts w:ascii="Arial" w:hAnsi="Arial" w:cs="Arial"/>
                <w:sz w:val="20"/>
                <w:szCs w:val="20"/>
              </w:rPr>
              <w:t> </w:t>
            </w:r>
          </w:p>
        </w:tc>
      </w:tr>
      <w:tr w:rsidR="00C41DB0" w14:paraId="107A8035" w14:textId="77777777" w:rsidTr="00C41DB0">
        <w:trPr>
          <w:trHeight w:val="510"/>
        </w:trPr>
        <w:tc>
          <w:tcPr>
            <w:tcW w:w="561" w:type="dxa"/>
            <w:tcBorders>
              <w:top w:val="nil"/>
              <w:left w:val="single" w:sz="4" w:space="0" w:color="auto"/>
              <w:bottom w:val="single" w:sz="4" w:space="0" w:color="auto"/>
              <w:right w:val="single" w:sz="4" w:space="0" w:color="auto"/>
            </w:tcBorders>
            <w:noWrap/>
            <w:vAlign w:val="bottom"/>
            <w:hideMark/>
          </w:tcPr>
          <w:p w14:paraId="0ECC463E" w14:textId="77777777" w:rsidR="00C41DB0" w:rsidRDefault="00C41DB0">
            <w:pPr>
              <w:rPr>
                <w:rFonts w:ascii="Arial" w:hAnsi="Arial" w:cs="Arial"/>
                <w:sz w:val="20"/>
                <w:szCs w:val="20"/>
              </w:rPr>
            </w:pPr>
            <w:r>
              <w:rPr>
                <w:rFonts w:ascii="Arial" w:hAnsi="Arial" w:cs="Arial"/>
                <w:sz w:val="20"/>
                <w:szCs w:val="20"/>
              </w:rPr>
              <w:t> </w:t>
            </w:r>
          </w:p>
        </w:tc>
        <w:tc>
          <w:tcPr>
            <w:tcW w:w="995" w:type="dxa"/>
            <w:tcBorders>
              <w:top w:val="nil"/>
              <w:left w:val="nil"/>
              <w:bottom w:val="single" w:sz="4" w:space="0" w:color="auto"/>
              <w:right w:val="single" w:sz="4" w:space="0" w:color="auto"/>
            </w:tcBorders>
            <w:noWrap/>
            <w:vAlign w:val="bottom"/>
            <w:hideMark/>
          </w:tcPr>
          <w:p w14:paraId="4DAF60E9" w14:textId="77777777" w:rsidR="00C41DB0" w:rsidRDefault="00C41DB0">
            <w:pPr>
              <w:rPr>
                <w:rFonts w:ascii="Arial" w:hAnsi="Arial" w:cs="Arial"/>
                <w:sz w:val="20"/>
                <w:szCs w:val="20"/>
              </w:rPr>
            </w:pPr>
            <w:r>
              <w:rPr>
                <w:rFonts w:ascii="Arial" w:hAnsi="Arial" w:cs="Arial"/>
                <w:sz w:val="20"/>
                <w:szCs w:val="20"/>
              </w:rPr>
              <w:t> </w:t>
            </w:r>
          </w:p>
        </w:tc>
        <w:tc>
          <w:tcPr>
            <w:tcW w:w="4847" w:type="dxa"/>
            <w:tcBorders>
              <w:top w:val="nil"/>
              <w:left w:val="nil"/>
              <w:bottom w:val="single" w:sz="4" w:space="0" w:color="auto"/>
              <w:right w:val="single" w:sz="4" w:space="0" w:color="auto"/>
            </w:tcBorders>
            <w:noWrap/>
            <w:vAlign w:val="center"/>
            <w:hideMark/>
          </w:tcPr>
          <w:p w14:paraId="5C25B7D0" w14:textId="77777777" w:rsidR="00C41DB0" w:rsidRDefault="00C41DB0">
            <w:pPr>
              <w:rPr>
                <w:rFonts w:ascii="Arial" w:hAnsi="Arial" w:cs="Arial"/>
                <w:sz w:val="20"/>
                <w:szCs w:val="20"/>
              </w:rPr>
            </w:pPr>
            <w:r>
              <w:rPr>
                <w:rFonts w:ascii="Arial" w:hAnsi="Arial" w:cs="Arial"/>
                <w:sz w:val="20"/>
                <w:szCs w:val="20"/>
              </w:rPr>
              <w:t> </w:t>
            </w:r>
          </w:p>
        </w:tc>
        <w:tc>
          <w:tcPr>
            <w:tcW w:w="861" w:type="dxa"/>
            <w:tcBorders>
              <w:top w:val="nil"/>
              <w:left w:val="nil"/>
              <w:bottom w:val="single" w:sz="4" w:space="0" w:color="auto"/>
              <w:right w:val="single" w:sz="4" w:space="0" w:color="auto"/>
            </w:tcBorders>
            <w:vAlign w:val="center"/>
            <w:hideMark/>
          </w:tcPr>
          <w:p w14:paraId="2E09995B" w14:textId="77777777" w:rsidR="00C41DB0" w:rsidRDefault="00C41DB0">
            <w:pPr>
              <w:jc w:val="center"/>
              <w:rPr>
                <w:rFonts w:ascii="Arial" w:hAnsi="Arial" w:cs="Arial"/>
                <w:sz w:val="20"/>
                <w:szCs w:val="20"/>
              </w:rPr>
            </w:pPr>
            <w:r>
              <w:rPr>
                <w:rFonts w:ascii="Arial" w:hAnsi="Arial" w:cs="Arial"/>
                <w:sz w:val="20"/>
                <w:szCs w:val="20"/>
              </w:rPr>
              <w:t> </w:t>
            </w:r>
          </w:p>
        </w:tc>
        <w:tc>
          <w:tcPr>
            <w:tcW w:w="746" w:type="dxa"/>
            <w:tcBorders>
              <w:top w:val="nil"/>
              <w:left w:val="nil"/>
              <w:bottom w:val="single" w:sz="4" w:space="0" w:color="auto"/>
              <w:right w:val="single" w:sz="4" w:space="0" w:color="auto"/>
            </w:tcBorders>
            <w:noWrap/>
            <w:vAlign w:val="center"/>
            <w:hideMark/>
          </w:tcPr>
          <w:p w14:paraId="414CF606" w14:textId="77777777" w:rsidR="00C41DB0" w:rsidRDefault="00C41DB0">
            <w:pPr>
              <w:jc w:val="center"/>
              <w:rPr>
                <w:rFonts w:ascii="Arial" w:hAnsi="Arial" w:cs="Arial"/>
                <w:sz w:val="20"/>
                <w:szCs w:val="20"/>
              </w:rPr>
            </w:pPr>
            <w:r>
              <w:rPr>
                <w:rFonts w:ascii="Arial" w:hAnsi="Arial" w:cs="Arial"/>
                <w:sz w:val="20"/>
                <w:szCs w:val="20"/>
              </w:rPr>
              <w:t> </w:t>
            </w:r>
          </w:p>
        </w:tc>
        <w:tc>
          <w:tcPr>
            <w:tcW w:w="720" w:type="dxa"/>
            <w:tcBorders>
              <w:top w:val="nil"/>
              <w:left w:val="nil"/>
              <w:bottom w:val="single" w:sz="4" w:space="0" w:color="auto"/>
              <w:right w:val="single" w:sz="4" w:space="0" w:color="auto"/>
            </w:tcBorders>
            <w:noWrap/>
            <w:vAlign w:val="center"/>
            <w:hideMark/>
          </w:tcPr>
          <w:p w14:paraId="40872656" w14:textId="77777777" w:rsidR="00C41DB0" w:rsidRDefault="00C41DB0">
            <w:pPr>
              <w:jc w:val="center"/>
              <w:rPr>
                <w:rFonts w:ascii="Arial" w:hAnsi="Arial" w:cs="Arial"/>
                <w:sz w:val="20"/>
                <w:szCs w:val="20"/>
              </w:rPr>
            </w:pPr>
            <w:r>
              <w:rPr>
                <w:rFonts w:ascii="Arial" w:hAnsi="Arial" w:cs="Arial"/>
                <w:sz w:val="20"/>
                <w:szCs w:val="20"/>
              </w:rPr>
              <w:t> </w:t>
            </w:r>
          </w:p>
        </w:tc>
        <w:tc>
          <w:tcPr>
            <w:tcW w:w="990" w:type="dxa"/>
            <w:tcBorders>
              <w:top w:val="nil"/>
              <w:left w:val="nil"/>
              <w:bottom w:val="single" w:sz="4" w:space="0" w:color="auto"/>
              <w:right w:val="single" w:sz="4" w:space="0" w:color="auto"/>
            </w:tcBorders>
            <w:noWrap/>
            <w:vAlign w:val="bottom"/>
            <w:hideMark/>
          </w:tcPr>
          <w:p w14:paraId="1BD68923" w14:textId="77777777" w:rsidR="00C41DB0" w:rsidRDefault="00C41DB0">
            <w:pPr>
              <w:rPr>
                <w:rFonts w:ascii="Arial" w:hAnsi="Arial" w:cs="Arial"/>
                <w:sz w:val="20"/>
                <w:szCs w:val="20"/>
              </w:rPr>
            </w:pPr>
            <w:r>
              <w:rPr>
                <w:rFonts w:ascii="Arial" w:hAnsi="Arial" w:cs="Arial"/>
                <w:sz w:val="20"/>
                <w:szCs w:val="20"/>
              </w:rPr>
              <w:t> </w:t>
            </w:r>
          </w:p>
        </w:tc>
        <w:tc>
          <w:tcPr>
            <w:tcW w:w="1260" w:type="dxa"/>
            <w:tcBorders>
              <w:top w:val="nil"/>
              <w:left w:val="nil"/>
              <w:bottom w:val="single" w:sz="4" w:space="0" w:color="auto"/>
              <w:right w:val="single" w:sz="4" w:space="0" w:color="auto"/>
            </w:tcBorders>
            <w:noWrap/>
            <w:vAlign w:val="bottom"/>
            <w:hideMark/>
          </w:tcPr>
          <w:p w14:paraId="1057B9AB" w14:textId="77777777" w:rsidR="00C41DB0" w:rsidRDefault="00C41DB0">
            <w:pPr>
              <w:rPr>
                <w:rFonts w:ascii="Arial" w:hAnsi="Arial" w:cs="Arial"/>
                <w:sz w:val="20"/>
                <w:szCs w:val="20"/>
              </w:rPr>
            </w:pPr>
            <w:r>
              <w:rPr>
                <w:rFonts w:ascii="Arial" w:hAnsi="Arial" w:cs="Arial"/>
                <w:sz w:val="20"/>
                <w:szCs w:val="20"/>
              </w:rPr>
              <w:t> </w:t>
            </w:r>
          </w:p>
        </w:tc>
      </w:tr>
      <w:tr w:rsidR="00C41DB0" w14:paraId="2D376A37" w14:textId="77777777" w:rsidTr="00C41DB0">
        <w:trPr>
          <w:trHeight w:val="450"/>
        </w:trPr>
        <w:tc>
          <w:tcPr>
            <w:tcW w:w="561" w:type="dxa"/>
            <w:tcBorders>
              <w:top w:val="nil"/>
              <w:left w:val="single" w:sz="4" w:space="0" w:color="auto"/>
              <w:bottom w:val="single" w:sz="4" w:space="0" w:color="auto"/>
              <w:right w:val="single" w:sz="4" w:space="0" w:color="auto"/>
            </w:tcBorders>
            <w:noWrap/>
            <w:vAlign w:val="bottom"/>
            <w:hideMark/>
          </w:tcPr>
          <w:p w14:paraId="469535BD" w14:textId="77777777" w:rsidR="00C41DB0" w:rsidRDefault="00C41DB0">
            <w:pPr>
              <w:rPr>
                <w:rFonts w:ascii="Arial" w:hAnsi="Arial" w:cs="Arial"/>
                <w:sz w:val="20"/>
                <w:szCs w:val="20"/>
              </w:rPr>
            </w:pPr>
            <w:r>
              <w:rPr>
                <w:rFonts w:ascii="Arial" w:hAnsi="Arial" w:cs="Arial"/>
                <w:sz w:val="20"/>
                <w:szCs w:val="20"/>
              </w:rPr>
              <w:t> </w:t>
            </w:r>
          </w:p>
        </w:tc>
        <w:tc>
          <w:tcPr>
            <w:tcW w:w="995" w:type="dxa"/>
            <w:tcBorders>
              <w:top w:val="nil"/>
              <w:left w:val="nil"/>
              <w:bottom w:val="single" w:sz="4" w:space="0" w:color="auto"/>
              <w:right w:val="single" w:sz="4" w:space="0" w:color="auto"/>
            </w:tcBorders>
            <w:noWrap/>
            <w:vAlign w:val="bottom"/>
            <w:hideMark/>
          </w:tcPr>
          <w:p w14:paraId="653B6E3F" w14:textId="77777777" w:rsidR="00C41DB0" w:rsidRDefault="00C41DB0">
            <w:pPr>
              <w:rPr>
                <w:rFonts w:ascii="Arial" w:hAnsi="Arial" w:cs="Arial"/>
                <w:sz w:val="20"/>
                <w:szCs w:val="20"/>
              </w:rPr>
            </w:pPr>
            <w:r>
              <w:rPr>
                <w:rFonts w:ascii="Arial" w:hAnsi="Arial" w:cs="Arial"/>
                <w:sz w:val="20"/>
                <w:szCs w:val="20"/>
              </w:rPr>
              <w:t> </w:t>
            </w:r>
          </w:p>
        </w:tc>
        <w:tc>
          <w:tcPr>
            <w:tcW w:w="4847" w:type="dxa"/>
            <w:tcBorders>
              <w:top w:val="nil"/>
              <w:left w:val="nil"/>
              <w:bottom w:val="single" w:sz="4" w:space="0" w:color="auto"/>
              <w:right w:val="single" w:sz="4" w:space="0" w:color="auto"/>
            </w:tcBorders>
            <w:noWrap/>
            <w:vAlign w:val="center"/>
            <w:hideMark/>
          </w:tcPr>
          <w:p w14:paraId="340157E1" w14:textId="77777777" w:rsidR="00C41DB0" w:rsidRDefault="00C41DB0">
            <w:pPr>
              <w:rPr>
                <w:rFonts w:ascii="Arial" w:hAnsi="Arial" w:cs="Arial"/>
                <w:sz w:val="20"/>
                <w:szCs w:val="20"/>
              </w:rPr>
            </w:pPr>
            <w:r>
              <w:rPr>
                <w:rFonts w:ascii="Arial" w:hAnsi="Arial" w:cs="Arial"/>
                <w:sz w:val="20"/>
                <w:szCs w:val="20"/>
              </w:rPr>
              <w:t> </w:t>
            </w:r>
          </w:p>
        </w:tc>
        <w:tc>
          <w:tcPr>
            <w:tcW w:w="861" w:type="dxa"/>
            <w:tcBorders>
              <w:top w:val="nil"/>
              <w:left w:val="nil"/>
              <w:bottom w:val="single" w:sz="4" w:space="0" w:color="auto"/>
              <w:right w:val="single" w:sz="4" w:space="0" w:color="auto"/>
            </w:tcBorders>
            <w:vAlign w:val="center"/>
            <w:hideMark/>
          </w:tcPr>
          <w:p w14:paraId="32952948" w14:textId="77777777" w:rsidR="00C41DB0" w:rsidRDefault="00C41DB0">
            <w:pPr>
              <w:jc w:val="center"/>
              <w:rPr>
                <w:rFonts w:ascii="Arial" w:hAnsi="Arial" w:cs="Arial"/>
                <w:sz w:val="20"/>
                <w:szCs w:val="20"/>
              </w:rPr>
            </w:pPr>
            <w:r>
              <w:rPr>
                <w:rFonts w:ascii="Arial" w:hAnsi="Arial" w:cs="Arial"/>
                <w:sz w:val="20"/>
                <w:szCs w:val="20"/>
              </w:rPr>
              <w:t> </w:t>
            </w:r>
          </w:p>
        </w:tc>
        <w:tc>
          <w:tcPr>
            <w:tcW w:w="746" w:type="dxa"/>
            <w:tcBorders>
              <w:top w:val="nil"/>
              <w:left w:val="nil"/>
              <w:bottom w:val="single" w:sz="4" w:space="0" w:color="auto"/>
              <w:right w:val="single" w:sz="4" w:space="0" w:color="auto"/>
            </w:tcBorders>
            <w:noWrap/>
            <w:vAlign w:val="center"/>
            <w:hideMark/>
          </w:tcPr>
          <w:p w14:paraId="1F5D8121" w14:textId="77777777" w:rsidR="00C41DB0" w:rsidRDefault="00C41DB0">
            <w:pPr>
              <w:jc w:val="center"/>
              <w:rPr>
                <w:rFonts w:ascii="Arial" w:hAnsi="Arial" w:cs="Arial"/>
                <w:sz w:val="20"/>
                <w:szCs w:val="20"/>
              </w:rPr>
            </w:pPr>
            <w:r>
              <w:rPr>
                <w:rFonts w:ascii="Arial" w:hAnsi="Arial" w:cs="Arial"/>
                <w:sz w:val="20"/>
                <w:szCs w:val="20"/>
              </w:rPr>
              <w:t> </w:t>
            </w:r>
          </w:p>
        </w:tc>
        <w:tc>
          <w:tcPr>
            <w:tcW w:w="720" w:type="dxa"/>
            <w:tcBorders>
              <w:top w:val="nil"/>
              <w:left w:val="nil"/>
              <w:bottom w:val="single" w:sz="4" w:space="0" w:color="auto"/>
              <w:right w:val="single" w:sz="4" w:space="0" w:color="auto"/>
            </w:tcBorders>
            <w:noWrap/>
            <w:vAlign w:val="center"/>
            <w:hideMark/>
          </w:tcPr>
          <w:p w14:paraId="612F9DE3" w14:textId="77777777" w:rsidR="00C41DB0" w:rsidRDefault="00C41DB0">
            <w:pPr>
              <w:jc w:val="center"/>
              <w:rPr>
                <w:rFonts w:ascii="Arial" w:hAnsi="Arial" w:cs="Arial"/>
                <w:sz w:val="20"/>
                <w:szCs w:val="20"/>
              </w:rPr>
            </w:pPr>
            <w:r>
              <w:rPr>
                <w:rFonts w:ascii="Arial" w:hAnsi="Arial" w:cs="Arial"/>
                <w:sz w:val="20"/>
                <w:szCs w:val="20"/>
              </w:rPr>
              <w:t> </w:t>
            </w:r>
          </w:p>
        </w:tc>
        <w:tc>
          <w:tcPr>
            <w:tcW w:w="990" w:type="dxa"/>
            <w:tcBorders>
              <w:top w:val="nil"/>
              <w:left w:val="nil"/>
              <w:bottom w:val="single" w:sz="4" w:space="0" w:color="auto"/>
              <w:right w:val="single" w:sz="4" w:space="0" w:color="auto"/>
            </w:tcBorders>
            <w:noWrap/>
            <w:vAlign w:val="bottom"/>
            <w:hideMark/>
          </w:tcPr>
          <w:p w14:paraId="7AC8F191" w14:textId="77777777" w:rsidR="00C41DB0" w:rsidRDefault="00C41DB0">
            <w:pPr>
              <w:rPr>
                <w:rFonts w:ascii="Arial" w:hAnsi="Arial" w:cs="Arial"/>
                <w:sz w:val="20"/>
                <w:szCs w:val="20"/>
              </w:rPr>
            </w:pPr>
            <w:r>
              <w:rPr>
                <w:rFonts w:ascii="Arial" w:hAnsi="Arial" w:cs="Arial"/>
                <w:sz w:val="20"/>
                <w:szCs w:val="20"/>
              </w:rPr>
              <w:t> </w:t>
            </w:r>
          </w:p>
        </w:tc>
        <w:tc>
          <w:tcPr>
            <w:tcW w:w="1260" w:type="dxa"/>
            <w:tcBorders>
              <w:top w:val="nil"/>
              <w:left w:val="nil"/>
              <w:bottom w:val="single" w:sz="4" w:space="0" w:color="auto"/>
              <w:right w:val="single" w:sz="4" w:space="0" w:color="auto"/>
            </w:tcBorders>
            <w:noWrap/>
            <w:vAlign w:val="bottom"/>
            <w:hideMark/>
          </w:tcPr>
          <w:p w14:paraId="09E83B4B" w14:textId="77777777" w:rsidR="00C41DB0" w:rsidRDefault="00C41DB0">
            <w:pPr>
              <w:rPr>
                <w:rFonts w:ascii="Arial" w:hAnsi="Arial" w:cs="Arial"/>
                <w:sz w:val="20"/>
                <w:szCs w:val="20"/>
              </w:rPr>
            </w:pPr>
            <w:r>
              <w:rPr>
                <w:rFonts w:ascii="Arial" w:hAnsi="Arial" w:cs="Arial"/>
                <w:sz w:val="20"/>
                <w:szCs w:val="20"/>
              </w:rPr>
              <w:t> </w:t>
            </w:r>
          </w:p>
        </w:tc>
      </w:tr>
      <w:tr w:rsidR="00C41DB0" w14:paraId="57E4BC90" w14:textId="77777777" w:rsidTr="00C41DB0">
        <w:trPr>
          <w:trHeight w:val="390"/>
        </w:trPr>
        <w:tc>
          <w:tcPr>
            <w:tcW w:w="561" w:type="dxa"/>
            <w:tcBorders>
              <w:top w:val="nil"/>
              <w:left w:val="single" w:sz="4" w:space="0" w:color="auto"/>
              <w:bottom w:val="single" w:sz="4" w:space="0" w:color="auto"/>
              <w:right w:val="single" w:sz="4" w:space="0" w:color="auto"/>
            </w:tcBorders>
            <w:noWrap/>
            <w:vAlign w:val="bottom"/>
            <w:hideMark/>
          </w:tcPr>
          <w:p w14:paraId="41F27BC6" w14:textId="77777777" w:rsidR="00C41DB0" w:rsidRDefault="00C41DB0">
            <w:pPr>
              <w:rPr>
                <w:rFonts w:ascii="Arial" w:hAnsi="Arial" w:cs="Arial"/>
                <w:sz w:val="20"/>
                <w:szCs w:val="20"/>
              </w:rPr>
            </w:pPr>
            <w:r>
              <w:rPr>
                <w:rFonts w:ascii="Arial" w:hAnsi="Arial" w:cs="Arial"/>
                <w:sz w:val="20"/>
                <w:szCs w:val="20"/>
              </w:rPr>
              <w:t> </w:t>
            </w:r>
          </w:p>
        </w:tc>
        <w:tc>
          <w:tcPr>
            <w:tcW w:w="995" w:type="dxa"/>
            <w:tcBorders>
              <w:top w:val="nil"/>
              <w:left w:val="nil"/>
              <w:bottom w:val="single" w:sz="4" w:space="0" w:color="auto"/>
              <w:right w:val="single" w:sz="4" w:space="0" w:color="auto"/>
            </w:tcBorders>
            <w:noWrap/>
            <w:vAlign w:val="bottom"/>
            <w:hideMark/>
          </w:tcPr>
          <w:p w14:paraId="0E8332D3" w14:textId="77777777" w:rsidR="00C41DB0" w:rsidRDefault="00C41DB0">
            <w:pPr>
              <w:rPr>
                <w:rFonts w:ascii="Arial" w:hAnsi="Arial" w:cs="Arial"/>
                <w:sz w:val="20"/>
                <w:szCs w:val="20"/>
              </w:rPr>
            </w:pPr>
            <w:r>
              <w:rPr>
                <w:rFonts w:ascii="Arial" w:hAnsi="Arial" w:cs="Arial"/>
                <w:sz w:val="20"/>
                <w:szCs w:val="20"/>
              </w:rPr>
              <w:t> </w:t>
            </w:r>
          </w:p>
        </w:tc>
        <w:tc>
          <w:tcPr>
            <w:tcW w:w="4847" w:type="dxa"/>
            <w:tcBorders>
              <w:top w:val="nil"/>
              <w:left w:val="nil"/>
              <w:bottom w:val="single" w:sz="4" w:space="0" w:color="auto"/>
              <w:right w:val="single" w:sz="4" w:space="0" w:color="auto"/>
            </w:tcBorders>
            <w:noWrap/>
            <w:vAlign w:val="center"/>
            <w:hideMark/>
          </w:tcPr>
          <w:p w14:paraId="5A417E99" w14:textId="77777777" w:rsidR="00C41DB0" w:rsidRDefault="00C41DB0">
            <w:pPr>
              <w:rPr>
                <w:rFonts w:ascii="Arial" w:hAnsi="Arial" w:cs="Arial"/>
                <w:sz w:val="20"/>
                <w:szCs w:val="20"/>
              </w:rPr>
            </w:pPr>
            <w:r>
              <w:rPr>
                <w:rFonts w:ascii="Arial" w:hAnsi="Arial" w:cs="Arial"/>
                <w:sz w:val="20"/>
                <w:szCs w:val="20"/>
              </w:rPr>
              <w:t> </w:t>
            </w:r>
          </w:p>
        </w:tc>
        <w:tc>
          <w:tcPr>
            <w:tcW w:w="861" w:type="dxa"/>
            <w:tcBorders>
              <w:top w:val="nil"/>
              <w:left w:val="nil"/>
              <w:bottom w:val="single" w:sz="4" w:space="0" w:color="auto"/>
              <w:right w:val="single" w:sz="4" w:space="0" w:color="auto"/>
            </w:tcBorders>
            <w:vAlign w:val="center"/>
            <w:hideMark/>
          </w:tcPr>
          <w:p w14:paraId="1DA2AB65" w14:textId="77777777" w:rsidR="00C41DB0" w:rsidRDefault="00C41DB0">
            <w:pPr>
              <w:jc w:val="center"/>
              <w:rPr>
                <w:rFonts w:ascii="Arial" w:hAnsi="Arial" w:cs="Arial"/>
                <w:sz w:val="20"/>
                <w:szCs w:val="20"/>
              </w:rPr>
            </w:pPr>
            <w:r>
              <w:rPr>
                <w:rFonts w:ascii="Arial" w:hAnsi="Arial" w:cs="Arial"/>
                <w:sz w:val="20"/>
                <w:szCs w:val="20"/>
              </w:rPr>
              <w:t> </w:t>
            </w:r>
          </w:p>
        </w:tc>
        <w:tc>
          <w:tcPr>
            <w:tcW w:w="746" w:type="dxa"/>
            <w:tcBorders>
              <w:top w:val="nil"/>
              <w:left w:val="nil"/>
              <w:bottom w:val="single" w:sz="4" w:space="0" w:color="auto"/>
              <w:right w:val="single" w:sz="4" w:space="0" w:color="auto"/>
            </w:tcBorders>
            <w:noWrap/>
            <w:vAlign w:val="center"/>
            <w:hideMark/>
          </w:tcPr>
          <w:p w14:paraId="0496062E" w14:textId="77777777" w:rsidR="00C41DB0" w:rsidRDefault="00C41DB0">
            <w:pPr>
              <w:jc w:val="center"/>
              <w:rPr>
                <w:rFonts w:ascii="Arial" w:hAnsi="Arial" w:cs="Arial"/>
                <w:sz w:val="20"/>
                <w:szCs w:val="20"/>
              </w:rPr>
            </w:pPr>
            <w:r>
              <w:rPr>
                <w:rFonts w:ascii="Arial" w:hAnsi="Arial" w:cs="Arial"/>
                <w:sz w:val="20"/>
                <w:szCs w:val="20"/>
              </w:rPr>
              <w:t> </w:t>
            </w:r>
          </w:p>
        </w:tc>
        <w:tc>
          <w:tcPr>
            <w:tcW w:w="720" w:type="dxa"/>
            <w:tcBorders>
              <w:top w:val="nil"/>
              <w:left w:val="nil"/>
              <w:bottom w:val="single" w:sz="4" w:space="0" w:color="auto"/>
              <w:right w:val="single" w:sz="4" w:space="0" w:color="auto"/>
            </w:tcBorders>
            <w:noWrap/>
            <w:vAlign w:val="center"/>
            <w:hideMark/>
          </w:tcPr>
          <w:p w14:paraId="0A77C6F1" w14:textId="77777777" w:rsidR="00C41DB0" w:rsidRDefault="00C41DB0">
            <w:pPr>
              <w:jc w:val="center"/>
              <w:rPr>
                <w:rFonts w:ascii="Arial" w:hAnsi="Arial" w:cs="Arial"/>
                <w:sz w:val="20"/>
                <w:szCs w:val="20"/>
              </w:rPr>
            </w:pPr>
            <w:r>
              <w:rPr>
                <w:rFonts w:ascii="Arial" w:hAnsi="Arial" w:cs="Arial"/>
                <w:sz w:val="20"/>
                <w:szCs w:val="20"/>
              </w:rPr>
              <w:t> </w:t>
            </w:r>
          </w:p>
        </w:tc>
        <w:tc>
          <w:tcPr>
            <w:tcW w:w="990" w:type="dxa"/>
            <w:tcBorders>
              <w:top w:val="nil"/>
              <w:left w:val="nil"/>
              <w:bottom w:val="single" w:sz="4" w:space="0" w:color="auto"/>
              <w:right w:val="single" w:sz="4" w:space="0" w:color="auto"/>
            </w:tcBorders>
            <w:noWrap/>
            <w:vAlign w:val="bottom"/>
            <w:hideMark/>
          </w:tcPr>
          <w:p w14:paraId="3017AFD1" w14:textId="77777777" w:rsidR="00C41DB0" w:rsidRDefault="00C41DB0">
            <w:pPr>
              <w:rPr>
                <w:rFonts w:ascii="Arial" w:hAnsi="Arial" w:cs="Arial"/>
                <w:sz w:val="20"/>
                <w:szCs w:val="20"/>
              </w:rPr>
            </w:pPr>
            <w:r>
              <w:rPr>
                <w:rFonts w:ascii="Arial" w:hAnsi="Arial" w:cs="Arial"/>
                <w:sz w:val="20"/>
                <w:szCs w:val="20"/>
              </w:rPr>
              <w:t> </w:t>
            </w:r>
          </w:p>
        </w:tc>
        <w:tc>
          <w:tcPr>
            <w:tcW w:w="1260" w:type="dxa"/>
            <w:tcBorders>
              <w:top w:val="nil"/>
              <w:left w:val="nil"/>
              <w:bottom w:val="single" w:sz="4" w:space="0" w:color="auto"/>
              <w:right w:val="single" w:sz="4" w:space="0" w:color="auto"/>
            </w:tcBorders>
            <w:noWrap/>
            <w:vAlign w:val="bottom"/>
            <w:hideMark/>
          </w:tcPr>
          <w:p w14:paraId="17C0BB79" w14:textId="77777777" w:rsidR="00C41DB0" w:rsidRDefault="00C41DB0">
            <w:pPr>
              <w:rPr>
                <w:rFonts w:ascii="Arial" w:hAnsi="Arial" w:cs="Arial"/>
                <w:sz w:val="20"/>
                <w:szCs w:val="20"/>
              </w:rPr>
            </w:pPr>
            <w:r>
              <w:rPr>
                <w:rFonts w:ascii="Arial" w:hAnsi="Arial" w:cs="Arial"/>
                <w:sz w:val="20"/>
                <w:szCs w:val="20"/>
              </w:rPr>
              <w:t> </w:t>
            </w:r>
          </w:p>
        </w:tc>
      </w:tr>
      <w:tr w:rsidR="00C41DB0" w14:paraId="335248F5" w14:textId="77777777" w:rsidTr="00C41DB0">
        <w:trPr>
          <w:trHeight w:val="435"/>
        </w:trPr>
        <w:tc>
          <w:tcPr>
            <w:tcW w:w="561" w:type="dxa"/>
            <w:tcBorders>
              <w:top w:val="nil"/>
              <w:left w:val="single" w:sz="4" w:space="0" w:color="auto"/>
              <w:bottom w:val="single" w:sz="4" w:space="0" w:color="auto"/>
              <w:right w:val="single" w:sz="4" w:space="0" w:color="auto"/>
            </w:tcBorders>
            <w:noWrap/>
            <w:vAlign w:val="bottom"/>
            <w:hideMark/>
          </w:tcPr>
          <w:p w14:paraId="7D22D592" w14:textId="77777777" w:rsidR="00C41DB0" w:rsidRDefault="00C41DB0">
            <w:pPr>
              <w:rPr>
                <w:rFonts w:ascii="Arial" w:hAnsi="Arial" w:cs="Arial"/>
                <w:sz w:val="20"/>
                <w:szCs w:val="20"/>
              </w:rPr>
            </w:pPr>
            <w:r>
              <w:rPr>
                <w:rFonts w:ascii="Arial" w:hAnsi="Arial" w:cs="Arial"/>
                <w:sz w:val="20"/>
                <w:szCs w:val="20"/>
              </w:rPr>
              <w:t> </w:t>
            </w:r>
          </w:p>
        </w:tc>
        <w:tc>
          <w:tcPr>
            <w:tcW w:w="995" w:type="dxa"/>
            <w:tcBorders>
              <w:top w:val="nil"/>
              <w:left w:val="nil"/>
              <w:bottom w:val="single" w:sz="4" w:space="0" w:color="auto"/>
              <w:right w:val="single" w:sz="4" w:space="0" w:color="auto"/>
            </w:tcBorders>
            <w:noWrap/>
            <w:vAlign w:val="bottom"/>
            <w:hideMark/>
          </w:tcPr>
          <w:p w14:paraId="3C684C82" w14:textId="77777777" w:rsidR="00C41DB0" w:rsidRDefault="00C41DB0">
            <w:pPr>
              <w:rPr>
                <w:rFonts w:ascii="Arial" w:hAnsi="Arial" w:cs="Arial"/>
                <w:sz w:val="20"/>
                <w:szCs w:val="20"/>
              </w:rPr>
            </w:pPr>
            <w:r>
              <w:rPr>
                <w:rFonts w:ascii="Arial" w:hAnsi="Arial" w:cs="Arial"/>
                <w:sz w:val="20"/>
                <w:szCs w:val="20"/>
              </w:rPr>
              <w:t> </w:t>
            </w:r>
          </w:p>
        </w:tc>
        <w:tc>
          <w:tcPr>
            <w:tcW w:w="4847" w:type="dxa"/>
            <w:tcBorders>
              <w:top w:val="nil"/>
              <w:left w:val="nil"/>
              <w:bottom w:val="single" w:sz="4" w:space="0" w:color="auto"/>
              <w:right w:val="single" w:sz="4" w:space="0" w:color="auto"/>
            </w:tcBorders>
            <w:noWrap/>
            <w:vAlign w:val="center"/>
            <w:hideMark/>
          </w:tcPr>
          <w:p w14:paraId="084BE47B" w14:textId="77777777" w:rsidR="00C41DB0" w:rsidRDefault="00C41DB0">
            <w:pPr>
              <w:rPr>
                <w:rFonts w:ascii="Arial" w:hAnsi="Arial" w:cs="Arial"/>
                <w:sz w:val="20"/>
                <w:szCs w:val="20"/>
              </w:rPr>
            </w:pPr>
            <w:r>
              <w:rPr>
                <w:rFonts w:ascii="Arial" w:hAnsi="Arial" w:cs="Arial"/>
                <w:sz w:val="20"/>
                <w:szCs w:val="20"/>
              </w:rPr>
              <w:t> </w:t>
            </w:r>
          </w:p>
        </w:tc>
        <w:tc>
          <w:tcPr>
            <w:tcW w:w="861" w:type="dxa"/>
            <w:tcBorders>
              <w:top w:val="nil"/>
              <w:left w:val="nil"/>
              <w:bottom w:val="single" w:sz="4" w:space="0" w:color="auto"/>
              <w:right w:val="single" w:sz="4" w:space="0" w:color="auto"/>
            </w:tcBorders>
            <w:vAlign w:val="center"/>
            <w:hideMark/>
          </w:tcPr>
          <w:p w14:paraId="62890093" w14:textId="77777777" w:rsidR="00C41DB0" w:rsidRDefault="00C41DB0">
            <w:pPr>
              <w:jc w:val="center"/>
              <w:rPr>
                <w:rFonts w:ascii="Arial" w:hAnsi="Arial" w:cs="Arial"/>
                <w:sz w:val="20"/>
                <w:szCs w:val="20"/>
              </w:rPr>
            </w:pPr>
            <w:r>
              <w:rPr>
                <w:rFonts w:ascii="Arial" w:hAnsi="Arial" w:cs="Arial"/>
                <w:sz w:val="20"/>
                <w:szCs w:val="20"/>
              </w:rPr>
              <w:t> </w:t>
            </w:r>
          </w:p>
        </w:tc>
        <w:tc>
          <w:tcPr>
            <w:tcW w:w="746" w:type="dxa"/>
            <w:tcBorders>
              <w:top w:val="nil"/>
              <w:left w:val="nil"/>
              <w:bottom w:val="single" w:sz="4" w:space="0" w:color="auto"/>
              <w:right w:val="single" w:sz="4" w:space="0" w:color="auto"/>
            </w:tcBorders>
            <w:noWrap/>
            <w:vAlign w:val="center"/>
            <w:hideMark/>
          </w:tcPr>
          <w:p w14:paraId="3CE7E297" w14:textId="77777777" w:rsidR="00C41DB0" w:rsidRDefault="00C41DB0">
            <w:pPr>
              <w:jc w:val="center"/>
              <w:rPr>
                <w:rFonts w:ascii="Arial" w:hAnsi="Arial" w:cs="Arial"/>
                <w:sz w:val="20"/>
                <w:szCs w:val="20"/>
              </w:rPr>
            </w:pPr>
            <w:r>
              <w:rPr>
                <w:rFonts w:ascii="Arial" w:hAnsi="Arial" w:cs="Arial"/>
                <w:sz w:val="20"/>
                <w:szCs w:val="20"/>
              </w:rPr>
              <w:t> </w:t>
            </w:r>
          </w:p>
        </w:tc>
        <w:tc>
          <w:tcPr>
            <w:tcW w:w="720" w:type="dxa"/>
            <w:tcBorders>
              <w:top w:val="nil"/>
              <w:left w:val="nil"/>
              <w:bottom w:val="single" w:sz="4" w:space="0" w:color="auto"/>
              <w:right w:val="single" w:sz="4" w:space="0" w:color="auto"/>
            </w:tcBorders>
            <w:noWrap/>
            <w:vAlign w:val="center"/>
            <w:hideMark/>
          </w:tcPr>
          <w:p w14:paraId="26EC96DF" w14:textId="77777777" w:rsidR="00C41DB0" w:rsidRDefault="00C41DB0">
            <w:pPr>
              <w:jc w:val="center"/>
              <w:rPr>
                <w:rFonts w:ascii="Arial" w:hAnsi="Arial" w:cs="Arial"/>
                <w:sz w:val="20"/>
                <w:szCs w:val="20"/>
              </w:rPr>
            </w:pPr>
            <w:r>
              <w:rPr>
                <w:rFonts w:ascii="Arial" w:hAnsi="Arial" w:cs="Arial"/>
                <w:sz w:val="20"/>
                <w:szCs w:val="20"/>
              </w:rPr>
              <w:t> </w:t>
            </w:r>
          </w:p>
        </w:tc>
        <w:tc>
          <w:tcPr>
            <w:tcW w:w="990" w:type="dxa"/>
            <w:tcBorders>
              <w:top w:val="nil"/>
              <w:left w:val="nil"/>
              <w:bottom w:val="single" w:sz="4" w:space="0" w:color="auto"/>
              <w:right w:val="single" w:sz="4" w:space="0" w:color="auto"/>
            </w:tcBorders>
            <w:noWrap/>
            <w:vAlign w:val="bottom"/>
            <w:hideMark/>
          </w:tcPr>
          <w:p w14:paraId="5D649E95" w14:textId="77777777" w:rsidR="00C41DB0" w:rsidRDefault="00C41DB0">
            <w:pPr>
              <w:rPr>
                <w:rFonts w:ascii="Arial" w:hAnsi="Arial" w:cs="Arial"/>
                <w:sz w:val="20"/>
                <w:szCs w:val="20"/>
              </w:rPr>
            </w:pPr>
            <w:r>
              <w:rPr>
                <w:rFonts w:ascii="Arial" w:hAnsi="Arial" w:cs="Arial"/>
                <w:sz w:val="20"/>
                <w:szCs w:val="20"/>
              </w:rPr>
              <w:t> </w:t>
            </w:r>
          </w:p>
        </w:tc>
        <w:tc>
          <w:tcPr>
            <w:tcW w:w="1260" w:type="dxa"/>
            <w:tcBorders>
              <w:top w:val="nil"/>
              <w:left w:val="nil"/>
              <w:bottom w:val="single" w:sz="4" w:space="0" w:color="auto"/>
              <w:right w:val="single" w:sz="4" w:space="0" w:color="auto"/>
            </w:tcBorders>
            <w:noWrap/>
            <w:vAlign w:val="bottom"/>
            <w:hideMark/>
          </w:tcPr>
          <w:p w14:paraId="7824B575" w14:textId="77777777" w:rsidR="00C41DB0" w:rsidRDefault="00C41DB0">
            <w:pPr>
              <w:rPr>
                <w:rFonts w:ascii="Arial" w:hAnsi="Arial" w:cs="Arial"/>
                <w:sz w:val="20"/>
                <w:szCs w:val="20"/>
              </w:rPr>
            </w:pPr>
            <w:r>
              <w:rPr>
                <w:rFonts w:ascii="Arial" w:hAnsi="Arial" w:cs="Arial"/>
                <w:sz w:val="20"/>
                <w:szCs w:val="20"/>
              </w:rPr>
              <w:t> </w:t>
            </w:r>
          </w:p>
        </w:tc>
      </w:tr>
      <w:tr w:rsidR="00250040" w14:paraId="0DAA034E" w14:textId="77777777" w:rsidTr="00C76490">
        <w:trPr>
          <w:trHeight w:val="264"/>
        </w:trPr>
        <w:tc>
          <w:tcPr>
            <w:tcW w:w="561" w:type="dxa"/>
            <w:tcBorders>
              <w:top w:val="nil"/>
              <w:left w:val="nil"/>
              <w:bottom w:val="nil"/>
              <w:right w:val="nil"/>
            </w:tcBorders>
            <w:noWrap/>
            <w:vAlign w:val="bottom"/>
            <w:hideMark/>
          </w:tcPr>
          <w:p w14:paraId="76C5B7CA" w14:textId="77777777" w:rsidR="00250040" w:rsidRDefault="00250040" w:rsidP="00250040">
            <w:pPr>
              <w:rPr>
                <w:rFonts w:ascii="Arial" w:hAnsi="Arial" w:cs="Arial"/>
                <w:sz w:val="20"/>
                <w:szCs w:val="20"/>
              </w:rPr>
            </w:pPr>
          </w:p>
        </w:tc>
        <w:tc>
          <w:tcPr>
            <w:tcW w:w="995" w:type="dxa"/>
            <w:tcBorders>
              <w:top w:val="nil"/>
              <w:left w:val="nil"/>
              <w:bottom w:val="nil"/>
              <w:right w:val="nil"/>
            </w:tcBorders>
            <w:noWrap/>
            <w:vAlign w:val="bottom"/>
            <w:hideMark/>
          </w:tcPr>
          <w:p w14:paraId="1A28C9F4" w14:textId="77777777" w:rsidR="00250040" w:rsidRDefault="00250040" w:rsidP="00250040">
            <w:pPr>
              <w:rPr>
                <w:sz w:val="20"/>
                <w:szCs w:val="20"/>
              </w:rPr>
            </w:pPr>
          </w:p>
        </w:tc>
        <w:tc>
          <w:tcPr>
            <w:tcW w:w="4847" w:type="dxa"/>
            <w:tcBorders>
              <w:top w:val="nil"/>
              <w:left w:val="nil"/>
              <w:bottom w:val="nil"/>
              <w:right w:val="nil"/>
            </w:tcBorders>
            <w:noWrap/>
            <w:vAlign w:val="bottom"/>
            <w:hideMark/>
          </w:tcPr>
          <w:p w14:paraId="29D85C00" w14:textId="77777777" w:rsidR="00250040" w:rsidRDefault="00250040" w:rsidP="00250040">
            <w:pPr>
              <w:rPr>
                <w:sz w:val="20"/>
                <w:szCs w:val="20"/>
              </w:rPr>
            </w:pPr>
          </w:p>
        </w:tc>
        <w:tc>
          <w:tcPr>
            <w:tcW w:w="861" w:type="dxa"/>
            <w:tcBorders>
              <w:top w:val="nil"/>
              <w:left w:val="nil"/>
              <w:bottom w:val="nil"/>
              <w:right w:val="nil"/>
            </w:tcBorders>
            <w:noWrap/>
            <w:vAlign w:val="bottom"/>
            <w:hideMark/>
          </w:tcPr>
          <w:p w14:paraId="6C4E34FA" w14:textId="77777777" w:rsidR="00250040" w:rsidRDefault="00250040" w:rsidP="00250040">
            <w:pPr>
              <w:rPr>
                <w:sz w:val="20"/>
                <w:szCs w:val="20"/>
              </w:rPr>
            </w:pPr>
          </w:p>
        </w:tc>
        <w:tc>
          <w:tcPr>
            <w:tcW w:w="746" w:type="dxa"/>
            <w:tcBorders>
              <w:top w:val="nil"/>
              <w:left w:val="nil"/>
              <w:bottom w:val="nil"/>
              <w:right w:val="nil"/>
            </w:tcBorders>
            <w:noWrap/>
            <w:vAlign w:val="center"/>
            <w:hideMark/>
          </w:tcPr>
          <w:p w14:paraId="0F5357E1" w14:textId="43E85321" w:rsidR="00250040" w:rsidRDefault="00250040" w:rsidP="00250040">
            <w:pPr>
              <w:rPr>
                <w:sz w:val="20"/>
                <w:szCs w:val="20"/>
              </w:rPr>
            </w:pPr>
          </w:p>
        </w:tc>
        <w:tc>
          <w:tcPr>
            <w:tcW w:w="720" w:type="dxa"/>
            <w:tcBorders>
              <w:top w:val="nil"/>
              <w:left w:val="nil"/>
              <w:bottom w:val="nil"/>
              <w:right w:val="nil"/>
            </w:tcBorders>
            <w:noWrap/>
            <w:vAlign w:val="center"/>
          </w:tcPr>
          <w:p w14:paraId="0B5F0C5D" w14:textId="26DE0B73" w:rsidR="00250040" w:rsidRDefault="00250040" w:rsidP="00250040">
            <w:pPr>
              <w:jc w:val="center"/>
              <w:rPr>
                <w:rFonts w:ascii="Arial" w:hAnsi="Arial" w:cs="Arial"/>
                <w:b/>
                <w:bCs/>
                <w:sz w:val="20"/>
                <w:szCs w:val="20"/>
              </w:rPr>
            </w:pPr>
          </w:p>
        </w:tc>
        <w:tc>
          <w:tcPr>
            <w:tcW w:w="990" w:type="dxa"/>
            <w:tcBorders>
              <w:top w:val="nil"/>
              <w:left w:val="nil"/>
              <w:bottom w:val="nil"/>
              <w:right w:val="nil"/>
            </w:tcBorders>
            <w:noWrap/>
            <w:vAlign w:val="bottom"/>
            <w:hideMark/>
          </w:tcPr>
          <w:p w14:paraId="5869F30C" w14:textId="77777777" w:rsidR="00250040" w:rsidRDefault="00250040" w:rsidP="00250040">
            <w:pPr>
              <w:jc w:val="center"/>
              <w:rPr>
                <w:rFonts w:ascii="Arial" w:hAnsi="Arial" w:cs="Arial"/>
                <w:b/>
                <w:bCs/>
                <w:sz w:val="20"/>
                <w:szCs w:val="20"/>
              </w:rPr>
            </w:pPr>
          </w:p>
        </w:tc>
        <w:tc>
          <w:tcPr>
            <w:tcW w:w="1260" w:type="dxa"/>
            <w:tcBorders>
              <w:top w:val="nil"/>
              <w:left w:val="nil"/>
              <w:bottom w:val="nil"/>
              <w:right w:val="nil"/>
            </w:tcBorders>
            <w:noWrap/>
            <w:vAlign w:val="center"/>
            <w:hideMark/>
          </w:tcPr>
          <w:p w14:paraId="739DF417" w14:textId="294F4ED2" w:rsidR="00250040" w:rsidRDefault="00250040" w:rsidP="00250040">
            <w:pPr>
              <w:rPr>
                <w:sz w:val="20"/>
                <w:szCs w:val="20"/>
              </w:rPr>
            </w:pPr>
            <w:proofErr w:type="spellStart"/>
            <w:r>
              <w:rPr>
                <w:rFonts w:ascii="Arial" w:hAnsi="Arial" w:cs="Arial"/>
                <w:b/>
                <w:bCs/>
                <w:sz w:val="20"/>
                <w:szCs w:val="20"/>
              </w:rPr>
              <w:t>Validat</w:t>
            </w:r>
            <w:proofErr w:type="spellEnd"/>
            <w:r>
              <w:rPr>
                <w:rFonts w:ascii="Arial" w:hAnsi="Arial" w:cs="Arial"/>
                <w:b/>
                <w:bCs/>
                <w:sz w:val="20"/>
                <w:szCs w:val="20"/>
              </w:rPr>
              <w:t xml:space="preserve">, </w:t>
            </w:r>
          </w:p>
        </w:tc>
      </w:tr>
      <w:tr w:rsidR="00250040" w14:paraId="1F9399B3" w14:textId="77777777" w:rsidTr="00C41DB0">
        <w:trPr>
          <w:trHeight w:val="195"/>
        </w:trPr>
        <w:tc>
          <w:tcPr>
            <w:tcW w:w="561" w:type="dxa"/>
            <w:tcBorders>
              <w:top w:val="nil"/>
              <w:left w:val="nil"/>
              <w:bottom w:val="nil"/>
              <w:right w:val="nil"/>
            </w:tcBorders>
            <w:noWrap/>
            <w:vAlign w:val="bottom"/>
            <w:hideMark/>
          </w:tcPr>
          <w:p w14:paraId="4E4D7F02" w14:textId="77777777" w:rsidR="00250040" w:rsidRDefault="00250040" w:rsidP="00250040">
            <w:pPr>
              <w:rPr>
                <w:sz w:val="20"/>
                <w:szCs w:val="20"/>
              </w:rPr>
            </w:pPr>
          </w:p>
        </w:tc>
        <w:tc>
          <w:tcPr>
            <w:tcW w:w="995" w:type="dxa"/>
            <w:tcBorders>
              <w:top w:val="nil"/>
              <w:left w:val="nil"/>
              <w:bottom w:val="nil"/>
              <w:right w:val="nil"/>
            </w:tcBorders>
            <w:noWrap/>
            <w:vAlign w:val="bottom"/>
            <w:hideMark/>
          </w:tcPr>
          <w:p w14:paraId="0E0E47FF" w14:textId="77777777" w:rsidR="00250040" w:rsidRDefault="00250040" w:rsidP="00250040">
            <w:pPr>
              <w:rPr>
                <w:sz w:val="20"/>
                <w:szCs w:val="20"/>
              </w:rPr>
            </w:pPr>
          </w:p>
        </w:tc>
        <w:tc>
          <w:tcPr>
            <w:tcW w:w="4847" w:type="dxa"/>
            <w:tcBorders>
              <w:top w:val="nil"/>
              <w:left w:val="nil"/>
              <w:bottom w:val="nil"/>
              <w:right w:val="nil"/>
            </w:tcBorders>
            <w:noWrap/>
            <w:vAlign w:val="bottom"/>
            <w:hideMark/>
          </w:tcPr>
          <w:p w14:paraId="54ECB410" w14:textId="77777777" w:rsidR="00250040" w:rsidRDefault="00250040" w:rsidP="00250040">
            <w:pPr>
              <w:rPr>
                <w:sz w:val="20"/>
                <w:szCs w:val="20"/>
              </w:rPr>
            </w:pPr>
          </w:p>
        </w:tc>
        <w:tc>
          <w:tcPr>
            <w:tcW w:w="861" w:type="dxa"/>
            <w:tcBorders>
              <w:top w:val="nil"/>
              <w:left w:val="nil"/>
              <w:bottom w:val="nil"/>
              <w:right w:val="nil"/>
            </w:tcBorders>
            <w:noWrap/>
            <w:vAlign w:val="bottom"/>
            <w:hideMark/>
          </w:tcPr>
          <w:p w14:paraId="17C4AD05" w14:textId="77777777" w:rsidR="00250040" w:rsidRDefault="00250040" w:rsidP="00250040">
            <w:pPr>
              <w:rPr>
                <w:sz w:val="20"/>
                <w:szCs w:val="20"/>
              </w:rPr>
            </w:pPr>
          </w:p>
        </w:tc>
        <w:tc>
          <w:tcPr>
            <w:tcW w:w="746" w:type="dxa"/>
            <w:tcBorders>
              <w:top w:val="nil"/>
              <w:left w:val="nil"/>
              <w:bottom w:val="nil"/>
              <w:right w:val="nil"/>
            </w:tcBorders>
            <w:noWrap/>
            <w:vAlign w:val="center"/>
            <w:hideMark/>
          </w:tcPr>
          <w:p w14:paraId="6F2E5F2C" w14:textId="77777777" w:rsidR="00250040" w:rsidRDefault="00250040" w:rsidP="00250040">
            <w:pPr>
              <w:rPr>
                <w:sz w:val="20"/>
                <w:szCs w:val="20"/>
              </w:rPr>
            </w:pPr>
          </w:p>
        </w:tc>
        <w:tc>
          <w:tcPr>
            <w:tcW w:w="720" w:type="dxa"/>
            <w:tcBorders>
              <w:top w:val="nil"/>
              <w:left w:val="nil"/>
              <w:bottom w:val="nil"/>
              <w:right w:val="nil"/>
            </w:tcBorders>
            <w:noWrap/>
            <w:vAlign w:val="center"/>
            <w:hideMark/>
          </w:tcPr>
          <w:p w14:paraId="61060A53" w14:textId="77777777" w:rsidR="00250040" w:rsidRDefault="00250040" w:rsidP="00250040">
            <w:pPr>
              <w:jc w:val="center"/>
              <w:rPr>
                <w:sz w:val="20"/>
                <w:szCs w:val="20"/>
              </w:rPr>
            </w:pPr>
          </w:p>
        </w:tc>
        <w:tc>
          <w:tcPr>
            <w:tcW w:w="990" w:type="dxa"/>
            <w:tcBorders>
              <w:top w:val="nil"/>
              <w:left w:val="nil"/>
              <w:bottom w:val="nil"/>
              <w:right w:val="nil"/>
            </w:tcBorders>
            <w:noWrap/>
            <w:vAlign w:val="bottom"/>
            <w:hideMark/>
          </w:tcPr>
          <w:p w14:paraId="3FC70F5C" w14:textId="77777777" w:rsidR="00250040" w:rsidRDefault="00250040" w:rsidP="00250040">
            <w:pPr>
              <w:jc w:val="center"/>
              <w:rPr>
                <w:sz w:val="20"/>
                <w:szCs w:val="20"/>
              </w:rPr>
            </w:pPr>
          </w:p>
        </w:tc>
        <w:tc>
          <w:tcPr>
            <w:tcW w:w="1260" w:type="dxa"/>
            <w:tcBorders>
              <w:top w:val="nil"/>
              <w:left w:val="nil"/>
              <w:bottom w:val="nil"/>
              <w:right w:val="nil"/>
            </w:tcBorders>
            <w:noWrap/>
            <w:vAlign w:val="bottom"/>
            <w:hideMark/>
          </w:tcPr>
          <w:p w14:paraId="52A503E7" w14:textId="4BC472C8" w:rsidR="00250040" w:rsidRDefault="00250040" w:rsidP="00250040">
            <w:pPr>
              <w:rPr>
                <w:sz w:val="20"/>
                <w:szCs w:val="20"/>
              </w:rPr>
            </w:pPr>
            <w:r>
              <w:rPr>
                <w:rFonts w:ascii="Arial" w:hAnsi="Arial" w:cs="Arial"/>
                <w:b/>
                <w:bCs/>
                <w:sz w:val="20"/>
                <w:szCs w:val="20"/>
              </w:rPr>
              <w:t>DGSR - BRST</w:t>
            </w:r>
          </w:p>
        </w:tc>
      </w:tr>
      <w:tr w:rsidR="00250040" w14:paraId="7BC6510F" w14:textId="77777777" w:rsidTr="00C41DB0">
        <w:trPr>
          <w:trHeight w:val="264"/>
        </w:trPr>
        <w:tc>
          <w:tcPr>
            <w:tcW w:w="561" w:type="dxa"/>
            <w:tcBorders>
              <w:top w:val="nil"/>
              <w:left w:val="nil"/>
              <w:bottom w:val="nil"/>
              <w:right w:val="nil"/>
            </w:tcBorders>
            <w:noWrap/>
            <w:vAlign w:val="bottom"/>
            <w:hideMark/>
          </w:tcPr>
          <w:p w14:paraId="7C7C2743" w14:textId="77777777" w:rsidR="00250040" w:rsidRDefault="00250040" w:rsidP="00250040">
            <w:pPr>
              <w:rPr>
                <w:sz w:val="20"/>
                <w:szCs w:val="20"/>
              </w:rPr>
            </w:pPr>
          </w:p>
        </w:tc>
        <w:tc>
          <w:tcPr>
            <w:tcW w:w="995" w:type="dxa"/>
            <w:tcBorders>
              <w:top w:val="nil"/>
              <w:left w:val="nil"/>
              <w:bottom w:val="nil"/>
              <w:right w:val="nil"/>
            </w:tcBorders>
            <w:noWrap/>
            <w:vAlign w:val="bottom"/>
            <w:hideMark/>
          </w:tcPr>
          <w:p w14:paraId="41FB413B" w14:textId="77777777" w:rsidR="00250040" w:rsidRDefault="00250040" w:rsidP="00250040">
            <w:pPr>
              <w:rPr>
                <w:sz w:val="20"/>
                <w:szCs w:val="20"/>
              </w:rPr>
            </w:pPr>
          </w:p>
        </w:tc>
        <w:tc>
          <w:tcPr>
            <w:tcW w:w="4847" w:type="dxa"/>
            <w:tcBorders>
              <w:top w:val="nil"/>
              <w:left w:val="nil"/>
              <w:bottom w:val="nil"/>
              <w:right w:val="nil"/>
            </w:tcBorders>
            <w:noWrap/>
            <w:vAlign w:val="bottom"/>
            <w:hideMark/>
          </w:tcPr>
          <w:p w14:paraId="5F025311" w14:textId="77777777" w:rsidR="00250040" w:rsidRDefault="00250040" w:rsidP="00250040">
            <w:pPr>
              <w:rPr>
                <w:sz w:val="20"/>
                <w:szCs w:val="20"/>
              </w:rPr>
            </w:pPr>
          </w:p>
        </w:tc>
        <w:tc>
          <w:tcPr>
            <w:tcW w:w="861" w:type="dxa"/>
            <w:tcBorders>
              <w:top w:val="nil"/>
              <w:left w:val="nil"/>
              <w:bottom w:val="nil"/>
              <w:right w:val="nil"/>
            </w:tcBorders>
            <w:noWrap/>
            <w:vAlign w:val="bottom"/>
            <w:hideMark/>
          </w:tcPr>
          <w:p w14:paraId="77399CD2" w14:textId="77777777" w:rsidR="00250040" w:rsidRDefault="00250040" w:rsidP="00250040">
            <w:pPr>
              <w:rPr>
                <w:sz w:val="20"/>
                <w:szCs w:val="20"/>
              </w:rPr>
            </w:pPr>
          </w:p>
        </w:tc>
        <w:tc>
          <w:tcPr>
            <w:tcW w:w="746" w:type="dxa"/>
            <w:tcBorders>
              <w:top w:val="nil"/>
              <w:left w:val="nil"/>
              <w:bottom w:val="nil"/>
              <w:right w:val="nil"/>
            </w:tcBorders>
            <w:noWrap/>
            <w:vAlign w:val="center"/>
            <w:hideMark/>
          </w:tcPr>
          <w:p w14:paraId="784228D6" w14:textId="77777777" w:rsidR="00250040" w:rsidRDefault="00250040" w:rsidP="00250040">
            <w:pPr>
              <w:rPr>
                <w:sz w:val="20"/>
                <w:szCs w:val="20"/>
              </w:rPr>
            </w:pPr>
          </w:p>
        </w:tc>
        <w:tc>
          <w:tcPr>
            <w:tcW w:w="720" w:type="dxa"/>
            <w:tcBorders>
              <w:top w:val="nil"/>
              <w:left w:val="nil"/>
              <w:bottom w:val="nil"/>
              <w:right w:val="nil"/>
            </w:tcBorders>
            <w:noWrap/>
            <w:vAlign w:val="center"/>
            <w:hideMark/>
          </w:tcPr>
          <w:p w14:paraId="1D258006" w14:textId="3B79D3F0" w:rsidR="00250040" w:rsidRDefault="00250040" w:rsidP="00250040">
            <w:pPr>
              <w:jc w:val="center"/>
              <w:rPr>
                <w:rFonts w:ascii="Arial" w:hAnsi="Arial" w:cs="Arial"/>
                <w:b/>
                <w:bCs/>
                <w:sz w:val="20"/>
                <w:szCs w:val="20"/>
              </w:rPr>
            </w:pPr>
          </w:p>
        </w:tc>
        <w:tc>
          <w:tcPr>
            <w:tcW w:w="990" w:type="dxa"/>
            <w:tcBorders>
              <w:top w:val="nil"/>
              <w:left w:val="nil"/>
              <w:bottom w:val="nil"/>
              <w:right w:val="nil"/>
            </w:tcBorders>
            <w:noWrap/>
            <w:vAlign w:val="bottom"/>
            <w:hideMark/>
          </w:tcPr>
          <w:p w14:paraId="42AD1768" w14:textId="77777777" w:rsidR="00250040" w:rsidRDefault="00250040" w:rsidP="00250040">
            <w:pPr>
              <w:jc w:val="center"/>
              <w:rPr>
                <w:rFonts w:ascii="Arial" w:hAnsi="Arial" w:cs="Arial"/>
                <w:b/>
                <w:bCs/>
                <w:sz w:val="20"/>
                <w:szCs w:val="20"/>
              </w:rPr>
            </w:pPr>
          </w:p>
        </w:tc>
        <w:tc>
          <w:tcPr>
            <w:tcW w:w="1260" w:type="dxa"/>
            <w:tcBorders>
              <w:top w:val="nil"/>
              <w:left w:val="nil"/>
              <w:bottom w:val="nil"/>
              <w:right w:val="nil"/>
            </w:tcBorders>
            <w:noWrap/>
            <w:vAlign w:val="bottom"/>
            <w:hideMark/>
          </w:tcPr>
          <w:p w14:paraId="0567D796" w14:textId="77777777" w:rsidR="00250040" w:rsidRDefault="00250040" w:rsidP="00250040">
            <w:pPr>
              <w:rPr>
                <w:sz w:val="20"/>
                <w:szCs w:val="20"/>
              </w:rPr>
            </w:pPr>
          </w:p>
        </w:tc>
      </w:tr>
      <w:tr w:rsidR="00250040" w14:paraId="7F1A14B5" w14:textId="77777777" w:rsidTr="00C41DB0">
        <w:trPr>
          <w:trHeight w:val="264"/>
        </w:trPr>
        <w:tc>
          <w:tcPr>
            <w:tcW w:w="561" w:type="dxa"/>
            <w:tcBorders>
              <w:top w:val="nil"/>
              <w:left w:val="nil"/>
              <w:bottom w:val="nil"/>
              <w:right w:val="nil"/>
            </w:tcBorders>
            <w:noWrap/>
            <w:vAlign w:val="bottom"/>
            <w:hideMark/>
          </w:tcPr>
          <w:p w14:paraId="4E613F9A" w14:textId="77777777" w:rsidR="00250040" w:rsidRDefault="00250040" w:rsidP="00250040">
            <w:pPr>
              <w:rPr>
                <w:sz w:val="20"/>
                <w:szCs w:val="20"/>
              </w:rPr>
            </w:pPr>
          </w:p>
        </w:tc>
        <w:tc>
          <w:tcPr>
            <w:tcW w:w="995" w:type="dxa"/>
            <w:tcBorders>
              <w:top w:val="nil"/>
              <w:left w:val="nil"/>
              <w:bottom w:val="nil"/>
              <w:right w:val="nil"/>
            </w:tcBorders>
            <w:noWrap/>
            <w:vAlign w:val="bottom"/>
            <w:hideMark/>
          </w:tcPr>
          <w:p w14:paraId="03D1D0CA" w14:textId="77777777" w:rsidR="00250040" w:rsidRDefault="00250040" w:rsidP="00250040">
            <w:pPr>
              <w:rPr>
                <w:sz w:val="20"/>
                <w:szCs w:val="20"/>
              </w:rPr>
            </w:pPr>
          </w:p>
        </w:tc>
        <w:tc>
          <w:tcPr>
            <w:tcW w:w="4847" w:type="dxa"/>
            <w:tcBorders>
              <w:top w:val="nil"/>
              <w:left w:val="nil"/>
              <w:bottom w:val="nil"/>
              <w:right w:val="nil"/>
            </w:tcBorders>
            <w:noWrap/>
            <w:vAlign w:val="bottom"/>
            <w:hideMark/>
          </w:tcPr>
          <w:p w14:paraId="234380B2" w14:textId="77777777" w:rsidR="00250040" w:rsidRDefault="00250040" w:rsidP="00250040">
            <w:pPr>
              <w:rPr>
                <w:sz w:val="20"/>
                <w:szCs w:val="20"/>
              </w:rPr>
            </w:pPr>
          </w:p>
        </w:tc>
        <w:tc>
          <w:tcPr>
            <w:tcW w:w="861" w:type="dxa"/>
            <w:tcBorders>
              <w:top w:val="nil"/>
              <w:left w:val="nil"/>
              <w:bottom w:val="nil"/>
              <w:right w:val="nil"/>
            </w:tcBorders>
            <w:noWrap/>
            <w:vAlign w:val="bottom"/>
            <w:hideMark/>
          </w:tcPr>
          <w:p w14:paraId="6FACDFB0" w14:textId="77777777" w:rsidR="00250040" w:rsidRDefault="00250040" w:rsidP="00250040">
            <w:pPr>
              <w:rPr>
                <w:sz w:val="20"/>
                <w:szCs w:val="20"/>
              </w:rPr>
            </w:pPr>
          </w:p>
        </w:tc>
        <w:tc>
          <w:tcPr>
            <w:tcW w:w="746" w:type="dxa"/>
            <w:tcBorders>
              <w:top w:val="nil"/>
              <w:left w:val="nil"/>
              <w:bottom w:val="nil"/>
              <w:right w:val="nil"/>
            </w:tcBorders>
            <w:noWrap/>
            <w:vAlign w:val="bottom"/>
            <w:hideMark/>
          </w:tcPr>
          <w:p w14:paraId="560E5786" w14:textId="77777777" w:rsidR="00250040" w:rsidRDefault="00250040" w:rsidP="00250040">
            <w:pPr>
              <w:rPr>
                <w:sz w:val="20"/>
                <w:szCs w:val="20"/>
              </w:rPr>
            </w:pPr>
          </w:p>
        </w:tc>
        <w:tc>
          <w:tcPr>
            <w:tcW w:w="720" w:type="dxa"/>
            <w:tcBorders>
              <w:top w:val="nil"/>
              <w:left w:val="nil"/>
              <w:bottom w:val="nil"/>
              <w:right w:val="nil"/>
            </w:tcBorders>
            <w:noWrap/>
            <w:vAlign w:val="bottom"/>
            <w:hideMark/>
          </w:tcPr>
          <w:p w14:paraId="7F40A1CB" w14:textId="77777777" w:rsidR="00250040" w:rsidRDefault="00250040" w:rsidP="00250040">
            <w:pPr>
              <w:rPr>
                <w:sz w:val="20"/>
                <w:szCs w:val="20"/>
              </w:rPr>
            </w:pPr>
          </w:p>
        </w:tc>
        <w:tc>
          <w:tcPr>
            <w:tcW w:w="990" w:type="dxa"/>
            <w:tcBorders>
              <w:top w:val="nil"/>
              <w:left w:val="nil"/>
              <w:bottom w:val="nil"/>
              <w:right w:val="nil"/>
            </w:tcBorders>
            <w:noWrap/>
            <w:vAlign w:val="bottom"/>
            <w:hideMark/>
          </w:tcPr>
          <w:p w14:paraId="6D8BDB16" w14:textId="77777777" w:rsidR="00250040" w:rsidRDefault="00250040" w:rsidP="00250040">
            <w:pPr>
              <w:rPr>
                <w:sz w:val="20"/>
                <w:szCs w:val="20"/>
              </w:rPr>
            </w:pPr>
          </w:p>
        </w:tc>
        <w:tc>
          <w:tcPr>
            <w:tcW w:w="1260" w:type="dxa"/>
            <w:tcBorders>
              <w:top w:val="nil"/>
              <w:left w:val="nil"/>
              <w:bottom w:val="nil"/>
              <w:right w:val="nil"/>
            </w:tcBorders>
            <w:noWrap/>
            <w:vAlign w:val="bottom"/>
            <w:hideMark/>
          </w:tcPr>
          <w:p w14:paraId="2960BC07" w14:textId="77777777" w:rsidR="00250040" w:rsidRDefault="00250040" w:rsidP="00250040">
            <w:pPr>
              <w:rPr>
                <w:sz w:val="20"/>
                <w:szCs w:val="20"/>
              </w:rPr>
            </w:pPr>
          </w:p>
        </w:tc>
      </w:tr>
    </w:tbl>
    <w:p w14:paraId="25C7B569" w14:textId="77777777" w:rsidR="005A2D0B" w:rsidRPr="005C5BD0" w:rsidRDefault="005A2D0B" w:rsidP="005A2D0B">
      <w:pPr>
        <w:tabs>
          <w:tab w:val="left" w:pos="8165"/>
          <w:tab w:val="left" w:pos="9216"/>
        </w:tabs>
        <w:ind w:right="-180"/>
        <w:jc w:val="both"/>
        <w:rPr>
          <w:rFonts w:ascii="Arial" w:hAnsi="Arial" w:cs="Arial"/>
          <w:bCs/>
          <w:sz w:val="20"/>
          <w:szCs w:val="20"/>
          <w:lang w:val="fr-FR"/>
        </w:rPr>
      </w:pPr>
    </w:p>
    <w:tbl>
      <w:tblPr>
        <w:tblpPr w:leftFromText="180" w:rightFromText="180" w:vertAnchor="page" w:horzAnchor="margin" w:tblpXSpec="center" w:tblpY="613"/>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2210"/>
        <w:gridCol w:w="1943"/>
        <w:gridCol w:w="1695"/>
        <w:gridCol w:w="1527"/>
        <w:gridCol w:w="2991"/>
      </w:tblGrid>
      <w:tr w:rsidR="005A2D0B" w:rsidRPr="005C5BD0" w14:paraId="5FB72728" w14:textId="77777777" w:rsidTr="005A2D0B">
        <w:tc>
          <w:tcPr>
            <w:tcW w:w="636" w:type="dxa"/>
            <w:tcBorders>
              <w:top w:val="nil"/>
              <w:left w:val="nil"/>
              <w:bottom w:val="nil"/>
              <w:right w:val="nil"/>
            </w:tcBorders>
          </w:tcPr>
          <w:p w14:paraId="53101C2B" w14:textId="77777777" w:rsidR="005A2D0B" w:rsidRPr="005C5BD0" w:rsidRDefault="005A2D0B" w:rsidP="005A2D0B">
            <w:pPr>
              <w:jc w:val="center"/>
              <w:rPr>
                <w:rFonts w:ascii="Arial" w:hAnsi="Arial" w:cs="Arial"/>
                <w:sz w:val="20"/>
                <w:szCs w:val="20"/>
              </w:rPr>
            </w:pPr>
          </w:p>
        </w:tc>
        <w:tc>
          <w:tcPr>
            <w:tcW w:w="2262" w:type="dxa"/>
            <w:tcBorders>
              <w:top w:val="nil"/>
              <w:left w:val="nil"/>
              <w:bottom w:val="nil"/>
              <w:right w:val="nil"/>
            </w:tcBorders>
          </w:tcPr>
          <w:p w14:paraId="2C1572D1" w14:textId="77777777" w:rsidR="005A2D0B" w:rsidRPr="005C5BD0" w:rsidRDefault="005A2D0B" w:rsidP="005A2D0B">
            <w:pPr>
              <w:jc w:val="center"/>
              <w:rPr>
                <w:rFonts w:ascii="Arial" w:hAnsi="Arial" w:cs="Arial"/>
                <w:b/>
                <w:sz w:val="20"/>
                <w:szCs w:val="20"/>
              </w:rPr>
            </w:pPr>
          </w:p>
        </w:tc>
        <w:tc>
          <w:tcPr>
            <w:tcW w:w="3510" w:type="dxa"/>
            <w:gridSpan w:val="2"/>
            <w:tcBorders>
              <w:top w:val="nil"/>
              <w:left w:val="nil"/>
              <w:bottom w:val="nil"/>
              <w:right w:val="nil"/>
            </w:tcBorders>
          </w:tcPr>
          <w:p w14:paraId="3FA61959" w14:textId="77777777" w:rsidR="005A2D0B" w:rsidRPr="005C5BD0" w:rsidRDefault="005A2D0B" w:rsidP="005A2D0B">
            <w:pPr>
              <w:jc w:val="center"/>
              <w:rPr>
                <w:rFonts w:ascii="Arial" w:hAnsi="Arial" w:cs="Arial"/>
                <w:b/>
                <w:sz w:val="20"/>
                <w:szCs w:val="20"/>
              </w:rPr>
            </w:pPr>
          </w:p>
          <w:p w14:paraId="17CC1834" w14:textId="77777777" w:rsidR="005A2D0B" w:rsidRPr="005C5BD0" w:rsidRDefault="005A2D0B" w:rsidP="005A2D0B">
            <w:pPr>
              <w:jc w:val="center"/>
              <w:rPr>
                <w:rFonts w:ascii="Arial" w:hAnsi="Arial" w:cs="Arial"/>
                <w:b/>
                <w:sz w:val="20"/>
                <w:szCs w:val="20"/>
              </w:rPr>
            </w:pPr>
          </w:p>
          <w:p w14:paraId="40E9E950" w14:textId="77777777" w:rsidR="005A2D0B" w:rsidRPr="005C5BD0" w:rsidRDefault="005A2D0B" w:rsidP="005A2D0B">
            <w:pPr>
              <w:jc w:val="center"/>
              <w:rPr>
                <w:rFonts w:ascii="Arial" w:hAnsi="Arial" w:cs="Arial"/>
                <w:b/>
                <w:sz w:val="20"/>
                <w:szCs w:val="20"/>
              </w:rPr>
            </w:pPr>
          </w:p>
          <w:p w14:paraId="220245F7" w14:textId="77777777" w:rsidR="005A2D0B" w:rsidRPr="005C5BD0" w:rsidRDefault="005A2D0B" w:rsidP="005A2D0B">
            <w:pPr>
              <w:jc w:val="center"/>
              <w:rPr>
                <w:rFonts w:ascii="Arial" w:hAnsi="Arial" w:cs="Arial"/>
                <w:b/>
                <w:sz w:val="20"/>
                <w:szCs w:val="20"/>
              </w:rPr>
            </w:pPr>
          </w:p>
          <w:p w14:paraId="39AB438E" w14:textId="77777777" w:rsidR="005A2D0B" w:rsidRPr="005C5BD0" w:rsidRDefault="005A2D0B" w:rsidP="005A2D0B">
            <w:pPr>
              <w:jc w:val="center"/>
              <w:rPr>
                <w:rFonts w:ascii="Arial" w:hAnsi="Arial" w:cs="Arial"/>
                <w:b/>
                <w:sz w:val="20"/>
                <w:szCs w:val="20"/>
              </w:rPr>
            </w:pPr>
          </w:p>
          <w:p w14:paraId="3B916832" w14:textId="77777777" w:rsidR="005A2D0B" w:rsidRPr="005C5BD0" w:rsidRDefault="005A2D0B" w:rsidP="005A2D0B">
            <w:pPr>
              <w:jc w:val="center"/>
              <w:rPr>
                <w:rFonts w:ascii="Arial" w:hAnsi="Arial" w:cs="Arial"/>
                <w:b/>
                <w:sz w:val="20"/>
                <w:szCs w:val="20"/>
              </w:rPr>
            </w:pPr>
          </w:p>
          <w:p w14:paraId="2A03FF9C" w14:textId="77777777" w:rsidR="005A2D0B" w:rsidRPr="005C5BD0" w:rsidRDefault="005A2D0B" w:rsidP="005A2D0B">
            <w:pPr>
              <w:jc w:val="center"/>
              <w:rPr>
                <w:rFonts w:ascii="Arial" w:hAnsi="Arial" w:cs="Arial"/>
                <w:b/>
                <w:sz w:val="20"/>
                <w:szCs w:val="20"/>
              </w:rPr>
            </w:pPr>
          </w:p>
          <w:p w14:paraId="087CC594" w14:textId="77777777" w:rsidR="005A2D0B" w:rsidRPr="005C5BD0" w:rsidRDefault="005A2D0B" w:rsidP="005A2D0B">
            <w:pPr>
              <w:jc w:val="center"/>
              <w:rPr>
                <w:rFonts w:ascii="Arial" w:hAnsi="Arial" w:cs="Arial"/>
                <w:b/>
                <w:sz w:val="20"/>
                <w:szCs w:val="20"/>
              </w:rPr>
            </w:pPr>
          </w:p>
          <w:p w14:paraId="64FD184D" w14:textId="77777777" w:rsidR="005A2D0B" w:rsidRPr="005C5BD0" w:rsidRDefault="005A2D0B" w:rsidP="005A2D0B">
            <w:pPr>
              <w:jc w:val="center"/>
              <w:rPr>
                <w:rFonts w:ascii="Arial" w:hAnsi="Arial" w:cs="Arial"/>
                <w:b/>
                <w:sz w:val="20"/>
                <w:szCs w:val="20"/>
              </w:rPr>
            </w:pPr>
          </w:p>
          <w:p w14:paraId="4DE2838F" w14:textId="35B467C1" w:rsidR="005A2D0B" w:rsidRPr="005C5BD0" w:rsidRDefault="005A2D0B" w:rsidP="005A2D0B">
            <w:pPr>
              <w:jc w:val="center"/>
              <w:rPr>
                <w:rFonts w:ascii="Arial" w:hAnsi="Arial" w:cs="Arial"/>
                <w:b/>
                <w:sz w:val="20"/>
                <w:szCs w:val="20"/>
              </w:rPr>
            </w:pPr>
            <w:r w:rsidRPr="005C5BD0">
              <w:rPr>
                <w:rFonts w:ascii="Arial" w:hAnsi="Arial" w:cs="Arial"/>
                <w:b/>
                <w:sz w:val="20"/>
                <w:szCs w:val="20"/>
              </w:rPr>
              <w:t>FISA ASPECTE DE MEDIU</w:t>
            </w:r>
          </w:p>
        </w:tc>
        <w:tc>
          <w:tcPr>
            <w:tcW w:w="1530" w:type="dxa"/>
            <w:tcBorders>
              <w:top w:val="nil"/>
              <w:left w:val="nil"/>
              <w:bottom w:val="nil"/>
              <w:right w:val="nil"/>
            </w:tcBorders>
          </w:tcPr>
          <w:p w14:paraId="05DDD14E" w14:textId="77777777" w:rsidR="005A2D0B" w:rsidRPr="005C5BD0" w:rsidRDefault="005A2D0B" w:rsidP="005A2D0B">
            <w:pPr>
              <w:jc w:val="center"/>
              <w:rPr>
                <w:rFonts w:ascii="Arial" w:hAnsi="Arial" w:cs="Arial"/>
                <w:sz w:val="20"/>
                <w:szCs w:val="20"/>
              </w:rPr>
            </w:pPr>
          </w:p>
        </w:tc>
        <w:tc>
          <w:tcPr>
            <w:tcW w:w="3060" w:type="dxa"/>
            <w:tcBorders>
              <w:top w:val="nil"/>
              <w:left w:val="nil"/>
              <w:bottom w:val="nil"/>
              <w:right w:val="nil"/>
            </w:tcBorders>
          </w:tcPr>
          <w:p w14:paraId="29B35456" w14:textId="77777777" w:rsidR="005A2D0B" w:rsidRPr="005C5BD0" w:rsidRDefault="005A2D0B" w:rsidP="005A2D0B">
            <w:pPr>
              <w:jc w:val="center"/>
              <w:rPr>
                <w:rFonts w:ascii="Arial" w:hAnsi="Arial" w:cs="Arial"/>
                <w:b/>
                <w:sz w:val="20"/>
                <w:szCs w:val="20"/>
              </w:rPr>
            </w:pPr>
            <w:proofErr w:type="spellStart"/>
            <w:r w:rsidRPr="005C5BD0">
              <w:rPr>
                <w:rFonts w:ascii="Arial" w:hAnsi="Arial" w:cs="Arial"/>
                <w:b/>
                <w:sz w:val="20"/>
                <w:szCs w:val="20"/>
              </w:rPr>
              <w:t>Anexa</w:t>
            </w:r>
            <w:proofErr w:type="spellEnd"/>
            <w:r w:rsidRPr="005C5BD0">
              <w:rPr>
                <w:rFonts w:ascii="Arial" w:hAnsi="Arial" w:cs="Arial"/>
                <w:b/>
                <w:sz w:val="20"/>
                <w:szCs w:val="20"/>
              </w:rPr>
              <w:t xml:space="preserve"> 2</w:t>
            </w:r>
          </w:p>
        </w:tc>
      </w:tr>
      <w:tr w:rsidR="005A2D0B" w:rsidRPr="005C5BD0" w14:paraId="1B76BDDB" w14:textId="77777777" w:rsidTr="005A2D0B">
        <w:tc>
          <w:tcPr>
            <w:tcW w:w="636" w:type="dxa"/>
            <w:tcBorders>
              <w:top w:val="nil"/>
              <w:left w:val="nil"/>
              <w:bottom w:val="nil"/>
              <w:right w:val="nil"/>
            </w:tcBorders>
          </w:tcPr>
          <w:p w14:paraId="1066010D" w14:textId="77777777" w:rsidR="005A2D0B" w:rsidRPr="005C5BD0" w:rsidRDefault="005A2D0B" w:rsidP="005A2D0B">
            <w:pPr>
              <w:jc w:val="center"/>
              <w:rPr>
                <w:rFonts w:ascii="Arial" w:hAnsi="Arial" w:cs="Arial"/>
                <w:sz w:val="20"/>
                <w:szCs w:val="20"/>
              </w:rPr>
            </w:pPr>
          </w:p>
        </w:tc>
        <w:tc>
          <w:tcPr>
            <w:tcW w:w="2262" w:type="dxa"/>
            <w:tcBorders>
              <w:top w:val="nil"/>
              <w:left w:val="nil"/>
              <w:bottom w:val="nil"/>
              <w:right w:val="nil"/>
            </w:tcBorders>
          </w:tcPr>
          <w:p w14:paraId="34430932" w14:textId="77777777" w:rsidR="005A2D0B" w:rsidRPr="005C5BD0" w:rsidRDefault="005A2D0B" w:rsidP="005A2D0B">
            <w:pPr>
              <w:jc w:val="center"/>
              <w:rPr>
                <w:rFonts w:ascii="Arial" w:hAnsi="Arial" w:cs="Arial"/>
                <w:b/>
                <w:sz w:val="20"/>
                <w:szCs w:val="20"/>
              </w:rPr>
            </w:pPr>
          </w:p>
        </w:tc>
        <w:tc>
          <w:tcPr>
            <w:tcW w:w="3510" w:type="dxa"/>
            <w:gridSpan w:val="2"/>
            <w:tcBorders>
              <w:top w:val="nil"/>
              <w:left w:val="nil"/>
              <w:bottom w:val="nil"/>
              <w:right w:val="nil"/>
            </w:tcBorders>
          </w:tcPr>
          <w:p w14:paraId="0AC482DB" w14:textId="77777777" w:rsidR="005A2D0B" w:rsidRPr="005C5BD0" w:rsidRDefault="005A2D0B" w:rsidP="005A2D0B">
            <w:pPr>
              <w:jc w:val="center"/>
              <w:rPr>
                <w:rFonts w:ascii="Arial" w:hAnsi="Arial" w:cs="Arial"/>
                <w:b/>
                <w:sz w:val="20"/>
                <w:szCs w:val="20"/>
              </w:rPr>
            </w:pPr>
            <w:r w:rsidRPr="005C5BD0">
              <w:rPr>
                <w:rFonts w:ascii="Arial" w:hAnsi="Arial" w:cs="Arial"/>
                <w:b/>
                <w:sz w:val="20"/>
                <w:szCs w:val="20"/>
              </w:rPr>
              <w:t>Nr. ……….… / ……..…………………..</w:t>
            </w:r>
          </w:p>
        </w:tc>
        <w:tc>
          <w:tcPr>
            <w:tcW w:w="1530" w:type="dxa"/>
            <w:tcBorders>
              <w:top w:val="nil"/>
              <w:left w:val="nil"/>
              <w:bottom w:val="nil"/>
              <w:right w:val="nil"/>
            </w:tcBorders>
          </w:tcPr>
          <w:p w14:paraId="2FDCCE2C" w14:textId="77777777" w:rsidR="005A2D0B" w:rsidRPr="005C5BD0" w:rsidRDefault="005A2D0B" w:rsidP="005A2D0B">
            <w:pPr>
              <w:jc w:val="center"/>
              <w:rPr>
                <w:rFonts w:ascii="Arial" w:hAnsi="Arial" w:cs="Arial"/>
                <w:sz w:val="20"/>
                <w:szCs w:val="20"/>
              </w:rPr>
            </w:pPr>
          </w:p>
        </w:tc>
        <w:tc>
          <w:tcPr>
            <w:tcW w:w="3060" w:type="dxa"/>
            <w:tcBorders>
              <w:top w:val="nil"/>
              <w:left w:val="nil"/>
              <w:bottom w:val="nil"/>
              <w:right w:val="nil"/>
            </w:tcBorders>
          </w:tcPr>
          <w:p w14:paraId="44DE33D1" w14:textId="77777777" w:rsidR="005A2D0B" w:rsidRPr="005C5BD0" w:rsidRDefault="005A2D0B" w:rsidP="005A2D0B">
            <w:pPr>
              <w:jc w:val="center"/>
              <w:rPr>
                <w:rFonts w:ascii="Arial" w:hAnsi="Arial" w:cs="Arial"/>
                <w:sz w:val="20"/>
                <w:szCs w:val="20"/>
              </w:rPr>
            </w:pPr>
          </w:p>
        </w:tc>
      </w:tr>
      <w:tr w:rsidR="005A2D0B" w:rsidRPr="005C5BD0" w14:paraId="66E74C1A" w14:textId="77777777" w:rsidTr="005A2D0B">
        <w:tc>
          <w:tcPr>
            <w:tcW w:w="636" w:type="dxa"/>
            <w:tcBorders>
              <w:top w:val="nil"/>
              <w:left w:val="nil"/>
              <w:bottom w:val="single" w:sz="4" w:space="0" w:color="auto"/>
              <w:right w:val="nil"/>
            </w:tcBorders>
          </w:tcPr>
          <w:p w14:paraId="355E47BC" w14:textId="77777777" w:rsidR="005A2D0B" w:rsidRPr="005C5BD0" w:rsidRDefault="005A2D0B" w:rsidP="005A2D0B">
            <w:pPr>
              <w:jc w:val="center"/>
              <w:rPr>
                <w:rFonts w:ascii="Arial" w:hAnsi="Arial" w:cs="Arial"/>
                <w:sz w:val="20"/>
                <w:szCs w:val="20"/>
              </w:rPr>
            </w:pPr>
          </w:p>
        </w:tc>
        <w:tc>
          <w:tcPr>
            <w:tcW w:w="2262" w:type="dxa"/>
            <w:tcBorders>
              <w:top w:val="nil"/>
              <w:left w:val="nil"/>
              <w:bottom w:val="single" w:sz="4" w:space="0" w:color="auto"/>
              <w:right w:val="nil"/>
            </w:tcBorders>
          </w:tcPr>
          <w:p w14:paraId="7CF2D494" w14:textId="77777777" w:rsidR="005A2D0B" w:rsidRPr="005C5BD0" w:rsidRDefault="005A2D0B" w:rsidP="005A2D0B">
            <w:pPr>
              <w:jc w:val="center"/>
              <w:rPr>
                <w:rFonts w:ascii="Arial" w:hAnsi="Arial" w:cs="Arial"/>
                <w:b/>
                <w:sz w:val="20"/>
                <w:szCs w:val="20"/>
              </w:rPr>
            </w:pPr>
          </w:p>
        </w:tc>
        <w:tc>
          <w:tcPr>
            <w:tcW w:w="1980" w:type="dxa"/>
            <w:tcBorders>
              <w:top w:val="nil"/>
              <w:left w:val="nil"/>
              <w:bottom w:val="single" w:sz="4" w:space="0" w:color="auto"/>
              <w:right w:val="nil"/>
            </w:tcBorders>
          </w:tcPr>
          <w:p w14:paraId="0AD23771" w14:textId="77777777" w:rsidR="005A2D0B" w:rsidRPr="005C5BD0" w:rsidRDefault="005A2D0B" w:rsidP="005A2D0B">
            <w:pPr>
              <w:jc w:val="center"/>
              <w:rPr>
                <w:rFonts w:ascii="Arial" w:hAnsi="Arial" w:cs="Arial"/>
                <w:b/>
                <w:sz w:val="20"/>
                <w:szCs w:val="20"/>
              </w:rPr>
            </w:pPr>
          </w:p>
        </w:tc>
        <w:tc>
          <w:tcPr>
            <w:tcW w:w="1530" w:type="dxa"/>
            <w:tcBorders>
              <w:top w:val="nil"/>
              <w:left w:val="nil"/>
              <w:bottom w:val="single" w:sz="4" w:space="0" w:color="auto"/>
              <w:right w:val="nil"/>
            </w:tcBorders>
          </w:tcPr>
          <w:p w14:paraId="3DA59F53" w14:textId="77777777" w:rsidR="005A2D0B" w:rsidRPr="005C5BD0" w:rsidRDefault="005A2D0B" w:rsidP="005A2D0B">
            <w:pPr>
              <w:jc w:val="center"/>
              <w:rPr>
                <w:rFonts w:ascii="Arial" w:hAnsi="Arial" w:cs="Arial"/>
                <w:sz w:val="20"/>
                <w:szCs w:val="20"/>
              </w:rPr>
            </w:pPr>
          </w:p>
        </w:tc>
        <w:tc>
          <w:tcPr>
            <w:tcW w:w="1530" w:type="dxa"/>
            <w:tcBorders>
              <w:top w:val="nil"/>
              <w:left w:val="nil"/>
              <w:bottom w:val="single" w:sz="4" w:space="0" w:color="auto"/>
              <w:right w:val="nil"/>
            </w:tcBorders>
          </w:tcPr>
          <w:p w14:paraId="15DE129D" w14:textId="77777777" w:rsidR="005A2D0B" w:rsidRPr="005C5BD0" w:rsidRDefault="005A2D0B" w:rsidP="005A2D0B">
            <w:pPr>
              <w:jc w:val="center"/>
              <w:rPr>
                <w:rFonts w:ascii="Arial" w:hAnsi="Arial" w:cs="Arial"/>
                <w:sz w:val="20"/>
                <w:szCs w:val="20"/>
              </w:rPr>
            </w:pPr>
          </w:p>
        </w:tc>
        <w:tc>
          <w:tcPr>
            <w:tcW w:w="3060" w:type="dxa"/>
            <w:tcBorders>
              <w:top w:val="nil"/>
              <w:left w:val="nil"/>
              <w:bottom w:val="single" w:sz="4" w:space="0" w:color="auto"/>
              <w:right w:val="nil"/>
            </w:tcBorders>
          </w:tcPr>
          <w:p w14:paraId="037CD440" w14:textId="77777777" w:rsidR="005A2D0B" w:rsidRPr="005C5BD0" w:rsidRDefault="005A2D0B" w:rsidP="005A2D0B">
            <w:pPr>
              <w:jc w:val="center"/>
              <w:rPr>
                <w:rFonts w:ascii="Arial" w:hAnsi="Arial" w:cs="Arial"/>
                <w:sz w:val="20"/>
                <w:szCs w:val="20"/>
              </w:rPr>
            </w:pPr>
          </w:p>
        </w:tc>
      </w:tr>
      <w:tr w:rsidR="005A2D0B" w:rsidRPr="005C5BD0" w14:paraId="5CD5A30F" w14:textId="77777777" w:rsidTr="005A2D0B">
        <w:trPr>
          <w:trHeight w:val="825"/>
        </w:trPr>
        <w:tc>
          <w:tcPr>
            <w:tcW w:w="636" w:type="dxa"/>
            <w:tcBorders>
              <w:top w:val="single" w:sz="4" w:space="0" w:color="auto"/>
              <w:left w:val="single" w:sz="4" w:space="0" w:color="auto"/>
              <w:bottom w:val="single" w:sz="4" w:space="0" w:color="auto"/>
              <w:right w:val="single" w:sz="4" w:space="0" w:color="auto"/>
            </w:tcBorders>
          </w:tcPr>
          <w:p w14:paraId="525F6BC5" w14:textId="77777777" w:rsidR="005A2D0B" w:rsidRPr="005C5BD0" w:rsidRDefault="005A2D0B" w:rsidP="005A2D0B">
            <w:pPr>
              <w:jc w:val="center"/>
              <w:rPr>
                <w:rFonts w:ascii="Arial" w:hAnsi="Arial" w:cs="Arial"/>
                <w:sz w:val="20"/>
                <w:szCs w:val="20"/>
              </w:rPr>
            </w:pPr>
            <w:r w:rsidRPr="005C5BD0">
              <w:rPr>
                <w:rFonts w:ascii="Arial" w:hAnsi="Arial" w:cs="Arial"/>
                <w:b/>
                <w:sz w:val="20"/>
                <w:szCs w:val="20"/>
              </w:rPr>
              <w:t xml:space="preserve">Nr. </w:t>
            </w:r>
            <w:proofErr w:type="spellStart"/>
            <w:r w:rsidRPr="005C5BD0">
              <w:rPr>
                <w:rFonts w:ascii="Arial" w:hAnsi="Arial" w:cs="Arial"/>
                <w:b/>
                <w:sz w:val="20"/>
                <w:szCs w:val="20"/>
              </w:rPr>
              <w:t>Crt</w:t>
            </w:r>
            <w:proofErr w:type="spellEnd"/>
            <w:r w:rsidRPr="005C5BD0">
              <w:rPr>
                <w:rFonts w:ascii="Arial" w:hAnsi="Arial" w:cs="Arial"/>
                <w:b/>
                <w:sz w:val="20"/>
                <w:szCs w:val="20"/>
              </w:rPr>
              <w:t>.</w:t>
            </w:r>
          </w:p>
        </w:tc>
        <w:tc>
          <w:tcPr>
            <w:tcW w:w="2262" w:type="dxa"/>
            <w:tcBorders>
              <w:top w:val="single" w:sz="4" w:space="0" w:color="auto"/>
              <w:left w:val="single" w:sz="4" w:space="0" w:color="auto"/>
              <w:bottom w:val="single" w:sz="4" w:space="0" w:color="auto"/>
              <w:right w:val="single" w:sz="4" w:space="0" w:color="auto"/>
            </w:tcBorders>
          </w:tcPr>
          <w:p w14:paraId="31B634BE" w14:textId="77777777" w:rsidR="005A2D0B" w:rsidRPr="005C5BD0" w:rsidRDefault="005A2D0B" w:rsidP="005A2D0B">
            <w:pPr>
              <w:jc w:val="center"/>
              <w:rPr>
                <w:rFonts w:ascii="Arial" w:hAnsi="Arial" w:cs="Arial"/>
                <w:b/>
                <w:sz w:val="20"/>
                <w:szCs w:val="20"/>
              </w:rPr>
            </w:pPr>
            <w:r w:rsidRPr="005C5BD0">
              <w:rPr>
                <w:rFonts w:ascii="Arial" w:hAnsi="Arial" w:cs="Arial"/>
                <w:b/>
                <w:sz w:val="20"/>
                <w:szCs w:val="20"/>
              </w:rPr>
              <w:t>(</w:t>
            </w:r>
            <w:proofErr w:type="spellStart"/>
            <w:r w:rsidRPr="005C5BD0">
              <w:rPr>
                <w:rFonts w:ascii="Arial" w:hAnsi="Arial" w:cs="Arial"/>
                <w:b/>
                <w:sz w:val="20"/>
                <w:szCs w:val="20"/>
              </w:rPr>
              <w:t>Proces</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activitate</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produs</w:t>
            </w:r>
            <w:proofErr w:type="spellEnd"/>
            <w:r w:rsidRPr="005C5BD0">
              <w:rPr>
                <w:rFonts w:ascii="Arial" w:hAnsi="Arial" w:cs="Arial"/>
                <w:b/>
                <w:sz w:val="20"/>
                <w:szCs w:val="20"/>
              </w:rPr>
              <w:t>)</w:t>
            </w:r>
          </w:p>
        </w:tc>
        <w:tc>
          <w:tcPr>
            <w:tcW w:w="1980" w:type="dxa"/>
            <w:tcBorders>
              <w:top w:val="single" w:sz="4" w:space="0" w:color="auto"/>
              <w:left w:val="single" w:sz="4" w:space="0" w:color="auto"/>
              <w:bottom w:val="single" w:sz="4" w:space="0" w:color="auto"/>
              <w:right w:val="single" w:sz="4" w:space="0" w:color="auto"/>
            </w:tcBorders>
          </w:tcPr>
          <w:p w14:paraId="36121E23" w14:textId="77777777" w:rsidR="005A2D0B" w:rsidRPr="005C5BD0" w:rsidRDefault="005A2D0B" w:rsidP="005A2D0B">
            <w:pPr>
              <w:jc w:val="center"/>
              <w:rPr>
                <w:rFonts w:ascii="Arial" w:hAnsi="Arial" w:cs="Arial"/>
                <w:b/>
                <w:sz w:val="20"/>
                <w:szCs w:val="20"/>
              </w:rPr>
            </w:pPr>
            <w:r w:rsidRPr="005C5BD0">
              <w:rPr>
                <w:rFonts w:ascii="Arial" w:hAnsi="Arial" w:cs="Arial"/>
                <w:b/>
                <w:sz w:val="20"/>
                <w:szCs w:val="20"/>
              </w:rPr>
              <w:t xml:space="preserve">Aspect de </w:t>
            </w:r>
            <w:proofErr w:type="spellStart"/>
            <w:r w:rsidRPr="005C5BD0">
              <w:rPr>
                <w:rFonts w:ascii="Arial" w:hAnsi="Arial" w:cs="Arial"/>
                <w:b/>
                <w:sz w:val="20"/>
                <w:szCs w:val="20"/>
              </w:rPr>
              <w:t>mediu</w:t>
            </w:r>
            <w:proofErr w:type="spellEnd"/>
          </w:p>
          <w:p w14:paraId="701AF8A2" w14:textId="77777777" w:rsidR="005A2D0B" w:rsidRPr="005C5BD0" w:rsidRDefault="005A2D0B" w:rsidP="005A2D0B">
            <w:pPr>
              <w:jc w:val="center"/>
              <w:rPr>
                <w:rFonts w:ascii="Arial" w:hAnsi="Arial" w:cs="Arial"/>
                <w:b/>
                <w:sz w:val="20"/>
                <w:szCs w:val="20"/>
              </w:rPr>
            </w:pPr>
            <w:r w:rsidRPr="005C5BD0">
              <w:rPr>
                <w:rFonts w:ascii="Arial" w:hAnsi="Arial" w:cs="Arial"/>
                <w:b/>
                <w:sz w:val="20"/>
                <w:szCs w:val="20"/>
              </w:rPr>
              <w:t>(</w:t>
            </w:r>
            <w:proofErr w:type="spellStart"/>
            <w:r w:rsidRPr="005C5BD0">
              <w:rPr>
                <w:rFonts w:ascii="Arial" w:hAnsi="Arial" w:cs="Arial"/>
                <w:b/>
                <w:sz w:val="20"/>
                <w:szCs w:val="20"/>
              </w:rPr>
              <w:t>cauza</w:t>
            </w:r>
            <w:proofErr w:type="spellEnd"/>
            <w:r w:rsidRPr="005C5BD0">
              <w:rPr>
                <w:rFonts w:ascii="Arial" w:hAnsi="Arial" w:cs="Arial"/>
                <w:b/>
                <w:sz w:val="20"/>
                <w:szCs w:val="20"/>
              </w:rPr>
              <w:t>)</w:t>
            </w:r>
          </w:p>
        </w:tc>
        <w:tc>
          <w:tcPr>
            <w:tcW w:w="1530" w:type="dxa"/>
            <w:tcBorders>
              <w:top w:val="single" w:sz="4" w:space="0" w:color="auto"/>
              <w:left w:val="single" w:sz="4" w:space="0" w:color="auto"/>
              <w:bottom w:val="single" w:sz="4" w:space="0" w:color="auto"/>
              <w:right w:val="single" w:sz="4" w:space="0" w:color="auto"/>
            </w:tcBorders>
          </w:tcPr>
          <w:p w14:paraId="55C14979" w14:textId="77777777" w:rsidR="005A2D0B" w:rsidRPr="005C5BD0" w:rsidRDefault="005A2D0B" w:rsidP="005A2D0B">
            <w:pPr>
              <w:jc w:val="center"/>
              <w:rPr>
                <w:rFonts w:ascii="Arial" w:hAnsi="Arial" w:cs="Arial"/>
                <w:b/>
                <w:sz w:val="20"/>
                <w:szCs w:val="20"/>
              </w:rPr>
            </w:pPr>
            <w:r w:rsidRPr="005C5BD0">
              <w:rPr>
                <w:rFonts w:ascii="Arial" w:hAnsi="Arial" w:cs="Arial"/>
                <w:b/>
                <w:sz w:val="20"/>
                <w:szCs w:val="20"/>
              </w:rPr>
              <w:t xml:space="preserve">Impact </w:t>
            </w:r>
            <w:proofErr w:type="spellStart"/>
            <w:r w:rsidRPr="005C5BD0">
              <w:rPr>
                <w:rFonts w:ascii="Arial" w:hAnsi="Arial" w:cs="Arial"/>
                <w:b/>
                <w:sz w:val="20"/>
                <w:szCs w:val="20"/>
              </w:rPr>
              <w:t>asupramediului</w:t>
            </w:r>
            <w:proofErr w:type="spellEnd"/>
          </w:p>
          <w:p w14:paraId="732C9313" w14:textId="77777777" w:rsidR="005A2D0B" w:rsidRPr="005C5BD0" w:rsidRDefault="005A2D0B" w:rsidP="005A2D0B">
            <w:pPr>
              <w:jc w:val="center"/>
              <w:rPr>
                <w:rFonts w:ascii="Arial" w:hAnsi="Arial" w:cs="Arial"/>
                <w:b/>
                <w:sz w:val="20"/>
                <w:szCs w:val="20"/>
              </w:rPr>
            </w:pPr>
            <w:r w:rsidRPr="005C5BD0">
              <w:rPr>
                <w:rFonts w:ascii="Arial" w:hAnsi="Arial" w:cs="Arial"/>
                <w:b/>
                <w:sz w:val="20"/>
                <w:szCs w:val="20"/>
              </w:rPr>
              <w:t>(</w:t>
            </w:r>
            <w:proofErr w:type="spellStart"/>
            <w:r w:rsidRPr="005C5BD0">
              <w:rPr>
                <w:rFonts w:ascii="Arial" w:hAnsi="Arial" w:cs="Arial"/>
                <w:b/>
                <w:sz w:val="20"/>
                <w:szCs w:val="20"/>
              </w:rPr>
              <w:t>efect</w:t>
            </w:r>
            <w:proofErr w:type="spellEnd"/>
            <w:r w:rsidRPr="005C5BD0">
              <w:rPr>
                <w:rFonts w:ascii="Arial" w:hAnsi="Arial" w:cs="Arial"/>
                <w:b/>
                <w:sz w:val="20"/>
                <w:szCs w:val="20"/>
              </w:rPr>
              <w:t>)</w:t>
            </w:r>
          </w:p>
        </w:tc>
        <w:tc>
          <w:tcPr>
            <w:tcW w:w="1530" w:type="dxa"/>
            <w:tcBorders>
              <w:top w:val="single" w:sz="4" w:space="0" w:color="auto"/>
              <w:left w:val="single" w:sz="4" w:space="0" w:color="auto"/>
              <w:bottom w:val="single" w:sz="4" w:space="0" w:color="auto"/>
              <w:right w:val="single" w:sz="4" w:space="0" w:color="auto"/>
            </w:tcBorders>
          </w:tcPr>
          <w:p w14:paraId="1013443B" w14:textId="77777777" w:rsidR="005A2D0B" w:rsidRPr="005C5BD0" w:rsidRDefault="005A2D0B" w:rsidP="005A2D0B">
            <w:pPr>
              <w:jc w:val="center"/>
              <w:rPr>
                <w:rFonts w:ascii="Arial" w:hAnsi="Arial" w:cs="Arial"/>
                <w:b/>
                <w:sz w:val="20"/>
                <w:szCs w:val="20"/>
              </w:rPr>
            </w:pPr>
            <w:proofErr w:type="spellStart"/>
            <w:r w:rsidRPr="005C5BD0">
              <w:rPr>
                <w:rFonts w:ascii="Arial" w:hAnsi="Arial" w:cs="Arial"/>
                <w:b/>
                <w:sz w:val="20"/>
                <w:szCs w:val="20"/>
              </w:rPr>
              <w:t>Cerintelegale</w:t>
            </w:r>
            <w:proofErr w:type="spellEnd"/>
            <w:r w:rsidRPr="005C5BD0">
              <w:rPr>
                <w:rFonts w:ascii="Arial" w:hAnsi="Arial" w:cs="Arial"/>
                <w:b/>
                <w:sz w:val="20"/>
                <w:szCs w:val="20"/>
              </w:rPr>
              <w:t xml:space="preserve"> / </w:t>
            </w:r>
          </w:p>
          <w:p w14:paraId="4E2D3684" w14:textId="77777777" w:rsidR="005A2D0B" w:rsidRPr="005C5BD0" w:rsidRDefault="005A2D0B" w:rsidP="005A2D0B">
            <w:pPr>
              <w:jc w:val="center"/>
              <w:rPr>
                <w:rFonts w:ascii="Arial" w:hAnsi="Arial" w:cs="Arial"/>
                <w:b/>
                <w:sz w:val="20"/>
                <w:szCs w:val="20"/>
              </w:rPr>
            </w:pPr>
            <w:proofErr w:type="spellStart"/>
            <w:r w:rsidRPr="005C5BD0">
              <w:rPr>
                <w:rFonts w:ascii="Arial" w:hAnsi="Arial" w:cs="Arial"/>
                <w:b/>
                <w:sz w:val="20"/>
                <w:szCs w:val="20"/>
              </w:rPr>
              <w:t>altecerinte</w:t>
            </w:r>
            <w:proofErr w:type="spellEnd"/>
          </w:p>
        </w:tc>
        <w:tc>
          <w:tcPr>
            <w:tcW w:w="3060" w:type="dxa"/>
            <w:tcBorders>
              <w:top w:val="single" w:sz="4" w:space="0" w:color="auto"/>
              <w:left w:val="single" w:sz="4" w:space="0" w:color="auto"/>
              <w:bottom w:val="single" w:sz="4" w:space="0" w:color="auto"/>
              <w:right w:val="single" w:sz="4" w:space="0" w:color="auto"/>
            </w:tcBorders>
          </w:tcPr>
          <w:p w14:paraId="379150CD" w14:textId="77777777" w:rsidR="005A2D0B" w:rsidRPr="005C5BD0" w:rsidRDefault="005A2D0B" w:rsidP="005A2D0B">
            <w:pPr>
              <w:jc w:val="center"/>
              <w:rPr>
                <w:rFonts w:ascii="Arial" w:hAnsi="Arial" w:cs="Arial"/>
                <w:b/>
                <w:sz w:val="20"/>
                <w:szCs w:val="20"/>
              </w:rPr>
            </w:pPr>
            <w:proofErr w:type="spellStart"/>
            <w:r w:rsidRPr="005C5BD0">
              <w:rPr>
                <w:rFonts w:ascii="Arial" w:hAnsi="Arial" w:cs="Arial"/>
                <w:b/>
                <w:sz w:val="20"/>
                <w:szCs w:val="20"/>
              </w:rPr>
              <w:t>Masuriintreprinse</w:t>
            </w:r>
            <w:proofErr w:type="spellEnd"/>
          </w:p>
        </w:tc>
      </w:tr>
      <w:tr w:rsidR="005A2D0B" w:rsidRPr="005C5BD0" w14:paraId="36130931" w14:textId="77777777" w:rsidTr="005A2D0B">
        <w:trPr>
          <w:trHeight w:val="612"/>
        </w:trPr>
        <w:tc>
          <w:tcPr>
            <w:tcW w:w="10998" w:type="dxa"/>
            <w:gridSpan w:val="6"/>
            <w:tcBorders>
              <w:top w:val="single" w:sz="4" w:space="0" w:color="auto"/>
            </w:tcBorders>
          </w:tcPr>
          <w:p w14:paraId="0ADD6772" w14:textId="77777777" w:rsidR="005A2D0B" w:rsidRPr="005C5BD0" w:rsidRDefault="005A2D0B" w:rsidP="005A2D0B">
            <w:pPr>
              <w:spacing w:before="60" w:after="60"/>
              <w:rPr>
                <w:rFonts w:ascii="Arial" w:hAnsi="Arial" w:cs="Arial"/>
                <w:b/>
                <w:color w:val="1F3864"/>
                <w:sz w:val="20"/>
                <w:szCs w:val="20"/>
                <w:lang w:val="it-IT"/>
              </w:rPr>
            </w:pPr>
            <w:r w:rsidRPr="005C5BD0">
              <w:rPr>
                <w:rFonts w:ascii="Arial" w:hAnsi="Arial" w:cs="Arial"/>
                <w:b/>
                <w:sz w:val="20"/>
                <w:szCs w:val="20"/>
                <w:lang w:val="ro-RO"/>
              </w:rPr>
              <w:t xml:space="preserve">“ </w:t>
            </w:r>
            <w:r w:rsidRPr="005C5BD0">
              <w:rPr>
                <w:rFonts w:ascii="Arial" w:hAnsi="Arial" w:cs="Arial"/>
                <w:b/>
                <w:color w:val="000000"/>
                <w:sz w:val="20"/>
                <w:szCs w:val="20"/>
                <w:u w:val="single"/>
                <w:lang w:val="it-IT"/>
              </w:rPr>
              <w:fldChar w:fldCharType="begin"/>
            </w:r>
            <w:r w:rsidRPr="005C5BD0">
              <w:rPr>
                <w:rFonts w:ascii="Arial" w:hAnsi="Arial" w:cs="Arial"/>
                <w:b/>
                <w:color w:val="000000"/>
                <w:sz w:val="20"/>
                <w:szCs w:val="20"/>
                <w:u w:val="single"/>
                <w:lang w:val="it-IT"/>
              </w:rPr>
              <w:instrText xml:space="preserve"> LINK Word.Document.12 "C:\\Users\\dragos.serban\\Desktop\\STR. JANDARMERIEI 112 , SECT 1\\DTAC\\AVIZARE\\tipizat\\DTAC\\copiere baza date excel.docx" OLE_LINK1 \a \r  \* MERGEFORMAT </w:instrText>
            </w:r>
            <w:r w:rsidRPr="005C5BD0">
              <w:rPr>
                <w:rFonts w:ascii="Arial" w:hAnsi="Arial" w:cs="Arial"/>
                <w:b/>
                <w:color w:val="000000"/>
                <w:sz w:val="20"/>
                <w:szCs w:val="20"/>
                <w:u w:val="single"/>
                <w:lang w:val="it-IT"/>
              </w:rPr>
              <w:fldChar w:fldCharType="separate"/>
            </w:r>
            <w:proofErr w:type="spellStart"/>
            <w:r w:rsidRPr="005C5BD0">
              <w:rPr>
                <w:rFonts w:ascii="Arial" w:hAnsi="Arial" w:cs="Arial"/>
                <w:b/>
                <w:bCs/>
                <w:color w:val="000000"/>
                <w:sz w:val="20"/>
                <w:szCs w:val="20"/>
                <w:u w:val="single"/>
              </w:rPr>
              <w:t>Bransament</w:t>
            </w:r>
            <w:proofErr w:type="spellEnd"/>
            <w:r w:rsidRPr="005C5BD0">
              <w:rPr>
                <w:rFonts w:ascii="Arial" w:hAnsi="Arial" w:cs="Arial"/>
                <w:b/>
                <w:bCs/>
                <w:color w:val="000000"/>
                <w:sz w:val="20"/>
                <w:szCs w:val="20"/>
                <w:u w:val="single"/>
              </w:rPr>
              <w:t xml:space="preserve"> gaze </w:t>
            </w:r>
            <w:proofErr w:type="spellStart"/>
            <w:r w:rsidRPr="005C5BD0">
              <w:rPr>
                <w:rFonts w:ascii="Arial" w:hAnsi="Arial" w:cs="Arial"/>
                <w:b/>
                <w:bCs/>
                <w:color w:val="000000"/>
                <w:sz w:val="20"/>
                <w:szCs w:val="20"/>
                <w:u w:val="single"/>
              </w:rPr>
              <w:t>naturale</w:t>
            </w:r>
            <w:proofErr w:type="spellEnd"/>
            <w:r w:rsidRPr="005C5BD0">
              <w:rPr>
                <w:rFonts w:ascii="Arial" w:hAnsi="Arial" w:cs="Arial"/>
                <w:b/>
                <w:bCs/>
                <w:color w:val="000000"/>
                <w:sz w:val="20"/>
                <w:szCs w:val="20"/>
                <w:u w:val="single"/>
              </w:rPr>
              <w:t>(</w:t>
            </w:r>
            <w:proofErr w:type="spellStart"/>
            <w:r w:rsidRPr="005C5BD0">
              <w:rPr>
                <w:rFonts w:ascii="Arial" w:hAnsi="Arial" w:cs="Arial"/>
                <w:b/>
                <w:bCs/>
                <w:color w:val="000000"/>
                <w:sz w:val="20"/>
                <w:szCs w:val="20"/>
                <w:u w:val="single"/>
              </w:rPr>
              <w:t>racord</w:t>
            </w:r>
            <w:proofErr w:type="spellEnd"/>
            <w:r w:rsidRPr="005C5BD0">
              <w:rPr>
                <w:rFonts w:ascii="Arial" w:hAnsi="Arial" w:cs="Arial"/>
                <w:b/>
                <w:bCs/>
                <w:color w:val="000000"/>
                <w:sz w:val="20"/>
                <w:szCs w:val="20"/>
                <w:u w:val="single"/>
              </w:rPr>
              <w:t xml:space="preserve">) nou </w:t>
            </w:r>
            <w:proofErr w:type="spellStart"/>
            <w:r w:rsidRPr="005C5BD0">
              <w:rPr>
                <w:rFonts w:ascii="Arial" w:hAnsi="Arial" w:cs="Arial"/>
                <w:b/>
                <w:bCs/>
                <w:color w:val="000000"/>
                <w:sz w:val="20"/>
                <w:szCs w:val="20"/>
                <w:u w:val="single"/>
              </w:rPr>
              <w:t>proiectat</w:t>
            </w:r>
            <w:proofErr w:type="spellEnd"/>
            <w:r w:rsidRPr="005C5BD0">
              <w:rPr>
                <w:rFonts w:ascii="Arial" w:hAnsi="Arial" w:cs="Arial"/>
                <w:b/>
                <w:color w:val="000000"/>
                <w:sz w:val="20"/>
                <w:szCs w:val="20"/>
                <w:u w:val="single"/>
                <w:lang w:val="it-IT"/>
              </w:rPr>
              <w:fldChar w:fldCharType="end"/>
            </w:r>
            <w:r w:rsidRPr="005C5BD0">
              <w:rPr>
                <w:rFonts w:ascii="Arial" w:hAnsi="Arial" w:cs="Arial"/>
                <w:b/>
                <w:color w:val="000000"/>
                <w:sz w:val="20"/>
                <w:szCs w:val="20"/>
                <w:u w:val="single"/>
                <w:lang w:val="it-IT"/>
              </w:rPr>
              <w:t xml:space="preserve"> </w:t>
            </w:r>
            <w:r w:rsidRPr="005C5BD0">
              <w:rPr>
                <w:rFonts w:ascii="Arial" w:hAnsi="Arial" w:cs="Arial"/>
                <w:b/>
                <w:sz w:val="20"/>
                <w:szCs w:val="20"/>
                <w:lang w:val="ro-RO"/>
              </w:rPr>
              <w:t xml:space="preserve">din </w:t>
            </w:r>
            <w:r w:rsidRPr="005C5BD0">
              <w:rPr>
                <w:rFonts w:ascii="Arial" w:hAnsi="Arial" w:cs="Arial"/>
                <w:b/>
                <w:sz w:val="20"/>
                <w:szCs w:val="20"/>
                <w:lang w:val="ro-RO"/>
              </w:rPr>
              <w:fldChar w:fldCharType="begin"/>
            </w:r>
            <w:r w:rsidRPr="005C5BD0">
              <w:rPr>
                <w:rFonts w:ascii="Arial" w:hAnsi="Arial" w:cs="Arial"/>
                <w:b/>
                <w:sz w:val="20"/>
                <w:szCs w:val="20"/>
                <w:lang w:val="ro-RO"/>
              </w:rPr>
              <w:instrText xml:space="preserve"> LINK Word.Document.12 "C:\\Users\\dragos.serban\\Desktop\\STR. JANDARMERIEI 112 , SECT 1\\DTAC\\AVIZARE\\tipizat\\DTAC\\copiere baza date excel.docx" OLE_LINK12 \a \r  \* MERGEFORMAT </w:instrText>
            </w:r>
            <w:r w:rsidRPr="005C5BD0">
              <w:rPr>
                <w:rFonts w:ascii="Arial" w:hAnsi="Arial" w:cs="Arial"/>
                <w:b/>
                <w:sz w:val="20"/>
                <w:szCs w:val="20"/>
                <w:lang w:val="ro-RO"/>
              </w:rPr>
              <w:fldChar w:fldCharType="separate"/>
            </w:r>
            <w:r w:rsidRPr="005C5BD0">
              <w:rPr>
                <w:rFonts w:ascii="Arial" w:hAnsi="Arial" w:cs="Arial"/>
                <w:b/>
                <w:bCs/>
                <w:color w:val="000000"/>
                <w:sz w:val="20"/>
                <w:szCs w:val="20"/>
              </w:rPr>
              <w:t>PE100 SDR11</w:t>
            </w:r>
            <w:r w:rsidRPr="005C5BD0">
              <w:rPr>
                <w:rFonts w:ascii="Arial" w:hAnsi="Arial" w:cs="Arial"/>
                <w:b/>
                <w:sz w:val="20"/>
                <w:szCs w:val="20"/>
                <w:lang w:val="ro-RO"/>
              </w:rPr>
              <w:fldChar w:fldCharType="end"/>
            </w:r>
            <w:r w:rsidRPr="005C5BD0">
              <w:rPr>
                <w:rFonts w:ascii="Arial" w:hAnsi="Arial" w:cs="Arial"/>
                <w:b/>
                <w:sz w:val="20"/>
                <w:szCs w:val="20"/>
                <w:lang w:val="ro-RO"/>
              </w:rPr>
              <w:t xml:space="preserve">, </w:t>
            </w:r>
            <w:r w:rsidRPr="005C5BD0">
              <w:rPr>
                <w:rFonts w:ascii="Arial" w:hAnsi="Arial" w:cs="Arial"/>
                <w:b/>
                <w:sz w:val="20"/>
                <w:szCs w:val="20"/>
                <w:lang w:val="ro-RO"/>
              </w:rPr>
              <w:fldChar w:fldCharType="begin"/>
            </w:r>
            <w:r w:rsidRPr="005C5BD0">
              <w:rPr>
                <w:rFonts w:ascii="Arial" w:hAnsi="Arial" w:cs="Arial"/>
                <w:b/>
                <w:sz w:val="20"/>
                <w:szCs w:val="20"/>
                <w:lang w:val="ro-RO"/>
              </w:rPr>
              <w:instrText xml:space="preserve"> LINK Word.Document.12 "C:\\Users\\dragos.serban\\Desktop\\STR. JANDARMERIEI 112 , SECT 1\\DTAC\\AVIZARE\\tipizat\\DTAC\\copiere baza date excel.docx" OLE_LINK13 \a \r  \* MERGEFORMAT </w:instrText>
            </w:r>
            <w:r w:rsidRPr="005C5BD0">
              <w:rPr>
                <w:rFonts w:ascii="Arial" w:hAnsi="Arial" w:cs="Arial"/>
                <w:b/>
                <w:sz w:val="20"/>
                <w:szCs w:val="20"/>
                <w:lang w:val="ro-RO"/>
              </w:rPr>
              <w:fldChar w:fldCharType="separate"/>
            </w:r>
            <w:proofErr w:type="spellStart"/>
            <w:r w:rsidRPr="005C5BD0">
              <w:rPr>
                <w:rFonts w:ascii="Arial" w:hAnsi="Arial" w:cs="Arial"/>
                <w:b/>
                <w:bCs/>
                <w:color w:val="000000"/>
                <w:sz w:val="20"/>
                <w:szCs w:val="20"/>
              </w:rPr>
              <w:t>Dn</w:t>
            </w:r>
            <w:proofErr w:type="spellEnd"/>
            <w:r w:rsidRPr="005C5BD0">
              <w:rPr>
                <w:rFonts w:ascii="Arial" w:hAnsi="Arial" w:cs="Arial"/>
                <w:b/>
                <w:bCs/>
                <w:color w:val="000000"/>
                <w:sz w:val="20"/>
                <w:szCs w:val="20"/>
              </w:rPr>
              <w:t xml:space="preserve"> 32mm</w:t>
            </w:r>
            <w:r w:rsidRPr="005C5BD0">
              <w:rPr>
                <w:rFonts w:ascii="Arial" w:hAnsi="Arial" w:cs="Arial"/>
                <w:b/>
                <w:sz w:val="20"/>
                <w:szCs w:val="20"/>
                <w:lang w:val="ro-RO"/>
              </w:rPr>
              <w:fldChar w:fldCharType="end"/>
            </w:r>
            <w:r w:rsidRPr="005C5BD0">
              <w:rPr>
                <w:rFonts w:ascii="Arial" w:hAnsi="Arial" w:cs="Arial"/>
                <w:b/>
                <w:sz w:val="20"/>
                <w:szCs w:val="20"/>
                <w:lang w:val="ro-RO"/>
              </w:rPr>
              <w:t xml:space="preserve"> – </w:t>
            </w:r>
            <w:r w:rsidRPr="005C5BD0">
              <w:rPr>
                <w:rFonts w:ascii="Arial" w:hAnsi="Arial" w:cs="Arial"/>
                <w:b/>
                <w:sz w:val="20"/>
                <w:szCs w:val="20"/>
                <w:lang w:val="ro-RO"/>
              </w:rPr>
              <w:fldChar w:fldCharType="begin"/>
            </w:r>
            <w:r w:rsidRPr="005C5BD0">
              <w:rPr>
                <w:rFonts w:ascii="Arial" w:hAnsi="Arial" w:cs="Arial"/>
                <w:b/>
                <w:sz w:val="20"/>
                <w:szCs w:val="20"/>
                <w:lang w:val="ro-RO"/>
              </w:rPr>
              <w:instrText xml:space="preserve"> LINK Word.Document.12 "C:\\Users\\dragos.serban\\Desktop\\STR. JANDARMERIEI 112 , SECT 1\\DTAC\\AVIZARE\\tipizat\\DTAC\\copiere baza date excel.docx" OLE_LINK19 \a \r  \* MERGEFORMAT </w:instrText>
            </w:r>
            <w:r w:rsidRPr="005C5BD0">
              <w:rPr>
                <w:rFonts w:ascii="Arial" w:hAnsi="Arial" w:cs="Arial"/>
                <w:b/>
                <w:sz w:val="20"/>
                <w:szCs w:val="20"/>
                <w:lang w:val="ro-RO"/>
              </w:rPr>
              <w:fldChar w:fldCharType="separate"/>
            </w:r>
            <w:bookmarkStart w:id="772" w:name="OLE_LINK19"/>
            <w:r w:rsidRPr="005C5BD0">
              <w:rPr>
                <w:rFonts w:ascii="Arial" w:hAnsi="Arial" w:cs="Arial"/>
                <w:b/>
                <w:color w:val="000000"/>
                <w:sz w:val="20"/>
                <w:szCs w:val="20"/>
                <w:lang w:val="it-IT"/>
              </w:rPr>
              <w:t>L</w:t>
            </w:r>
            <w:r w:rsidRPr="005C5BD0">
              <w:rPr>
                <w:rFonts w:ascii="Arial" w:hAnsi="Arial" w:cs="Arial"/>
                <w:color w:val="000000"/>
                <w:sz w:val="20"/>
                <w:szCs w:val="20"/>
                <w:lang w:val="it-IT"/>
              </w:rPr>
              <w:t xml:space="preserve"> </w:t>
            </w:r>
            <w:r w:rsidRPr="005C5BD0">
              <w:rPr>
                <w:rFonts w:ascii="Arial" w:hAnsi="Arial" w:cs="Arial"/>
                <w:b/>
                <w:color w:val="000000"/>
                <w:sz w:val="20"/>
                <w:szCs w:val="20"/>
                <w:lang w:val="it-IT"/>
              </w:rPr>
              <w:t>=</w:t>
            </w:r>
            <w:r w:rsidRPr="005C5BD0">
              <w:rPr>
                <w:rFonts w:ascii="Arial" w:hAnsi="Arial" w:cs="Arial"/>
                <w:b/>
                <w:color w:val="000000"/>
                <w:sz w:val="20"/>
                <w:szCs w:val="20"/>
              </w:rPr>
              <w:t>4m</w:t>
            </w:r>
            <w:r w:rsidRPr="005C5BD0">
              <w:rPr>
                <w:rFonts w:ascii="Arial" w:hAnsi="Arial" w:cs="Arial"/>
                <w:b/>
                <w:color w:val="000000"/>
                <w:sz w:val="20"/>
                <w:szCs w:val="20"/>
                <w:lang w:val="it-IT"/>
              </w:rPr>
              <w:t xml:space="preserve"> (</w:t>
            </w:r>
            <w:r w:rsidRPr="005C5BD0">
              <w:rPr>
                <w:rFonts w:ascii="Arial" w:hAnsi="Arial" w:cs="Arial"/>
                <w:b/>
                <w:color w:val="000000"/>
                <w:sz w:val="20"/>
                <w:szCs w:val="20"/>
              </w:rPr>
              <w:t>3m+</w:t>
            </w:r>
            <w:r w:rsidRPr="005C5BD0">
              <w:rPr>
                <w:rFonts w:ascii="Arial" w:hAnsi="Arial" w:cs="Arial"/>
                <w:b/>
                <w:color w:val="000000"/>
                <w:sz w:val="20"/>
                <w:szCs w:val="20"/>
                <w:lang w:val="it-IT"/>
              </w:rPr>
              <w:t xml:space="preserve"> 1 m raiser) </w:t>
            </w:r>
            <w:bookmarkEnd w:id="772"/>
            <w:r w:rsidRPr="005C5BD0">
              <w:rPr>
                <w:rFonts w:ascii="Arial" w:hAnsi="Arial" w:cs="Arial"/>
                <w:b/>
                <w:sz w:val="20"/>
                <w:szCs w:val="20"/>
                <w:lang w:val="ro-RO"/>
              </w:rPr>
              <w:fldChar w:fldCharType="end"/>
            </w:r>
            <w:r w:rsidRPr="005C5BD0">
              <w:rPr>
                <w:rFonts w:ascii="Arial" w:hAnsi="Arial" w:cs="Arial"/>
                <w:b/>
                <w:sz w:val="20"/>
                <w:szCs w:val="20"/>
                <w:lang w:val="ro-RO"/>
              </w:rPr>
              <w:t xml:space="preserve">pe </w:t>
            </w:r>
            <w:r w:rsidRPr="005C5BD0">
              <w:rPr>
                <w:rFonts w:ascii="Arial" w:hAnsi="Arial" w:cs="Arial"/>
                <w:b/>
                <w:color w:val="1F3864"/>
                <w:sz w:val="20"/>
                <w:szCs w:val="20"/>
                <w:lang w:val="it-IT"/>
              </w:rPr>
              <w:t xml:space="preserve">   </w:t>
            </w:r>
          </w:p>
          <w:p w14:paraId="6AD63097" w14:textId="77777777" w:rsidR="005A2D0B" w:rsidRPr="005C5BD0" w:rsidRDefault="005A2D0B" w:rsidP="005A2D0B">
            <w:pPr>
              <w:spacing w:before="60" w:after="60"/>
              <w:rPr>
                <w:rFonts w:ascii="Arial" w:hAnsi="Arial" w:cs="Arial"/>
                <w:b/>
                <w:color w:val="FF0000"/>
                <w:sz w:val="20"/>
                <w:szCs w:val="20"/>
              </w:rPr>
            </w:pPr>
            <w:r w:rsidRPr="005C5BD0">
              <w:rPr>
                <w:rFonts w:ascii="Arial" w:hAnsi="Arial" w:cs="Arial"/>
                <w:b/>
                <w:color w:val="1F3864"/>
                <w:sz w:val="20"/>
                <w:szCs w:val="20"/>
              </w:rPr>
              <w:fldChar w:fldCharType="begin"/>
            </w:r>
            <w:r w:rsidRPr="005C5BD0">
              <w:rPr>
                <w:rFonts w:ascii="Arial" w:hAnsi="Arial" w:cs="Arial"/>
                <w:b/>
                <w:color w:val="1F3864"/>
                <w:sz w:val="20"/>
                <w:szCs w:val="20"/>
              </w:rPr>
              <w:instrText xml:space="preserve"> LINK Word.Document.12 "C:\\Users\\dragos.serban\\Desktop\\STR. JANDARMERIEI 112 , SECT 1\\DTAC\\AVIZARE\\tipizat\\DTAC\\copiere baza date excel.docx" OLE_LINK4 \a \r  \* MERGEFORMAT </w:instrText>
            </w:r>
            <w:r w:rsidRPr="005C5BD0">
              <w:rPr>
                <w:rFonts w:ascii="Arial" w:hAnsi="Arial" w:cs="Arial"/>
                <w:b/>
                <w:color w:val="1F3864"/>
                <w:sz w:val="20"/>
                <w:szCs w:val="20"/>
              </w:rPr>
              <w:fldChar w:fldCharType="separate"/>
            </w:r>
            <w:r w:rsidRPr="005C5BD0">
              <w:rPr>
                <w:rFonts w:ascii="Arial" w:hAnsi="Arial" w:cs="Arial"/>
                <w:b/>
                <w:bCs/>
                <w:color w:val="000000"/>
                <w:sz w:val="20"/>
                <w:szCs w:val="20"/>
                <w:u w:val="single"/>
              </w:rPr>
              <w:t xml:space="preserve">Str. </w:t>
            </w:r>
            <w:proofErr w:type="gramStart"/>
            <w:r w:rsidRPr="005C5BD0">
              <w:rPr>
                <w:rFonts w:ascii="Arial" w:hAnsi="Arial" w:cs="Arial"/>
                <w:b/>
                <w:bCs/>
                <w:color w:val="000000"/>
                <w:sz w:val="20"/>
                <w:szCs w:val="20"/>
                <w:u w:val="single"/>
              </w:rPr>
              <w:t>JANDARMERIEI ,ACTUAL</w:t>
            </w:r>
            <w:proofErr w:type="gramEnd"/>
            <w:r w:rsidRPr="005C5BD0">
              <w:rPr>
                <w:rFonts w:ascii="Arial" w:hAnsi="Arial" w:cs="Arial"/>
                <w:b/>
                <w:bCs/>
                <w:color w:val="000000"/>
                <w:sz w:val="20"/>
                <w:szCs w:val="20"/>
                <w:u w:val="single"/>
              </w:rPr>
              <w:t xml:space="preserve"> Nr. 235, FOST NR. 112,</w:t>
            </w:r>
            <w:r w:rsidRPr="005C5BD0">
              <w:rPr>
                <w:rFonts w:ascii="Arial" w:hAnsi="Arial" w:cs="Arial"/>
                <w:b/>
                <w:bCs/>
                <w:color w:val="000000"/>
                <w:sz w:val="20"/>
                <w:szCs w:val="20"/>
              </w:rPr>
              <w:t xml:space="preserve"> SECTOR 1, BUCURESTI</w:t>
            </w:r>
            <w:r w:rsidRPr="005C5BD0">
              <w:rPr>
                <w:rFonts w:ascii="Arial" w:hAnsi="Arial" w:cs="Arial"/>
                <w:b/>
                <w:color w:val="1F3864"/>
                <w:sz w:val="20"/>
                <w:szCs w:val="20"/>
              </w:rPr>
              <w:fldChar w:fldCharType="end"/>
            </w:r>
          </w:p>
        </w:tc>
      </w:tr>
      <w:tr w:rsidR="005A2D0B" w:rsidRPr="005C5BD0" w14:paraId="28BA55E0" w14:textId="77777777" w:rsidTr="005A2D0B">
        <w:tc>
          <w:tcPr>
            <w:tcW w:w="10998" w:type="dxa"/>
            <w:gridSpan w:val="6"/>
          </w:tcPr>
          <w:p w14:paraId="13546BDA"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Emisii</w:t>
            </w:r>
            <w:proofErr w:type="spellEnd"/>
            <w:r w:rsidRPr="005C5BD0">
              <w:rPr>
                <w:rFonts w:ascii="Arial" w:hAnsi="Arial" w:cs="Arial"/>
                <w:b/>
                <w:sz w:val="20"/>
                <w:szCs w:val="20"/>
              </w:rPr>
              <w:t xml:space="preserve"> in </w:t>
            </w:r>
            <w:proofErr w:type="spellStart"/>
            <w:r w:rsidRPr="005C5BD0">
              <w:rPr>
                <w:rFonts w:ascii="Arial" w:hAnsi="Arial" w:cs="Arial"/>
                <w:b/>
                <w:sz w:val="20"/>
                <w:szCs w:val="20"/>
              </w:rPr>
              <w:t>aer</w:t>
            </w:r>
            <w:proofErr w:type="spellEnd"/>
          </w:p>
        </w:tc>
      </w:tr>
      <w:tr w:rsidR="005A2D0B" w:rsidRPr="005C5BD0" w14:paraId="31369E4C" w14:textId="77777777" w:rsidTr="005A2D0B">
        <w:trPr>
          <w:trHeight w:val="481"/>
        </w:trPr>
        <w:tc>
          <w:tcPr>
            <w:tcW w:w="636" w:type="dxa"/>
          </w:tcPr>
          <w:p w14:paraId="0F7D3763" w14:textId="77777777" w:rsidR="005A2D0B" w:rsidRPr="005C5BD0" w:rsidRDefault="005A2D0B" w:rsidP="005A2D0B">
            <w:pPr>
              <w:rPr>
                <w:rFonts w:ascii="Arial" w:hAnsi="Arial" w:cs="Arial"/>
                <w:sz w:val="20"/>
                <w:szCs w:val="20"/>
              </w:rPr>
            </w:pPr>
            <w:r w:rsidRPr="005C5BD0">
              <w:rPr>
                <w:rFonts w:ascii="Arial" w:hAnsi="Arial" w:cs="Arial"/>
                <w:sz w:val="20"/>
                <w:szCs w:val="20"/>
              </w:rPr>
              <w:t>1.</w:t>
            </w:r>
          </w:p>
        </w:tc>
        <w:tc>
          <w:tcPr>
            <w:tcW w:w="2262" w:type="dxa"/>
          </w:tcPr>
          <w:p w14:paraId="51C28F9B"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Intrerupere</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furnizare</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gaz</w:t>
            </w:r>
            <w:proofErr w:type="spellEnd"/>
            <w:r w:rsidRPr="005C5BD0">
              <w:rPr>
                <w:rFonts w:ascii="Arial" w:hAnsi="Arial" w:cs="Arial"/>
                <w:b/>
                <w:sz w:val="20"/>
                <w:szCs w:val="20"/>
              </w:rPr>
              <w:t>-</w:t>
            </w:r>
          </w:p>
        </w:tc>
        <w:tc>
          <w:tcPr>
            <w:tcW w:w="1980" w:type="dxa"/>
          </w:tcPr>
          <w:p w14:paraId="300C0174"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Oprirea</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gazului</w:t>
            </w:r>
            <w:proofErr w:type="spellEnd"/>
            <w:r w:rsidRPr="005C5BD0">
              <w:rPr>
                <w:rFonts w:ascii="Arial" w:hAnsi="Arial" w:cs="Arial"/>
                <w:b/>
                <w:sz w:val="20"/>
                <w:szCs w:val="20"/>
              </w:rPr>
              <w:t xml:space="preserve"> pe </w:t>
            </w:r>
            <w:proofErr w:type="spellStart"/>
            <w:r w:rsidRPr="005C5BD0">
              <w:rPr>
                <w:rFonts w:ascii="Arial" w:hAnsi="Arial" w:cs="Arial"/>
                <w:b/>
                <w:sz w:val="20"/>
                <w:szCs w:val="20"/>
              </w:rPr>
              <w:t>conducta</w:t>
            </w:r>
            <w:proofErr w:type="spellEnd"/>
          </w:p>
        </w:tc>
        <w:tc>
          <w:tcPr>
            <w:tcW w:w="1530" w:type="dxa"/>
          </w:tcPr>
          <w:p w14:paraId="57A0984E"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Emisii</w:t>
            </w:r>
            <w:proofErr w:type="spellEnd"/>
            <w:r w:rsidRPr="005C5BD0">
              <w:rPr>
                <w:rFonts w:ascii="Arial" w:hAnsi="Arial" w:cs="Arial"/>
                <w:sz w:val="20"/>
                <w:szCs w:val="20"/>
              </w:rPr>
              <w:t xml:space="preserve"> de gaze- </w:t>
            </w:r>
            <w:proofErr w:type="spellStart"/>
            <w:r w:rsidRPr="005C5BD0">
              <w:rPr>
                <w:rFonts w:ascii="Arial" w:hAnsi="Arial" w:cs="Arial"/>
                <w:sz w:val="20"/>
                <w:szCs w:val="20"/>
              </w:rPr>
              <w:t>poluare</w:t>
            </w:r>
            <w:proofErr w:type="spellEnd"/>
            <w:r w:rsidRPr="005C5BD0">
              <w:rPr>
                <w:rFonts w:ascii="Arial" w:hAnsi="Arial" w:cs="Arial"/>
                <w:sz w:val="20"/>
                <w:szCs w:val="20"/>
              </w:rPr>
              <w:t xml:space="preserve"> </w:t>
            </w:r>
            <w:proofErr w:type="spellStart"/>
            <w:r w:rsidRPr="005C5BD0">
              <w:rPr>
                <w:rFonts w:ascii="Arial" w:hAnsi="Arial" w:cs="Arial"/>
                <w:sz w:val="20"/>
                <w:szCs w:val="20"/>
              </w:rPr>
              <w:t>aer</w:t>
            </w:r>
            <w:proofErr w:type="spellEnd"/>
          </w:p>
        </w:tc>
        <w:tc>
          <w:tcPr>
            <w:tcW w:w="1530" w:type="dxa"/>
          </w:tcPr>
          <w:p w14:paraId="46FFC805" w14:textId="77777777" w:rsidR="005A2D0B" w:rsidRPr="005C5BD0" w:rsidRDefault="005A2D0B" w:rsidP="005A2D0B">
            <w:pPr>
              <w:rPr>
                <w:rFonts w:ascii="Arial" w:hAnsi="Arial" w:cs="Arial"/>
                <w:sz w:val="20"/>
                <w:szCs w:val="20"/>
              </w:rPr>
            </w:pPr>
            <w:r w:rsidRPr="005C5BD0">
              <w:rPr>
                <w:rFonts w:ascii="Arial" w:hAnsi="Arial" w:cs="Arial"/>
                <w:sz w:val="20"/>
                <w:szCs w:val="20"/>
              </w:rPr>
              <w:t>Ord.462 /1993</w:t>
            </w:r>
          </w:p>
          <w:p w14:paraId="5DA93FEE"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Legea</w:t>
            </w:r>
            <w:proofErr w:type="spellEnd"/>
            <w:r w:rsidRPr="005C5BD0">
              <w:rPr>
                <w:rFonts w:ascii="Arial" w:hAnsi="Arial" w:cs="Arial"/>
                <w:sz w:val="20"/>
                <w:szCs w:val="20"/>
              </w:rPr>
              <w:t xml:space="preserve"> 319 / 2006</w:t>
            </w:r>
          </w:p>
        </w:tc>
        <w:tc>
          <w:tcPr>
            <w:tcW w:w="3060" w:type="dxa"/>
          </w:tcPr>
          <w:p w14:paraId="41067EAE"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Respectarea</w:t>
            </w:r>
            <w:proofErr w:type="spellEnd"/>
            <w:r w:rsidRPr="005C5BD0">
              <w:rPr>
                <w:rFonts w:ascii="Arial" w:hAnsi="Arial" w:cs="Arial"/>
                <w:sz w:val="20"/>
                <w:szCs w:val="20"/>
              </w:rPr>
              <w:t xml:space="preserve"> </w:t>
            </w:r>
            <w:proofErr w:type="spellStart"/>
            <w:r w:rsidRPr="005C5BD0">
              <w:rPr>
                <w:rFonts w:ascii="Arial" w:hAnsi="Arial" w:cs="Arial"/>
                <w:sz w:val="20"/>
                <w:szCs w:val="20"/>
              </w:rPr>
              <w:t>instructiunior</w:t>
            </w:r>
            <w:proofErr w:type="spellEnd"/>
            <w:r w:rsidRPr="005C5BD0">
              <w:rPr>
                <w:rFonts w:ascii="Arial" w:hAnsi="Arial" w:cs="Arial"/>
                <w:sz w:val="20"/>
                <w:szCs w:val="20"/>
              </w:rPr>
              <w:t xml:space="preserve"> de </w:t>
            </w:r>
            <w:proofErr w:type="spellStart"/>
            <w:r w:rsidRPr="005C5BD0">
              <w:rPr>
                <w:rFonts w:ascii="Arial" w:hAnsi="Arial" w:cs="Arial"/>
                <w:sz w:val="20"/>
                <w:szCs w:val="20"/>
              </w:rPr>
              <w:t>lucru</w:t>
            </w:r>
            <w:proofErr w:type="spellEnd"/>
            <w:r w:rsidRPr="005C5BD0">
              <w:rPr>
                <w:rFonts w:ascii="Arial" w:hAnsi="Arial" w:cs="Arial"/>
                <w:sz w:val="20"/>
                <w:szCs w:val="20"/>
              </w:rPr>
              <w:t xml:space="preserve"> </w:t>
            </w:r>
            <w:proofErr w:type="spellStart"/>
            <w:r w:rsidRPr="005C5BD0">
              <w:rPr>
                <w:rFonts w:ascii="Arial" w:hAnsi="Arial" w:cs="Arial"/>
                <w:sz w:val="20"/>
                <w:szCs w:val="20"/>
              </w:rPr>
              <w:t>aplicabile</w:t>
            </w:r>
            <w:proofErr w:type="spellEnd"/>
          </w:p>
        </w:tc>
      </w:tr>
      <w:tr w:rsidR="005A2D0B" w:rsidRPr="005C5BD0" w14:paraId="7E84B199" w14:textId="77777777" w:rsidTr="005A2D0B">
        <w:tc>
          <w:tcPr>
            <w:tcW w:w="636" w:type="dxa"/>
          </w:tcPr>
          <w:p w14:paraId="17638F38" w14:textId="77777777" w:rsidR="005A2D0B" w:rsidRPr="005C5BD0" w:rsidRDefault="005A2D0B" w:rsidP="005A2D0B">
            <w:pPr>
              <w:rPr>
                <w:rFonts w:ascii="Arial" w:hAnsi="Arial" w:cs="Arial"/>
                <w:sz w:val="20"/>
                <w:szCs w:val="20"/>
              </w:rPr>
            </w:pPr>
            <w:r w:rsidRPr="005C5BD0">
              <w:rPr>
                <w:rFonts w:ascii="Arial" w:hAnsi="Arial" w:cs="Arial"/>
                <w:sz w:val="20"/>
                <w:szCs w:val="20"/>
              </w:rPr>
              <w:t>2.</w:t>
            </w:r>
          </w:p>
        </w:tc>
        <w:tc>
          <w:tcPr>
            <w:tcW w:w="2262" w:type="dxa"/>
          </w:tcPr>
          <w:p w14:paraId="617A275E"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Sudura</w:t>
            </w:r>
            <w:proofErr w:type="spellEnd"/>
            <w:r w:rsidRPr="005C5BD0">
              <w:rPr>
                <w:rFonts w:ascii="Arial" w:hAnsi="Arial" w:cs="Arial"/>
                <w:b/>
                <w:sz w:val="20"/>
                <w:szCs w:val="20"/>
              </w:rPr>
              <w:t xml:space="preserve"> cu generator</w:t>
            </w:r>
          </w:p>
        </w:tc>
        <w:tc>
          <w:tcPr>
            <w:tcW w:w="1980" w:type="dxa"/>
          </w:tcPr>
          <w:p w14:paraId="26451AB1"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Emisii</w:t>
            </w:r>
            <w:proofErr w:type="spellEnd"/>
            <w:r w:rsidRPr="005C5BD0">
              <w:rPr>
                <w:rFonts w:ascii="Arial" w:hAnsi="Arial" w:cs="Arial"/>
                <w:b/>
                <w:sz w:val="20"/>
                <w:szCs w:val="20"/>
              </w:rPr>
              <w:t xml:space="preserve"> gaze </w:t>
            </w:r>
            <w:proofErr w:type="spellStart"/>
            <w:r w:rsidRPr="005C5BD0">
              <w:rPr>
                <w:rFonts w:ascii="Arial" w:hAnsi="Arial" w:cs="Arial"/>
                <w:b/>
                <w:sz w:val="20"/>
                <w:szCs w:val="20"/>
              </w:rPr>
              <w:t>esapament</w:t>
            </w:r>
            <w:proofErr w:type="spellEnd"/>
          </w:p>
        </w:tc>
        <w:tc>
          <w:tcPr>
            <w:tcW w:w="1530" w:type="dxa"/>
          </w:tcPr>
          <w:p w14:paraId="441DAE19"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Emisii</w:t>
            </w:r>
            <w:proofErr w:type="spellEnd"/>
            <w:r w:rsidRPr="005C5BD0">
              <w:rPr>
                <w:rFonts w:ascii="Arial" w:hAnsi="Arial" w:cs="Arial"/>
                <w:sz w:val="20"/>
                <w:szCs w:val="20"/>
              </w:rPr>
              <w:t xml:space="preserve"> gaze –</w:t>
            </w:r>
            <w:proofErr w:type="spellStart"/>
            <w:r w:rsidRPr="005C5BD0">
              <w:rPr>
                <w:rFonts w:ascii="Arial" w:hAnsi="Arial" w:cs="Arial"/>
                <w:sz w:val="20"/>
                <w:szCs w:val="20"/>
              </w:rPr>
              <w:t>poluare</w:t>
            </w:r>
            <w:proofErr w:type="spellEnd"/>
            <w:r w:rsidRPr="005C5BD0">
              <w:rPr>
                <w:rFonts w:ascii="Arial" w:hAnsi="Arial" w:cs="Arial"/>
                <w:sz w:val="20"/>
                <w:szCs w:val="20"/>
              </w:rPr>
              <w:t xml:space="preserve"> </w:t>
            </w:r>
            <w:proofErr w:type="spellStart"/>
            <w:r w:rsidRPr="005C5BD0">
              <w:rPr>
                <w:rFonts w:ascii="Arial" w:hAnsi="Arial" w:cs="Arial"/>
                <w:sz w:val="20"/>
                <w:szCs w:val="20"/>
              </w:rPr>
              <w:t>aer</w:t>
            </w:r>
            <w:proofErr w:type="spellEnd"/>
          </w:p>
        </w:tc>
        <w:tc>
          <w:tcPr>
            <w:tcW w:w="1530" w:type="dxa"/>
          </w:tcPr>
          <w:p w14:paraId="41ACDEF5" w14:textId="77777777" w:rsidR="005A2D0B" w:rsidRPr="005C5BD0" w:rsidRDefault="005A2D0B" w:rsidP="005A2D0B">
            <w:pPr>
              <w:rPr>
                <w:rFonts w:ascii="Arial" w:hAnsi="Arial" w:cs="Arial"/>
                <w:sz w:val="20"/>
                <w:szCs w:val="20"/>
              </w:rPr>
            </w:pPr>
            <w:r w:rsidRPr="005C5BD0">
              <w:rPr>
                <w:rFonts w:ascii="Arial" w:hAnsi="Arial" w:cs="Arial"/>
                <w:sz w:val="20"/>
                <w:szCs w:val="20"/>
              </w:rPr>
              <w:t>Ord. 462 /1993</w:t>
            </w:r>
          </w:p>
          <w:p w14:paraId="1FF229BC"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Legea</w:t>
            </w:r>
            <w:proofErr w:type="spellEnd"/>
            <w:r w:rsidRPr="005C5BD0">
              <w:rPr>
                <w:rFonts w:ascii="Arial" w:hAnsi="Arial" w:cs="Arial"/>
                <w:sz w:val="20"/>
                <w:szCs w:val="20"/>
              </w:rPr>
              <w:t xml:space="preserve"> 319 /2006</w:t>
            </w:r>
          </w:p>
        </w:tc>
        <w:tc>
          <w:tcPr>
            <w:tcW w:w="3060" w:type="dxa"/>
          </w:tcPr>
          <w:p w14:paraId="2837C4C6"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Respectarea</w:t>
            </w:r>
            <w:proofErr w:type="spellEnd"/>
            <w:r w:rsidRPr="005C5BD0">
              <w:rPr>
                <w:rFonts w:ascii="Arial" w:hAnsi="Arial" w:cs="Arial"/>
                <w:sz w:val="20"/>
                <w:szCs w:val="20"/>
              </w:rPr>
              <w:t xml:space="preserve"> </w:t>
            </w:r>
            <w:proofErr w:type="spellStart"/>
            <w:r w:rsidRPr="005C5BD0">
              <w:rPr>
                <w:rFonts w:ascii="Arial" w:hAnsi="Arial" w:cs="Arial"/>
                <w:sz w:val="20"/>
                <w:szCs w:val="20"/>
              </w:rPr>
              <w:t>instructiunior</w:t>
            </w:r>
            <w:proofErr w:type="spellEnd"/>
            <w:r w:rsidRPr="005C5BD0">
              <w:rPr>
                <w:rFonts w:ascii="Arial" w:hAnsi="Arial" w:cs="Arial"/>
                <w:sz w:val="20"/>
                <w:szCs w:val="20"/>
              </w:rPr>
              <w:t xml:space="preserve"> de </w:t>
            </w:r>
            <w:proofErr w:type="spellStart"/>
            <w:r w:rsidRPr="005C5BD0">
              <w:rPr>
                <w:rFonts w:ascii="Arial" w:hAnsi="Arial" w:cs="Arial"/>
                <w:sz w:val="20"/>
                <w:szCs w:val="20"/>
              </w:rPr>
              <w:t>lucru</w:t>
            </w:r>
            <w:proofErr w:type="spellEnd"/>
            <w:r w:rsidRPr="005C5BD0">
              <w:rPr>
                <w:rFonts w:ascii="Arial" w:hAnsi="Arial" w:cs="Arial"/>
                <w:sz w:val="20"/>
                <w:szCs w:val="20"/>
              </w:rPr>
              <w:t xml:space="preserve"> </w:t>
            </w:r>
            <w:proofErr w:type="spellStart"/>
            <w:r w:rsidRPr="005C5BD0">
              <w:rPr>
                <w:rFonts w:ascii="Arial" w:hAnsi="Arial" w:cs="Arial"/>
                <w:sz w:val="20"/>
                <w:szCs w:val="20"/>
              </w:rPr>
              <w:t>aplicabile</w:t>
            </w:r>
            <w:proofErr w:type="spellEnd"/>
          </w:p>
        </w:tc>
      </w:tr>
      <w:tr w:rsidR="005A2D0B" w:rsidRPr="005C5BD0" w14:paraId="60A75021" w14:textId="77777777" w:rsidTr="005A2D0B">
        <w:tc>
          <w:tcPr>
            <w:tcW w:w="636" w:type="dxa"/>
          </w:tcPr>
          <w:p w14:paraId="439E3A56" w14:textId="77777777" w:rsidR="005A2D0B" w:rsidRPr="005C5BD0" w:rsidRDefault="005A2D0B" w:rsidP="005A2D0B">
            <w:pPr>
              <w:rPr>
                <w:rFonts w:ascii="Arial" w:hAnsi="Arial" w:cs="Arial"/>
                <w:sz w:val="20"/>
                <w:szCs w:val="20"/>
              </w:rPr>
            </w:pPr>
          </w:p>
        </w:tc>
        <w:tc>
          <w:tcPr>
            <w:tcW w:w="2262" w:type="dxa"/>
          </w:tcPr>
          <w:p w14:paraId="2830C38B" w14:textId="77777777" w:rsidR="005A2D0B" w:rsidRPr="005C5BD0" w:rsidRDefault="005A2D0B" w:rsidP="005A2D0B">
            <w:pPr>
              <w:rPr>
                <w:rFonts w:ascii="Arial" w:hAnsi="Arial" w:cs="Arial"/>
                <w:b/>
                <w:sz w:val="20"/>
                <w:szCs w:val="20"/>
              </w:rPr>
            </w:pPr>
          </w:p>
        </w:tc>
        <w:tc>
          <w:tcPr>
            <w:tcW w:w="1980" w:type="dxa"/>
          </w:tcPr>
          <w:p w14:paraId="71CA7E37" w14:textId="77777777" w:rsidR="005A2D0B" w:rsidRPr="005C5BD0" w:rsidRDefault="005A2D0B" w:rsidP="005A2D0B">
            <w:pPr>
              <w:rPr>
                <w:rFonts w:ascii="Arial" w:hAnsi="Arial" w:cs="Arial"/>
                <w:b/>
                <w:sz w:val="20"/>
                <w:szCs w:val="20"/>
              </w:rPr>
            </w:pPr>
          </w:p>
        </w:tc>
        <w:tc>
          <w:tcPr>
            <w:tcW w:w="1530" w:type="dxa"/>
          </w:tcPr>
          <w:p w14:paraId="0058F234" w14:textId="77777777" w:rsidR="005A2D0B" w:rsidRPr="005C5BD0" w:rsidRDefault="005A2D0B" w:rsidP="005A2D0B">
            <w:pPr>
              <w:rPr>
                <w:rFonts w:ascii="Arial" w:hAnsi="Arial" w:cs="Arial"/>
                <w:sz w:val="20"/>
                <w:szCs w:val="20"/>
              </w:rPr>
            </w:pPr>
          </w:p>
        </w:tc>
        <w:tc>
          <w:tcPr>
            <w:tcW w:w="1530" w:type="dxa"/>
          </w:tcPr>
          <w:p w14:paraId="6F506FDB" w14:textId="77777777" w:rsidR="005A2D0B" w:rsidRPr="005C5BD0" w:rsidRDefault="005A2D0B" w:rsidP="005A2D0B">
            <w:pPr>
              <w:rPr>
                <w:rFonts w:ascii="Arial" w:hAnsi="Arial" w:cs="Arial"/>
                <w:sz w:val="20"/>
                <w:szCs w:val="20"/>
              </w:rPr>
            </w:pPr>
          </w:p>
        </w:tc>
        <w:tc>
          <w:tcPr>
            <w:tcW w:w="3060" w:type="dxa"/>
          </w:tcPr>
          <w:p w14:paraId="7BE022E3" w14:textId="77777777" w:rsidR="005A2D0B" w:rsidRPr="005C5BD0" w:rsidRDefault="005A2D0B" w:rsidP="005A2D0B">
            <w:pPr>
              <w:rPr>
                <w:rFonts w:ascii="Arial" w:hAnsi="Arial" w:cs="Arial"/>
                <w:sz w:val="20"/>
                <w:szCs w:val="20"/>
              </w:rPr>
            </w:pPr>
          </w:p>
        </w:tc>
      </w:tr>
      <w:tr w:rsidR="005A2D0B" w:rsidRPr="005C5BD0" w14:paraId="315DC138" w14:textId="77777777" w:rsidTr="005A2D0B">
        <w:tc>
          <w:tcPr>
            <w:tcW w:w="10998" w:type="dxa"/>
            <w:gridSpan w:val="6"/>
          </w:tcPr>
          <w:p w14:paraId="0DB9F0F6"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Zgomot</w:t>
            </w:r>
            <w:proofErr w:type="spellEnd"/>
          </w:p>
        </w:tc>
      </w:tr>
      <w:tr w:rsidR="005A2D0B" w:rsidRPr="005C5BD0" w14:paraId="5DB3B67A" w14:textId="77777777" w:rsidTr="005A2D0B">
        <w:tc>
          <w:tcPr>
            <w:tcW w:w="636" w:type="dxa"/>
          </w:tcPr>
          <w:p w14:paraId="74CA4F7E" w14:textId="77777777" w:rsidR="005A2D0B" w:rsidRPr="005C5BD0" w:rsidRDefault="005A2D0B" w:rsidP="005A2D0B">
            <w:pPr>
              <w:rPr>
                <w:rFonts w:ascii="Arial" w:hAnsi="Arial" w:cs="Arial"/>
                <w:sz w:val="20"/>
                <w:szCs w:val="20"/>
              </w:rPr>
            </w:pPr>
            <w:r w:rsidRPr="005C5BD0">
              <w:rPr>
                <w:rFonts w:ascii="Arial" w:hAnsi="Arial" w:cs="Arial"/>
                <w:sz w:val="20"/>
                <w:szCs w:val="20"/>
              </w:rPr>
              <w:t>1.</w:t>
            </w:r>
          </w:p>
        </w:tc>
        <w:tc>
          <w:tcPr>
            <w:tcW w:w="2262" w:type="dxa"/>
          </w:tcPr>
          <w:p w14:paraId="10587FED"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Decopertare</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strat</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carosabil</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sau</w:t>
            </w:r>
            <w:proofErr w:type="spellEnd"/>
            <w:r w:rsidRPr="005C5BD0">
              <w:rPr>
                <w:rFonts w:ascii="Arial" w:hAnsi="Arial" w:cs="Arial"/>
                <w:b/>
                <w:sz w:val="20"/>
                <w:szCs w:val="20"/>
              </w:rPr>
              <w:t xml:space="preserve"> vegetal </w:t>
            </w:r>
            <w:proofErr w:type="spellStart"/>
            <w:r w:rsidRPr="005C5BD0">
              <w:rPr>
                <w:rFonts w:ascii="Arial" w:hAnsi="Arial" w:cs="Arial"/>
                <w:b/>
                <w:sz w:val="20"/>
                <w:szCs w:val="20"/>
              </w:rPr>
              <w:t>si</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executie</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sapatura</w:t>
            </w:r>
            <w:proofErr w:type="spellEnd"/>
          </w:p>
        </w:tc>
        <w:tc>
          <w:tcPr>
            <w:tcW w:w="1980" w:type="dxa"/>
          </w:tcPr>
          <w:p w14:paraId="2E3050FC"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Zgomot</w:t>
            </w:r>
            <w:proofErr w:type="spellEnd"/>
            <w:r w:rsidRPr="005C5BD0">
              <w:rPr>
                <w:rFonts w:ascii="Arial" w:hAnsi="Arial" w:cs="Arial"/>
                <w:b/>
                <w:sz w:val="20"/>
                <w:szCs w:val="20"/>
              </w:rPr>
              <w:t xml:space="preserve"> din </w:t>
            </w:r>
            <w:proofErr w:type="spellStart"/>
            <w:r w:rsidRPr="005C5BD0">
              <w:rPr>
                <w:rFonts w:ascii="Arial" w:hAnsi="Arial" w:cs="Arial"/>
                <w:b/>
                <w:sz w:val="20"/>
                <w:szCs w:val="20"/>
              </w:rPr>
              <w:t>decopertare</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si</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sapatura</w:t>
            </w:r>
            <w:proofErr w:type="spellEnd"/>
            <w:r w:rsidRPr="005C5BD0">
              <w:rPr>
                <w:rFonts w:ascii="Arial" w:hAnsi="Arial" w:cs="Arial"/>
                <w:b/>
                <w:sz w:val="20"/>
                <w:szCs w:val="20"/>
              </w:rPr>
              <w:t xml:space="preserve"> </w:t>
            </w:r>
          </w:p>
        </w:tc>
        <w:tc>
          <w:tcPr>
            <w:tcW w:w="1530" w:type="dxa"/>
          </w:tcPr>
          <w:p w14:paraId="0E9F9BA2"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Poluare</w:t>
            </w:r>
            <w:proofErr w:type="spellEnd"/>
            <w:r w:rsidRPr="005C5BD0">
              <w:rPr>
                <w:rFonts w:ascii="Arial" w:hAnsi="Arial" w:cs="Arial"/>
                <w:sz w:val="20"/>
                <w:szCs w:val="20"/>
              </w:rPr>
              <w:t xml:space="preserve"> </w:t>
            </w:r>
            <w:proofErr w:type="spellStart"/>
            <w:r w:rsidRPr="005C5BD0">
              <w:rPr>
                <w:rFonts w:ascii="Arial" w:hAnsi="Arial" w:cs="Arial"/>
                <w:sz w:val="20"/>
                <w:szCs w:val="20"/>
              </w:rPr>
              <w:t>fonica</w:t>
            </w:r>
            <w:proofErr w:type="spellEnd"/>
            <w:r w:rsidRPr="005C5BD0">
              <w:rPr>
                <w:rFonts w:ascii="Arial" w:hAnsi="Arial" w:cs="Arial"/>
                <w:sz w:val="20"/>
                <w:szCs w:val="20"/>
              </w:rPr>
              <w:t xml:space="preserve"> </w:t>
            </w:r>
          </w:p>
        </w:tc>
        <w:tc>
          <w:tcPr>
            <w:tcW w:w="1530" w:type="dxa"/>
          </w:tcPr>
          <w:p w14:paraId="1C223F4A" w14:textId="77777777" w:rsidR="005A2D0B" w:rsidRPr="005C5BD0" w:rsidRDefault="005A2D0B" w:rsidP="005A2D0B">
            <w:pPr>
              <w:rPr>
                <w:rFonts w:ascii="Arial" w:hAnsi="Arial" w:cs="Arial"/>
                <w:sz w:val="20"/>
                <w:szCs w:val="20"/>
              </w:rPr>
            </w:pPr>
            <w:r w:rsidRPr="005C5BD0">
              <w:rPr>
                <w:rFonts w:ascii="Arial" w:hAnsi="Arial" w:cs="Arial"/>
                <w:sz w:val="20"/>
                <w:szCs w:val="20"/>
              </w:rPr>
              <w:t>Ord. 756 / 1997</w:t>
            </w:r>
          </w:p>
        </w:tc>
        <w:tc>
          <w:tcPr>
            <w:tcW w:w="3060" w:type="dxa"/>
          </w:tcPr>
          <w:p w14:paraId="68E2BE84"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Respectarea</w:t>
            </w:r>
            <w:proofErr w:type="spellEnd"/>
            <w:r w:rsidRPr="005C5BD0">
              <w:rPr>
                <w:rFonts w:ascii="Arial" w:hAnsi="Arial" w:cs="Arial"/>
                <w:sz w:val="20"/>
                <w:szCs w:val="20"/>
              </w:rPr>
              <w:t xml:space="preserve"> </w:t>
            </w:r>
            <w:proofErr w:type="spellStart"/>
            <w:r w:rsidRPr="005C5BD0">
              <w:rPr>
                <w:rFonts w:ascii="Arial" w:hAnsi="Arial" w:cs="Arial"/>
                <w:sz w:val="20"/>
                <w:szCs w:val="20"/>
              </w:rPr>
              <w:t>instructiunilor</w:t>
            </w:r>
            <w:proofErr w:type="spellEnd"/>
            <w:r w:rsidRPr="005C5BD0">
              <w:rPr>
                <w:rFonts w:ascii="Arial" w:hAnsi="Arial" w:cs="Arial"/>
                <w:sz w:val="20"/>
                <w:szCs w:val="20"/>
              </w:rPr>
              <w:t xml:space="preserve"> de </w:t>
            </w:r>
            <w:proofErr w:type="spellStart"/>
            <w:r w:rsidRPr="005C5BD0">
              <w:rPr>
                <w:rFonts w:ascii="Arial" w:hAnsi="Arial" w:cs="Arial"/>
                <w:sz w:val="20"/>
                <w:szCs w:val="20"/>
              </w:rPr>
              <w:t>lucru</w:t>
            </w:r>
            <w:proofErr w:type="spellEnd"/>
            <w:r w:rsidRPr="005C5BD0">
              <w:rPr>
                <w:rFonts w:ascii="Arial" w:hAnsi="Arial" w:cs="Arial"/>
                <w:sz w:val="20"/>
                <w:szCs w:val="20"/>
              </w:rPr>
              <w:t xml:space="preserve"> </w:t>
            </w:r>
            <w:proofErr w:type="spellStart"/>
            <w:r w:rsidRPr="005C5BD0">
              <w:rPr>
                <w:rFonts w:ascii="Arial" w:hAnsi="Arial" w:cs="Arial"/>
                <w:sz w:val="20"/>
                <w:szCs w:val="20"/>
              </w:rPr>
              <w:t>aplicabile</w:t>
            </w:r>
            <w:proofErr w:type="spellEnd"/>
            <w:r w:rsidRPr="005C5BD0">
              <w:rPr>
                <w:rFonts w:ascii="Arial" w:hAnsi="Arial" w:cs="Arial"/>
                <w:sz w:val="20"/>
                <w:szCs w:val="20"/>
              </w:rPr>
              <w:t xml:space="preserve"> </w:t>
            </w:r>
            <w:proofErr w:type="spellStart"/>
            <w:r w:rsidRPr="005C5BD0">
              <w:rPr>
                <w:rFonts w:ascii="Arial" w:hAnsi="Arial" w:cs="Arial"/>
                <w:sz w:val="20"/>
                <w:szCs w:val="20"/>
              </w:rPr>
              <w:t>si</w:t>
            </w:r>
            <w:proofErr w:type="spellEnd"/>
            <w:r w:rsidRPr="005C5BD0">
              <w:rPr>
                <w:rFonts w:ascii="Arial" w:hAnsi="Arial" w:cs="Arial"/>
                <w:sz w:val="20"/>
                <w:szCs w:val="20"/>
              </w:rPr>
              <w:t xml:space="preserve"> </w:t>
            </w:r>
            <w:proofErr w:type="spellStart"/>
            <w:r w:rsidRPr="005C5BD0">
              <w:rPr>
                <w:rFonts w:ascii="Arial" w:hAnsi="Arial" w:cs="Arial"/>
                <w:sz w:val="20"/>
                <w:szCs w:val="20"/>
              </w:rPr>
              <w:t>verificarea</w:t>
            </w:r>
            <w:proofErr w:type="spellEnd"/>
            <w:r w:rsidRPr="005C5BD0">
              <w:rPr>
                <w:rFonts w:ascii="Arial" w:hAnsi="Arial" w:cs="Arial"/>
                <w:sz w:val="20"/>
                <w:szCs w:val="20"/>
              </w:rPr>
              <w:t xml:space="preserve"> </w:t>
            </w:r>
            <w:proofErr w:type="spellStart"/>
            <w:r w:rsidRPr="005C5BD0">
              <w:rPr>
                <w:rFonts w:ascii="Arial" w:hAnsi="Arial" w:cs="Arial"/>
                <w:sz w:val="20"/>
                <w:szCs w:val="20"/>
              </w:rPr>
              <w:t>echipamentelor</w:t>
            </w:r>
            <w:proofErr w:type="spellEnd"/>
          </w:p>
        </w:tc>
      </w:tr>
      <w:tr w:rsidR="005A2D0B" w:rsidRPr="005C5BD0" w14:paraId="5AF4FAFC" w14:textId="77777777" w:rsidTr="005A2D0B">
        <w:tc>
          <w:tcPr>
            <w:tcW w:w="636" w:type="dxa"/>
          </w:tcPr>
          <w:p w14:paraId="526C4F12" w14:textId="77777777" w:rsidR="005A2D0B" w:rsidRPr="005C5BD0" w:rsidRDefault="005A2D0B" w:rsidP="005A2D0B">
            <w:pPr>
              <w:rPr>
                <w:rFonts w:ascii="Arial" w:hAnsi="Arial" w:cs="Arial"/>
                <w:sz w:val="20"/>
                <w:szCs w:val="20"/>
              </w:rPr>
            </w:pPr>
            <w:r w:rsidRPr="005C5BD0">
              <w:rPr>
                <w:rFonts w:ascii="Arial" w:hAnsi="Arial" w:cs="Arial"/>
                <w:sz w:val="20"/>
                <w:szCs w:val="20"/>
              </w:rPr>
              <w:t>2.</w:t>
            </w:r>
          </w:p>
        </w:tc>
        <w:tc>
          <w:tcPr>
            <w:tcW w:w="2262" w:type="dxa"/>
          </w:tcPr>
          <w:p w14:paraId="20223CD5"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Evacuarea</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gazului</w:t>
            </w:r>
            <w:proofErr w:type="spellEnd"/>
            <w:r w:rsidRPr="005C5BD0">
              <w:rPr>
                <w:rFonts w:ascii="Arial" w:hAnsi="Arial" w:cs="Arial"/>
                <w:b/>
                <w:sz w:val="20"/>
                <w:szCs w:val="20"/>
              </w:rPr>
              <w:t xml:space="preserve"> din </w:t>
            </w:r>
            <w:proofErr w:type="spellStart"/>
            <w:r w:rsidRPr="005C5BD0">
              <w:rPr>
                <w:rFonts w:ascii="Arial" w:hAnsi="Arial" w:cs="Arial"/>
                <w:b/>
                <w:sz w:val="20"/>
                <w:szCs w:val="20"/>
              </w:rPr>
              <w:t>conducta</w:t>
            </w:r>
            <w:proofErr w:type="spellEnd"/>
            <w:r w:rsidRPr="005C5BD0">
              <w:rPr>
                <w:rFonts w:ascii="Arial" w:hAnsi="Arial" w:cs="Arial"/>
                <w:b/>
                <w:sz w:val="20"/>
                <w:szCs w:val="20"/>
              </w:rPr>
              <w:t xml:space="preserve"> </w:t>
            </w:r>
          </w:p>
        </w:tc>
        <w:tc>
          <w:tcPr>
            <w:tcW w:w="1980" w:type="dxa"/>
          </w:tcPr>
          <w:p w14:paraId="5C84824E"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Zgomot</w:t>
            </w:r>
            <w:proofErr w:type="spellEnd"/>
            <w:r w:rsidRPr="005C5BD0">
              <w:rPr>
                <w:rFonts w:ascii="Arial" w:hAnsi="Arial" w:cs="Arial"/>
                <w:b/>
                <w:sz w:val="20"/>
                <w:szCs w:val="20"/>
              </w:rPr>
              <w:t xml:space="preserve"> </w:t>
            </w:r>
          </w:p>
        </w:tc>
        <w:tc>
          <w:tcPr>
            <w:tcW w:w="1530" w:type="dxa"/>
          </w:tcPr>
          <w:p w14:paraId="6287DCC0"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Poluare</w:t>
            </w:r>
            <w:proofErr w:type="spellEnd"/>
            <w:r w:rsidRPr="005C5BD0">
              <w:rPr>
                <w:rFonts w:ascii="Arial" w:hAnsi="Arial" w:cs="Arial"/>
                <w:sz w:val="20"/>
                <w:szCs w:val="20"/>
              </w:rPr>
              <w:t xml:space="preserve"> </w:t>
            </w:r>
            <w:proofErr w:type="spellStart"/>
            <w:r w:rsidRPr="005C5BD0">
              <w:rPr>
                <w:rFonts w:ascii="Arial" w:hAnsi="Arial" w:cs="Arial"/>
                <w:sz w:val="20"/>
                <w:szCs w:val="20"/>
              </w:rPr>
              <w:t>fonica</w:t>
            </w:r>
            <w:proofErr w:type="spellEnd"/>
          </w:p>
        </w:tc>
        <w:tc>
          <w:tcPr>
            <w:tcW w:w="1530" w:type="dxa"/>
          </w:tcPr>
          <w:p w14:paraId="112C999B" w14:textId="77777777" w:rsidR="005A2D0B" w:rsidRPr="005C5BD0" w:rsidRDefault="005A2D0B" w:rsidP="005A2D0B">
            <w:pPr>
              <w:rPr>
                <w:rFonts w:ascii="Arial" w:hAnsi="Arial" w:cs="Arial"/>
                <w:sz w:val="20"/>
                <w:szCs w:val="20"/>
              </w:rPr>
            </w:pPr>
            <w:r w:rsidRPr="005C5BD0">
              <w:rPr>
                <w:rFonts w:ascii="Arial" w:hAnsi="Arial" w:cs="Arial"/>
                <w:sz w:val="20"/>
                <w:szCs w:val="20"/>
              </w:rPr>
              <w:t>Ord. 756 / 1997</w:t>
            </w:r>
          </w:p>
        </w:tc>
        <w:tc>
          <w:tcPr>
            <w:tcW w:w="3060" w:type="dxa"/>
          </w:tcPr>
          <w:p w14:paraId="770D7957"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Verificare</w:t>
            </w:r>
            <w:proofErr w:type="spellEnd"/>
            <w:r w:rsidRPr="005C5BD0">
              <w:rPr>
                <w:rFonts w:ascii="Arial" w:hAnsi="Arial" w:cs="Arial"/>
                <w:sz w:val="20"/>
                <w:szCs w:val="20"/>
              </w:rPr>
              <w:t xml:space="preserve"> </w:t>
            </w:r>
            <w:proofErr w:type="spellStart"/>
            <w:r w:rsidRPr="005C5BD0">
              <w:rPr>
                <w:rFonts w:ascii="Arial" w:hAnsi="Arial" w:cs="Arial"/>
                <w:sz w:val="20"/>
                <w:szCs w:val="20"/>
              </w:rPr>
              <w:t>echipamente</w:t>
            </w:r>
            <w:proofErr w:type="spellEnd"/>
            <w:r w:rsidRPr="005C5BD0">
              <w:rPr>
                <w:rFonts w:ascii="Arial" w:hAnsi="Arial" w:cs="Arial"/>
                <w:sz w:val="20"/>
                <w:szCs w:val="20"/>
              </w:rPr>
              <w:t xml:space="preserve"> –</w:t>
            </w:r>
            <w:proofErr w:type="spellStart"/>
            <w:r w:rsidRPr="005C5BD0">
              <w:rPr>
                <w:rFonts w:ascii="Arial" w:hAnsi="Arial" w:cs="Arial"/>
                <w:sz w:val="20"/>
                <w:szCs w:val="20"/>
              </w:rPr>
              <w:t>respectarea</w:t>
            </w:r>
            <w:proofErr w:type="spellEnd"/>
            <w:r w:rsidRPr="005C5BD0">
              <w:rPr>
                <w:rFonts w:ascii="Arial" w:hAnsi="Arial" w:cs="Arial"/>
                <w:sz w:val="20"/>
                <w:szCs w:val="20"/>
              </w:rPr>
              <w:t xml:space="preserve"> </w:t>
            </w:r>
            <w:proofErr w:type="spellStart"/>
            <w:r w:rsidRPr="005C5BD0">
              <w:rPr>
                <w:rFonts w:ascii="Arial" w:hAnsi="Arial" w:cs="Arial"/>
                <w:sz w:val="20"/>
                <w:szCs w:val="20"/>
              </w:rPr>
              <w:t>instructiunilor</w:t>
            </w:r>
            <w:proofErr w:type="spellEnd"/>
            <w:r w:rsidRPr="005C5BD0">
              <w:rPr>
                <w:rFonts w:ascii="Arial" w:hAnsi="Arial" w:cs="Arial"/>
                <w:sz w:val="20"/>
                <w:szCs w:val="20"/>
              </w:rPr>
              <w:t xml:space="preserve"> de </w:t>
            </w:r>
            <w:proofErr w:type="spellStart"/>
            <w:r w:rsidRPr="005C5BD0">
              <w:rPr>
                <w:rFonts w:ascii="Arial" w:hAnsi="Arial" w:cs="Arial"/>
                <w:sz w:val="20"/>
                <w:szCs w:val="20"/>
              </w:rPr>
              <w:t>lucru</w:t>
            </w:r>
            <w:proofErr w:type="spellEnd"/>
            <w:r w:rsidRPr="005C5BD0">
              <w:rPr>
                <w:rFonts w:ascii="Arial" w:hAnsi="Arial" w:cs="Arial"/>
                <w:sz w:val="20"/>
                <w:szCs w:val="20"/>
              </w:rPr>
              <w:t xml:space="preserve"> </w:t>
            </w:r>
            <w:proofErr w:type="spellStart"/>
            <w:r w:rsidRPr="005C5BD0">
              <w:rPr>
                <w:rFonts w:ascii="Arial" w:hAnsi="Arial" w:cs="Arial"/>
                <w:sz w:val="20"/>
                <w:szCs w:val="20"/>
              </w:rPr>
              <w:t>aplicabile</w:t>
            </w:r>
            <w:proofErr w:type="spellEnd"/>
          </w:p>
        </w:tc>
      </w:tr>
      <w:tr w:rsidR="005A2D0B" w:rsidRPr="005C5BD0" w14:paraId="798FB08E" w14:textId="77777777" w:rsidTr="005A2D0B">
        <w:tc>
          <w:tcPr>
            <w:tcW w:w="636" w:type="dxa"/>
          </w:tcPr>
          <w:p w14:paraId="034D8379" w14:textId="77777777" w:rsidR="005A2D0B" w:rsidRPr="005C5BD0" w:rsidRDefault="005A2D0B" w:rsidP="005A2D0B">
            <w:pPr>
              <w:rPr>
                <w:rFonts w:ascii="Arial" w:hAnsi="Arial" w:cs="Arial"/>
                <w:sz w:val="20"/>
                <w:szCs w:val="20"/>
              </w:rPr>
            </w:pPr>
            <w:r w:rsidRPr="005C5BD0">
              <w:rPr>
                <w:rFonts w:ascii="Arial" w:hAnsi="Arial" w:cs="Arial"/>
                <w:sz w:val="20"/>
                <w:szCs w:val="20"/>
              </w:rPr>
              <w:t>3.</w:t>
            </w:r>
          </w:p>
        </w:tc>
        <w:tc>
          <w:tcPr>
            <w:tcW w:w="2262" w:type="dxa"/>
          </w:tcPr>
          <w:p w14:paraId="4FB957FA"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Executie</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cuplare</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prin</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sudura</w:t>
            </w:r>
            <w:proofErr w:type="spellEnd"/>
            <w:r w:rsidRPr="005C5BD0">
              <w:rPr>
                <w:rFonts w:ascii="Arial" w:hAnsi="Arial" w:cs="Arial"/>
                <w:b/>
                <w:sz w:val="20"/>
                <w:szCs w:val="20"/>
              </w:rPr>
              <w:t xml:space="preserve"> a </w:t>
            </w:r>
            <w:proofErr w:type="spellStart"/>
            <w:r w:rsidRPr="005C5BD0">
              <w:rPr>
                <w:rFonts w:ascii="Arial" w:hAnsi="Arial" w:cs="Arial"/>
                <w:b/>
                <w:sz w:val="20"/>
                <w:szCs w:val="20"/>
              </w:rPr>
              <w:t>conductelor</w:t>
            </w:r>
            <w:proofErr w:type="spellEnd"/>
          </w:p>
        </w:tc>
        <w:tc>
          <w:tcPr>
            <w:tcW w:w="1980" w:type="dxa"/>
          </w:tcPr>
          <w:p w14:paraId="1470F34F"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zgomot</w:t>
            </w:r>
            <w:proofErr w:type="spellEnd"/>
          </w:p>
        </w:tc>
        <w:tc>
          <w:tcPr>
            <w:tcW w:w="1530" w:type="dxa"/>
          </w:tcPr>
          <w:p w14:paraId="4C32CDE1"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Poluare</w:t>
            </w:r>
            <w:proofErr w:type="spellEnd"/>
            <w:r w:rsidRPr="005C5BD0">
              <w:rPr>
                <w:rFonts w:ascii="Arial" w:hAnsi="Arial" w:cs="Arial"/>
                <w:sz w:val="20"/>
                <w:szCs w:val="20"/>
              </w:rPr>
              <w:t xml:space="preserve"> </w:t>
            </w:r>
            <w:proofErr w:type="spellStart"/>
            <w:r w:rsidRPr="005C5BD0">
              <w:rPr>
                <w:rFonts w:ascii="Arial" w:hAnsi="Arial" w:cs="Arial"/>
                <w:sz w:val="20"/>
                <w:szCs w:val="20"/>
              </w:rPr>
              <w:t>fonica</w:t>
            </w:r>
            <w:proofErr w:type="spellEnd"/>
          </w:p>
        </w:tc>
        <w:tc>
          <w:tcPr>
            <w:tcW w:w="1530" w:type="dxa"/>
          </w:tcPr>
          <w:p w14:paraId="541102B5" w14:textId="77777777" w:rsidR="005A2D0B" w:rsidRPr="005C5BD0" w:rsidRDefault="005A2D0B" w:rsidP="005A2D0B">
            <w:pPr>
              <w:rPr>
                <w:rFonts w:ascii="Arial" w:hAnsi="Arial" w:cs="Arial"/>
                <w:sz w:val="20"/>
                <w:szCs w:val="20"/>
              </w:rPr>
            </w:pPr>
            <w:r w:rsidRPr="005C5BD0">
              <w:rPr>
                <w:rFonts w:ascii="Arial" w:hAnsi="Arial" w:cs="Arial"/>
                <w:sz w:val="20"/>
                <w:szCs w:val="20"/>
              </w:rPr>
              <w:t>Ord. 756 / 1997</w:t>
            </w:r>
          </w:p>
        </w:tc>
        <w:tc>
          <w:tcPr>
            <w:tcW w:w="3060" w:type="dxa"/>
          </w:tcPr>
          <w:p w14:paraId="2BA1CF05"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Verificare</w:t>
            </w:r>
            <w:proofErr w:type="spellEnd"/>
            <w:r w:rsidRPr="005C5BD0">
              <w:rPr>
                <w:rFonts w:ascii="Arial" w:hAnsi="Arial" w:cs="Arial"/>
                <w:sz w:val="20"/>
                <w:szCs w:val="20"/>
              </w:rPr>
              <w:t xml:space="preserve"> </w:t>
            </w:r>
            <w:proofErr w:type="spellStart"/>
            <w:r w:rsidRPr="005C5BD0">
              <w:rPr>
                <w:rFonts w:ascii="Arial" w:hAnsi="Arial" w:cs="Arial"/>
                <w:sz w:val="20"/>
                <w:szCs w:val="20"/>
              </w:rPr>
              <w:t>echipamente</w:t>
            </w:r>
            <w:proofErr w:type="spellEnd"/>
            <w:r w:rsidRPr="005C5BD0">
              <w:rPr>
                <w:rFonts w:ascii="Arial" w:hAnsi="Arial" w:cs="Arial"/>
                <w:sz w:val="20"/>
                <w:szCs w:val="20"/>
              </w:rPr>
              <w:t xml:space="preserve"> –</w:t>
            </w:r>
          </w:p>
        </w:tc>
      </w:tr>
      <w:tr w:rsidR="005A2D0B" w:rsidRPr="005C5BD0" w14:paraId="4353C3EE" w14:textId="77777777" w:rsidTr="005A2D0B">
        <w:tc>
          <w:tcPr>
            <w:tcW w:w="636" w:type="dxa"/>
          </w:tcPr>
          <w:p w14:paraId="18752B34" w14:textId="77777777" w:rsidR="005A2D0B" w:rsidRPr="005C5BD0" w:rsidRDefault="005A2D0B" w:rsidP="005A2D0B">
            <w:pPr>
              <w:rPr>
                <w:rFonts w:ascii="Arial" w:hAnsi="Arial" w:cs="Arial"/>
                <w:sz w:val="20"/>
                <w:szCs w:val="20"/>
              </w:rPr>
            </w:pPr>
            <w:r w:rsidRPr="005C5BD0">
              <w:rPr>
                <w:rFonts w:ascii="Arial" w:hAnsi="Arial" w:cs="Arial"/>
                <w:sz w:val="20"/>
                <w:szCs w:val="20"/>
              </w:rPr>
              <w:t>4.</w:t>
            </w:r>
          </w:p>
        </w:tc>
        <w:tc>
          <w:tcPr>
            <w:tcW w:w="2262" w:type="dxa"/>
          </w:tcPr>
          <w:p w14:paraId="620727DB"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Verificare</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etanseitate</w:t>
            </w:r>
            <w:proofErr w:type="spellEnd"/>
            <w:r w:rsidRPr="005C5BD0">
              <w:rPr>
                <w:rFonts w:ascii="Arial" w:hAnsi="Arial" w:cs="Arial"/>
                <w:b/>
                <w:sz w:val="20"/>
                <w:szCs w:val="20"/>
              </w:rPr>
              <w:t xml:space="preserve"> </w:t>
            </w:r>
          </w:p>
        </w:tc>
        <w:tc>
          <w:tcPr>
            <w:tcW w:w="1980" w:type="dxa"/>
          </w:tcPr>
          <w:p w14:paraId="4790DEB7"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Zgomot</w:t>
            </w:r>
            <w:proofErr w:type="spellEnd"/>
            <w:r w:rsidRPr="005C5BD0">
              <w:rPr>
                <w:rFonts w:ascii="Arial" w:hAnsi="Arial" w:cs="Arial"/>
                <w:b/>
                <w:sz w:val="20"/>
                <w:szCs w:val="20"/>
              </w:rPr>
              <w:t xml:space="preserve"> la </w:t>
            </w:r>
            <w:proofErr w:type="spellStart"/>
            <w:r w:rsidRPr="005C5BD0">
              <w:rPr>
                <w:rFonts w:ascii="Arial" w:hAnsi="Arial" w:cs="Arial"/>
                <w:b/>
                <w:sz w:val="20"/>
                <w:szCs w:val="20"/>
              </w:rPr>
              <w:t>proba</w:t>
            </w:r>
            <w:proofErr w:type="spellEnd"/>
            <w:r w:rsidRPr="005C5BD0">
              <w:rPr>
                <w:rFonts w:ascii="Arial" w:hAnsi="Arial" w:cs="Arial"/>
                <w:b/>
                <w:sz w:val="20"/>
                <w:szCs w:val="20"/>
              </w:rPr>
              <w:t xml:space="preserve"> de </w:t>
            </w:r>
            <w:proofErr w:type="spellStart"/>
            <w:r w:rsidRPr="005C5BD0">
              <w:rPr>
                <w:rFonts w:ascii="Arial" w:hAnsi="Arial" w:cs="Arial"/>
                <w:b/>
                <w:sz w:val="20"/>
                <w:szCs w:val="20"/>
              </w:rPr>
              <w:t>presiune</w:t>
            </w:r>
            <w:proofErr w:type="spellEnd"/>
          </w:p>
        </w:tc>
        <w:tc>
          <w:tcPr>
            <w:tcW w:w="1530" w:type="dxa"/>
          </w:tcPr>
          <w:p w14:paraId="1BBCEA60"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Poluare</w:t>
            </w:r>
            <w:proofErr w:type="spellEnd"/>
            <w:r w:rsidRPr="005C5BD0">
              <w:rPr>
                <w:rFonts w:ascii="Arial" w:hAnsi="Arial" w:cs="Arial"/>
                <w:sz w:val="20"/>
                <w:szCs w:val="20"/>
              </w:rPr>
              <w:t xml:space="preserve"> </w:t>
            </w:r>
            <w:proofErr w:type="spellStart"/>
            <w:r w:rsidRPr="005C5BD0">
              <w:rPr>
                <w:rFonts w:ascii="Arial" w:hAnsi="Arial" w:cs="Arial"/>
                <w:sz w:val="20"/>
                <w:szCs w:val="20"/>
              </w:rPr>
              <w:t>fonica</w:t>
            </w:r>
            <w:proofErr w:type="spellEnd"/>
          </w:p>
        </w:tc>
        <w:tc>
          <w:tcPr>
            <w:tcW w:w="1530" w:type="dxa"/>
          </w:tcPr>
          <w:p w14:paraId="39781AD3" w14:textId="77777777" w:rsidR="005A2D0B" w:rsidRPr="005C5BD0" w:rsidRDefault="005A2D0B" w:rsidP="005A2D0B">
            <w:pPr>
              <w:rPr>
                <w:rFonts w:ascii="Arial" w:hAnsi="Arial" w:cs="Arial"/>
                <w:sz w:val="20"/>
                <w:szCs w:val="20"/>
              </w:rPr>
            </w:pPr>
            <w:r w:rsidRPr="005C5BD0">
              <w:rPr>
                <w:rFonts w:ascii="Arial" w:hAnsi="Arial" w:cs="Arial"/>
                <w:sz w:val="20"/>
                <w:szCs w:val="20"/>
              </w:rPr>
              <w:t>Ord. 756 / 1997</w:t>
            </w:r>
          </w:p>
        </w:tc>
        <w:tc>
          <w:tcPr>
            <w:tcW w:w="3060" w:type="dxa"/>
          </w:tcPr>
          <w:p w14:paraId="4FA9E219"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respectarea</w:t>
            </w:r>
            <w:proofErr w:type="spellEnd"/>
            <w:r w:rsidRPr="005C5BD0">
              <w:rPr>
                <w:rFonts w:ascii="Arial" w:hAnsi="Arial" w:cs="Arial"/>
                <w:sz w:val="20"/>
                <w:szCs w:val="20"/>
              </w:rPr>
              <w:t xml:space="preserve"> </w:t>
            </w:r>
            <w:proofErr w:type="spellStart"/>
            <w:r w:rsidRPr="005C5BD0">
              <w:rPr>
                <w:rFonts w:ascii="Arial" w:hAnsi="Arial" w:cs="Arial"/>
                <w:sz w:val="20"/>
                <w:szCs w:val="20"/>
              </w:rPr>
              <w:t>instructiunilor</w:t>
            </w:r>
            <w:proofErr w:type="spellEnd"/>
            <w:r w:rsidRPr="005C5BD0">
              <w:rPr>
                <w:rFonts w:ascii="Arial" w:hAnsi="Arial" w:cs="Arial"/>
                <w:sz w:val="20"/>
                <w:szCs w:val="20"/>
              </w:rPr>
              <w:t xml:space="preserve"> de </w:t>
            </w:r>
            <w:proofErr w:type="spellStart"/>
            <w:r w:rsidRPr="005C5BD0">
              <w:rPr>
                <w:rFonts w:ascii="Arial" w:hAnsi="Arial" w:cs="Arial"/>
                <w:sz w:val="20"/>
                <w:szCs w:val="20"/>
              </w:rPr>
              <w:t>lucru</w:t>
            </w:r>
            <w:proofErr w:type="spellEnd"/>
            <w:r w:rsidRPr="005C5BD0">
              <w:rPr>
                <w:rFonts w:ascii="Arial" w:hAnsi="Arial" w:cs="Arial"/>
                <w:sz w:val="20"/>
                <w:szCs w:val="20"/>
              </w:rPr>
              <w:t xml:space="preserve"> </w:t>
            </w:r>
            <w:proofErr w:type="spellStart"/>
            <w:r w:rsidRPr="005C5BD0">
              <w:rPr>
                <w:rFonts w:ascii="Arial" w:hAnsi="Arial" w:cs="Arial"/>
                <w:sz w:val="20"/>
                <w:szCs w:val="20"/>
              </w:rPr>
              <w:t>aplicabile</w:t>
            </w:r>
            <w:proofErr w:type="spellEnd"/>
          </w:p>
        </w:tc>
      </w:tr>
      <w:tr w:rsidR="005A2D0B" w:rsidRPr="005C5BD0" w14:paraId="6177D817" w14:textId="77777777" w:rsidTr="005A2D0B">
        <w:tc>
          <w:tcPr>
            <w:tcW w:w="636" w:type="dxa"/>
          </w:tcPr>
          <w:p w14:paraId="7F905C0C" w14:textId="77777777" w:rsidR="005A2D0B" w:rsidRPr="005C5BD0" w:rsidRDefault="005A2D0B" w:rsidP="005A2D0B">
            <w:pPr>
              <w:rPr>
                <w:rFonts w:ascii="Arial" w:hAnsi="Arial" w:cs="Arial"/>
                <w:sz w:val="20"/>
                <w:szCs w:val="20"/>
              </w:rPr>
            </w:pPr>
            <w:r w:rsidRPr="005C5BD0">
              <w:rPr>
                <w:rFonts w:ascii="Arial" w:hAnsi="Arial" w:cs="Arial"/>
                <w:sz w:val="20"/>
                <w:szCs w:val="20"/>
              </w:rPr>
              <w:t>5.</w:t>
            </w:r>
          </w:p>
        </w:tc>
        <w:tc>
          <w:tcPr>
            <w:tcW w:w="2262" w:type="dxa"/>
          </w:tcPr>
          <w:p w14:paraId="60282959"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Refacerea</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zonelor</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afectate</w:t>
            </w:r>
            <w:proofErr w:type="spellEnd"/>
            <w:r w:rsidRPr="005C5BD0">
              <w:rPr>
                <w:rFonts w:ascii="Arial" w:hAnsi="Arial" w:cs="Arial"/>
                <w:b/>
                <w:sz w:val="20"/>
                <w:szCs w:val="20"/>
              </w:rPr>
              <w:t xml:space="preserve"> de </w:t>
            </w:r>
            <w:proofErr w:type="spellStart"/>
            <w:r w:rsidRPr="005C5BD0">
              <w:rPr>
                <w:rFonts w:ascii="Arial" w:hAnsi="Arial" w:cs="Arial"/>
                <w:b/>
                <w:sz w:val="20"/>
                <w:szCs w:val="20"/>
              </w:rPr>
              <w:t>lucrari</w:t>
            </w:r>
            <w:proofErr w:type="spellEnd"/>
          </w:p>
        </w:tc>
        <w:tc>
          <w:tcPr>
            <w:tcW w:w="1980" w:type="dxa"/>
          </w:tcPr>
          <w:p w14:paraId="7FC7383C"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Zgomot</w:t>
            </w:r>
            <w:proofErr w:type="spellEnd"/>
            <w:r w:rsidRPr="005C5BD0">
              <w:rPr>
                <w:rFonts w:ascii="Arial" w:hAnsi="Arial" w:cs="Arial"/>
                <w:b/>
                <w:sz w:val="20"/>
                <w:szCs w:val="20"/>
              </w:rPr>
              <w:t xml:space="preserve"> la </w:t>
            </w:r>
            <w:proofErr w:type="spellStart"/>
            <w:r w:rsidRPr="005C5BD0">
              <w:rPr>
                <w:rFonts w:ascii="Arial" w:hAnsi="Arial" w:cs="Arial"/>
                <w:b/>
                <w:sz w:val="20"/>
                <w:szCs w:val="20"/>
              </w:rPr>
              <w:t>compactare</w:t>
            </w:r>
            <w:proofErr w:type="spellEnd"/>
          </w:p>
        </w:tc>
        <w:tc>
          <w:tcPr>
            <w:tcW w:w="1530" w:type="dxa"/>
          </w:tcPr>
          <w:p w14:paraId="18C54E22"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Poluare</w:t>
            </w:r>
            <w:proofErr w:type="spellEnd"/>
            <w:r w:rsidRPr="005C5BD0">
              <w:rPr>
                <w:rFonts w:ascii="Arial" w:hAnsi="Arial" w:cs="Arial"/>
                <w:sz w:val="20"/>
                <w:szCs w:val="20"/>
              </w:rPr>
              <w:t xml:space="preserve"> </w:t>
            </w:r>
            <w:proofErr w:type="spellStart"/>
            <w:r w:rsidRPr="005C5BD0">
              <w:rPr>
                <w:rFonts w:ascii="Arial" w:hAnsi="Arial" w:cs="Arial"/>
                <w:sz w:val="20"/>
                <w:szCs w:val="20"/>
              </w:rPr>
              <w:t>fonica</w:t>
            </w:r>
            <w:proofErr w:type="spellEnd"/>
          </w:p>
        </w:tc>
        <w:tc>
          <w:tcPr>
            <w:tcW w:w="1530" w:type="dxa"/>
          </w:tcPr>
          <w:p w14:paraId="64533D66" w14:textId="77777777" w:rsidR="005A2D0B" w:rsidRPr="005C5BD0" w:rsidRDefault="005A2D0B" w:rsidP="005A2D0B">
            <w:pPr>
              <w:rPr>
                <w:rFonts w:ascii="Arial" w:hAnsi="Arial" w:cs="Arial"/>
                <w:sz w:val="20"/>
                <w:szCs w:val="20"/>
              </w:rPr>
            </w:pPr>
            <w:r w:rsidRPr="005C5BD0">
              <w:rPr>
                <w:rFonts w:ascii="Arial" w:hAnsi="Arial" w:cs="Arial"/>
                <w:sz w:val="20"/>
                <w:szCs w:val="20"/>
              </w:rPr>
              <w:t>Ord. 756 / 1997</w:t>
            </w:r>
          </w:p>
        </w:tc>
        <w:tc>
          <w:tcPr>
            <w:tcW w:w="3060" w:type="dxa"/>
          </w:tcPr>
          <w:p w14:paraId="68676418"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respectarea</w:t>
            </w:r>
            <w:proofErr w:type="spellEnd"/>
            <w:r w:rsidRPr="005C5BD0">
              <w:rPr>
                <w:rFonts w:ascii="Arial" w:hAnsi="Arial" w:cs="Arial"/>
                <w:sz w:val="20"/>
                <w:szCs w:val="20"/>
              </w:rPr>
              <w:t xml:space="preserve"> </w:t>
            </w:r>
            <w:proofErr w:type="spellStart"/>
            <w:r w:rsidRPr="005C5BD0">
              <w:rPr>
                <w:rFonts w:ascii="Arial" w:hAnsi="Arial" w:cs="Arial"/>
                <w:sz w:val="20"/>
                <w:szCs w:val="20"/>
              </w:rPr>
              <w:t>instructiunilor</w:t>
            </w:r>
            <w:proofErr w:type="spellEnd"/>
            <w:r w:rsidRPr="005C5BD0">
              <w:rPr>
                <w:rFonts w:ascii="Arial" w:hAnsi="Arial" w:cs="Arial"/>
                <w:sz w:val="20"/>
                <w:szCs w:val="20"/>
              </w:rPr>
              <w:t xml:space="preserve"> de </w:t>
            </w:r>
            <w:proofErr w:type="spellStart"/>
            <w:r w:rsidRPr="005C5BD0">
              <w:rPr>
                <w:rFonts w:ascii="Arial" w:hAnsi="Arial" w:cs="Arial"/>
                <w:sz w:val="20"/>
                <w:szCs w:val="20"/>
              </w:rPr>
              <w:t>lucru</w:t>
            </w:r>
            <w:proofErr w:type="spellEnd"/>
            <w:r w:rsidRPr="005C5BD0">
              <w:rPr>
                <w:rFonts w:ascii="Arial" w:hAnsi="Arial" w:cs="Arial"/>
                <w:sz w:val="20"/>
                <w:szCs w:val="20"/>
              </w:rPr>
              <w:t xml:space="preserve"> </w:t>
            </w:r>
            <w:proofErr w:type="spellStart"/>
            <w:r w:rsidRPr="005C5BD0">
              <w:rPr>
                <w:rFonts w:ascii="Arial" w:hAnsi="Arial" w:cs="Arial"/>
                <w:sz w:val="20"/>
                <w:szCs w:val="20"/>
              </w:rPr>
              <w:t>aplicabile</w:t>
            </w:r>
            <w:proofErr w:type="spellEnd"/>
          </w:p>
        </w:tc>
      </w:tr>
      <w:tr w:rsidR="005A2D0B" w:rsidRPr="005C5BD0" w14:paraId="0684D092" w14:textId="77777777" w:rsidTr="005A2D0B">
        <w:tc>
          <w:tcPr>
            <w:tcW w:w="10998" w:type="dxa"/>
            <w:gridSpan w:val="6"/>
          </w:tcPr>
          <w:p w14:paraId="4DA9CF5C"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Deseuri</w:t>
            </w:r>
            <w:proofErr w:type="spellEnd"/>
          </w:p>
        </w:tc>
      </w:tr>
      <w:tr w:rsidR="005A2D0B" w:rsidRPr="005C5BD0" w14:paraId="2353AE73" w14:textId="77777777" w:rsidTr="005A2D0B">
        <w:tc>
          <w:tcPr>
            <w:tcW w:w="636" w:type="dxa"/>
          </w:tcPr>
          <w:p w14:paraId="304223D7" w14:textId="77777777" w:rsidR="005A2D0B" w:rsidRPr="005C5BD0" w:rsidRDefault="005A2D0B" w:rsidP="005A2D0B">
            <w:pPr>
              <w:rPr>
                <w:rFonts w:ascii="Arial" w:hAnsi="Arial" w:cs="Arial"/>
                <w:sz w:val="20"/>
                <w:szCs w:val="20"/>
              </w:rPr>
            </w:pPr>
            <w:r w:rsidRPr="005C5BD0">
              <w:rPr>
                <w:rFonts w:ascii="Arial" w:hAnsi="Arial" w:cs="Arial"/>
                <w:sz w:val="20"/>
                <w:szCs w:val="20"/>
              </w:rPr>
              <w:t>1.</w:t>
            </w:r>
          </w:p>
        </w:tc>
        <w:tc>
          <w:tcPr>
            <w:tcW w:w="2262" w:type="dxa"/>
          </w:tcPr>
          <w:p w14:paraId="7465CEC9"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Depunere</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strat</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carosabil</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sau</w:t>
            </w:r>
            <w:proofErr w:type="spellEnd"/>
            <w:r w:rsidRPr="005C5BD0">
              <w:rPr>
                <w:rFonts w:ascii="Arial" w:hAnsi="Arial" w:cs="Arial"/>
                <w:b/>
                <w:sz w:val="20"/>
                <w:szCs w:val="20"/>
              </w:rPr>
              <w:t xml:space="preserve"> vegetal </w:t>
            </w:r>
            <w:proofErr w:type="spellStart"/>
            <w:r w:rsidRPr="005C5BD0">
              <w:rPr>
                <w:rFonts w:ascii="Arial" w:hAnsi="Arial" w:cs="Arial"/>
                <w:b/>
                <w:sz w:val="20"/>
                <w:szCs w:val="20"/>
              </w:rPr>
              <w:t>si</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executie</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sapatura</w:t>
            </w:r>
            <w:proofErr w:type="spellEnd"/>
          </w:p>
        </w:tc>
        <w:tc>
          <w:tcPr>
            <w:tcW w:w="1980" w:type="dxa"/>
          </w:tcPr>
          <w:p w14:paraId="00BAF381"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Deseuri</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asfaltice</w:t>
            </w:r>
            <w:proofErr w:type="spellEnd"/>
            <w:r w:rsidRPr="005C5BD0">
              <w:rPr>
                <w:rFonts w:ascii="Arial" w:hAnsi="Arial" w:cs="Arial"/>
                <w:b/>
                <w:sz w:val="20"/>
                <w:szCs w:val="20"/>
              </w:rPr>
              <w:t xml:space="preserve"> din </w:t>
            </w:r>
            <w:proofErr w:type="spellStart"/>
            <w:r w:rsidRPr="005C5BD0">
              <w:rPr>
                <w:rFonts w:ascii="Arial" w:hAnsi="Arial" w:cs="Arial"/>
                <w:b/>
                <w:sz w:val="20"/>
                <w:szCs w:val="20"/>
              </w:rPr>
              <w:t>sapaturi</w:t>
            </w:r>
            <w:proofErr w:type="spellEnd"/>
          </w:p>
        </w:tc>
        <w:tc>
          <w:tcPr>
            <w:tcW w:w="1530" w:type="dxa"/>
          </w:tcPr>
          <w:p w14:paraId="1F1C405B"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Poluarea</w:t>
            </w:r>
            <w:proofErr w:type="spellEnd"/>
            <w:r w:rsidRPr="005C5BD0">
              <w:rPr>
                <w:rFonts w:ascii="Arial" w:hAnsi="Arial" w:cs="Arial"/>
                <w:sz w:val="20"/>
                <w:szCs w:val="20"/>
              </w:rPr>
              <w:t xml:space="preserve"> </w:t>
            </w:r>
            <w:proofErr w:type="spellStart"/>
            <w:r w:rsidRPr="005C5BD0">
              <w:rPr>
                <w:rFonts w:ascii="Arial" w:hAnsi="Arial" w:cs="Arial"/>
                <w:sz w:val="20"/>
                <w:szCs w:val="20"/>
              </w:rPr>
              <w:t>solului</w:t>
            </w:r>
            <w:proofErr w:type="spellEnd"/>
          </w:p>
        </w:tc>
        <w:tc>
          <w:tcPr>
            <w:tcW w:w="1530" w:type="dxa"/>
          </w:tcPr>
          <w:p w14:paraId="19DDA825" w14:textId="77777777" w:rsidR="005A2D0B" w:rsidRPr="005C5BD0" w:rsidRDefault="005A2D0B" w:rsidP="005A2D0B">
            <w:pPr>
              <w:rPr>
                <w:rFonts w:ascii="Arial" w:hAnsi="Arial" w:cs="Arial"/>
                <w:sz w:val="20"/>
                <w:szCs w:val="20"/>
              </w:rPr>
            </w:pPr>
            <w:r w:rsidRPr="005C5BD0">
              <w:rPr>
                <w:rFonts w:ascii="Arial" w:hAnsi="Arial" w:cs="Arial"/>
                <w:sz w:val="20"/>
                <w:szCs w:val="20"/>
              </w:rPr>
              <w:t>HG 859 /2002</w:t>
            </w:r>
          </w:p>
          <w:p w14:paraId="6788648D" w14:textId="77777777" w:rsidR="005A2D0B" w:rsidRPr="005C5BD0" w:rsidRDefault="005A2D0B" w:rsidP="005A2D0B">
            <w:pPr>
              <w:rPr>
                <w:rFonts w:ascii="Arial" w:hAnsi="Arial" w:cs="Arial"/>
                <w:sz w:val="20"/>
                <w:szCs w:val="20"/>
              </w:rPr>
            </w:pPr>
            <w:r w:rsidRPr="005C5BD0">
              <w:rPr>
                <w:rFonts w:ascii="Arial" w:hAnsi="Arial" w:cs="Arial"/>
                <w:sz w:val="20"/>
                <w:szCs w:val="20"/>
              </w:rPr>
              <w:t>LEGEA 211 / 2011</w:t>
            </w:r>
          </w:p>
          <w:p w14:paraId="768653E4" w14:textId="77777777" w:rsidR="005A2D0B" w:rsidRPr="005C5BD0" w:rsidRDefault="005A2D0B" w:rsidP="005A2D0B">
            <w:pPr>
              <w:rPr>
                <w:rFonts w:ascii="Arial" w:hAnsi="Arial" w:cs="Arial"/>
                <w:sz w:val="20"/>
                <w:szCs w:val="20"/>
              </w:rPr>
            </w:pPr>
            <w:r w:rsidRPr="005C5BD0">
              <w:rPr>
                <w:rFonts w:ascii="Arial" w:hAnsi="Arial" w:cs="Arial"/>
                <w:sz w:val="20"/>
                <w:szCs w:val="20"/>
              </w:rPr>
              <w:t>HG106/2008</w:t>
            </w:r>
          </w:p>
        </w:tc>
        <w:tc>
          <w:tcPr>
            <w:tcW w:w="3060" w:type="dxa"/>
          </w:tcPr>
          <w:p w14:paraId="1A4D521C" w14:textId="77777777" w:rsidR="005A2D0B" w:rsidRPr="005C5BD0" w:rsidRDefault="005A2D0B" w:rsidP="005A2D0B">
            <w:pPr>
              <w:rPr>
                <w:rFonts w:ascii="Arial" w:hAnsi="Arial" w:cs="Arial"/>
                <w:sz w:val="20"/>
                <w:szCs w:val="20"/>
              </w:rPr>
            </w:pPr>
            <w:r w:rsidRPr="005C5BD0">
              <w:rPr>
                <w:rFonts w:ascii="Arial" w:hAnsi="Arial" w:cs="Arial"/>
                <w:sz w:val="20"/>
                <w:szCs w:val="20"/>
              </w:rPr>
              <w:t xml:space="preserve">Transport </w:t>
            </w:r>
            <w:proofErr w:type="spellStart"/>
            <w:r w:rsidRPr="005C5BD0">
              <w:rPr>
                <w:rFonts w:ascii="Arial" w:hAnsi="Arial" w:cs="Arial"/>
                <w:sz w:val="20"/>
                <w:szCs w:val="20"/>
              </w:rPr>
              <w:t>deseuri</w:t>
            </w:r>
            <w:proofErr w:type="spellEnd"/>
            <w:r w:rsidRPr="005C5BD0">
              <w:rPr>
                <w:rFonts w:ascii="Arial" w:hAnsi="Arial" w:cs="Arial"/>
                <w:sz w:val="20"/>
                <w:szCs w:val="20"/>
              </w:rPr>
              <w:t xml:space="preserve"> in </w:t>
            </w:r>
            <w:proofErr w:type="spellStart"/>
            <w:r w:rsidRPr="005C5BD0">
              <w:rPr>
                <w:rFonts w:ascii="Arial" w:hAnsi="Arial" w:cs="Arial"/>
                <w:sz w:val="20"/>
                <w:szCs w:val="20"/>
              </w:rPr>
              <w:t>sectorul</w:t>
            </w:r>
            <w:proofErr w:type="spellEnd"/>
            <w:r w:rsidRPr="005C5BD0">
              <w:rPr>
                <w:rFonts w:ascii="Arial" w:hAnsi="Arial" w:cs="Arial"/>
                <w:sz w:val="20"/>
                <w:szCs w:val="20"/>
              </w:rPr>
              <w:t xml:space="preserve"> </w:t>
            </w:r>
            <w:proofErr w:type="spellStart"/>
            <w:r w:rsidRPr="005C5BD0">
              <w:rPr>
                <w:rFonts w:ascii="Arial" w:hAnsi="Arial" w:cs="Arial"/>
                <w:sz w:val="20"/>
                <w:szCs w:val="20"/>
              </w:rPr>
              <w:t>colectare</w:t>
            </w:r>
            <w:proofErr w:type="spellEnd"/>
          </w:p>
        </w:tc>
      </w:tr>
      <w:tr w:rsidR="005A2D0B" w:rsidRPr="005C5BD0" w14:paraId="1F2AE120" w14:textId="77777777" w:rsidTr="005A2D0B">
        <w:tc>
          <w:tcPr>
            <w:tcW w:w="636" w:type="dxa"/>
          </w:tcPr>
          <w:p w14:paraId="5C58470B" w14:textId="77777777" w:rsidR="005A2D0B" w:rsidRPr="005C5BD0" w:rsidRDefault="005A2D0B" w:rsidP="005A2D0B">
            <w:pPr>
              <w:rPr>
                <w:rFonts w:ascii="Arial" w:hAnsi="Arial" w:cs="Arial"/>
                <w:sz w:val="20"/>
                <w:szCs w:val="20"/>
              </w:rPr>
            </w:pPr>
            <w:r w:rsidRPr="005C5BD0">
              <w:rPr>
                <w:rFonts w:ascii="Arial" w:hAnsi="Arial" w:cs="Arial"/>
                <w:sz w:val="20"/>
                <w:szCs w:val="20"/>
              </w:rPr>
              <w:t>2.</w:t>
            </w:r>
          </w:p>
        </w:tc>
        <w:tc>
          <w:tcPr>
            <w:tcW w:w="2262" w:type="dxa"/>
          </w:tcPr>
          <w:p w14:paraId="41AA65F6"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Executie</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cuplare</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prin</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sudura</w:t>
            </w:r>
            <w:proofErr w:type="spellEnd"/>
            <w:r w:rsidRPr="005C5BD0">
              <w:rPr>
                <w:rFonts w:ascii="Arial" w:hAnsi="Arial" w:cs="Arial"/>
                <w:b/>
                <w:sz w:val="20"/>
                <w:szCs w:val="20"/>
              </w:rPr>
              <w:t xml:space="preserve"> a </w:t>
            </w:r>
            <w:proofErr w:type="spellStart"/>
            <w:r w:rsidRPr="005C5BD0">
              <w:rPr>
                <w:rFonts w:ascii="Arial" w:hAnsi="Arial" w:cs="Arial"/>
                <w:b/>
                <w:sz w:val="20"/>
                <w:szCs w:val="20"/>
              </w:rPr>
              <w:t>conductelor</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dinPE</w:t>
            </w:r>
            <w:proofErr w:type="spellEnd"/>
          </w:p>
        </w:tc>
        <w:tc>
          <w:tcPr>
            <w:tcW w:w="1980" w:type="dxa"/>
          </w:tcPr>
          <w:p w14:paraId="41165699"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Deseuri</w:t>
            </w:r>
            <w:proofErr w:type="spellEnd"/>
            <w:r w:rsidRPr="005C5BD0">
              <w:rPr>
                <w:rFonts w:ascii="Arial" w:hAnsi="Arial" w:cs="Arial"/>
                <w:sz w:val="20"/>
                <w:szCs w:val="20"/>
              </w:rPr>
              <w:t xml:space="preserve"> PE </w:t>
            </w:r>
          </w:p>
        </w:tc>
        <w:tc>
          <w:tcPr>
            <w:tcW w:w="1530" w:type="dxa"/>
          </w:tcPr>
          <w:p w14:paraId="11050952"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Poluarea</w:t>
            </w:r>
            <w:proofErr w:type="spellEnd"/>
            <w:r w:rsidRPr="005C5BD0">
              <w:rPr>
                <w:rFonts w:ascii="Arial" w:hAnsi="Arial" w:cs="Arial"/>
                <w:sz w:val="20"/>
                <w:szCs w:val="20"/>
              </w:rPr>
              <w:t xml:space="preserve"> </w:t>
            </w:r>
            <w:proofErr w:type="spellStart"/>
            <w:r w:rsidRPr="005C5BD0">
              <w:rPr>
                <w:rFonts w:ascii="Arial" w:hAnsi="Arial" w:cs="Arial"/>
                <w:sz w:val="20"/>
                <w:szCs w:val="20"/>
              </w:rPr>
              <w:t>solului</w:t>
            </w:r>
            <w:proofErr w:type="spellEnd"/>
          </w:p>
        </w:tc>
        <w:tc>
          <w:tcPr>
            <w:tcW w:w="1530" w:type="dxa"/>
          </w:tcPr>
          <w:p w14:paraId="09434B2F" w14:textId="77777777" w:rsidR="005A2D0B" w:rsidRPr="005C5BD0" w:rsidRDefault="005A2D0B" w:rsidP="005A2D0B">
            <w:pPr>
              <w:rPr>
                <w:rFonts w:ascii="Arial" w:hAnsi="Arial" w:cs="Arial"/>
                <w:sz w:val="20"/>
                <w:szCs w:val="20"/>
              </w:rPr>
            </w:pPr>
            <w:r w:rsidRPr="005C5BD0">
              <w:rPr>
                <w:rFonts w:ascii="Arial" w:hAnsi="Arial" w:cs="Arial"/>
                <w:sz w:val="20"/>
                <w:szCs w:val="20"/>
              </w:rPr>
              <w:t>HG 859 /2002</w:t>
            </w:r>
          </w:p>
          <w:p w14:paraId="75A80CFB" w14:textId="77777777" w:rsidR="005A2D0B" w:rsidRPr="005C5BD0" w:rsidRDefault="005A2D0B" w:rsidP="005A2D0B">
            <w:pPr>
              <w:rPr>
                <w:rFonts w:ascii="Arial" w:hAnsi="Arial" w:cs="Arial"/>
                <w:sz w:val="20"/>
                <w:szCs w:val="20"/>
              </w:rPr>
            </w:pPr>
            <w:r w:rsidRPr="005C5BD0">
              <w:rPr>
                <w:rFonts w:ascii="Arial" w:hAnsi="Arial" w:cs="Arial"/>
                <w:sz w:val="20"/>
                <w:szCs w:val="20"/>
              </w:rPr>
              <w:t>LEGEA 211 / 2011</w:t>
            </w:r>
          </w:p>
          <w:p w14:paraId="4B070141" w14:textId="77777777" w:rsidR="005A2D0B" w:rsidRPr="005C5BD0" w:rsidRDefault="005A2D0B" w:rsidP="005A2D0B">
            <w:pPr>
              <w:rPr>
                <w:rFonts w:ascii="Arial" w:hAnsi="Arial" w:cs="Arial"/>
                <w:sz w:val="20"/>
                <w:szCs w:val="20"/>
              </w:rPr>
            </w:pPr>
            <w:r w:rsidRPr="005C5BD0">
              <w:rPr>
                <w:rFonts w:ascii="Arial" w:hAnsi="Arial" w:cs="Arial"/>
                <w:sz w:val="20"/>
                <w:szCs w:val="20"/>
              </w:rPr>
              <w:t>HG106/2008</w:t>
            </w:r>
          </w:p>
        </w:tc>
        <w:tc>
          <w:tcPr>
            <w:tcW w:w="3060" w:type="dxa"/>
          </w:tcPr>
          <w:p w14:paraId="66C7EF0E" w14:textId="77777777" w:rsidR="005A2D0B" w:rsidRPr="005C5BD0" w:rsidRDefault="005A2D0B" w:rsidP="005A2D0B">
            <w:pPr>
              <w:rPr>
                <w:rFonts w:ascii="Arial" w:hAnsi="Arial" w:cs="Arial"/>
                <w:sz w:val="20"/>
                <w:szCs w:val="20"/>
              </w:rPr>
            </w:pPr>
            <w:proofErr w:type="spellStart"/>
            <w:r w:rsidRPr="005C5BD0">
              <w:rPr>
                <w:rFonts w:ascii="Arial" w:hAnsi="Arial" w:cs="Arial"/>
                <w:sz w:val="20"/>
                <w:szCs w:val="20"/>
              </w:rPr>
              <w:t>Colectarea</w:t>
            </w:r>
            <w:proofErr w:type="spellEnd"/>
            <w:r w:rsidRPr="005C5BD0">
              <w:rPr>
                <w:rFonts w:ascii="Arial" w:hAnsi="Arial" w:cs="Arial"/>
                <w:sz w:val="20"/>
                <w:szCs w:val="20"/>
              </w:rPr>
              <w:t xml:space="preserve"> </w:t>
            </w:r>
            <w:proofErr w:type="spellStart"/>
            <w:r w:rsidRPr="005C5BD0">
              <w:rPr>
                <w:rFonts w:ascii="Arial" w:hAnsi="Arial" w:cs="Arial"/>
                <w:sz w:val="20"/>
                <w:szCs w:val="20"/>
              </w:rPr>
              <w:t>si</w:t>
            </w:r>
            <w:proofErr w:type="spellEnd"/>
            <w:r w:rsidRPr="005C5BD0">
              <w:rPr>
                <w:rFonts w:ascii="Arial" w:hAnsi="Arial" w:cs="Arial"/>
                <w:sz w:val="20"/>
                <w:szCs w:val="20"/>
              </w:rPr>
              <w:t xml:space="preserve"> </w:t>
            </w:r>
            <w:proofErr w:type="spellStart"/>
            <w:r w:rsidRPr="005C5BD0">
              <w:rPr>
                <w:rFonts w:ascii="Arial" w:hAnsi="Arial" w:cs="Arial"/>
                <w:sz w:val="20"/>
                <w:szCs w:val="20"/>
              </w:rPr>
              <w:t>sortarea</w:t>
            </w:r>
            <w:proofErr w:type="spellEnd"/>
            <w:r w:rsidRPr="005C5BD0">
              <w:rPr>
                <w:rFonts w:ascii="Arial" w:hAnsi="Arial" w:cs="Arial"/>
                <w:sz w:val="20"/>
                <w:szCs w:val="20"/>
              </w:rPr>
              <w:t xml:space="preserve"> </w:t>
            </w:r>
            <w:proofErr w:type="spellStart"/>
            <w:r w:rsidRPr="005C5BD0">
              <w:rPr>
                <w:rFonts w:ascii="Arial" w:hAnsi="Arial" w:cs="Arial"/>
                <w:sz w:val="20"/>
                <w:szCs w:val="20"/>
              </w:rPr>
              <w:t>deseurilor</w:t>
            </w:r>
            <w:proofErr w:type="spellEnd"/>
            <w:r w:rsidRPr="005C5BD0">
              <w:rPr>
                <w:rFonts w:ascii="Arial" w:hAnsi="Arial" w:cs="Arial"/>
                <w:sz w:val="20"/>
                <w:szCs w:val="20"/>
              </w:rPr>
              <w:t xml:space="preserve"> conform </w:t>
            </w:r>
            <w:proofErr w:type="spellStart"/>
            <w:r w:rsidRPr="005C5BD0">
              <w:rPr>
                <w:rFonts w:ascii="Arial" w:hAnsi="Arial" w:cs="Arial"/>
                <w:sz w:val="20"/>
                <w:szCs w:val="20"/>
              </w:rPr>
              <w:t>cerintelor</w:t>
            </w:r>
            <w:proofErr w:type="spellEnd"/>
            <w:r w:rsidRPr="005C5BD0">
              <w:rPr>
                <w:rFonts w:ascii="Arial" w:hAnsi="Arial" w:cs="Arial"/>
                <w:sz w:val="20"/>
                <w:szCs w:val="20"/>
              </w:rPr>
              <w:t xml:space="preserve"> </w:t>
            </w:r>
            <w:proofErr w:type="spellStart"/>
            <w:r w:rsidRPr="005C5BD0">
              <w:rPr>
                <w:rFonts w:ascii="Arial" w:hAnsi="Arial" w:cs="Arial"/>
                <w:sz w:val="20"/>
                <w:szCs w:val="20"/>
              </w:rPr>
              <w:t>contractuale</w:t>
            </w:r>
            <w:proofErr w:type="spellEnd"/>
          </w:p>
        </w:tc>
      </w:tr>
      <w:tr w:rsidR="005A2D0B" w:rsidRPr="005C5BD0" w14:paraId="0D351345" w14:textId="77777777" w:rsidTr="005A2D0B">
        <w:tc>
          <w:tcPr>
            <w:tcW w:w="10998" w:type="dxa"/>
            <w:gridSpan w:val="6"/>
            <w:tcBorders>
              <w:bottom w:val="single" w:sz="4" w:space="0" w:color="auto"/>
            </w:tcBorders>
          </w:tcPr>
          <w:p w14:paraId="4B0B57D3" w14:textId="77777777" w:rsidR="005A2D0B" w:rsidRPr="005C5BD0" w:rsidRDefault="005A2D0B" w:rsidP="005A2D0B">
            <w:pPr>
              <w:rPr>
                <w:rFonts w:ascii="Arial" w:hAnsi="Arial" w:cs="Arial"/>
                <w:b/>
                <w:sz w:val="20"/>
                <w:szCs w:val="20"/>
              </w:rPr>
            </w:pPr>
            <w:proofErr w:type="spellStart"/>
            <w:r w:rsidRPr="005C5BD0">
              <w:rPr>
                <w:rFonts w:ascii="Arial" w:hAnsi="Arial" w:cs="Arial"/>
                <w:b/>
                <w:sz w:val="20"/>
                <w:szCs w:val="20"/>
              </w:rPr>
              <w:t>Deversari</w:t>
            </w:r>
            <w:proofErr w:type="spellEnd"/>
            <w:r w:rsidRPr="005C5BD0">
              <w:rPr>
                <w:rFonts w:ascii="Arial" w:hAnsi="Arial" w:cs="Arial"/>
                <w:b/>
                <w:sz w:val="20"/>
                <w:szCs w:val="20"/>
              </w:rPr>
              <w:t xml:space="preserve"> in </w:t>
            </w:r>
            <w:proofErr w:type="spellStart"/>
            <w:r w:rsidRPr="005C5BD0">
              <w:rPr>
                <w:rFonts w:ascii="Arial" w:hAnsi="Arial" w:cs="Arial"/>
                <w:b/>
                <w:sz w:val="20"/>
                <w:szCs w:val="20"/>
              </w:rPr>
              <w:t>apa</w:t>
            </w:r>
            <w:proofErr w:type="spellEnd"/>
            <w:r w:rsidRPr="005C5BD0">
              <w:rPr>
                <w:rFonts w:ascii="Arial" w:hAnsi="Arial" w:cs="Arial"/>
                <w:b/>
                <w:sz w:val="20"/>
                <w:szCs w:val="20"/>
              </w:rPr>
              <w:t xml:space="preserve"> </w:t>
            </w:r>
            <w:proofErr w:type="spellStart"/>
            <w:r w:rsidRPr="005C5BD0">
              <w:rPr>
                <w:rFonts w:ascii="Arial" w:hAnsi="Arial" w:cs="Arial"/>
                <w:b/>
                <w:sz w:val="20"/>
                <w:szCs w:val="20"/>
              </w:rPr>
              <w:t>si</w:t>
            </w:r>
            <w:proofErr w:type="spellEnd"/>
            <w:r w:rsidRPr="005C5BD0">
              <w:rPr>
                <w:rFonts w:ascii="Arial" w:hAnsi="Arial" w:cs="Arial"/>
                <w:b/>
                <w:sz w:val="20"/>
                <w:szCs w:val="20"/>
              </w:rPr>
              <w:t>/</w:t>
            </w:r>
            <w:proofErr w:type="spellStart"/>
            <w:r w:rsidRPr="005C5BD0">
              <w:rPr>
                <w:rFonts w:ascii="Arial" w:hAnsi="Arial" w:cs="Arial"/>
                <w:b/>
                <w:sz w:val="20"/>
                <w:szCs w:val="20"/>
              </w:rPr>
              <w:t>sau</w:t>
            </w:r>
            <w:proofErr w:type="spellEnd"/>
            <w:r w:rsidRPr="005C5BD0">
              <w:rPr>
                <w:rFonts w:ascii="Arial" w:hAnsi="Arial" w:cs="Arial"/>
                <w:b/>
                <w:sz w:val="20"/>
                <w:szCs w:val="20"/>
              </w:rPr>
              <w:t xml:space="preserve"> sol – </w:t>
            </w:r>
            <w:proofErr w:type="spellStart"/>
            <w:r w:rsidRPr="005C5BD0">
              <w:rPr>
                <w:rFonts w:ascii="Arial" w:hAnsi="Arial" w:cs="Arial"/>
                <w:b/>
                <w:sz w:val="20"/>
                <w:szCs w:val="20"/>
              </w:rPr>
              <w:t>daca</w:t>
            </w:r>
            <w:proofErr w:type="spellEnd"/>
            <w:r w:rsidRPr="005C5BD0">
              <w:rPr>
                <w:rFonts w:ascii="Arial" w:hAnsi="Arial" w:cs="Arial"/>
                <w:b/>
                <w:sz w:val="20"/>
                <w:szCs w:val="20"/>
              </w:rPr>
              <w:t xml:space="preserve"> este </w:t>
            </w:r>
            <w:proofErr w:type="spellStart"/>
            <w:r w:rsidRPr="005C5BD0">
              <w:rPr>
                <w:rFonts w:ascii="Arial" w:hAnsi="Arial" w:cs="Arial"/>
                <w:b/>
                <w:sz w:val="20"/>
                <w:szCs w:val="20"/>
              </w:rPr>
              <w:t>cazul</w:t>
            </w:r>
            <w:proofErr w:type="spellEnd"/>
          </w:p>
        </w:tc>
      </w:tr>
      <w:tr w:rsidR="005A2D0B" w:rsidRPr="005C5BD0" w14:paraId="5C1FA21F" w14:textId="77777777" w:rsidTr="005A2D0B">
        <w:tc>
          <w:tcPr>
            <w:tcW w:w="636" w:type="dxa"/>
            <w:tcBorders>
              <w:top w:val="single" w:sz="4" w:space="0" w:color="auto"/>
              <w:left w:val="nil"/>
              <w:bottom w:val="nil"/>
              <w:right w:val="nil"/>
            </w:tcBorders>
          </w:tcPr>
          <w:p w14:paraId="4830FAD5" w14:textId="77777777" w:rsidR="005A2D0B" w:rsidRPr="005C5BD0" w:rsidRDefault="005A2D0B" w:rsidP="005A2D0B">
            <w:pPr>
              <w:rPr>
                <w:rFonts w:ascii="Arial" w:hAnsi="Arial" w:cs="Arial"/>
                <w:sz w:val="20"/>
                <w:szCs w:val="20"/>
              </w:rPr>
            </w:pPr>
          </w:p>
        </w:tc>
        <w:tc>
          <w:tcPr>
            <w:tcW w:w="2262" w:type="dxa"/>
            <w:tcBorders>
              <w:top w:val="single" w:sz="4" w:space="0" w:color="auto"/>
              <w:left w:val="nil"/>
              <w:bottom w:val="nil"/>
              <w:right w:val="nil"/>
            </w:tcBorders>
          </w:tcPr>
          <w:p w14:paraId="1A13A322" w14:textId="77777777" w:rsidR="005A2D0B" w:rsidRPr="005C5BD0" w:rsidRDefault="005A2D0B" w:rsidP="005A2D0B">
            <w:pPr>
              <w:rPr>
                <w:rFonts w:ascii="Arial" w:hAnsi="Arial" w:cs="Arial"/>
                <w:sz w:val="20"/>
                <w:szCs w:val="20"/>
              </w:rPr>
            </w:pPr>
          </w:p>
        </w:tc>
        <w:tc>
          <w:tcPr>
            <w:tcW w:w="1980" w:type="dxa"/>
            <w:tcBorders>
              <w:top w:val="single" w:sz="4" w:space="0" w:color="auto"/>
              <w:left w:val="nil"/>
              <w:bottom w:val="nil"/>
              <w:right w:val="nil"/>
            </w:tcBorders>
          </w:tcPr>
          <w:p w14:paraId="7E661C73" w14:textId="77777777" w:rsidR="005A2D0B" w:rsidRPr="005C5BD0" w:rsidRDefault="005A2D0B" w:rsidP="005A2D0B">
            <w:pPr>
              <w:rPr>
                <w:rFonts w:ascii="Arial" w:hAnsi="Arial" w:cs="Arial"/>
                <w:sz w:val="20"/>
                <w:szCs w:val="20"/>
              </w:rPr>
            </w:pPr>
          </w:p>
        </w:tc>
        <w:tc>
          <w:tcPr>
            <w:tcW w:w="1530" w:type="dxa"/>
            <w:tcBorders>
              <w:top w:val="single" w:sz="4" w:space="0" w:color="auto"/>
              <w:left w:val="nil"/>
              <w:bottom w:val="nil"/>
              <w:right w:val="nil"/>
            </w:tcBorders>
          </w:tcPr>
          <w:p w14:paraId="2E5E6476" w14:textId="77777777" w:rsidR="005A2D0B" w:rsidRPr="005C5BD0" w:rsidRDefault="005A2D0B" w:rsidP="005A2D0B">
            <w:pPr>
              <w:rPr>
                <w:rFonts w:ascii="Arial" w:hAnsi="Arial" w:cs="Arial"/>
                <w:sz w:val="20"/>
                <w:szCs w:val="20"/>
              </w:rPr>
            </w:pPr>
          </w:p>
        </w:tc>
        <w:tc>
          <w:tcPr>
            <w:tcW w:w="1530" w:type="dxa"/>
            <w:tcBorders>
              <w:top w:val="single" w:sz="4" w:space="0" w:color="auto"/>
              <w:left w:val="nil"/>
              <w:bottom w:val="nil"/>
              <w:right w:val="nil"/>
            </w:tcBorders>
          </w:tcPr>
          <w:p w14:paraId="7640BFEE" w14:textId="77777777" w:rsidR="005A2D0B" w:rsidRPr="005C5BD0" w:rsidRDefault="005A2D0B" w:rsidP="005A2D0B">
            <w:pPr>
              <w:rPr>
                <w:rFonts w:ascii="Arial" w:hAnsi="Arial" w:cs="Arial"/>
                <w:sz w:val="20"/>
                <w:szCs w:val="20"/>
              </w:rPr>
            </w:pPr>
          </w:p>
        </w:tc>
        <w:tc>
          <w:tcPr>
            <w:tcW w:w="3060" w:type="dxa"/>
            <w:tcBorders>
              <w:top w:val="single" w:sz="4" w:space="0" w:color="auto"/>
              <w:left w:val="nil"/>
              <w:bottom w:val="nil"/>
              <w:right w:val="nil"/>
            </w:tcBorders>
          </w:tcPr>
          <w:p w14:paraId="2D100F17" w14:textId="77777777" w:rsidR="005A2D0B" w:rsidRPr="005C5BD0" w:rsidRDefault="005A2D0B" w:rsidP="005A2D0B">
            <w:pPr>
              <w:rPr>
                <w:rFonts w:ascii="Arial" w:hAnsi="Arial" w:cs="Arial"/>
                <w:sz w:val="20"/>
                <w:szCs w:val="20"/>
              </w:rPr>
            </w:pPr>
          </w:p>
        </w:tc>
      </w:tr>
      <w:tr w:rsidR="005A2D0B" w:rsidRPr="005C5BD0" w14:paraId="187F178F" w14:textId="77777777" w:rsidTr="005A2D0B">
        <w:tc>
          <w:tcPr>
            <w:tcW w:w="10998" w:type="dxa"/>
            <w:gridSpan w:val="6"/>
            <w:tcBorders>
              <w:top w:val="nil"/>
              <w:left w:val="nil"/>
              <w:bottom w:val="nil"/>
              <w:right w:val="nil"/>
            </w:tcBorders>
          </w:tcPr>
          <w:p w14:paraId="449B6504" w14:textId="77777777" w:rsidR="005A2D0B" w:rsidRPr="005C5BD0" w:rsidRDefault="005A2D0B" w:rsidP="005A2D0B">
            <w:pPr>
              <w:rPr>
                <w:rFonts w:ascii="Arial" w:hAnsi="Arial" w:cs="Arial"/>
                <w:sz w:val="20"/>
                <w:szCs w:val="20"/>
              </w:rPr>
            </w:pPr>
            <w:r w:rsidRPr="005C5BD0">
              <w:rPr>
                <w:rFonts w:ascii="Arial" w:hAnsi="Arial" w:cs="Arial"/>
                <w:sz w:val="20"/>
                <w:szCs w:val="20"/>
              </w:rPr>
              <w:t xml:space="preserve">Data </w:t>
            </w:r>
            <w:proofErr w:type="spellStart"/>
            <w:r w:rsidRPr="005C5BD0">
              <w:rPr>
                <w:rFonts w:ascii="Arial" w:hAnsi="Arial" w:cs="Arial"/>
                <w:sz w:val="20"/>
                <w:szCs w:val="20"/>
              </w:rPr>
              <w:t>intocmirii</w:t>
            </w:r>
            <w:proofErr w:type="spellEnd"/>
            <w:r w:rsidRPr="005C5BD0">
              <w:rPr>
                <w:rFonts w:ascii="Arial" w:hAnsi="Arial" w:cs="Arial"/>
                <w:sz w:val="20"/>
                <w:szCs w:val="20"/>
              </w:rPr>
              <w:t xml:space="preserve"> ……  01.2020</w:t>
            </w:r>
          </w:p>
        </w:tc>
      </w:tr>
    </w:tbl>
    <w:p w14:paraId="4C4330FC" w14:textId="77777777" w:rsidR="005A2D0B" w:rsidRPr="005C5BD0" w:rsidRDefault="005A2D0B" w:rsidP="005A2D0B">
      <w:pPr>
        <w:ind w:left="862" w:firstLine="578"/>
        <w:rPr>
          <w:rFonts w:ascii="Arial" w:hAnsi="Arial" w:cs="Arial"/>
          <w:sz w:val="20"/>
          <w:szCs w:val="20"/>
        </w:rPr>
      </w:pPr>
    </w:p>
    <w:p w14:paraId="48BB012C" w14:textId="77777777" w:rsidR="005A2D0B" w:rsidRPr="005C5BD0" w:rsidRDefault="005A2D0B" w:rsidP="005A2D0B">
      <w:pPr>
        <w:ind w:left="142"/>
        <w:rPr>
          <w:rFonts w:ascii="Arial" w:hAnsi="Arial" w:cs="Arial"/>
          <w:sz w:val="20"/>
          <w:szCs w:val="20"/>
        </w:rPr>
      </w:pPr>
    </w:p>
    <w:p w14:paraId="1BE2EC89" w14:textId="77777777" w:rsidR="005A2D0B" w:rsidRPr="005C5BD0" w:rsidRDefault="00E90551" w:rsidP="005A2D0B">
      <w:pPr>
        <w:rPr>
          <w:rFonts w:ascii="Arial" w:hAnsi="Arial" w:cs="Arial"/>
          <w:b/>
          <w:bCs/>
          <w:color w:val="000000"/>
          <w:sz w:val="20"/>
          <w:szCs w:val="20"/>
        </w:rPr>
      </w:pPr>
      <w:r w:rsidRPr="005C5BD0">
        <w:rPr>
          <w:rFonts w:ascii="Arial" w:hAnsi="Arial" w:cs="Arial"/>
          <w:b/>
          <w:bCs/>
          <w:color w:val="000000"/>
          <w:sz w:val="20"/>
          <w:szCs w:val="20"/>
        </w:rPr>
        <w:t xml:space="preserve">                                        </w:t>
      </w:r>
    </w:p>
    <w:p w14:paraId="69F553A8" w14:textId="77777777" w:rsidR="005A2D0B" w:rsidRPr="005C5BD0" w:rsidRDefault="005A2D0B" w:rsidP="00E90551">
      <w:pPr>
        <w:ind w:left="2124" w:firstLine="708"/>
        <w:jc w:val="center"/>
        <w:rPr>
          <w:rFonts w:ascii="Arial" w:hAnsi="Arial" w:cs="Arial"/>
          <w:b/>
          <w:bCs/>
          <w:color w:val="000000"/>
          <w:sz w:val="20"/>
          <w:szCs w:val="20"/>
        </w:rPr>
      </w:pPr>
    </w:p>
    <w:p w14:paraId="5ADB8944" w14:textId="77777777" w:rsidR="005A2D0B" w:rsidRPr="005C5BD0" w:rsidRDefault="005A2D0B" w:rsidP="00E90551">
      <w:pPr>
        <w:ind w:left="2124" w:firstLine="708"/>
        <w:jc w:val="center"/>
        <w:rPr>
          <w:rFonts w:ascii="Arial" w:hAnsi="Arial" w:cs="Arial"/>
          <w:b/>
          <w:bCs/>
          <w:color w:val="000000"/>
          <w:sz w:val="20"/>
          <w:szCs w:val="20"/>
        </w:rPr>
      </w:pPr>
    </w:p>
    <w:p w14:paraId="03626C6D" w14:textId="77777777" w:rsidR="005A2D0B" w:rsidRPr="005C5BD0" w:rsidRDefault="005A2D0B" w:rsidP="00E90551">
      <w:pPr>
        <w:ind w:left="2124" w:firstLine="708"/>
        <w:jc w:val="center"/>
        <w:rPr>
          <w:rFonts w:ascii="Arial" w:hAnsi="Arial" w:cs="Arial"/>
          <w:b/>
          <w:bCs/>
          <w:color w:val="000000"/>
          <w:sz w:val="20"/>
          <w:szCs w:val="20"/>
        </w:rPr>
      </w:pPr>
    </w:p>
    <w:p w14:paraId="28EC4779" w14:textId="77777777" w:rsidR="005A2D0B" w:rsidRPr="005C5BD0" w:rsidRDefault="005A2D0B" w:rsidP="00E90551">
      <w:pPr>
        <w:ind w:left="2124" w:firstLine="708"/>
        <w:jc w:val="center"/>
        <w:rPr>
          <w:rFonts w:ascii="Arial" w:hAnsi="Arial" w:cs="Arial"/>
          <w:b/>
          <w:bCs/>
          <w:color w:val="000000"/>
          <w:sz w:val="20"/>
          <w:szCs w:val="20"/>
        </w:rPr>
      </w:pPr>
    </w:p>
    <w:p w14:paraId="18E55A10" w14:textId="77777777" w:rsidR="005A2D0B" w:rsidRPr="005C5BD0" w:rsidRDefault="005A2D0B" w:rsidP="00E90551">
      <w:pPr>
        <w:ind w:left="2124" w:firstLine="708"/>
        <w:jc w:val="center"/>
        <w:rPr>
          <w:rFonts w:ascii="Arial" w:hAnsi="Arial" w:cs="Arial"/>
          <w:b/>
          <w:bCs/>
          <w:color w:val="000000"/>
          <w:sz w:val="20"/>
          <w:szCs w:val="20"/>
        </w:rPr>
      </w:pPr>
    </w:p>
    <w:p w14:paraId="7F649209" w14:textId="46325E49" w:rsidR="00E90551" w:rsidRPr="005C5BD0" w:rsidRDefault="00E90551" w:rsidP="00E90551">
      <w:pPr>
        <w:ind w:left="2124" w:firstLine="708"/>
        <w:jc w:val="center"/>
        <w:rPr>
          <w:rFonts w:ascii="Arial" w:hAnsi="Arial" w:cs="Arial"/>
          <w:b/>
          <w:bCs/>
          <w:color w:val="000000"/>
          <w:sz w:val="20"/>
          <w:szCs w:val="20"/>
        </w:rPr>
      </w:pPr>
      <w:r w:rsidRPr="005C5BD0">
        <w:rPr>
          <w:rFonts w:ascii="Arial" w:hAnsi="Arial" w:cs="Arial"/>
          <w:b/>
          <w:bCs/>
          <w:color w:val="000000"/>
          <w:sz w:val="20"/>
          <w:szCs w:val="20"/>
        </w:rPr>
        <w:lastRenderedPageBreak/>
        <w:t xml:space="preserve">   APROBAT,</w:t>
      </w:r>
    </w:p>
    <w:p w14:paraId="5043698A" w14:textId="15451141" w:rsidR="00E90551" w:rsidRPr="005C5BD0" w:rsidRDefault="00E90551" w:rsidP="00E90551">
      <w:pPr>
        <w:ind w:left="2124" w:firstLine="708"/>
        <w:jc w:val="center"/>
        <w:rPr>
          <w:rFonts w:ascii="Arial" w:hAnsi="Arial" w:cs="Arial"/>
          <w:b/>
          <w:bCs/>
          <w:color w:val="000000"/>
          <w:sz w:val="20"/>
          <w:szCs w:val="20"/>
        </w:rPr>
      </w:pPr>
      <w:r w:rsidRPr="005C5BD0">
        <w:rPr>
          <w:rFonts w:ascii="Arial" w:hAnsi="Arial" w:cs="Arial"/>
          <w:b/>
          <w:bCs/>
          <w:color w:val="000000"/>
          <w:sz w:val="20"/>
          <w:szCs w:val="20"/>
        </w:rPr>
        <w:t xml:space="preserve">                        </w:t>
      </w:r>
      <w:proofErr w:type="spellStart"/>
      <w:r w:rsidRPr="005C5BD0">
        <w:rPr>
          <w:rFonts w:ascii="Arial" w:hAnsi="Arial" w:cs="Arial"/>
          <w:b/>
          <w:bCs/>
          <w:color w:val="000000"/>
          <w:sz w:val="20"/>
          <w:szCs w:val="20"/>
        </w:rPr>
        <w:t>Reprezentant</w:t>
      </w:r>
      <w:proofErr w:type="spellEnd"/>
      <w:r w:rsidRPr="005C5BD0">
        <w:rPr>
          <w:rFonts w:ascii="Arial" w:hAnsi="Arial" w:cs="Arial"/>
          <w:b/>
          <w:bCs/>
          <w:color w:val="000000"/>
          <w:sz w:val="20"/>
          <w:szCs w:val="20"/>
        </w:rPr>
        <w:t xml:space="preserve">   I.S.C.  BUCURESTI – ILFOV</w:t>
      </w:r>
    </w:p>
    <w:p w14:paraId="4534C027" w14:textId="77777777" w:rsidR="00E90551" w:rsidRPr="005C5BD0" w:rsidRDefault="00E90551" w:rsidP="00E90551">
      <w:pPr>
        <w:jc w:val="center"/>
        <w:rPr>
          <w:rFonts w:ascii="Arial" w:hAnsi="Arial" w:cs="Arial"/>
          <w:b/>
          <w:bCs/>
          <w:color w:val="000000"/>
          <w:sz w:val="20"/>
          <w:szCs w:val="20"/>
        </w:rPr>
      </w:pPr>
    </w:p>
    <w:p w14:paraId="13BC7D06" w14:textId="77777777" w:rsidR="00E90551" w:rsidRPr="005C5BD0" w:rsidRDefault="00E90551" w:rsidP="00E90551">
      <w:pPr>
        <w:jc w:val="center"/>
        <w:rPr>
          <w:rFonts w:ascii="Arial" w:hAnsi="Arial" w:cs="Arial"/>
          <w:b/>
          <w:bCs/>
          <w:color w:val="000000"/>
          <w:sz w:val="20"/>
          <w:szCs w:val="20"/>
          <w:u w:val="single"/>
        </w:rPr>
      </w:pPr>
      <w:r w:rsidRPr="005C5BD0">
        <w:rPr>
          <w:rFonts w:ascii="Arial" w:hAnsi="Arial" w:cs="Arial"/>
          <w:b/>
          <w:bCs/>
          <w:color w:val="000000"/>
          <w:sz w:val="20"/>
          <w:szCs w:val="20"/>
          <w:u w:val="single"/>
        </w:rPr>
        <w:t>PROGRAMUL DE CONTROL AL CALITĂŢII LUCRĂRILOR</w:t>
      </w:r>
    </w:p>
    <w:p w14:paraId="41151563" w14:textId="77777777" w:rsidR="00E90551" w:rsidRPr="005C5BD0" w:rsidRDefault="00E90551" w:rsidP="00E90551">
      <w:pPr>
        <w:jc w:val="center"/>
        <w:rPr>
          <w:rFonts w:ascii="Arial" w:hAnsi="Arial" w:cs="Arial"/>
          <w:b/>
          <w:bCs/>
          <w:color w:val="000000"/>
          <w:sz w:val="20"/>
          <w:szCs w:val="20"/>
          <w:u w:val="single"/>
        </w:rPr>
      </w:pPr>
      <w:r w:rsidRPr="005C5BD0">
        <w:rPr>
          <w:rFonts w:ascii="Arial" w:hAnsi="Arial" w:cs="Arial"/>
          <w:b/>
          <w:bCs/>
          <w:color w:val="000000"/>
          <w:sz w:val="20"/>
          <w:szCs w:val="20"/>
          <w:u w:val="single"/>
        </w:rPr>
        <w:t>PE FAZE DETERMINANTE</w:t>
      </w:r>
    </w:p>
    <w:p w14:paraId="60E2585F" w14:textId="77777777" w:rsidR="00E90551" w:rsidRPr="005C5BD0" w:rsidRDefault="00E90551" w:rsidP="00E90551">
      <w:pPr>
        <w:jc w:val="center"/>
        <w:rPr>
          <w:rFonts w:ascii="Arial" w:hAnsi="Arial" w:cs="Arial"/>
          <w:color w:val="000000"/>
          <w:sz w:val="20"/>
          <w:szCs w:val="20"/>
        </w:rPr>
      </w:pPr>
    </w:p>
    <w:p w14:paraId="66651372" w14:textId="77777777" w:rsidR="00E90551" w:rsidRPr="005C5BD0" w:rsidRDefault="00E90551" w:rsidP="00E90551">
      <w:pPr>
        <w:jc w:val="center"/>
        <w:rPr>
          <w:rFonts w:ascii="Arial" w:hAnsi="Arial" w:cs="Arial"/>
          <w:color w:val="000000"/>
          <w:sz w:val="20"/>
          <w:szCs w:val="20"/>
        </w:rPr>
      </w:pPr>
    </w:p>
    <w:p w14:paraId="4EA7DB93" w14:textId="77777777" w:rsidR="00E90551" w:rsidRPr="005C5BD0" w:rsidRDefault="00E90551" w:rsidP="00E90551">
      <w:pPr>
        <w:tabs>
          <w:tab w:val="left" w:pos="1710"/>
        </w:tabs>
        <w:ind w:firstLine="720"/>
        <w:jc w:val="both"/>
        <w:rPr>
          <w:rFonts w:ascii="Arial" w:hAnsi="Arial" w:cs="Arial"/>
          <w:color w:val="000000"/>
          <w:sz w:val="20"/>
          <w:szCs w:val="20"/>
        </w:rPr>
      </w:pPr>
      <w:r w:rsidRPr="005C5BD0">
        <w:rPr>
          <w:rFonts w:ascii="Arial" w:hAnsi="Arial" w:cs="Arial"/>
          <w:b/>
          <w:bCs/>
          <w:color w:val="000000"/>
          <w:sz w:val="20"/>
          <w:szCs w:val="20"/>
        </w:rPr>
        <w:t>1.DENUMIREA LUCRARII</w:t>
      </w:r>
      <w:r w:rsidRPr="005C5BD0">
        <w:rPr>
          <w:rFonts w:ascii="Arial" w:hAnsi="Arial" w:cs="Arial"/>
          <w:color w:val="000000"/>
          <w:sz w:val="20"/>
          <w:szCs w:val="20"/>
        </w:rPr>
        <w:t>:</w:t>
      </w:r>
    </w:p>
    <w:p w14:paraId="189F641B" w14:textId="77777777" w:rsidR="00E90551" w:rsidRPr="005C5BD0" w:rsidRDefault="00E90551" w:rsidP="00E90551">
      <w:pPr>
        <w:tabs>
          <w:tab w:val="left" w:pos="1710"/>
        </w:tabs>
        <w:ind w:firstLine="720"/>
        <w:jc w:val="both"/>
        <w:rPr>
          <w:rFonts w:ascii="Arial" w:hAnsi="Arial" w:cs="Arial"/>
          <w:b/>
          <w:color w:val="000000"/>
          <w:sz w:val="20"/>
          <w:szCs w:val="20"/>
          <w:u w:val="single"/>
          <w:lang w:val="it-IT"/>
        </w:rPr>
      </w:pPr>
      <w:r w:rsidRPr="005C5BD0">
        <w:rPr>
          <w:rFonts w:ascii="Arial" w:hAnsi="Arial" w:cs="Arial"/>
          <w:color w:val="000000"/>
          <w:sz w:val="20"/>
          <w:szCs w:val="20"/>
        </w:rPr>
        <w:t xml:space="preserve"> </w:t>
      </w:r>
      <w:r w:rsidRPr="005C5BD0">
        <w:rPr>
          <w:rFonts w:ascii="Arial" w:hAnsi="Arial" w:cs="Arial"/>
          <w:b/>
          <w:color w:val="000000"/>
          <w:sz w:val="20"/>
          <w:szCs w:val="20"/>
          <w:u w:val="single"/>
          <w:lang w:val="it-IT"/>
        </w:rPr>
        <w:fldChar w:fldCharType="begin"/>
      </w:r>
      <w:r w:rsidRPr="005C5BD0">
        <w:rPr>
          <w:rFonts w:ascii="Arial" w:hAnsi="Arial" w:cs="Arial"/>
          <w:b/>
          <w:color w:val="000000"/>
          <w:sz w:val="20"/>
          <w:szCs w:val="20"/>
          <w:u w:val="single"/>
          <w:lang w:val="it-IT"/>
        </w:rPr>
        <w:instrText xml:space="preserve"> LINK Word.Document.12 "C:\\Users\\dragos.serban\\Desktop\\STR. JANDARMERIEI 112 , SECT 1\\DTAC\\AVIZARE\\tipizat\\DTAC\\copiere baza date excel.docx" OLE_LINK1 \a \r  \* MERGEFORMAT </w:instrText>
      </w:r>
      <w:r w:rsidRPr="005C5BD0">
        <w:rPr>
          <w:rFonts w:ascii="Arial" w:hAnsi="Arial" w:cs="Arial"/>
          <w:b/>
          <w:color w:val="000000"/>
          <w:sz w:val="20"/>
          <w:szCs w:val="20"/>
          <w:u w:val="single"/>
          <w:lang w:val="it-IT"/>
        </w:rPr>
        <w:fldChar w:fldCharType="separate"/>
      </w:r>
      <w:proofErr w:type="spellStart"/>
      <w:r w:rsidRPr="005C5BD0">
        <w:rPr>
          <w:rFonts w:ascii="Arial" w:hAnsi="Arial" w:cs="Arial"/>
          <w:b/>
          <w:bCs/>
          <w:color w:val="000000"/>
          <w:sz w:val="20"/>
          <w:szCs w:val="20"/>
          <w:u w:val="single"/>
        </w:rPr>
        <w:t>Bransament</w:t>
      </w:r>
      <w:proofErr w:type="spellEnd"/>
      <w:r w:rsidRPr="005C5BD0">
        <w:rPr>
          <w:rFonts w:ascii="Arial" w:hAnsi="Arial" w:cs="Arial"/>
          <w:b/>
          <w:bCs/>
          <w:color w:val="000000"/>
          <w:sz w:val="20"/>
          <w:szCs w:val="20"/>
          <w:u w:val="single"/>
        </w:rPr>
        <w:t xml:space="preserve"> gaze </w:t>
      </w:r>
      <w:proofErr w:type="spellStart"/>
      <w:r w:rsidRPr="005C5BD0">
        <w:rPr>
          <w:rFonts w:ascii="Arial" w:hAnsi="Arial" w:cs="Arial"/>
          <w:b/>
          <w:bCs/>
          <w:color w:val="000000"/>
          <w:sz w:val="20"/>
          <w:szCs w:val="20"/>
          <w:u w:val="single"/>
        </w:rPr>
        <w:t>naturale</w:t>
      </w:r>
      <w:proofErr w:type="spellEnd"/>
      <w:r w:rsidRPr="005C5BD0">
        <w:rPr>
          <w:rFonts w:ascii="Arial" w:hAnsi="Arial" w:cs="Arial"/>
          <w:b/>
          <w:bCs/>
          <w:color w:val="000000"/>
          <w:sz w:val="20"/>
          <w:szCs w:val="20"/>
          <w:u w:val="single"/>
        </w:rPr>
        <w:t>(</w:t>
      </w:r>
      <w:proofErr w:type="spellStart"/>
      <w:r w:rsidRPr="005C5BD0">
        <w:rPr>
          <w:rFonts w:ascii="Arial" w:hAnsi="Arial" w:cs="Arial"/>
          <w:b/>
          <w:bCs/>
          <w:color w:val="000000"/>
          <w:sz w:val="20"/>
          <w:szCs w:val="20"/>
          <w:u w:val="single"/>
        </w:rPr>
        <w:t>racord</w:t>
      </w:r>
      <w:proofErr w:type="spellEnd"/>
      <w:r w:rsidRPr="005C5BD0">
        <w:rPr>
          <w:rFonts w:ascii="Arial" w:hAnsi="Arial" w:cs="Arial"/>
          <w:b/>
          <w:bCs/>
          <w:color w:val="000000"/>
          <w:sz w:val="20"/>
          <w:szCs w:val="20"/>
          <w:u w:val="single"/>
        </w:rPr>
        <w:t xml:space="preserve">) nou </w:t>
      </w:r>
      <w:proofErr w:type="spellStart"/>
      <w:r w:rsidRPr="005C5BD0">
        <w:rPr>
          <w:rFonts w:ascii="Arial" w:hAnsi="Arial" w:cs="Arial"/>
          <w:b/>
          <w:bCs/>
          <w:color w:val="000000"/>
          <w:sz w:val="20"/>
          <w:szCs w:val="20"/>
          <w:u w:val="single"/>
        </w:rPr>
        <w:t>proiectat</w:t>
      </w:r>
      <w:proofErr w:type="spellEnd"/>
      <w:r w:rsidRPr="005C5BD0">
        <w:rPr>
          <w:rFonts w:ascii="Arial" w:hAnsi="Arial" w:cs="Arial"/>
          <w:b/>
          <w:color w:val="000000"/>
          <w:sz w:val="20"/>
          <w:szCs w:val="20"/>
          <w:u w:val="single"/>
          <w:lang w:val="it-IT"/>
        </w:rPr>
        <w:fldChar w:fldCharType="end"/>
      </w:r>
    </w:p>
    <w:p w14:paraId="35D02126" w14:textId="77777777" w:rsidR="00E90551" w:rsidRPr="005C5BD0" w:rsidRDefault="00E90551" w:rsidP="00E90551">
      <w:pPr>
        <w:tabs>
          <w:tab w:val="left" w:pos="1710"/>
        </w:tabs>
        <w:ind w:firstLine="720"/>
        <w:jc w:val="both"/>
        <w:rPr>
          <w:rFonts w:ascii="Arial" w:hAnsi="Arial" w:cs="Arial"/>
          <w:b/>
          <w:color w:val="000000"/>
          <w:sz w:val="20"/>
          <w:szCs w:val="20"/>
          <w:u w:val="single"/>
          <w:lang w:val="it-IT"/>
        </w:rPr>
      </w:pPr>
    </w:p>
    <w:p w14:paraId="0C947145" w14:textId="77777777" w:rsidR="00E90551" w:rsidRPr="005C5BD0" w:rsidRDefault="00E90551" w:rsidP="00E90551">
      <w:pPr>
        <w:tabs>
          <w:tab w:val="left" w:pos="1710"/>
        </w:tabs>
        <w:ind w:firstLine="720"/>
        <w:jc w:val="both"/>
        <w:rPr>
          <w:rFonts w:ascii="Arial" w:hAnsi="Arial" w:cs="Arial"/>
          <w:b/>
          <w:color w:val="000000"/>
          <w:sz w:val="20"/>
          <w:szCs w:val="20"/>
          <w:lang w:val="it-IT"/>
        </w:rPr>
      </w:pPr>
      <w:r w:rsidRPr="005C5BD0">
        <w:rPr>
          <w:rFonts w:ascii="Arial" w:hAnsi="Arial" w:cs="Arial"/>
          <w:b/>
          <w:color w:val="000000"/>
          <w:sz w:val="20"/>
          <w:szCs w:val="20"/>
          <w:lang w:val="it-IT"/>
        </w:rPr>
        <w:t>2.Amplasamentul lucrarii:</w:t>
      </w:r>
    </w:p>
    <w:p w14:paraId="35CA1BF7" w14:textId="77777777" w:rsidR="00E90551" w:rsidRPr="005C5BD0" w:rsidRDefault="00E90551" w:rsidP="00E90551">
      <w:pPr>
        <w:tabs>
          <w:tab w:val="left" w:pos="1710"/>
        </w:tabs>
        <w:ind w:firstLine="720"/>
        <w:jc w:val="both"/>
        <w:rPr>
          <w:rFonts w:ascii="Arial" w:hAnsi="Arial" w:cs="Arial"/>
          <w:b/>
          <w:bCs/>
          <w:color w:val="000000"/>
          <w:sz w:val="20"/>
          <w:szCs w:val="20"/>
          <w:lang w:val="fr-FR"/>
        </w:rPr>
      </w:pPr>
      <w:r w:rsidRPr="005C5BD0">
        <w:rPr>
          <w:rFonts w:ascii="Arial" w:hAnsi="Arial" w:cs="Arial"/>
          <w:b/>
          <w:color w:val="000000"/>
          <w:sz w:val="20"/>
          <w:szCs w:val="20"/>
          <w:lang w:val="it-IT"/>
        </w:rPr>
        <w:t xml:space="preserve"> Str. </w:t>
      </w:r>
      <w:r w:rsidRPr="005C5BD0">
        <w:rPr>
          <w:rFonts w:ascii="Arial" w:hAnsi="Arial" w:cs="Arial"/>
          <w:b/>
          <w:color w:val="000000"/>
          <w:sz w:val="20"/>
          <w:szCs w:val="20"/>
          <w:lang w:val="it-IT"/>
        </w:rPr>
        <w:fldChar w:fldCharType="begin"/>
      </w:r>
      <w:r w:rsidRPr="005C5BD0">
        <w:rPr>
          <w:rFonts w:ascii="Arial" w:hAnsi="Arial" w:cs="Arial"/>
          <w:b/>
          <w:color w:val="000000"/>
          <w:sz w:val="20"/>
          <w:szCs w:val="20"/>
          <w:lang w:val="it-IT"/>
        </w:rPr>
        <w:instrText xml:space="preserve"> LINK Word.Document.12 "C:\\Users\\dragos.serban\\Desktop\\STR. JANDARMERIEI 112 , SECT 1\\DTAC\\AVIZARE\\tipizat\\DTAC\\copiere baza date excel.docx" OLE_LINK3 \a \r  \* MERGEFORMAT </w:instrText>
      </w:r>
      <w:r w:rsidRPr="005C5BD0">
        <w:rPr>
          <w:rFonts w:ascii="Arial" w:hAnsi="Arial" w:cs="Arial"/>
          <w:b/>
          <w:color w:val="000000"/>
          <w:sz w:val="20"/>
          <w:szCs w:val="20"/>
          <w:lang w:val="it-IT"/>
        </w:rPr>
        <w:fldChar w:fldCharType="separate"/>
      </w:r>
      <w:r w:rsidRPr="005C5BD0">
        <w:rPr>
          <w:rFonts w:ascii="Arial" w:hAnsi="Arial" w:cs="Arial"/>
          <w:b/>
          <w:bCs/>
          <w:color w:val="000000"/>
          <w:sz w:val="20"/>
          <w:szCs w:val="20"/>
          <w:u w:val="single"/>
        </w:rPr>
        <w:t xml:space="preserve">Str. </w:t>
      </w:r>
      <w:proofErr w:type="gramStart"/>
      <w:r w:rsidRPr="005C5BD0">
        <w:rPr>
          <w:rFonts w:ascii="Arial" w:hAnsi="Arial" w:cs="Arial"/>
          <w:b/>
          <w:bCs/>
          <w:color w:val="000000"/>
          <w:sz w:val="20"/>
          <w:szCs w:val="20"/>
          <w:u w:val="single"/>
        </w:rPr>
        <w:t>JANDARMERIEI ,</w:t>
      </w:r>
      <w:proofErr w:type="gramEnd"/>
      <w:r w:rsidRPr="005C5BD0">
        <w:rPr>
          <w:rFonts w:ascii="Arial" w:hAnsi="Arial" w:cs="Arial"/>
          <w:b/>
          <w:bCs/>
          <w:color w:val="000000"/>
          <w:sz w:val="20"/>
          <w:szCs w:val="20"/>
          <w:u w:val="single"/>
        </w:rPr>
        <w:t xml:space="preserve"> SECTOR 1, BUCURESTI</w:t>
      </w:r>
      <w:r w:rsidRPr="005C5BD0">
        <w:rPr>
          <w:rFonts w:ascii="Arial" w:hAnsi="Arial" w:cs="Arial"/>
          <w:b/>
          <w:color w:val="000000"/>
          <w:sz w:val="20"/>
          <w:szCs w:val="20"/>
          <w:lang w:val="it-IT"/>
        </w:rPr>
        <w:fldChar w:fldCharType="end"/>
      </w:r>
    </w:p>
    <w:p w14:paraId="259F998A" w14:textId="77777777" w:rsidR="00E90551" w:rsidRPr="005C5BD0" w:rsidRDefault="00E90551" w:rsidP="00E90551">
      <w:pPr>
        <w:tabs>
          <w:tab w:val="left" w:pos="1710"/>
        </w:tabs>
        <w:ind w:firstLine="720"/>
        <w:jc w:val="both"/>
        <w:rPr>
          <w:rFonts w:ascii="Arial" w:hAnsi="Arial" w:cs="Arial"/>
          <w:b/>
          <w:color w:val="000000"/>
          <w:sz w:val="20"/>
          <w:szCs w:val="20"/>
          <w:lang w:val="it-IT"/>
        </w:rPr>
      </w:pPr>
    </w:p>
    <w:p w14:paraId="76D20F8F" w14:textId="77777777" w:rsidR="00E90551" w:rsidRPr="005C5BD0" w:rsidRDefault="00E90551" w:rsidP="00E90551">
      <w:pPr>
        <w:tabs>
          <w:tab w:val="left" w:pos="1710"/>
        </w:tabs>
        <w:ind w:firstLine="720"/>
        <w:jc w:val="both"/>
        <w:rPr>
          <w:rFonts w:ascii="Arial" w:hAnsi="Arial" w:cs="Arial"/>
          <w:b/>
          <w:color w:val="000000"/>
          <w:sz w:val="20"/>
          <w:szCs w:val="20"/>
          <w:lang w:val="it-IT"/>
        </w:rPr>
      </w:pPr>
      <w:r w:rsidRPr="005C5BD0">
        <w:rPr>
          <w:rFonts w:ascii="Arial" w:hAnsi="Arial" w:cs="Arial"/>
          <w:b/>
          <w:color w:val="000000"/>
          <w:sz w:val="20"/>
          <w:szCs w:val="20"/>
          <w:lang w:val="it-IT"/>
        </w:rPr>
        <w:t>3.Amplasamentul imobilului pentru care s-a solicitat racordarea :</w:t>
      </w:r>
    </w:p>
    <w:p w14:paraId="73ABC546" w14:textId="77777777" w:rsidR="00E90551" w:rsidRPr="005C5BD0" w:rsidRDefault="00E90551" w:rsidP="00E90551">
      <w:pPr>
        <w:tabs>
          <w:tab w:val="left" w:pos="1710"/>
        </w:tabs>
        <w:ind w:firstLine="720"/>
        <w:jc w:val="both"/>
        <w:rPr>
          <w:rFonts w:ascii="Arial" w:hAnsi="Arial" w:cs="Arial"/>
          <w:b/>
          <w:bCs/>
          <w:color w:val="000000"/>
          <w:sz w:val="20"/>
          <w:szCs w:val="20"/>
          <w:lang w:val="fr-FR"/>
        </w:rPr>
      </w:pPr>
      <w:r w:rsidRPr="005C5BD0">
        <w:rPr>
          <w:rFonts w:ascii="Arial" w:hAnsi="Arial" w:cs="Arial"/>
          <w:b/>
          <w:color w:val="000000"/>
          <w:sz w:val="20"/>
          <w:szCs w:val="20"/>
          <w:lang w:val="it-IT"/>
        </w:rPr>
        <w:t xml:space="preserve">Str. </w:t>
      </w:r>
      <w:r w:rsidRPr="005C5BD0">
        <w:rPr>
          <w:rFonts w:ascii="Arial" w:hAnsi="Arial" w:cs="Arial"/>
          <w:b/>
          <w:color w:val="000000"/>
          <w:sz w:val="20"/>
          <w:szCs w:val="20"/>
          <w:u w:val="single"/>
          <w:lang w:val="it-IT"/>
        </w:rPr>
        <w:fldChar w:fldCharType="begin"/>
      </w:r>
      <w:r w:rsidRPr="005C5BD0">
        <w:rPr>
          <w:rFonts w:ascii="Arial" w:hAnsi="Arial" w:cs="Arial"/>
          <w:b/>
          <w:color w:val="000000"/>
          <w:sz w:val="20"/>
          <w:szCs w:val="20"/>
          <w:u w:val="single"/>
          <w:lang w:val="it-IT"/>
        </w:rPr>
        <w:instrText xml:space="preserve"> LINK Word.Document.12 "C:\\Users\\dragos.serban\\Desktop\\STR. JANDARMERIEI 112 , SECT 1\\DTAC\\AVIZARE\\tipizat\\DTAC\\copiere baza date excel.docx" OLE_LINK4 \a \r  \* MERGEFORMAT </w:instrText>
      </w:r>
      <w:r w:rsidRPr="005C5BD0">
        <w:rPr>
          <w:rFonts w:ascii="Arial" w:hAnsi="Arial" w:cs="Arial"/>
          <w:b/>
          <w:color w:val="000000"/>
          <w:sz w:val="20"/>
          <w:szCs w:val="20"/>
          <w:u w:val="single"/>
          <w:lang w:val="it-IT"/>
        </w:rPr>
        <w:fldChar w:fldCharType="separate"/>
      </w:r>
      <w:r w:rsidRPr="005C5BD0">
        <w:rPr>
          <w:rFonts w:ascii="Arial" w:hAnsi="Arial" w:cs="Arial"/>
          <w:b/>
          <w:bCs/>
          <w:color w:val="000000"/>
          <w:sz w:val="20"/>
          <w:szCs w:val="20"/>
          <w:u w:val="single"/>
        </w:rPr>
        <w:t xml:space="preserve">Str. </w:t>
      </w:r>
      <w:proofErr w:type="gramStart"/>
      <w:r w:rsidRPr="005C5BD0">
        <w:rPr>
          <w:rFonts w:ascii="Arial" w:hAnsi="Arial" w:cs="Arial"/>
          <w:b/>
          <w:bCs/>
          <w:color w:val="000000"/>
          <w:sz w:val="20"/>
          <w:szCs w:val="20"/>
          <w:u w:val="single"/>
        </w:rPr>
        <w:t>JANDARMERIEI ,ACTUAL</w:t>
      </w:r>
      <w:proofErr w:type="gramEnd"/>
      <w:r w:rsidRPr="005C5BD0">
        <w:rPr>
          <w:rFonts w:ascii="Arial" w:hAnsi="Arial" w:cs="Arial"/>
          <w:b/>
          <w:bCs/>
          <w:color w:val="000000"/>
          <w:sz w:val="20"/>
          <w:szCs w:val="20"/>
          <w:u w:val="single"/>
        </w:rPr>
        <w:t xml:space="preserve"> Nr. 235, FOST NR. 112, SECTOR 1, BUCURESTI</w:t>
      </w:r>
      <w:r w:rsidRPr="005C5BD0">
        <w:rPr>
          <w:rFonts w:ascii="Arial" w:hAnsi="Arial" w:cs="Arial"/>
          <w:b/>
          <w:color w:val="000000"/>
          <w:sz w:val="20"/>
          <w:szCs w:val="20"/>
          <w:u w:val="single"/>
          <w:lang w:val="it-IT"/>
        </w:rPr>
        <w:fldChar w:fldCharType="end"/>
      </w:r>
    </w:p>
    <w:p w14:paraId="1FBC1707" w14:textId="77777777" w:rsidR="00E90551" w:rsidRPr="005C5BD0" w:rsidRDefault="00E90551" w:rsidP="00E90551">
      <w:pPr>
        <w:pStyle w:val="BodyTextIndent"/>
        <w:tabs>
          <w:tab w:val="left" w:pos="1710"/>
        </w:tabs>
        <w:ind w:left="720"/>
        <w:rPr>
          <w:rFonts w:ascii="Arial" w:hAnsi="Arial" w:cs="Arial"/>
          <w:bCs/>
          <w:color w:val="000000"/>
          <w:sz w:val="20"/>
          <w:szCs w:val="20"/>
        </w:rPr>
      </w:pPr>
      <w:proofErr w:type="spellStart"/>
      <w:r w:rsidRPr="005C5BD0">
        <w:rPr>
          <w:rFonts w:ascii="Arial" w:hAnsi="Arial" w:cs="Arial"/>
          <w:b/>
          <w:bCs/>
          <w:color w:val="000000"/>
          <w:sz w:val="20"/>
          <w:szCs w:val="20"/>
        </w:rPr>
        <w:t>Proiectant</w:t>
      </w:r>
      <w:proofErr w:type="spellEnd"/>
      <w:r w:rsidRPr="005C5BD0">
        <w:rPr>
          <w:rFonts w:ascii="Arial" w:hAnsi="Arial" w:cs="Arial"/>
          <w:b/>
          <w:bCs/>
          <w:color w:val="000000"/>
          <w:sz w:val="20"/>
          <w:szCs w:val="20"/>
        </w:rPr>
        <w:t xml:space="preserve"> :</w:t>
      </w:r>
      <w:r w:rsidRPr="005C5BD0">
        <w:rPr>
          <w:rFonts w:ascii="Arial" w:hAnsi="Arial" w:cs="Arial"/>
          <w:bCs/>
          <w:color w:val="000000"/>
          <w:sz w:val="20"/>
          <w:szCs w:val="20"/>
        </w:rPr>
        <w:t>S.C. AVI PROD GRUP S.R.L.</w:t>
      </w:r>
    </w:p>
    <w:p w14:paraId="0DCC201E" w14:textId="77777777" w:rsidR="00E90551" w:rsidRPr="005C5BD0" w:rsidRDefault="00E90551" w:rsidP="00E90551">
      <w:pPr>
        <w:pStyle w:val="BodyTextIndent"/>
        <w:tabs>
          <w:tab w:val="left" w:pos="1710"/>
        </w:tabs>
        <w:ind w:left="720"/>
        <w:rPr>
          <w:rFonts w:ascii="Arial" w:hAnsi="Arial" w:cs="Arial"/>
          <w:bCs/>
          <w:color w:val="000000"/>
          <w:sz w:val="20"/>
          <w:szCs w:val="20"/>
        </w:rPr>
      </w:pPr>
      <w:r w:rsidRPr="005C5BD0">
        <w:rPr>
          <w:rFonts w:ascii="Arial" w:hAnsi="Arial" w:cs="Arial"/>
          <w:b/>
          <w:bCs/>
          <w:color w:val="000000"/>
          <w:sz w:val="20"/>
          <w:szCs w:val="20"/>
        </w:rPr>
        <w:t>Constructor:</w:t>
      </w:r>
      <w:r w:rsidRPr="005C5BD0">
        <w:rPr>
          <w:rFonts w:ascii="Arial" w:hAnsi="Arial" w:cs="Arial"/>
          <w:bCs/>
          <w:color w:val="000000"/>
          <w:sz w:val="20"/>
          <w:szCs w:val="20"/>
        </w:rPr>
        <w:t xml:space="preserve"> S.C. AVI PROD GRUP S.R.L.</w:t>
      </w:r>
    </w:p>
    <w:p w14:paraId="6AF8D7B1" w14:textId="77777777" w:rsidR="00E90551" w:rsidRPr="005C5BD0" w:rsidRDefault="00E90551" w:rsidP="00E90551">
      <w:pPr>
        <w:pStyle w:val="BodyTextIndent"/>
        <w:tabs>
          <w:tab w:val="left" w:pos="1710"/>
        </w:tabs>
        <w:rPr>
          <w:rFonts w:ascii="Arial" w:hAnsi="Arial" w:cs="Arial"/>
          <w:color w:val="000000"/>
          <w:sz w:val="20"/>
          <w:szCs w:val="20"/>
        </w:rPr>
      </w:pPr>
      <w:proofErr w:type="spellStart"/>
      <w:r w:rsidRPr="005C5BD0">
        <w:rPr>
          <w:rFonts w:ascii="Arial" w:hAnsi="Arial" w:cs="Arial"/>
          <w:b/>
          <w:bCs/>
          <w:color w:val="000000"/>
          <w:sz w:val="20"/>
          <w:szCs w:val="20"/>
        </w:rPr>
        <w:t>Beneficiar</w:t>
      </w:r>
      <w:proofErr w:type="spellEnd"/>
      <w:r w:rsidRPr="005C5BD0">
        <w:rPr>
          <w:rFonts w:ascii="Arial" w:hAnsi="Arial" w:cs="Arial"/>
          <w:color w:val="000000"/>
          <w:sz w:val="20"/>
          <w:szCs w:val="20"/>
        </w:rPr>
        <w:t>: ENGIE ROMANIA SA.</w:t>
      </w:r>
    </w:p>
    <w:p w14:paraId="6777955D" w14:textId="77777777" w:rsidR="00E90551" w:rsidRPr="005C5BD0" w:rsidRDefault="00E90551" w:rsidP="00E90551">
      <w:pPr>
        <w:numPr>
          <w:ilvl w:val="0"/>
          <w:numId w:val="41"/>
        </w:numPr>
        <w:suppressAutoHyphens/>
        <w:ind w:left="0" w:right="-360" w:firstLine="360"/>
        <w:jc w:val="both"/>
        <w:rPr>
          <w:rFonts w:ascii="Arial" w:hAnsi="Arial" w:cs="Arial"/>
          <w:color w:val="000000"/>
          <w:sz w:val="20"/>
          <w:szCs w:val="20"/>
        </w:rPr>
      </w:pPr>
      <w:proofErr w:type="spellStart"/>
      <w:r w:rsidRPr="005C5BD0">
        <w:rPr>
          <w:rFonts w:ascii="Arial" w:hAnsi="Arial" w:cs="Arial"/>
          <w:color w:val="000000"/>
          <w:sz w:val="20"/>
          <w:szCs w:val="20"/>
        </w:rPr>
        <w:t>Întocmit</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în</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conformitate</w:t>
      </w:r>
      <w:proofErr w:type="spellEnd"/>
      <w:r w:rsidRPr="005C5BD0">
        <w:rPr>
          <w:rFonts w:ascii="Arial" w:hAnsi="Arial" w:cs="Arial"/>
          <w:color w:val="000000"/>
          <w:sz w:val="20"/>
          <w:szCs w:val="20"/>
        </w:rPr>
        <w:t xml:space="preserve"> cu: H.G. 766/1997; </w:t>
      </w:r>
      <w:proofErr w:type="spellStart"/>
      <w:r w:rsidRPr="005C5BD0">
        <w:rPr>
          <w:rFonts w:ascii="Arial" w:hAnsi="Arial" w:cs="Arial"/>
          <w:color w:val="000000"/>
          <w:sz w:val="20"/>
          <w:szCs w:val="20"/>
        </w:rPr>
        <w:t>Ordin</w:t>
      </w:r>
      <w:proofErr w:type="spellEnd"/>
      <w:r w:rsidRPr="005C5BD0">
        <w:rPr>
          <w:rFonts w:ascii="Arial" w:hAnsi="Arial" w:cs="Arial"/>
          <w:color w:val="000000"/>
          <w:sz w:val="20"/>
          <w:szCs w:val="20"/>
        </w:rPr>
        <w:t xml:space="preserve"> M.L.P.A.T. 31/N/12.10.1995; H.G. 272/1994; H.G. 273/1994 </w:t>
      </w:r>
    </w:p>
    <w:p w14:paraId="71A9F88F" w14:textId="77777777" w:rsidR="00E90551" w:rsidRPr="005C5BD0" w:rsidRDefault="00E90551" w:rsidP="00E90551">
      <w:pPr>
        <w:numPr>
          <w:ilvl w:val="0"/>
          <w:numId w:val="41"/>
        </w:numPr>
        <w:suppressAutoHyphens/>
        <w:ind w:right="-360"/>
        <w:jc w:val="both"/>
        <w:rPr>
          <w:rFonts w:ascii="Arial" w:hAnsi="Arial" w:cs="Arial"/>
          <w:color w:val="000000"/>
          <w:sz w:val="20"/>
          <w:szCs w:val="20"/>
        </w:rPr>
      </w:pPr>
      <w:proofErr w:type="spellStart"/>
      <w:r w:rsidRPr="005C5BD0">
        <w:rPr>
          <w:rFonts w:ascii="Arial" w:hAnsi="Arial" w:cs="Arial"/>
          <w:color w:val="000000"/>
          <w:sz w:val="20"/>
          <w:szCs w:val="20"/>
        </w:rPr>
        <w:t>Categoria</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importanţă</w:t>
      </w:r>
      <w:proofErr w:type="spellEnd"/>
      <w:r w:rsidRPr="005C5BD0">
        <w:rPr>
          <w:rFonts w:ascii="Arial" w:hAnsi="Arial" w:cs="Arial"/>
          <w:color w:val="000000"/>
          <w:sz w:val="20"/>
          <w:szCs w:val="20"/>
        </w:rPr>
        <w:t xml:space="preserve"> a </w:t>
      </w:r>
      <w:proofErr w:type="spellStart"/>
      <w:r w:rsidRPr="005C5BD0">
        <w:rPr>
          <w:rFonts w:ascii="Arial" w:hAnsi="Arial" w:cs="Arial"/>
          <w:color w:val="000000"/>
          <w:sz w:val="20"/>
          <w:szCs w:val="20"/>
        </w:rPr>
        <w:t>construcţiei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Normală</w:t>
      </w:r>
      <w:proofErr w:type="spellEnd"/>
      <w:r w:rsidRPr="005C5BD0">
        <w:rPr>
          <w:rFonts w:ascii="Arial" w:hAnsi="Arial" w:cs="Arial"/>
          <w:color w:val="000000"/>
          <w:sz w:val="20"/>
          <w:szCs w:val="20"/>
        </w:rPr>
        <w:t xml:space="preserve"> - C” (conf. H.G. nr. 766/1997)</w:t>
      </w:r>
    </w:p>
    <w:p w14:paraId="20B175BF" w14:textId="77777777" w:rsidR="00E90551" w:rsidRPr="005C5BD0" w:rsidRDefault="00E90551" w:rsidP="00E90551">
      <w:pPr>
        <w:ind w:left="720" w:right="-360"/>
        <w:jc w:val="both"/>
        <w:rPr>
          <w:rFonts w:ascii="Arial" w:hAnsi="Arial" w:cs="Arial"/>
          <w:color w:val="000000"/>
          <w:sz w:val="20"/>
          <w:szCs w:val="20"/>
        </w:rPr>
      </w:pPr>
    </w:p>
    <w:tbl>
      <w:tblPr>
        <w:tblW w:w="0" w:type="auto"/>
        <w:tblInd w:w="-552" w:type="dxa"/>
        <w:tblLayout w:type="fixed"/>
        <w:tblLook w:val="0000" w:firstRow="0" w:lastRow="0" w:firstColumn="0" w:lastColumn="0" w:noHBand="0" w:noVBand="0"/>
      </w:tblPr>
      <w:tblGrid>
        <w:gridCol w:w="482"/>
        <w:gridCol w:w="5386"/>
        <w:gridCol w:w="1486"/>
        <w:gridCol w:w="1676"/>
        <w:gridCol w:w="1170"/>
      </w:tblGrid>
      <w:tr w:rsidR="00E90551" w:rsidRPr="005C5BD0" w14:paraId="2038164F" w14:textId="77777777" w:rsidTr="0066254E">
        <w:tc>
          <w:tcPr>
            <w:tcW w:w="482" w:type="dxa"/>
            <w:tcBorders>
              <w:top w:val="single" w:sz="4" w:space="0" w:color="000000"/>
              <w:left w:val="single" w:sz="4" w:space="0" w:color="000000"/>
              <w:bottom w:val="single" w:sz="4" w:space="0" w:color="000000"/>
            </w:tcBorders>
          </w:tcPr>
          <w:p w14:paraId="52FED429"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Nr.</w:t>
            </w:r>
          </w:p>
          <w:p w14:paraId="151E1671" w14:textId="77777777" w:rsidR="00E90551" w:rsidRPr="005C5BD0" w:rsidRDefault="00E90551" w:rsidP="0066254E">
            <w:pPr>
              <w:ind w:right="-1440"/>
              <w:jc w:val="both"/>
              <w:rPr>
                <w:rFonts w:ascii="Arial" w:hAnsi="Arial" w:cs="Arial"/>
                <w:color w:val="000000"/>
                <w:sz w:val="20"/>
                <w:szCs w:val="20"/>
              </w:rPr>
            </w:pPr>
            <w:proofErr w:type="spellStart"/>
            <w:r w:rsidRPr="005C5BD0">
              <w:rPr>
                <w:rFonts w:ascii="Arial" w:hAnsi="Arial" w:cs="Arial"/>
                <w:color w:val="000000"/>
                <w:sz w:val="20"/>
                <w:szCs w:val="20"/>
              </w:rPr>
              <w:t>crt</w:t>
            </w:r>
            <w:proofErr w:type="spellEnd"/>
            <w:r w:rsidRPr="005C5BD0">
              <w:rPr>
                <w:rFonts w:ascii="Arial" w:hAnsi="Arial" w:cs="Arial"/>
                <w:color w:val="000000"/>
                <w:sz w:val="20"/>
                <w:szCs w:val="20"/>
              </w:rPr>
              <w:t>.</w:t>
            </w:r>
          </w:p>
        </w:tc>
        <w:tc>
          <w:tcPr>
            <w:tcW w:w="5386" w:type="dxa"/>
            <w:tcBorders>
              <w:top w:val="single" w:sz="4" w:space="0" w:color="000000"/>
              <w:left w:val="single" w:sz="4" w:space="0" w:color="000000"/>
              <w:bottom w:val="single" w:sz="4" w:space="0" w:color="000000"/>
            </w:tcBorders>
          </w:tcPr>
          <w:p w14:paraId="3E4FB5F5" w14:textId="77777777" w:rsidR="00E90551" w:rsidRPr="005C5BD0" w:rsidRDefault="00E90551" w:rsidP="0066254E">
            <w:pPr>
              <w:snapToGrid w:val="0"/>
              <w:jc w:val="center"/>
              <w:rPr>
                <w:rFonts w:ascii="Arial" w:hAnsi="Arial" w:cs="Arial"/>
                <w:color w:val="000000"/>
                <w:sz w:val="20"/>
                <w:szCs w:val="20"/>
              </w:rPr>
            </w:pPr>
            <w:proofErr w:type="spellStart"/>
            <w:r w:rsidRPr="005C5BD0">
              <w:rPr>
                <w:rFonts w:ascii="Arial" w:hAnsi="Arial" w:cs="Arial"/>
                <w:color w:val="000000"/>
                <w:sz w:val="20"/>
                <w:szCs w:val="20"/>
              </w:rPr>
              <w:t>Lucrări</w:t>
            </w:r>
            <w:proofErr w:type="spellEnd"/>
            <w:r w:rsidRPr="005C5BD0">
              <w:rPr>
                <w:rFonts w:ascii="Arial" w:hAnsi="Arial" w:cs="Arial"/>
                <w:color w:val="000000"/>
                <w:sz w:val="20"/>
                <w:szCs w:val="20"/>
              </w:rPr>
              <w:t xml:space="preserve"> care se </w:t>
            </w:r>
            <w:proofErr w:type="spellStart"/>
            <w:r w:rsidRPr="005C5BD0">
              <w:rPr>
                <w:rFonts w:ascii="Arial" w:hAnsi="Arial" w:cs="Arial"/>
                <w:color w:val="000000"/>
                <w:sz w:val="20"/>
                <w:szCs w:val="20"/>
              </w:rPr>
              <w:t>controlează</w:t>
            </w:r>
            <w:proofErr w:type="spellEnd"/>
            <w:r w:rsidRPr="005C5BD0">
              <w:rPr>
                <w:rFonts w:ascii="Arial" w:hAnsi="Arial" w:cs="Arial"/>
                <w:color w:val="000000"/>
                <w:sz w:val="20"/>
                <w:szCs w:val="20"/>
              </w:rPr>
              <w:t xml:space="preserve">, se </w:t>
            </w:r>
            <w:proofErr w:type="spellStart"/>
            <w:r w:rsidRPr="005C5BD0">
              <w:rPr>
                <w:rFonts w:ascii="Arial" w:hAnsi="Arial" w:cs="Arial"/>
                <w:color w:val="000000"/>
                <w:sz w:val="20"/>
                <w:szCs w:val="20"/>
              </w:rPr>
              <w:t>verifică</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sau</w:t>
            </w:r>
            <w:proofErr w:type="spellEnd"/>
            <w:r w:rsidRPr="005C5BD0">
              <w:rPr>
                <w:rFonts w:ascii="Arial" w:hAnsi="Arial" w:cs="Arial"/>
                <w:color w:val="000000"/>
                <w:sz w:val="20"/>
                <w:szCs w:val="20"/>
              </w:rPr>
              <w:t xml:space="preserve"> se</w:t>
            </w:r>
          </w:p>
          <w:p w14:paraId="130447BB" w14:textId="77777777" w:rsidR="00E90551" w:rsidRPr="005C5BD0" w:rsidRDefault="00E90551" w:rsidP="0066254E">
            <w:pPr>
              <w:jc w:val="center"/>
              <w:rPr>
                <w:rFonts w:ascii="Arial" w:hAnsi="Arial" w:cs="Arial"/>
                <w:color w:val="000000"/>
                <w:sz w:val="20"/>
                <w:szCs w:val="20"/>
              </w:rPr>
            </w:pPr>
            <w:proofErr w:type="spellStart"/>
            <w:r w:rsidRPr="005C5BD0">
              <w:rPr>
                <w:rFonts w:ascii="Arial" w:hAnsi="Arial" w:cs="Arial"/>
                <w:color w:val="000000"/>
                <w:sz w:val="20"/>
                <w:szCs w:val="20"/>
              </w:rPr>
              <w:t>recepţionează</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calitativ</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pentru</w:t>
            </w:r>
            <w:proofErr w:type="spellEnd"/>
            <w:r w:rsidRPr="005C5BD0">
              <w:rPr>
                <w:rFonts w:ascii="Arial" w:hAnsi="Arial" w:cs="Arial"/>
                <w:color w:val="000000"/>
                <w:sz w:val="20"/>
                <w:szCs w:val="20"/>
              </w:rPr>
              <w:t xml:space="preserve"> care se </w:t>
            </w:r>
            <w:proofErr w:type="spellStart"/>
            <w:r w:rsidRPr="005C5BD0">
              <w:rPr>
                <w:rFonts w:ascii="Arial" w:hAnsi="Arial" w:cs="Arial"/>
                <w:color w:val="000000"/>
                <w:sz w:val="20"/>
                <w:szCs w:val="20"/>
              </w:rPr>
              <w:t>întocmesc</w:t>
            </w:r>
            <w:proofErr w:type="spellEnd"/>
          </w:p>
          <w:p w14:paraId="26408E9A" w14:textId="77777777" w:rsidR="00E90551" w:rsidRPr="005C5BD0" w:rsidRDefault="00E90551" w:rsidP="0066254E">
            <w:pPr>
              <w:jc w:val="center"/>
              <w:rPr>
                <w:rFonts w:ascii="Arial" w:hAnsi="Arial" w:cs="Arial"/>
                <w:color w:val="000000"/>
                <w:sz w:val="20"/>
                <w:szCs w:val="20"/>
              </w:rPr>
            </w:pPr>
            <w:proofErr w:type="spellStart"/>
            <w:r w:rsidRPr="005C5BD0">
              <w:rPr>
                <w:rFonts w:ascii="Arial" w:hAnsi="Arial" w:cs="Arial"/>
                <w:color w:val="000000"/>
                <w:sz w:val="20"/>
                <w:szCs w:val="20"/>
              </w:rPr>
              <w:t>documente</w:t>
            </w:r>
            <w:proofErr w:type="spellEnd"/>
          </w:p>
        </w:tc>
        <w:tc>
          <w:tcPr>
            <w:tcW w:w="1486" w:type="dxa"/>
            <w:tcBorders>
              <w:top w:val="single" w:sz="4" w:space="0" w:color="000000"/>
              <w:left w:val="single" w:sz="4" w:space="0" w:color="000000"/>
              <w:bottom w:val="single" w:sz="4" w:space="0" w:color="000000"/>
            </w:tcBorders>
          </w:tcPr>
          <w:p w14:paraId="15AB703B" w14:textId="77777777" w:rsidR="00E90551" w:rsidRPr="005C5BD0" w:rsidRDefault="00E90551" w:rsidP="0066254E">
            <w:pPr>
              <w:snapToGrid w:val="0"/>
              <w:ind w:right="-1440"/>
              <w:jc w:val="both"/>
              <w:rPr>
                <w:rFonts w:ascii="Arial" w:hAnsi="Arial" w:cs="Arial"/>
                <w:color w:val="000000"/>
                <w:sz w:val="20"/>
                <w:szCs w:val="20"/>
              </w:rPr>
            </w:pPr>
            <w:proofErr w:type="spellStart"/>
            <w:r w:rsidRPr="005C5BD0">
              <w:rPr>
                <w:rFonts w:ascii="Arial" w:hAnsi="Arial" w:cs="Arial"/>
                <w:color w:val="000000"/>
                <w:sz w:val="20"/>
                <w:szCs w:val="20"/>
              </w:rPr>
              <w:t>Documentul</w:t>
            </w:r>
            <w:proofErr w:type="spellEnd"/>
            <w:r w:rsidRPr="005C5BD0">
              <w:rPr>
                <w:rFonts w:ascii="Arial" w:hAnsi="Arial" w:cs="Arial"/>
                <w:color w:val="000000"/>
                <w:sz w:val="20"/>
                <w:szCs w:val="20"/>
              </w:rPr>
              <w:t xml:space="preserve"> </w:t>
            </w:r>
          </w:p>
          <w:p w14:paraId="6CFD4971" w14:textId="77777777" w:rsidR="00E90551" w:rsidRPr="005C5BD0" w:rsidRDefault="00E90551" w:rsidP="0066254E">
            <w:pPr>
              <w:ind w:right="-1440"/>
              <w:jc w:val="both"/>
              <w:rPr>
                <w:rFonts w:ascii="Arial" w:hAnsi="Arial" w:cs="Arial"/>
                <w:color w:val="000000"/>
                <w:sz w:val="20"/>
                <w:szCs w:val="20"/>
              </w:rPr>
            </w:pPr>
            <w:proofErr w:type="spellStart"/>
            <w:r w:rsidRPr="005C5BD0">
              <w:rPr>
                <w:rFonts w:ascii="Arial" w:hAnsi="Arial" w:cs="Arial"/>
                <w:color w:val="000000"/>
                <w:sz w:val="20"/>
                <w:szCs w:val="20"/>
              </w:rPr>
              <w:t>scris</w:t>
            </w:r>
            <w:proofErr w:type="spellEnd"/>
            <w:r w:rsidRPr="005C5BD0">
              <w:rPr>
                <w:rFonts w:ascii="Arial" w:hAnsi="Arial" w:cs="Arial"/>
                <w:color w:val="000000"/>
                <w:sz w:val="20"/>
                <w:szCs w:val="20"/>
              </w:rPr>
              <w:t xml:space="preserve"> care </w:t>
            </w:r>
          </w:p>
          <w:p w14:paraId="4BF7753A" w14:textId="77777777" w:rsidR="00E90551" w:rsidRPr="005C5BD0" w:rsidRDefault="00E90551" w:rsidP="0066254E">
            <w:pPr>
              <w:ind w:right="-1440"/>
              <w:jc w:val="both"/>
              <w:rPr>
                <w:rFonts w:ascii="Arial" w:hAnsi="Arial" w:cs="Arial"/>
                <w:color w:val="000000"/>
                <w:sz w:val="20"/>
                <w:szCs w:val="20"/>
              </w:rPr>
            </w:pPr>
            <w:r w:rsidRPr="005C5BD0">
              <w:rPr>
                <w:rFonts w:ascii="Arial" w:hAnsi="Arial" w:cs="Arial"/>
                <w:color w:val="000000"/>
                <w:sz w:val="20"/>
                <w:szCs w:val="20"/>
              </w:rPr>
              <w:t xml:space="preserve">se </w:t>
            </w:r>
            <w:proofErr w:type="spellStart"/>
            <w:r w:rsidRPr="005C5BD0">
              <w:rPr>
                <w:rFonts w:ascii="Arial" w:hAnsi="Arial" w:cs="Arial"/>
                <w:color w:val="000000"/>
                <w:sz w:val="20"/>
                <w:szCs w:val="20"/>
              </w:rPr>
              <w:t>încheie</w:t>
            </w:r>
            <w:proofErr w:type="spellEnd"/>
          </w:p>
          <w:p w14:paraId="6F59119A" w14:textId="77777777" w:rsidR="00E90551" w:rsidRPr="005C5BD0" w:rsidRDefault="00E90551" w:rsidP="0066254E">
            <w:pPr>
              <w:ind w:right="-1440"/>
              <w:jc w:val="both"/>
              <w:rPr>
                <w:rFonts w:ascii="Arial" w:hAnsi="Arial" w:cs="Arial"/>
                <w:color w:val="000000"/>
                <w:sz w:val="20"/>
                <w:szCs w:val="20"/>
              </w:rPr>
            </w:pPr>
            <w:r w:rsidRPr="005C5BD0">
              <w:rPr>
                <w:rFonts w:ascii="Arial" w:hAnsi="Arial" w:cs="Arial"/>
                <w:color w:val="000000"/>
                <w:sz w:val="20"/>
                <w:szCs w:val="20"/>
              </w:rPr>
              <w:t xml:space="preserve">P.V.F.D. </w:t>
            </w:r>
          </w:p>
          <w:p w14:paraId="4705317D" w14:textId="77777777" w:rsidR="00E90551" w:rsidRPr="005C5BD0" w:rsidRDefault="00E90551" w:rsidP="0066254E">
            <w:pPr>
              <w:ind w:right="-1440"/>
              <w:jc w:val="both"/>
              <w:rPr>
                <w:rFonts w:ascii="Arial" w:hAnsi="Arial" w:cs="Arial"/>
                <w:color w:val="000000"/>
                <w:sz w:val="20"/>
                <w:szCs w:val="20"/>
              </w:rPr>
            </w:pPr>
            <w:r w:rsidRPr="005C5BD0">
              <w:rPr>
                <w:rFonts w:ascii="Arial" w:hAnsi="Arial" w:cs="Arial"/>
                <w:color w:val="000000"/>
                <w:sz w:val="20"/>
                <w:szCs w:val="20"/>
              </w:rPr>
              <w:t xml:space="preserve">P.V.P.A. </w:t>
            </w:r>
          </w:p>
          <w:p w14:paraId="2D485BA8" w14:textId="77777777" w:rsidR="00E90551" w:rsidRPr="005C5BD0" w:rsidRDefault="00E90551" w:rsidP="0066254E">
            <w:pPr>
              <w:ind w:right="-1440"/>
              <w:jc w:val="both"/>
              <w:rPr>
                <w:rFonts w:ascii="Arial" w:hAnsi="Arial" w:cs="Arial"/>
                <w:color w:val="000000"/>
                <w:sz w:val="20"/>
                <w:szCs w:val="20"/>
              </w:rPr>
            </w:pPr>
            <w:r w:rsidRPr="005C5BD0">
              <w:rPr>
                <w:rFonts w:ascii="Arial" w:hAnsi="Arial" w:cs="Arial"/>
                <w:color w:val="000000"/>
                <w:sz w:val="20"/>
                <w:szCs w:val="20"/>
              </w:rPr>
              <w:t>P.V.R.T.</w:t>
            </w:r>
          </w:p>
          <w:p w14:paraId="4BF10E4D" w14:textId="77777777" w:rsidR="00E90551" w:rsidRPr="005C5BD0" w:rsidRDefault="00E90551" w:rsidP="0066254E">
            <w:pPr>
              <w:ind w:right="-1440"/>
              <w:jc w:val="both"/>
              <w:rPr>
                <w:rFonts w:ascii="Arial" w:hAnsi="Arial" w:cs="Arial"/>
                <w:color w:val="000000"/>
                <w:sz w:val="20"/>
                <w:szCs w:val="20"/>
              </w:rPr>
            </w:pPr>
            <w:r w:rsidRPr="005C5BD0">
              <w:rPr>
                <w:rFonts w:ascii="Arial" w:hAnsi="Arial" w:cs="Arial"/>
                <w:color w:val="000000"/>
                <w:sz w:val="20"/>
                <w:szCs w:val="20"/>
              </w:rPr>
              <w:t>P.V.C.V.</w:t>
            </w:r>
          </w:p>
          <w:p w14:paraId="79BE8ABE" w14:textId="77777777" w:rsidR="00E90551" w:rsidRPr="005C5BD0" w:rsidRDefault="00E90551" w:rsidP="0066254E">
            <w:pPr>
              <w:ind w:right="-1440"/>
              <w:jc w:val="both"/>
              <w:rPr>
                <w:rFonts w:ascii="Arial" w:hAnsi="Arial" w:cs="Arial"/>
                <w:color w:val="000000"/>
                <w:sz w:val="20"/>
                <w:szCs w:val="20"/>
              </w:rPr>
            </w:pPr>
            <w:r w:rsidRPr="005C5BD0">
              <w:rPr>
                <w:rFonts w:ascii="Arial" w:hAnsi="Arial" w:cs="Arial"/>
                <w:color w:val="000000"/>
                <w:sz w:val="20"/>
                <w:szCs w:val="20"/>
              </w:rPr>
              <w:t>P.V.L.A.</w:t>
            </w:r>
          </w:p>
        </w:tc>
        <w:tc>
          <w:tcPr>
            <w:tcW w:w="1676" w:type="dxa"/>
            <w:tcBorders>
              <w:top w:val="single" w:sz="4" w:space="0" w:color="000000"/>
              <w:left w:val="single" w:sz="4" w:space="0" w:color="000000"/>
              <w:bottom w:val="single" w:sz="4" w:space="0" w:color="000000"/>
            </w:tcBorders>
          </w:tcPr>
          <w:p w14:paraId="1DDD9502"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 xml:space="preserve">Cine </w:t>
            </w:r>
            <w:proofErr w:type="spellStart"/>
            <w:r w:rsidRPr="005C5BD0">
              <w:rPr>
                <w:rFonts w:ascii="Arial" w:hAnsi="Arial" w:cs="Arial"/>
                <w:color w:val="000000"/>
                <w:sz w:val="20"/>
                <w:szCs w:val="20"/>
              </w:rPr>
              <w:t>întocmeşte</w:t>
            </w:r>
            <w:proofErr w:type="spellEnd"/>
          </w:p>
          <w:p w14:paraId="58AA3C7A" w14:textId="77777777" w:rsidR="00E90551" w:rsidRPr="005C5BD0" w:rsidRDefault="00E90551" w:rsidP="0066254E">
            <w:pPr>
              <w:ind w:right="-1440"/>
              <w:jc w:val="both"/>
              <w:rPr>
                <w:rFonts w:ascii="Arial" w:hAnsi="Arial" w:cs="Arial"/>
                <w:color w:val="000000"/>
                <w:sz w:val="20"/>
                <w:szCs w:val="20"/>
              </w:rPr>
            </w:pPr>
            <w:proofErr w:type="spellStart"/>
            <w:r w:rsidRPr="005C5BD0">
              <w:rPr>
                <w:rFonts w:ascii="Arial" w:hAnsi="Arial" w:cs="Arial"/>
                <w:color w:val="000000"/>
                <w:sz w:val="20"/>
                <w:szCs w:val="20"/>
              </w:rPr>
              <w:t>şi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semnează</w:t>
            </w:r>
            <w:proofErr w:type="spellEnd"/>
          </w:p>
          <w:p w14:paraId="15DEEA7E" w14:textId="77777777" w:rsidR="00E90551" w:rsidRPr="005C5BD0" w:rsidRDefault="00E90551" w:rsidP="0066254E">
            <w:pPr>
              <w:ind w:right="-1440"/>
              <w:jc w:val="both"/>
              <w:rPr>
                <w:rFonts w:ascii="Arial" w:hAnsi="Arial" w:cs="Arial"/>
                <w:color w:val="000000"/>
                <w:sz w:val="20"/>
                <w:szCs w:val="20"/>
              </w:rPr>
            </w:pPr>
            <w:r w:rsidRPr="005C5BD0">
              <w:rPr>
                <w:rFonts w:ascii="Arial" w:hAnsi="Arial" w:cs="Arial"/>
                <w:color w:val="000000"/>
                <w:sz w:val="20"/>
                <w:szCs w:val="20"/>
              </w:rPr>
              <w:t xml:space="preserve">B = </w:t>
            </w:r>
            <w:proofErr w:type="spellStart"/>
            <w:r w:rsidRPr="005C5BD0">
              <w:rPr>
                <w:rFonts w:ascii="Arial" w:hAnsi="Arial" w:cs="Arial"/>
                <w:color w:val="000000"/>
                <w:sz w:val="20"/>
                <w:szCs w:val="20"/>
              </w:rPr>
              <w:t>Beneficiar</w:t>
            </w:r>
            <w:proofErr w:type="spellEnd"/>
            <w:r w:rsidRPr="005C5BD0">
              <w:rPr>
                <w:rFonts w:ascii="Arial" w:hAnsi="Arial" w:cs="Arial"/>
                <w:color w:val="000000"/>
                <w:sz w:val="20"/>
                <w:szCs w:val="20"/>
              </w:rPr>
              <w:t xml:space="preserve"> </w:t>
            </w:r>
          </w:p>
          <w:p w14:paraId="23D692E8" w14:textId="77777777" w:rsidR="00E90551" w:rsidRPr="005C5BD0" w:rsidRDefault="00E90551" w:rsidP="0066254E">
            <w:pPr>
              <w:ind w:right="-1440"/>
              <w:jc w:val="both"/>
              <w:rPr>
                <w:rFonts w:ascii="Arial" w:hAnsi="Arial" w:cs="Arial"/>
                <w:color w:val="000000"/>
                <w:sz w:val="20"/>
                <w:szCs w:val="20"/>
              </w:rPr>
            </w:pPr>
            <w:r w:rsidRPr="005C5BD0">
              <w:rPr>
                <w:rFonts w:ascii="Arial" w:hAnsi="Arial" w:cs="Arial"/>
                <w:color w:val="000000"/>
                <w:sz w:val="20"/>
                <w:szCs w:val="20"/>
              </w:rPr>
              <w:t>A = Constructor</w:t>
            </w:r>
          </w:p>
          <w:p w14:paraId="79CE8B6B" w14:textId="77777777" w:rsidR="00E90551" w:rsidRPr="005C5BD0" w:rsidRDefault="00E90551" w:rsidP="0066254E">
            <w:pPr>
              <w:ind w:right="-1440"/>
              <w:jc w:val="both"/>
              <w:rPr>
                <w:rFonts w:ascii="Arial" w:hAnsi="Arial" w:cs="Arial"/>
                <w:color w:val="000000"/>
                <w:sz w:val="20"/>
                <w:szCs w:val="20"/>
              </w:rPr>
            </w:pPr>
            <w:r w:rsidRPr="005C5BD0">
              <w:rPr>
                <w:rFonts w:ascii="Arial" w:hAnsi="Arial" w:cs="Arial"/>
                <w:color w:val="000000"/>
                <w:sz w:val="20"/>
                <w:szCs w:val="20"/>
              </w:rPr>
              <w:t xml:space="preserve">P = </w:t>
            </w:r>
            <w:proofErr w:type="spellStart"/>
            <w:r w:rsidRPr="005C5BD0">
              <w:rPr>
                <w:rFonts w:ascii="Arial" w:hAnsi="Arial" w:cs="Arial"/>
                <w:color w:val="000000"/>
                <w:sz w:val="20"/>
                <w:szCs w:val="20"/>
              </w:rPr>
              <w:t>Proiectant</w:t>
            </w:r>
            <w:proofErr w:type="spellEnd"/>
          </w:p>
          <w:p w14:paraId="03C79078" w14:textId="77777777" w:rsidR="00E90551" w:rsidRPr="005C5BD0" w:rsidRDefault="00E90551" w:rsidP="0066254E">
            <w:pPr>
              <w:ind w:right="-1440"/>
              <w:jc w:val="both"/>
              <w:rPr>
                <w:rFonts w:ascii="Arial" w:hAnsi="Arial" w:cs="Arial"/>
                <w:color w:val="000000"/>
                <w:sz w:val="20"/>
                <w:szCs w:val="20"/>
              </w:rPr>
            </w:pPr>
            <w:r w:rsidRPr="005C5BD0">
              <w:rPr>
                <w:rFonts w:ascii="Arial" w:hAnsi="Arial" w:cs="Arial"/>
                <w:color w:val="000000"/>
                <w:sz w:val="20"/>
                <w:szCs w:val="20"/>
              </w:rPr>
              <w:t>I=ISC</w:t>
            </w:r>
          </w:p>
        </w:tc>
        <w:tc>
          <w:tcPr>
            <w:tcW w:w="1170" w:type="dxa"/>
            <w:tcBorders>
              <w:top w:val="single" w:sz="4" w:space="0" w:color="000000"/>
              <w:left w:val="single" w:sz="4" w:space="0" w:color="000000"/>
              <w:bottom w:val="single" w:sz="4" w:space="0" w:color="000000"/>
              <w:right w:val="single" w:sz="4" w:space="0" w:color="000000"/>
            </w:tcBorders>
          </w:tcPr>
          <w:p w14:paraId="19FE042B"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 xml:space="preserve">  Nr. </w:t>
            </w:r>
          </w:p>
          <w:p w14:paraId="40F29E6B" w14:textId="77777777" w:rsidR="00E90551" w:rsidRPr="005C5BD0" w:rsidRDefault="00E90551" w:rsidP="0066254E">
            <w:pPr>
              <w:ind w:right="-1440"/>
              <w:jc w:val="both"/>
              <w:rPr>
                <w:rFonts w:ascii="Arial" w:hAnsi="Arial" w:cs="Arial"/>
                <w:color w:val="000000"/>
                <w:sz w:val="20"/>
                <w:szCs w:val="20"/>
              </w:rPr>
            </w:pPr>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şi</w:t>
            </w:r>
            <w:proofErr w:type="spellEnd"/>
            <w:r w:rsidRPr="005C5BD0">
              <w:rPr>
                <w:rFonts w:ascii="Arial" w:hAnsi="Arial" w:cs="Arial"/>
                <w:color w:val="000000"/>
                <w:sz w:val="20"/>
                <w:szCs w:val="20"/>
              </w:rPr>
              <w:t xml:space="preserve"> </w:t>
            </w:r>
          </w:p>
          <w:p w14:paraId="36B43C93" w14:textId="77777777" w:rsidR="00E90551" w:rsidRPr="005C5BD0" w:rsidRDefault="00E90551" w:rsidP="0066254E">
            <w:pPr>
              <w:ind w:right="-1440"/>
              <w:jc w:val="both"/>
              <w:rPr>
                <w:rFonts w:ascii="Arial" w:hAnsi="Arial" w:cs="Arial"/>
                <w:color w:val="000000"/>
                <w:sz w:val="20"/>
                <w:szCs w:val="20"/>
              </w:rPr>
            </w:pPr>
            <w:r w:rsidRPr="005C5BD0">
              <w:rPr>
                <w:rFonts w:ascii="Arial" w:hAnsi="Arial" w:cs="Arial"/>
                <w:color w:val="000000"/>
                <w:sz w:val="20"/>
                <w:szCs w:val="20"/>
              </w:rPr>
              <w:t xml:space="preserve">  data</w:t>
            </w:r>
          </w:p>
          <w:p w14:paraId="3B8494BE" w14:textId="77777777" w:rsidR="00E90551" w:rsidRPr="005C5BD0" w:rsidRDefault="00E90551" w:rsidP="0066254E">
            <w:pPr>
              <w:ind w:right="-1440"/>
              <w:jc w:val="both"/>
              <w:rPr>
                <w:rFonts w:ascii="Arial" w:hAnsi="Arial" w:cs="Arial"/>
                <w:color w:val="000000"/>
                <w:sz w:val="20"/>
                <w:szCs w:val="20"/>
              </w:rPr>
            </w:pPr>
            <w:proofErr w:type="spellStart"/>
            <w:r w:rsidRPr="005C5BD0">
              <w:rPr>
                <w:rFonts w:ascii="Arial" w:hAnsi="Arial" w:cs="Arial"/>
                <w:color w:val="000000"/>
                <w:sz w:val="20"/>
                <w:szCs w:val="20"/>
              </w:rPr>
              <w:t>Actului</w:t>
            </w:r>
            <w:proofErr w:type="spellEnd"/>
          </w:p>
          <w:p w14:paraId="684AFF7C" w14:textId="77777777" w:rsidR="00E90551" w:rsidRPr="005C5BD0" w:rsidRDefault="00E90551" w:rsidP="0066254E">
            <w:pPr>
              <w:ind w:right="-1440"/>
              <w:jc w:val="both"/>
              <w:rPr>
                <w:rFonts w:ascii="Arial" w:hAnsi="Arial" w:cs="Arial"/>
                <w:color w:val="000000"/>
                <w:sz w:val="20"/>
                <w:szCs w:val="20"/>
              </w:rPr>
            </w:pPr>
            <w:proofErr w:type="spellStart"/>
            <w:r w:rsidRPr="005C5BD0">
              <w:rPr>
                <w:rFonts w:ascii="Arial" w:hAnsi="Arial" w:cs="Arial"/>
                <w:color w:val="000000"/>
                <w:sz w:val="20"/>
                <w:szCs w:val="20"/>
              </w:rPr>
              <w:t>încheiat</w:t>
            </w:r>
            <w:proofErr w:type="spellEnd"/>
          </w:p>
        </w:tc>
      </w:tr>
      <w:tr w:rsidR="00E90551" w:rsidRPr="005C5BD0" w14:paraId="6C8C8099" w14:textId="77777777" w:rsidTr="0066254E">
        <w:tc>
          <w:tcPr>
            <w:tcW w:w="482" w:type="dxa"/>
            <w:tcBorders>
              <w:left w:val="single" w:sz="4" w:space="0" w:color="000000"/>
              <w:bottom w:val="single" w:sz="4" w:space="0" w:color="000000"/>
            </w:tcBorders>
          </w:tcPr>
          <w:p w14:paraId="22BC9B82"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0</w:t>
            </w:r>
          </w:p>
        </w:tc>
        <w:tc>
          <w:tcPr>
            <w:tcW w:w="5386" w:type="dxa"/>
            <w:tcBorders>
              <w:left w:val="single" w:sz="4" w:space="0" w:color="000000"/>
              <w:bottom w:val="single" w:sz="4" w:space="0" w:color="000000"/>
            </w:tcBorders>
          </w:tcPr>
          <w:p w14:paraId="38A696A7"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 xml:space="preserve">                                        1</w:t>
            </w:r>
          </w:p>
        </w:tc>
        <w:tc>
          <w:tcPr>
            <w:tcW w:w="1486" w:type="dxa"/>
            <w:tcBorders>
              <w:left w:val="single" w:sz="4" w:space="0" w:color="000000"/>
              <w:bottom w:val="single" w:sz="4" w:space="0" w:color="000000"/>
            </w:tcBorders>
          </w:tcPr>
          <w:p w14:paraId="69EE68FF"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 xml:space="preserve">         2</w:t>
            </w:r>
          </w:p>
        </w:tc>
        <w:tc>
          <w:tcPr>
            <w:tcW w:w="1676" w:type="dxa"/>
            <w:tcBorders>
              <w:left w:val="single" w:sz="4" w:space="0" w:color="000000"/>
              <w:bottom w:val="single" w:sz="4" w:space="0" w:color="000000"/>
            </w:tcBorders>
          </w:tcPr>
          <w:p w14:paraId="7A3EE0CA"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 xml:space="preserve">           3</w:t>
            </w:r>
          </w:p>
        </w:tc>
        <w:tc>
          <w:tcPr>
            <w:tcW w:w="1168" w:type="dxa"/>
            <w:tcBorders>
              <w:left w:val="single" w:sz="4" w:space="0" w:color="000000"/>
              <w:bottom w:val="single" w:sz="4" w:space="0" w:color="000000"/>
              <w:right w:val="single" w:sz="4" w:space="0" w:color="000000"/>
            </w:tcBorders>
          </w:tcPr>
          <w:p w14:paraId="5942A3A3"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 xml:space="preserve">      4</w:t>
            </w:r>
          </w:p>
        </w:tc>
      </w:tr>
      <w:tr w:rsidR="00E90551" w:rsidRPr="005C5BD0" w14:paraId="69FE3CDD" w14:textId="77777777" w:rsidTr="0066254E">
        <w:tc>
          <w:tcPr>
            <w:tcW w:w="482" w:type="dxa"/>
            <w:tcBorders>
              <w:left w:val="single" w:sz="4" w:space="0" w:color="000000"/>
              <w:bottom w:val="single" w:sz="4" w:space="0" w:color="000000"/>
            </w:tcBorders>
          </w:tcPr>
          <w:p w14:paraId="652E6C5C"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1.</w:t>
            </w:r>
          </w:p>
        </w:tc>
        <w:tc>
          <w:tcPr>
            <w:tcW w:w="5386" w:type="dxa"/>
            <w:tcBorders>
              <w:left w:val="single" w:sz="4" w:space="0" w:color="000000"/>
              <w:bottom w:val="single" w:sz="4" w:space="0" w:color="000000"/>
            </w:tcBorders>
          </w:tcPr>
          <w:p w14:paraId="40FFEC26" w14:textId="77777777" w:rsidR="00E90551" w:rsidRPr="005C5BD0" w:rsidRDefault="00E90551" w:rsidP="0066254E">
            <w:pPr>
              <w:snapToGrid w:val="0"/>
              <w:ind w:right="12"/>
              <w:rPr>
                <w:rFonts w:ascii="Arial" w:hAnsi="Arial" w:cs="Arial"/>
                <w:color w:val="000000"/>
                <w:sz w:val="20"/>
                <w:szCs w:val="20"/>
              </w:rPr>
            </w:pPr>
            <w:proofErr w:type="spellStart"/>
            <w:r w:rsidRPr="005C5BD0">
              <w:rPr>
                <w:rFonts w:ascii="Arial" w:hAnsi="Arial" w:cs="Arial"/>
                <w:color w:val="000000"/>
                <w:sz w:val="20"/>
                <w:szCs w:val="20"/>
              </w:rPr>
              <w:t>Predarea</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amplasamentului</w:t>
            </w:r>
            <w:proofErr w:type="spellEnd"/>
            <w:r w:rsidRPr="005C5BD0">
              <w:rPr>
                <w:rFonts w:ascii="Arial" w:hAnsi="Arial" w:cs="Arial"/>
                <w:color w:val="000000"/>
                <w:sz w:val="20"/>
                <w:szCs w:val="20"/>
              </w:rPr>
              <w:t xml:space="preserve"> (pe </w:t>
            </w:r>
            <w:proofErr w:type="spellStart"/>
            <w:r w:rsidRPr="005C5BD0">
              <w:rPr>
                <w:rFonts w:ascii="Arial" w:hAnsi="Arial" w:cs="Arial"/>
                <w:color w:val="000000"/>
                <w:sz w:val="20"/>
                <w:szCs w:val="20"/>
              </w:rPr>
              <w:t>străzi</w:t>
            </w:r>
            <w:proofErr w:type="spellEnd"/>
            <w:r w:rsidRPr="005C5BD0">
              <w:rPr>
                <w:rFonts w:ascii="Arial" w:hAnsi="Arial" w:cs="Arial"/>
                <w:color w:val="000000"/>
                <w:sz w:val="20"/>
                <w:szCs w:val="20"/>
              </w:rPr>
              <w:t>)</w:t>
            </w:r>
          </w:p>
        </w:tc>
        <w:tc>
          <w:tcPr>
            <w:tcW w:w="1486" w:type="dxa"/>
            <w:tcBorders>
              <w:left w:val="single" w:sz="4" w:space="0" w:color="000000"/>
              <w:bottom w:val="single" w:sz="4" w:space="0" w:color="000000"/>
            </w:tcBorders>
          </w:tcPr>
          <w:p w14:paraId="351348C5" w14:textId="77777777" w:rsidR="00E90551" w:rsidRPr="005C5BD0" w:rsidRDefault="00E90551" w:rsidP="0066254E">
            <w:pPr>
              <w:tabs>
                <w:tab w:val="left" w:pos="792"/>
              </w:tabs>
              <w:snapToGrid w:val="0"/>
              <w:ind w:right="-1440"/>
              <w:jc w:val="both"/>
              <w:rPr>
                <w:rFonts w:ascii="Arial" w:hAnsi="Arial" w:cs="Arial"/>
                <w:color w:val="000000"/>
                <w:sz w:val="20"/>
                <w:szCs w:val="20"/>
              </w:rPr>
            </w:pPr>
            <w:r w:rsidRPr="005C5BD0">
              <w:rPr>
                <w:rFonts w:ascii="Arial" w:hAnsi="Arial" w:cs="Arial"/>
                <w:color w:val="000000"/>
                <w:sz w:val="20"/>
                <w:szCs w:val="20"/>
              </w:rPr>
              <w:t>P.V.P.A.</w:t>
            </w:r>
          </w:p>
        </w:tc>
        <w:tc>
          <w:tcPr>
            <w:tcW w:w="1676" w:type="dxa"/>
            <w:tcBorders>
              <w:left w:val="single" w:sz="4" w:space="0" w:color="000000"/>
              <w:bottom w:val="single" w:sz="4" w:space="0" w:color="000000"/>
            </w:tcBorders>
          </w:tcPr>
          <w:p w14:paraId="3FDB74AC"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B + A + P</w:t>
            </w:r>
          </w:p>
        </w:tc>
        <w:tc>
          <w:tcPr>
            <w:tcW w:w="1168" w:type="dxa"/>
            <w:tcBorders>
              <w:left w:val="single" w:sz="4" w:space="0" w:color="000000"/>
              <w:bottom w:val="single" w:sz="4" w:space="0" w:color="000000"/>
              <w:right w:val="single" w:sz="4" w:space="0" w:color="000000"/>
            </w:tcBorders>
          </w:tcPr>
          <w:p w14:paraId="6117D2C8" w14:textId="77777777" w:rsidR="00E90551" w:rsidRPr="005C5BD0" w:rsidRDefault="00E90551" w:rsidP="0066254E">
            <w:pPr>
              <w:snapToGrid w:val="0"/>
              <w:ind w:right="-1440"/>
              <w:jc w:val="both"/>
              <w:rPr>
                <w:rFonts w:ascii="Arial" w:hAnsi="Arial" w:cs="Arial"/>
                <w:color w:val="000000"/>
                <w:sz w:val="20"/>
                <w:szCs w:val="20"/>
              </w:rPr>
            </w:pPr>
          </w:p>
        </w:tc>
      </w:tr>
      <w:tr w:rsidR="00E90551" w:rsidRPr="005C5BD0" w14:paraId="25CDED7F" w14:textId="77777777" w:rsidTr="0066254E">
        <w:tc>
          <w:tcPr>
            <w:tcW w:w="482" w:type="dxa"/>
            <w:tcBorders>
              <w:left w:val="single" w:sz="4" w:space="0" w:color="000000"/>
              <w:bottom w:val="single" w:sz="4" w:space="0" w:color="000000"/>
            </w:tcBorders>
          </w:tcPr>
          <w:p w14:paraId="5971CDF0"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2.</w:t>
            </w:r>
          </w:p>
        </w:tc>
        <w:tc>
          <w:tcPr>
            <w:tcW w:w="5386" w:type="dxa"/>
            <w:tcBorders>
              <w:left w:val="single" w:sz="4" w:space="0" w:color="000000"/>
              <w:bottom w:val="single" w:sz="4" w:space="0" w:color="000000"/>
            </w:tcBorders>
          </w:tcPr>
          <w:p w14:paraId="7DF6605A" w14:textId="77777777" w:rsidR="00E90551" w:rsidRPr="005C5BD0" w:rsidRDefault="00E90551" w:rsidP="0066254E">
            <w:pPr>
              <w:snapToGrid w:val="0"/>
              <w:ind w:right="12"/>
              <w:rPr>
                <w:rFonts w:ascii="Arial" w:hAnsi="Arial" w:cs="Arial"/>
                <w:color w:val="000000"/>
                <w:sz w:val="20"/>
                <w:szCs w:val="20"/>
              </w:rPr>
            </w:pPr>
            <w:proofErr w:type="spellStart"/>
            <w:r w:rsidRPr="005C5BD0">
              <w:rPr>
                <w:rFonts w:ascii="Arial" w:hAnsi="Arial" w:cs="Arial"/>
                <w:color w:val="000000"/>
                <w:sz w:val="20"/>
                <w:szCs w:val="20"/>
              </w:rPr>
              <w:t>Executare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terasamente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şi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verificarea</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cotei</w:t>
            </w:r>
            <w:proofErr w:type="spellEnd"/>
            <w:r w:rsidRPr="005C5BD0">
              <w:rPr>
                <w:rFonts w:ascii="Arial" w:hAnsi="Arial" w:cs="Arial"/>
                <w:color w:val="000000"/>
                <w:sz w:val="20"/>
                <w:szCs w:val="20"/>
              </w:rPr>
              <w:t xml:space="preserve"> finale </w:t>
            </w:r>
            <w:proofErr w:type="spellStart"/>
            <w:r w:rsidRPr="005C5BD0">
              <w:rPr>
                <w:rFonts w:ascii="Arial" w:hAnsi="Arial" w:cs="Arial"/>
                <w:color w:val="000000"/>
                <w:sz w:val="20"/>
                <w:szCs w:val="20"/>
              </w:rPr>
              <w:t>şi</w:t>
            </w:r>
            <w:proofErr w:type="spellEnd"/>
            <w:r w:rsidRPr="005C5BD0">
              <w:rPr>
                <w:rFonts w:ascii="Arial" w:hAnsi="Arial" w:cs="Arial"/>
                <w:color w:val="000000"/>
                <w:sz w:val="20"/>
                <w:szCs w:val="20"/>
              </w:rPr>
              <w:t xml:space="preserve"> </w:t>
            </w:r>
          </w:p>
          <w:p w14:paraId="6FDB59AC" w14:textId="77777777" w:rsidR="00E90551" w:rsidRPr="005C5BD0" w:rsidRDefault="00E90551" w:rsidP="0066254E">
            <w:pPr>
              <w:ind w:right="12"/>
              <w:rPr>
                <w:rFonts w:ascii="Arial" w:hAnsi="Arial" w:cs="Arial"/>
                <w:color w:val="000000"/>
                <w:sz w:val="20"/>
                <w:szCs w:val="20"/>
              </w:rPr>
            </w:pPr>
            <w:proofErr w:type="spellStart"/>
            <w:r w:rsidRPr="005C5BD0">
              <w:rPr>
                <w:rFonts w:ascii="Arial" w:hAnsi="Arial" w:cs="Arial"/>
                <w:color w:val="000000"/>
                <w:sz w:val="20"/>
                <w:szCs w:val="20"/>
              </w:rPr>
              <w:t>stabilirea</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cotei</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pozare</w:t>
            </w:r>
            <w:proofErr w:type="spellEnd"/>
            <w:r w:rsidRPr="005C5BD0">
              <w:rPr>
                <w:rFonts w:ascii="Arial" w:hAnsi="Arial" w:cs="Arial"/>
                <w:color w:val="000000"/>
                <w:sz w:val="20"/>
                <w:szCs w:val="20"/>
              </w:rPr>
              <w:t xml:space="preserve"> a </w:t>
            </w:r>
            <w:proofErr w:type="spellStart"/>
            <w:r w:rsidRPr="005C5BD0">
              <w:rPr>
                <w:rFonts w:ascii="Arial" w:hAnsi="Arial" w:cs="Arial"/>
                <w:color w:val="000000"/>
                <w:sz w:val="20"/>
                <w:szCs w:val="20"/>
              </w:rPr>
              <w:t>conductei</w:t>
            </w:r>
            <w:proofErr w:type="spellEnd"/>
          </w:p>
        </w:tc>
        <w:tc>
          <w:tcPr>
            <w:tcW w:w="1486" w:type="dxa"/>
            <w:tcBorders>
              <w:left w:val="single" w:sz="4" w:space="0" w:color="000000"/>
              <w:bottom w:val="single" w:sz="4" w:space="0" w:color="000000"/>
            </w:tcBorders>
          </w:tcPr>
          <w:p w14:paraId="4D0C1AC9" w14:textId="77777777" w:rsidR="00E90551" w:rsidRPr="005C5BD0" w:rsidRDefault="00E90551" w:rsidP="0066254E">
            <w:pPr>
              <w:tabs>
                <w:tab w:val="left" w:pos="792"/>
              </w:tabs>
              <w:snapToGrid w:val="0"/>
              <w:ind w:right="-1440"/>
              <w:jc w:val="both"/>
              <w:rPr>
                <w:rFonts w:ascii="Arial" w:hAnsi="Arial" w:cs="Arial"/>
                <w:color w:val="000000"/>
                <w:sz w:val="20"/>
                <w:szCs w:val="20"/>
              </w:rPr>
            </w:pPr>
            <w:r w:rsidRPr="005C5BD0">
              <w:rPr>
                <w:rFonts w:ascii="Arial" w:hAnsi="Arial" w:cs="Arial"/>
                <w:color w:val="000000"/>
                <w:sz w:val="20"/>
                <w:szCs w:val="20"/>
              </w:rPr>
              <w:t>P.V.L.A.</w:t>
            </w:r>
          </w:p>
        </w:tc>
        <w:tc>
          <w:tcPr>
            <w:tcW w:w="1676" w:type="dxa"/>
            <w:tcBorders>
              <w:left w:val="single" w:sz="4" w:space="0" w:color="000000"/>
              <w:bottom w:val="single" w:sz="4" w:space="0" w:color="000000"/>
            </w:tcBorders>
          </w:tcPr>
          <w:p w14:paraId="646C823C"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B + A +P</w:t>
            </w:r>
          </w:p>
        </w:tc>
        <w:tc>
          <w:tcPr>
            <w:tcW w:w="1168" w:type="dxa"/>
            <w:tcBorders>
              <w:left w:val="single" w:sz="4" w:space="0" w:color="000000"/>
              <w:bottom w:val="single" w:sz="4" w:space="0" w:color="000000"/>
              <w:right w:val="single" w:sz="4" w:space="0" w:color="000000"/>
            </w:tcBorders>
          </w:tcPr>
          <w:p w14:paraId="31CD233F" w14:textId="77777777" w:rsidR="00E90551" w:rsidRPr="005C5BD0" w:rsidRDefault="00E90551" w:rsidP="0066254E">
            <w:pPr>
              <w:snapToGrid w:val="0"/>
              <w:ind w:right="-1440"/>
              <w:jc w:val="both"/>
              <w:rPr>
                <w:rFonts w:ascii="Arial" w:hAnsi="Arial" w:cs="Arial"/>
                <w:color w:val="000000"/>
                <w:sz w:val="20"/>
                <w:szCs w:val="20"/>
              </w:rPr>
            </w:pPr>
          </w:p>
        </w:tc>
      </w:tr>
      <w:tr w:rsidR="00E90551" w:rsidRPr="005C5BD0" w14:paraId="02D6566E" w14:textId="77777777" w:rsidTr="0066254E">
        <w:tc>
          <w:tcPr>
            <w:tcW w:w="482" w:type="dxa"/>
            <w:tcBorders>
              <w:left w:val="single" w:sz="4" w:space="0" w:color="000000"/>
              <w:bottom w:val="single" w:sz="4" w:space="0" w:color="000000"/>
            </w:tcBorders>
          </w:tcPr>
          <w:p w14:paraId="681CF128"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3.</w:t>
            </w:r>
          </w:p>
        </w:tc>
        <w:tc>
          <w:tcPr>
            <w:tcW w:w="5386" w:type="dxa"/>
            <w:tcBorders>
              <w:left w:val="single" w:sz="4" w:space="0" w:color="000000"/>
              <w:bottom w:val="single" w:sz="4" w:space="0" w:color="000000"/>
            </w:tcBorders>
          </w:tcPr>
          <w:p w14:paraId="395C8B6F" w14:textId="77777777" w:rsidR="00E90551" w:rsidRPr="005C5BD0" w:rsidRDefault="00E90551" w:rsidP="0066254E">
            <w:pPr>
              <w:snapToGrid w:val="0"/>
              <w:ind w:right="12"/>
              <w:rPr>
                <w:rFonts w:ascii="Arial" w:hAnsi="Arial" w:cs="Arial"/>
                <w:color w:val="000000"/>
                <w:sz w:val="20"/>
                <w:szCs w:val="20"/>
              </w:rPr>
            </w:pPr>
            <w:proofErr w:type="spellStart"/>
            <w:r w:rsidRPr="005C5BD0">
              <w:rPr>
                <w:rFonts w:ascii="Arial" w:hAnsi="Arial" w:cs="Arial"/>
                <w:color w:val="000000"/>
                <w:sz w:val="20"/>
                <w:szCs w:val="20"/>
              </w:rPr>
              <w:t>Asamblarea</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finală</w:t>
            </w:r>
            <w:proofErr w:type="spellEnd"/>
            <w:r w:rsidRPr="005C5BD0">
              <w:rPr>
                <w:rFonts w:ascii="Arial" w:hAnsi="Arial" w:cs="Arial"/>
                <w:color w:val="000000"/>
                <w:sz w:val="20"/>
                <w:szCs w:val="20"/>
              </w:rPr>
              <w:t xml:space="preserve"> </w:t>
            </w:r>
            <w:proofErr w:type="gramStart"/>
            <w:r w:rsidRPr="005C5BD0">
              <w:rPr>
                <w:rFonts w:ascii="Arial" w:hAnsi="Arial" w:cs="Arial"/>
                <w:color w:val="000000"/>
                <w:sz w:val="20"/>
                <w:szCs w:val="20"/>
              </w:rPr>
              <w:t>a</w:t>
            </w:r>
            <w:proofErr w:type="gram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instalaţiilor</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înaintea</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probelor</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şi</w:t>
            </w:r>
            <w:proofErr w:type="spellEnd"/>
            <w:r w:rsidRPr="005C5BD0">
              <w:rPr>
                <w:rFonts w:ascii="Arial" w:hAnsi="Arial" w:cs="Arial"/>
                <w:color w:val="000000"/>
                <w:sz w:val="20"/>
                <w:szCs w:val="20"/>
              </w:rPr>
              <w:t xml:space="preserve"> </w:t>
            </w:r>
          </w:p>
          <w:p w14:paraId="2E5DFD7D" w14:textId="77777777" w:rsidR="00E90551" w:rsidRPr="005C5BD0" w:rsidRDefault="00E90551" w:rsidP="0066254E">
            <w:pPr>
              <w:ind w:right="12"/>
              <w:rPr>
                <w:rFonts w:ascii="Arial" w:hAnsi="Arial" w:cs="Arial"/>
                <w:color w:val="000000"/>
                <w:sz w:val="20"/>
                <w:szCs w:val="20"/>
              </w:rPr>
            </w:pPr>
            <w:proofErr w:type="spellStart"/>
            <w:r w:rsidRPr="005C5BD0">
              <w:rPr>
                <w:rFonts w:ascii="Arial" w:hAnsi="Arial" w:cs="Arial"/>
                <w:color w:val="000000"/>
                <w:sz w:val="20"/>
                <w:szCs w:val="20"/>
              </w:rPr>
              <w:t>controlul</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tuturor</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sudurilor</w:t>
            </w:r>
            <w:proofErr w:type="spellEnd"/>
          </w:p>
        </w:tc>
        <w:tc>
          <w:tcPr>
            <w:tcW w:w="1486" w:type="dxa"/>
            <w:tcBorders>
              <w:left w:val="single" w:sz="4" w:space="0" w:color="000000"/>
              <w:bottom w:val="single" w:sz="4" w:space="0" w:color="000000"/>
            </w:tcBorders>
          </w:tcPr>
          <w:p w14:paraId="66D267EB" w14:textId="77777777" w:rsidR="00E90551" w:rsidRPr="005C5BD0" w:rsidRDefault="00E90551" w:rsidP="0066254E">
            <w:pPr>
              <w:tabs>
                <w:tab w:val="left" w:pos="792"/>
              </w:tabs>
              <w:snapToGrid w:val="0"/>
              <w:ind w:right="-1440"/>
              <w:jc w:val="both"/>
              <w:rPr>
                <w:rFonts w:ascii="Arial" w:hAnsi="Arial" w:cs="Arial"/>
                <w:color w:val="000000"/>
                <w:sz w:val="20"/>
                <w:szCs w:val="20"/>
              </w:rPr>
            </w:pPr>
            <w:r w:rsidRPr="005C5BD0">
              <w:rPr>
                <w:rFonts w:ascii="Arial" w:hAnsi="Arial" w:cs="Arial"/>
                <w:color w:val="000000"/>
                <w:sz w:val="20"/>
                <w:szCs w:val="20"/>
              </w:rPr>
              <w:t>P.V.L.A.</w:t>
            </w:r>
          </w:p>
        </w:tc>
        <w:tc>
          <w:tcPr>
            <w:tcW w:w="1676" w:type="dxa"/>
            <w:tcBorders>
              <w:left w:val="single" w:sz="4" w:space="0" w:color="000000"/>
              <w:bottom w:val="single" w:sz="4" w:space="0" w:color="000000"/>
            </w:tcBorders>
          </w:tcPr>
          <w:p w14:paraId="30E99576"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B + A + P</w:t>
            </w:r>
          </w:p>
        </w:tc>
        <w:tc>
          <w:tcPr>
            <w:tcW w:w="1168" w:type="dxa"/>
            <w:tcBorders>
              <w:left w:val="single" w:sz="4" w:space="0" w:color="000000"/>
              <w:bottom w:val="single" w:sz="4" w:space="0" w:color="000000"/>
              <w:right w:val="single" w:sz="4" w:space="0" w:color="000000"/>
            </w:tcBorders>
          </w:tcPr>
          <w:p w14:paraId="0C17A9B6" w14:textId="77777777" w:rsidR="00E90551" w:rsidRPr="005C5BD0" w:rsidRDefault="00E90551" w:rsidP="0066254E">
            <w:pPr>
              <w:snapToGrid w:val="0"/>
              <w:ind w:right="-1440"/>
              <w:jc w:val="both"/>
              <w:rPr>
                <w:rFonts w:ascii="Arial" w:hAnsi="Arial" w:cs="Arial"/>
                <w:color w:val="000000"/>
                <w:sz w:val="20"/>
                <w:szCs w:val="20"/>
              </w:rPr>
            </w:pPr>
          </w:p>
        </w:tc>
      </w:tr>
      <w:tr w:rsidR="00E90551" w:rsidRPr="005C5BD0" w14:paraId="62D6DC98" w14:textId="77777777" w:rsidTr="0066254E">
        <w:tc>
          <w:tcPr>
            <w:tcW w:w="482" w:type="dxa"/>
            <w:tcBorders>
              <w:left w:val="single" w:sz="4" w:space="0" w:color="000000"/>
              <w:bottom w:val="single" w:sz="4" w:space="0" w:color="000000"/>
            </w:tcBorders>
          </w:tcPr>
          <w:p w14:paraId="73BE6CFC"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4.</w:t>
            </w:r>
          </w:p>
        </w:tc>
        <w:tc>
          <w:tcPr>
            <w:tcW w:w="5386" w:type="dxa"/>
            <w:tcBorders>
              <w:left w:val="single" w:sz="4" w:space="0" w:color="000000"/>
              <w:bottom w:val="single" w:sz="4" w:space="0" w:color="000000"/>
            </w:tcBorders>
          </w:tcPr>
          <w:p w14:paraId="6B67F423" w14:textId="77777777" w:rsidR="00E90551" w:rsidRPr="005C5BD0" w:rsidRDefault="00E90551" w:rsidP="0066254E">
            <w:pPr>
              <w:snapToGrid w:val="0"/>
              <w:ind w:right="12"/>
              <w:rPr>
                <w:rFonts w:ascii="Arial" w:hAnsi="Arial" w:cs="Arial"/>
                <w:color w:val="000000"/>
                <w:sz w:val="20"/>
                <w:szCs w:val="20"/>
              </w:rPr>
            </w:pPr>
            <w:proofErr w:type="spellStart"/>
            <w:r w:rsidRPr="005C5BD0">
              <w:rPr>
                <w:rFonts w:ascii="Arial" w:hAnsi="Arial" w:cs="Arial"/>
                <w:color w:val="000000"/>
                <w:sz w:val="20"/>
                <w:szCs w:val="20"/>
              </w:rPr>
              <w:t>Probele</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etanşeitate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şi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rezistenţă</w:t>
            </w:r>
            <w:proofErr w:type="spellEnd"/>
            <w:r w:rsidRPr="005C5BD0">
              <w:rPr>
                <w:rFonts w:ascii="Arial" w:hAnsi="Arial" w:cs="Arial"/>
                <w:color w:val="000000"/>
                <w:sz w:val="20"/>
                <w:szCs w:val="20"/>
              </w:rPr>
              <w:t xml:space="preserve"> </w:t>
            </w:r>
          </w:p>
        </w:tc>
        <w:tc>
          <w:tcPr>
            <w:tcW w:w="1486" w:type="dxa"/>
            <w:tcBorders>
              <w:left w:val="single" w:sz="4" w:space="0" w:color="000000"/>
              <w:bottom w:val="single" w:sz="4" w:space="0" w:color="000000"/>
            </w:tcBorders>
          </w:tcPr>
          <w:p w14:paraId="0E0DC58C" w14:textId="77777777" w:rsidR="00E90551" w:rsidRPr="005C5BD0" w:rsidRDefault="00E90551" w:rsidP="0066254E">
            <w:pPr>
              <w:tabs>
                <w:tab w:val="left" w:pos="792"/>
              </w:tabs>
              <w:snapToGrid w:val="0"/>
              <w:ind w:right="-1440"/>
              <w:jc w:val="both"/>
              <w:rPr>
                <w:rFonts w:ascii="Arial" w:hAnsi="Arial" w:cs="Arial"/>
                <w:color w:val="000000"/>
                <w:sz w:val="20"/>
                <w:szCs w:val="20"/>
              </w:rPr>
            </w:pPr>
            <w:r w:rsidRPr="005C5BD0">
              <w:rPr>
                <w:rFonts w:ascii="Arial" w:hAnsi="Arial" w:cs="Arial"/>
                <w:color w:val="000000"/>
                <w:sz w:val="20"/>
                <w:szCs w:val="20"/>
              </w:rPr>
              <w:t>P.V.F.D.</w:t>
            </w:r>
          </w:p>
        </w:tc>
        <w:tc>
          <w:tcPr>
            <w:tcW w:w="1676" w:type="dxa"/>
            <w:tcBorders>
              <w:left w:val="single" w:sz="4" w:space="0" w:color="000000"/>
              <w:bottom w:val="single" w:sz="4" w:space="0" w:color="000000"/>
            </w:tcBorders>
          </w:tcPr>
          <w:p w14:paraId="416055D0"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B + A + P+I</w:t>
            </w:r>
          </w:p>
        </w:tc>
        <w:tc>
          <w:tcPr>
            <w:tcW w:w="1168" w:type="dxa"/>
            <w:tcBorders>
              <w:left w:val="single" w:sz="4" w:space="0" w:color="000000"/>
              <w:bottom w:val="single" w:sz="4" w:space="0" w:color="000000"/>
              <w:right w:val="single" w:sz="4" w:space="0" w:color="000000"/>
            </w:tcBorders>
          </w:tcPr>
          <w:p w14:paraId="27C8F11E" w14:textId="77777777" w:rsidR="00E90551" w:rsidRPr="005C5BD0" w:rsidRDefault="00E90551" w:rsidP="0066254E">
            <w:pPr>
              <w:snapToGrid w:val="0"/>
              <w:ind w:right="-1440"/>
              <w:jc w:val="both"/>
              <w:rPr>
                <w:rFonts w:ascii="Arial" w:hAnsi="Arial" w:cs="Arial"/>
                <w:color w:val="000000"/>
                <w:sz w:val="20"/>
                <w:szCs w:val="20"/>
              </w:rPr>
            </w:pPr>
          </w:p>
        </w:tc>
      </w:tr>
      <w:tr w:rsidR="00E90551" w:rsidRPr="005C5BD0" w14:paraId="3CC674DC" w14:textId="77777777" w:rsidTr="0066254E">
        <w:tc>
          <w:tcPr>
            <w:tcW w:w="482" w:type="dxa"/>
            <w:tcBorders>
              <w:left w:val="single" w:sz="4" w:space="0" w:color="000000"/>
              <w:bottom w:val="single" w:sz="4" w:space="0" w:color="000000"/>
            </w:tcBorders>
          </w:tcPr>
          <w:p w14:paraId="67D9A51C"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5.</w:t>
            </w:r>
          </w:p>
        </w:tc>
        <w:tc>
          <w:tcPr>
            <w:tcW w:w="5386" w:type="dxa"/>
            <w:tcBorders>
              <w:left w:val="single" w:sz="4" w:space="0" w:color="000000"/>
              <w:bottom w:val="single" w:sz="4" w:space="0" w:color="000000"/>
            </w:tcBorders>
          </w:tcPr>
          <w:p w14:paraId="23A0009C" w14:textId="77777777" w:rsidR="00E90551" w:rsidRPr="005C5BD0" w:rsidRDefault="00E90551" w:rsidP="0066254E">
            <w:pPr>
              <w:snapToGrid w:val="0"/>
              <w:ind w:right="12"/>
              <w:rPr>
                <w:rFonts w:ascii="Arial" w:hAnsi="Arial" w:cs="Arial"/>
                <w:color w:val="000000"/>
                <w:sz w:val="20"/>
                <w:szCs w:val="20"/>
              </w:rPr>
            </w:pPr>
            <w:proofErr w:type="spellStart"/>
            <w:r w:rsidRPr="005C5BD0">
              <w:rPr>
                <w:rFonts w:ascii="Arial" w:hAnsi="Arial" w:cs="Arial"/>
                <w:color w:val="000000"/>
                <w:sz w:val="20"/>
                <w:szCs w:val="20"/>
              </w:rPr>
              <w:t>Executare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umpluturi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montare</w:t>
            </w:r>
            <w:proofErr w:type="spellEnd"/>
            <w:r w:rsidRPr="005C5BD0">
              <w:rPr>
                <w:rFonts w:ascii="Arial" w:hAnsi="Arial" w:cs="Arial"/>
                <w:color w:val="000000"/>
                <w:sz w:val="20"/>
                <w:szCs w:val="20"/>
              </w:rPr>
              <w:t xml:space="preserve"> fir </w:t>
            </w:r>
            <w:proofErr w:type="spellStart"/>
            <w:r w:rsidRPr="005C5BD0">
              <w:rPr>
                <w:rFonts w:ascii="Arial" w:hAnsi="Arial" w:cs="Arial"/>
                <w:color w:val="000000"/>
                <w:sz w:val="20"/>
                <w:szCs w:val="20"/>
              </w:rPr>
              <w:t>trasator</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şi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banda</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avertizare</w:t>
            </w:r>
            <w:proofErr w:type="spellEnd"/>
          </w:p>
        </w:tc>
        <w:tc>
          <w:tcPr>
            <w:tcW w:w="1486" w:type="dxa"/>
            <w:tcBorders>
              <w:left w:val="single" w:sz="4" w:space="0" w:color="000000"/>
              <w:bottom w:val="single" w:sz="4" w:space="0" w:color="000000"/>
            </w:tcBorders>
          </w:tcPr>
          <w:p w14:paraId="4C44278E" w14:textId="77777777" w:rsidR="00E90551" w:rsidRPr="005C5BD0" w:rsidRDefault="00E90551" w:rsidP="0066254E">
            <w:pPr>
              <w:tabs>
                <w:tab w:val="left" w:pos="792"/>
              </w:tabs>
              <w:snapToGrid w:val="0"/>
              <w:ind w:right="-1440"/>
              <w:jc w:val="both"/>
              <w:rPr>
                <w:rFonts w:ascii="Arial" w:hAnsi="Arial" w:cs="Arial"/>
                <w:color w:val="000000"/>
                <w:sz w:val="20"/>
                <w:szCs w:val="20"/>
              </w:rPr>
            </w:pPr>
            <w:r w:rsidRPr="005C5BD0">
              <w:rPr>
                <w:rFonts w:ascii="Arial" w:hAnsi="Arial" w:cs="Arial"/>
                <w:color w:val="000000"/>
                <w:sz w:val="20"/>
                <w:szCs w:val="20"/>
              </w:rPr>
              <w:t>P.V.C.V.</w:t>
            </w:r>
          </w:p>
        </w:tc>
        <w:tc>
          <w:tcPr>
            <w:tcW w:w="1676" w:type="dxa"/>
            <w:tcBorders>
              <w:left w:val="single" w:sz="4" w:space="0" w:color="000000"/>
              <w:bottom w:val="single" w:sz="4" w:space="0" w:color="000000"/>
            </w:tcBorders>
          </w:tcPr>
          <w:p w14:paraId="6DAE45FB"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B + A</w:t>
            </w:r>
          </w:p>
        </w:tc>
        <w:tc>
          <w:tcPr>
            <w:tcW w:w="1168" w:type="dxa"/>
            <w:tcBorders>
              <w:left w:val="single" w:sz="4" w:space="0" w:color="000000"/>
              <w:bottom w:val="single" w:sz="4" w:space="0" w:color="000000"/>
              <w:right w:val="single" w:sz="4" w:space="0" w:color="000000"/>
            </w:tcBorders>
          </w:tcPr>
          <w:p w14:paraId="51BF8E64" w14:textId="77777777" w:rsidR="00E90551" w:rsidRPr="005C5BD0" w:rsidRDefault="00E90551" w:rsidP="0066254E">
            <w:pPr>
              <w:snapToGrid w:val="0"/>
              <w:ind w:right="-1440"/>
              <w:jc w:val="both"/>
              <w:rPr>
                <w:rFonts w:ascii="Arial" w:hAnsi="Arial" w:cs="Arial"/>
                <w:color w:val="000000"/>
                <w:sz w:val="20"/>
                <w:szCs w:val="20"/>
              </w:rPr>
            </w:pPr>
          </w:p>
        </w:tc>
      </w:tr>
      <w:tr w:rsidR="00E90551" w:rsidRPr="005C5BD0" w14:paraId="0ED49A5D" w14:textId="77777777" w:rsidTr="0066254E">
        <w:tc>
          <w:tcPr>
            <w:tcW w:w="482" w:type="dxa"/>
            <w:tcBorders>
              <w:left w:val="single" w:sz="4" w:space="0" w:color="000000"/>
              <w:bottom w:val="single" w:sz="4" w:space="0" w:color="000000"/>
            </w:tcBorders>
          </w:tcPr>
          <w:p w14:paraId="247DF04B"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6.</w:t>
            </w:r>
          </w:p>
        </w:tc>
        <w:tc>
          <w:tcPr>
            <w:tcW w:w="5386" w:type="dxa"/>
            <w:tcBorders>
              <w:left w:val="single" w:sz="4" w:space="0" w:color="000000"/>
              <w:bottom w:val="single" w:sz="4" w:space="0" w:color="000000"/>
            </w:tcBorders>
          </w:tcPr>
          <w:p w14:paraId="0E7834F5" w14:textId="77777777" w:rsidR="00E90551" w:rsidRPr="005C5BD0" w:rsidRDefault="00E90551" w:rsidP="0066254E">
            <w:pPr>
              <w:snapToGrid w:val="0"/>
              <w:ind w:right="12"/>
              <w:rPr>
                <w:rFonts w:ascii="Arial" w:hAnsi="Arial" w:cs="Arial"/>
                <w:color w:val="000000"/>
                <w:sz w:val="20"/>
                <w:szCs w:val="20"/>
              </w:rPr>
            </w:pPr>
            <w:proofErr w:type="spellStart"/>
            <w:r w:rsidRPr="005C5BD0">
              <w:rPr>
                <w:rFonts w:ascii="Arial" w:hAnsi="Arial" w:cs="Arial"/>
                <w:color w:val="000000"/>
                <w:sz w:val="20"/>
                <w:szCs w:val="20"/>
              </w:rPr>
              <w:t>Refacerea</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şi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aducerea</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terenului</w:t>
            </w:r>
            <w:proofErr w:type="spellEnd"/>
            <w:r w:rsidRPr="005C5BD0">
              <w:rPr>
                <w:rFonts w:ascii="Arial" w:hAnsi="Arial" w:cs="Arial"/>
                <w:color w:val="000000"/>
                <w:sz w:val="20"/>
                <w:szCs w:val="20"/>
              </w:rPr>
              <w:t xml:space="preserve"> la forma </w:t>
            </w:r>
            <w:proofErr w:type="spellStart"/>
            <w:r w:rsidRPr="005C5BD0">
              <w:rPr>
                <w:rFonts w:ascii="Arial" w:hAnsi="Arial" w:cs="Arial"/>
                <w:color w:val="000000"/>
                <w:sz w:val="20"/>
                <w:szCs w:val="20"/>
              </w:rPr>
              <w:t>iniţială</w:t>
            </w:r>
            <w:proofErr w:type="spellEnd"/>
          </w:p>
        </w:tc>
        <w:tc>
          <w:tcPr>
            <w:tcW w:w="1486" w:type="dxa"/>
            <w:tcBorders>
              <w:left w:val="single" w:sz="4" w:space="0" w:color="000000"/>
              <w:bottom w:val="single" w:sz="4" w:space="0" w:color="000000"/>
            </w:tcBorders>
          </w:tcPr>
          <w:p w14:paraId="349447F6" w14:textId="77777777" w:rsidR="00E90551" w:rsidRPr="005C5BD0" w:rsidRDefault="00E90551" w:rsidP="0066254E">
            <w:pPr>
              <w:tabs>
                <w:tab w:val="left" w:pos="792"/>
              </w:tabs>
              <w:snapToGrid w:val="0"/>
              <w:ind w:right="-1440"/>
              <w:jc w:val="both"/>
              <w:rPr>
                <w:rFonts w:ascii="Arial" w:hAnsi="Arial" w:cs="Arial"/>
                <w:color w:val="000000"/>
                <w:sz w:val="20"/>
                <w:szCs w:val="20"/>
              </w:rPr>
            </w:pPr>
            <w:r w:rsidRPr="005C5BD0">
              <w:rPr>
                <w:rFonts w:ascii="Arial" w:hAnsi="Arial" w:cs="Arial"/>
                <w:color w:val="000000"/>
                <w:sz w:val="20"/>
                <w:szCs w:val="20"/>
              </w:rPr>
              <w:t>P.V.C.V.</w:t>
            </w:r>
          </w:p>
        </w:tc>
        <w:tc>
          <w:tcPr>
            <w:tcW w:w="1676" w:type="dxa"/>
            <w:tcBorders>
              <w:left w:val="single" w:sz="4" w:space="0" w:color="000000"/>
              <w:bottom w:val="single" w:sz="4" w:space="0" w:color="000000"/>
            </w:tcBorders>
          </w:tcPr>
          <w:p w14:paraId="3799819C"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 xml:space="preserve">B + A </w:t>
            </w:r>
          </w:p>
        </w:tc>
        <w:tc>
          <w:tcPr>
            <w:tcW w:w="1168" w:type="dxa"/>
            <w:tcBorders>
              <w:left w:val="single" w:sz="4" w:space="0" w:color="000000"/>
              <w:bottom w:val="single" w:sz="4" w:space="0" w:color="000000"/>
              <w:right w:val="single" w:sz="4" w:space="0" w:color="000000"/>
            </w:tcBorders>
          </w:tcPr>
          <w:p w14:paraId="170DFDF7" w14:textId="77777777" w:rsidR="00E90551" w:rsidRPr="005C5BD0" w:rsidRDefault="00E90551" w:rsidP="0066254E">
            <w:pPr>
              <w:snapToGrid w:val="0"/>
              <w:ind w:right="-1440"/>
              <w:jc w:val="both"/>
              <w:rPr>
                <w:rFonts w:ascii="Arial" w:hAnsi="Arial" w:cs="Arial"/>
                <w:color w:val="000000"/>
                <w:sz w:val="20"/>
                <w:szCs w:val="20"/>
              </w:rPr>
            </w:pPr>
          </w:p>
        </w:tc>
      </w:tr>
      <w:tr w:rsidR="00E90551" w:rsidRPr="005C5BD0" w14:paraId="34850528" w14:textId="77777777" w:rsidTr="0066254E">
        <w:tc>
          <w:tcPr>
            <w:tcW w:w="482" w:type="dxa"/>
            <w:tcBorders>
              <w:left w:val="single" w:sz="4" w:space="0" w:color="000000"/>
              <w:bottom w:val="single" w:sz="4" w:space="0" w:color="000000"/>
            </w:tcBorders>
          </w:tcPr>
          <w:p w14:paraId="0D32AD04"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7.</w:t>
            </w:r>
          </w:p>
        </w:tc>
        <w:tc>
          <w:tcPr>
            <w:tcW w:w="5386" w:type="dxa"/>
            <w:tcBorders>
              <w:left w:val="single" w:sz="4" w:space="0" w:color="000000"/>
              <w:bottom w:val="single" w:sz="4" w:space="0" w:color="000000"/>
            </w:tcBorders>
          </w:tcPr>
          <w:p w14:paraId="6C243403" w14:textId="77777777" w:rsidR="00E90551" w:rsidRPr="005C5BD0" w:rsidRDefault="00E90551" w:rsidP="0066254E">
            <w:pPr>
              <w:snapToGrid w:val="0"/>
              <w:ind w:right="12"/>
              <w:rPr>
                <w:rFonts w:ascii="Arial" w:hAnsi="Arial" w:cs="Arial"/>
                <w:color w:val="000000"/>
                <w:sz w:val="20"/>
                <w:szCs w:val="20"/>
              </w:rPr>
            </w:pPr>
            <w:r w:rsidRPr="005C5BD0">
              <w:rPr>
                <w:rFonts w:ascii="Arial" w:hAnsi="Arial" w:cs="Arial"/>
                <w:color w:val="000000"/>
                <w:sz w:val="20"/>
                <w:szCs w:val="20"/>
              </w:rPr>
              <w:t xml:space="preserve">Proba de </w:t>
            </w:r>
            <w:proofErr w:type="spellStart"/>
            <w:r w:rsidRPr="005C5BD0">
              <w:rPr>
                <w:rFonts w:ascii="Arial" w:hAnsi="Arial" w:cs="Arial"/>
                <w:color w:val="000000"/>
                <w:sz w:val="20"/>
                <w:szCs w:val="20"/>
              </w:rPr>
              <w:t>recepţie</w:t>
            </w:r>
            <w:proofErr w:type="spellEnd"/>
            <w:r w:rsidRPr="005C5BD0">
              <w:rPr>
                <w:rFonts w:ascii="Arial" w:hAnsi="Arial" w:cs="Arial"/>
                <w:color w:val="000000"/>
                <w:sz w:val="20"/>
                <w:szCs w:val="20"/>
              </w:rPr>
              <w:t xml:space="preserve"> la </w:t>
            </w:r>
            <w:proofErr w:type="spellStart"/>
            <w:r w:rsidRPr="005C5BD0">
              <w:rPr>
                <w:rFonts w:ascii="Arial" w:hAnsi="Arial" w:cs="Arial"/>
                <w:color w:val="000000"/>
                <w:sz w:val="20"/>
                <w:szCs w:val="20"/>
              </w:rPr>
              <w:t>terminarea</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lucrărilor</w:t>
            </w:r>
            <w:proofErr w:type="spellEnd"/>
          </w:p>
        </w:tc>
        <w:tc>
          <w:tcPr>
            <w:tcW w:w="1486" w:type="dxa"/>
            <w:tcBorders>
              <w:left w:val="single" w:sz="4" w:space="0" w:color="000000"/>
              <w:bottom w:val="single" w:sz="4" w:space="0" w:color="000000"/>
            </w:tcBorders>
          </w:tcPr>
          <w:p w14:paraId="43EC54D2" w14:textId="77777777" w:rsidR="00E90551" w:rsidRPr="005C5BD0" w:rsidRDefault="00E90551" w:rsidP="0066254E">
            <w:pPr>
              <w:tabs>
                <w:tab w:val="left" w:pos="792"/>
              </w:tabs>
              <w:snapToGrid w:val="0"/>
              <w:ind w:right="-1440"/>
              <w:jc w:val="both"/>
              <w:rPr>
                <w:rFonts w:ascii="Arial" w:hAnsi="Arial" w:cs="Arial"/>
                <w:color w:val="000000"/>
                <w:sz w:val="20"/>
                <w:szCs w:val="20"/>
              </w:rPr>
            </w:pPr>
            <w:r w:rsidRPr="005C5BD0">
              <w:rPr>
                <w:rFonts w:ascii="Arial" w:hAnsi="Arial" w:cs="Arial"/>
                <w:color w:val="000000"/>
                <w:sz w:val="20"/>
                <w:szCs w:val="20"/>
              </w:rPr>
              <w:t>P.V.R.T.</w:t>
            </w:r>
          </w:p>
        </w:tc>
        <w:tc>
          <w:tcPr>
            <w:tcW w:w="1676" w:type="dxa"/>
            <w:tcBorders>
              <w:left w:val="single" w:sz="4" w:space="0" w:color="000000"/>
              <w:bottom w:val="single" w:sz="4" w:space="0" w:color="000000"/>
            </w:tcBorders>
          </w:tcPr>
          <w:p w14:paraId="5C7ECE56" w14:textId="77777777" w:rsidR="00E90551" w:rsidRPr="005C5BD0" w:rsidRDefault="00E90551" w:rsidP="0066254E">
            <w:pPr>
              <w:snapToGrid w:val="0"/>
              <w:ind w:right="-1440"/>
              <w:jc w:val="both"/>
              <w:rPr>
                <w:rFonts w:ascii="Arial" w:hAnsi="Arial" w:cs="Arial"/>
                <w:color w:val="000000"/>
                <w:sz w:val="20"/>
                <w:szCs w:val="20"/>
              </w:rPr>
            </w:pPr>
            <w:r w:rsidRPr="005C5BD0">
              <w:rPr>
                <w:rFonts w:ascii="Arial" w:hAnsi="Arial" w:cs="Arial"/>
                <w:color w:val="000000"/>
                <w:sz w:val="20"/>
                <w:szCs w:val="20"/>
              </w:rPr>
              <w:t xml:space="preserve">B + A + P </w:t>
            </w:r>
          </w:p>
        </w:tc>
        <w:tc>
          <w:tcPr>
            <w:tcW w:w="1168" w:type="dxa"/>
            <w:tcBorders>
              <w:left w:val="single" w:sz="4" w:space="0" w:color="000000"/>
              <w:bottom w:val="single" w:sz="4" w:space="0" w:color="000000"/>
              <w:right w:val="single" w:sz="4" w:space="0" w:color="000000"/>
            </w:tcBorders>
          </w:tcPr>
          <w:p w14:paraId="07BE8F1D" w14:textId="77777777" w:rsidR="00E90551" w:rsidRPr="005C5BD0" w:rsidRDefault="00E90551" w:rsidP="0066254E">
            <w:pPr>
              <w:snapToGrid w:val="0"/>
              <w:ind w:right="-1440"/>
              <w:jc w:val="both"/>
              <w:rPr>
                <w:rFonts w:ascii="Arial" w:hAnsi="Arial" w:cs="Arial"/>
                <w:color w:val="000000"/>
                <w:sz w:val="20"/>
                <w:szCs w:val="20"/>
              </w:rPr>
            </w:pPr>
          </w:p>
        </w:tc>
      </w:tr>
    </w:tbl>
    <w:p w14:paraId="6E239D28" w14:textId="77777777" w:rsidR="00E90551" w:rsidRPr="005C5BD0" w:rsidRDefault="00E90551" w:rsidP="00E90551">
      <w:pPr>
        <w:ind w:right="-1440" w:firstLine="360"/>
        <w:jc w:val="both"/>
        <w:rPr>
          <w:rFonts w:ascii="Arial" w:hAnsi="Arial" w:cs="Arial"/>
          <w:color w:val="000000"/>
          <w:sz w:val="20"/>
          <w:szCs w:val="20"/>
        </w:rPr>
      </w:pPr>
      <w:r w:rsidRPr="005C5BD0">
        <w:rPr>
          <w:rFonts w:ascii="Arial" w:hAnsi="Arial" w:cs="Arial"/>
          <w:color w:val="000000"/>
          <w:sz w:val="20"/>
          <w:szCs w:val="20"/>
        </w:rPr>
        <w:t xml:space="preserve">P.V.P.A. – </w:t>
      </w:r>
      <w:proofErr w:type="spellStart"/>
      <w:proofErr w:type="gramStart"/>
      <w:r w:rsidRPr="005C5BD0">
        <w:rPr>
          <w:rFonts w:ascii="Arial" w:hAnsi="Arial" w:cs="Arial"/>
          <w:color w:val="000000"/>
          <w:sz w:val="20"/>
          <w:szCs w:val="20"/>
        </w:rPr>
        <w:t>Proces</w:t>
      </w:r>
      <w:proofErr w:type="spellEnd"/>
      <w:proofErr w:type="gramEnd"/>
      <w:r w:rsidRPr="005C5BD0">
        <w:rPr>
          <w:rFonts w:ascii="Arial" w:hAnsi="Arial" w:cs="Arial"/>
          <w:color w:val="000000"/>
          <w:sz w:val="20"/>
          <w:szCs w:val="20"/>
        </w:rPr>
        <w:t xml:space="preserve"> verbal </w:t>
      </w:r>
      <w:proofErr w:type="spellStart"/>
      <w:r w:rsidRPr="005C5BD0">
        <w:rPr>
          <w:rFonts w:ascii="Arial" w:hAnsi="Arial" w:cs="Arial"/>
          <w:color w:val="000000"/>
          <w:sz w:val="20"/>
          <w:szCs w:val="20"/>
        </w:rPr>
        <w:t>predare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amplasament</w:t>
      </w:r>
      <w:proofErr w:type="spellEnd"/>
      <w:r w:rsidRPr="005C5BD0">
        <w:rPr>
          <w:rFonts w:ascii="Arial" w:hAnsi="Arial" w:cs="Arial"/>
          <w:color w:val="000000"/>
          <w:sz w:val="20"/>
          <w:szCs w:val="20"/>
        </w:rPr>
        <w:t xml:space="preserve"> </w:t>
      </w:r>
      <w:r w:rsidRPr="005C5BD0">
        <w:rPr>
          <w:rFonts w:ascii="Arial" w:hAnsi="Arial" w:cs="Arial"/>
          <w:color w:val="000000"/>
          <w:sz w:val="20"/>
          <w:szCs w:val="20"/>
        </w:rPr>
        <w:tab/>
      </w:r>
      <w:r w:rsidRPr="005C5BD0">
        <w:rPr>
          <w:rFonts w:ascii="Arial" w:hAnsi="Arial" w:cs="Arial"/>
          <w:color w:val="000000"/>
          <w:sz w:val="20"/>
          <w:szCs w:val="20"/>
        </w:rPr>
        <w:tab/>
        <w:t xml:space="preserve">P.V.R.T. – </w:t>
      </w:r>
      <w:proofErr w:type="spellStart"/>
      <w:proofErr w:type="gramStart"/>
      <w:r w:rsidRPr="005C5BD0">
        <w:rPr>
          <w:rFonts w:ascii="Arial" w:hAnsi="Arial" w:cs="Arial"/>
          <w:color w:val="000000"/>
          <w:sz w:val="20"/>
          <w:szCs w:val="20"/>
        </w:rPr>
        <w:t>Proces</w:t>
      </w:r>
      <w:proofErr w:type="spellEnd"/>
      <w:proofErr w:type="gramEnd"/>
      <w:r w:rsidRPr="005C5BD0">
        <w:rPr>
          <w:rFonts w:ascii="Arial" w:hAnsi="Arial" w:cs="Arial"/>
          <w:color w:val="000000"/>
          <w:sz w:val="20"/>
          <w:szCs w:val="20"/>
        </w:rPr>
        <w:t xml:space="preserve"> verbal </w:t>
      </w:r>
      <w:proofErr w:type="spellStart"/>
      <w:r w:rsidRPr="005C5BD0">
        <w:rPr>
          <w:rFonts w:ascii="Arial" w:hAnsi="Arial" w:cs="Arial"/>
          <w:color w:val="000000"/>
          <w:sz w:val="20"/>
          <w:szCs w:val="20"/>
        </w:rPr>
        <w:t>recepţie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tehnică</w:t>
      </w:r>
      <w:proofErr w:type="spellEnd"/>
      <w:r w:rsidRPr="005C5BD0">
        <w:rPr>
          <w:rFonts w:ascii="Arial" w:hAnsi="Arial" w:cs="Arial"/>
          <w:color w:val="000000"/>
          <w:sz w:val="20"/>
          <w:szCs w:val="20"/>
        </w:rPr>
        <w:t xml:space="preserve"> </w:t>
      </w:r>
    </w:p>
    <w:p w14:paraId="6750E843" w14:textId="77777777" w:rsidR="00E90551" w:rsidRPr="005C5BD0" w:rsidRDefault="00E90551" w:rsidP="00E90551">
      <w:pPr>
        <w:ind w:left="360" w:right="-1440"/>
        <w:jc w:val="both"/>
        <w:rPr>
          <w:rFonts w:ascii="Arial" w:hAnsi="Arial" w:cs="Arial"/>
          <w:color w:val="000000"/>
          <w:sz w:val="20"/>
          <w:szCs w:val="20"/>
        </w:rPr>
      </w:pPr>
      <w:r w:rsidRPr="005C5BD0">
        <w:rPr>
          <w:rFonts w:ascii="Arial" w:hAnsi="Arial" w:cs="Arial"/>
          <w:color w:val="000000"/>
          <w:sz w:val="20"/>
          <w:szCs w:val="20"/>
        </w:rPr>
        <w:t xml:space="preserve">P.V.C.V. – </w:t>
      </w:r>
      <w:proofErr w:type="spellStart"/>
      <w:r w:rsidRPr="005C5BD0">
        <w:rPr>
          <w:rFonts w:ascii="Arial" w:hAnsi="Arial" w:cs="Arial"/>
          <w:color w:val="000000"/>
          <w:sz w:val="20"/>
          <w:szCs w:val="20"/>
        </w:rPr>
        <w:t>Proces</w:t>
      </w:r>
      <w:proofErr w:type="spellEnd"/>
      <w:r w:rsidRPr="005C5BD0">
        <w:rPr>
          <w:rFonts w:ascii="Arial" w:hAnsi="Arial" w:cs="Arial"/>
          <w:color w:val="000000"/>
          <w:sz w:val="20"/>
          <w:szCs w:val="20"/>
        </w:rPr>
        <w:t xml:space="preserve"> verbal de control </w:t>
      </w:r>
      <w:proofErr w:type="spellStart"/>
      <w:r w:rsidRPr="005C5BD0">
        <w:rPr>
          <w:rFonts w:ascii="Arial" w:hAnsi="Arial" w:cs="Arial"/>
          <w:color w:val="000000"/>
          <w:sz w:val="20"/>
          <w:szCs w:val="20"/>
        </w:rPr>
        <w:t>şi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verificare</w:t>
      </w:r>
      <w:proofErr w:type="spellEnd"/>
      <w:r w:rsidRPr="005C5BD0">
        <w:rPr>
          <w:rFonts w:ascii="Arial" w:hAnsi="Arial" w:cs="Arial"/>
          <w:color w:val="000000"/>
          <w:sz w:val="20"/>
          <w:szCs w:val="20"/>
        </w:rPr>
        <w:t xml:space="preserve"> </w:t>
      </w:r>
      <w:r w:rsidRPr="005C5BD0">
        <w:rPr>
          <w:rFonts w:ascii="Arial" w:hAnsi="Arial" w:cs="Arial"/>
          <w:color w:val="000000"/>
          <w:sz w:val="20"/>
          <w:szCs w:val="20"/>
        </w:rPr>
        <w:tab/>
      </w:r>
      <w:r w:rsidRPr="005C5BD0">
        <w:rPr>
          <w:rFonts w:ascii="Arial" w:hAnsi="Arial" w:cs="Arial"/>
          <w:color w:val="000000"/>
          <w:sz w:val="20"/>
          <w:szCs w:val="20"/>
        </w:rPr>
        <w:tab/>
        <w:t xml:space="preserve"> </w:t>
      </w:r>
    </w:p>
    <w:p w14:paraId="25EB3F5D" w14:textId="77777777" w:rsidR="00E90551" w:rsidRPr="005C5BD0" w:rsidRDefault="00E90551" w:rsidP="00E90551">
      <w:pPr>
        <w:ind w:left="360" w:right="-1440"/>
        <w:jc w:val="both"/>
        <w:rPr>
          <w:rFonts w:ascii="Arial" w:hAnsi="Arial" w:cs="Arial"/>
          <w:color w:val="000000"/>
          <w:sz w:val="20"/>
          <w:szCs w:val="20"/>
        </w:rPr>
      </w:pPr>
      <w:r w:rsidRPr="005C5BD0">
        <w:rPr>
          <w:rFonts w:ascii="Arial" w:hAnsi="Arial" w:cs="Arial"/>
          <w:color w:val="000000"/>
          <w:sz w:val="20"/>
          <w:szCs w:val="20"/>
        </w:rPr>
        <w:t xml:space="preserve">P.V.F.D. – </w:t>
      </w:r>
      <w:proofErr w:type="spellStart"/>
      <w:proofErr w:type="gramStart"/>
      <w:r w:rsidRPr="005C5BD0">
        <w:rPr>
          <w:rFonts w:ascii="Arial" w:hAnsi="Arial" w:cs="Arial"/>
          <w:color w:val="000000"/>
          <w:sz w:val="20"/>
          <w:szCs w:val="20"/>
        </w:rPr>
        <w:t>Proces</w:t>
      </w:r>
      <w:proofErr w:type="spellEnd"/>
      <w:proofErr w:type="gramEnd"/>
      <w:r w:rsidRPr="005C5BD0">
        <w:rPr>
          <w:rFonts w:ascii="Arial" w:hAnsi="Arial" w:cs="Arial"/>
          <w:color w:val="000000"/>
          <w:sz w:val="20"/>
          <w:szCs w:val="20"/>
        </w:rPr>
        <w:t xml:space="preserve"> verbal </w:t>
      </w:r>
      <w:proofErr w:type="spellStart"/>
      <w:r w:rsidRPr="005C5BD0">
        <w:rPr>
          <w:rFonts w:ascii="Arial" w:hAnsi="Arial" w:cs="Arial"/>
          <w:color w:val="000000"/>
          <w:sz w:val="20"/>
          <w:szCs w:val="20"/>
        </w:rPr>
        <w:t>fază</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determinantă</w:t>
      </w:r>
      <w:proofErr w:type="spellEnd"/>
      <w:r w:rsidRPr="005C5BD0">
        <w:rPr>
          <w:rFonts w:ascii="Arial" w:hAnsi="Arial" w:cs="Arial"/>
          <w:color w:val="000000"/>
          <w:sz w:val="20"/>
          <w:szCs w:val="20"/>
        </w:rPr>
        <w:t xml:space="preserve">                  </w:t>
      </w:r>
      <w:r w:rsidRPr="005C5BD0">
        <w:rPr>
          <w:rFonts w:ascii="Arial" w:hAnsi="Arial" w:cs="Arial"/>
          <w:color w:val="000000"/>
          <w:sz w:val="20"/>
          <w:szCs w:val="20"/>
        </w:rPr>
        <w:tab/>
      </w:r>
    </w:p>
    <w:p w14:paraId="4CEA9146" w14:textId="77777777" w:rsidR="00E90551" w:rsidRPr="005C5BD0" w:rsidRDefault="00E90551" w:rsidP="00E90551">
      <w:pPr>
        <w:ind w:left="360" w:right="-1440"/>
        <w:jc w:val="both"/>
        <w:rPr>
          <w:rFonts w:ascii="Arial" w:hAnsi="Arial" w:cs="Arial"/>
          <w:caps/>
          <w:color w:val="000000"/>
          <w:sz w:val="20"/>
          <w:szCs w:val="20"/>
        </w:rPr>
      </w:pPr>
      <w:r w:rsidRPr="005C5BD0">
        <w:rPr>
          <w:rFonts w:ascii="Arial" w:hAnsi="Arial" w:cs="Arial"/>
          <w:caps/>
          <w:color w:val="000000"/>
          <w:sz w:val="20"/>
          <w:szCs w:val="20"/>
        </w:rPr>
        <w:t xml:space="preserve">p.v.l.a. - </w:t>
      </w:r>
      <w:proofErr w:type="spellStart"/>
      <w:r w:rsidRPr="005C5BD0">
        <w:rPr>
          <w:rFonts w:ascii="Arial" w:hAnsi="Arial" w:cs="Arial"/>
          <w:color w:val="000000"/>
          <w:sz w:val="20"/>
          <w:szCs w:val="20"/>
        </w:rPr>
        <w:t>Proces</w:t>
      </w:r>
      <w:proofErr w:type="spellEnd"/>
      <w:r w:rsidRPr="005C5BD0">
        <w:rPr>
          <w:rFonts w:ascii="Arial" w:hAnsi="Arial" w:cs="Arial"/>
          <w:color w:val="000000"/>
          <w:sz w:val="20"/>
          <w:szCs w:val="20"/>
        </w:rPr>
        <w:t xml:space="preserve"> verbal de </w:t>
      </w:r>
      <w:proofErr w:type="spellStart"/>
      <w:r w:rsidRPr="005C5BD0">
        <w:rPr>
          <w:rFonts w:ascii="Arial" w:hAnsi="Arial" w:cs="Arial"/>
          <w:color w:val="000000"/>
          <w:sz w:val="20"/>
          <w:szCs w:val="20"/>
        </w:rPr>
        <w:t>lucrări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ascunse</w:t>
      </w:r>
      <w:proofErr w:type="spellEnd"/>
      <w:r w:rsidRPr="005C5BD0">
        <w:rPr>
          <w:rFonts w:ascii="Arial" w:hAnsi="Arial" w:cs="Arial"/>
          <w:caps/>
          <w:color w:val="000000"/>
          <w:sz w:val="20"/>
          <w:szCs w:val="20"/>
        </w:rPr>
        <w:tab/>
      </w:r>
      <w:r w:rsidRPr="005C5BD0">
        <w:rPr>
          <w:rFonts w:ascii="Arial" w:hAnsi="Arial" w:cs="Arial"/>
          <w:caps/>
          <w:color w:val="000000"/>
          <w:sz w:val="20"/>
          <w:szCs w:val="20"/>
        </w:rPr>
        <w:tab/>
      </w:r>
      <w:r w:rsidRPr="005C5BD0">
        <w:rPr>
          <w:rFonts w:ascii="Arial" w:hAnsi="Arial" w:cs="Arial"/>
          <w:caps/>
          <w:color w:val="000000"/>
          <w:sz w:val="20"/>
          <w:szCs w:val="20"/>
        </w:rPr>
        <w:tab/>
      </w:r>
    </w:p>
    <w:p w14:paraId="5DD41700" w14:textId="77777777" w:rsidR="00E90551" w:rsidRPr="005C5BD0" w:rsidRDefault="00E90551" w:rsidP="00E90551">
      <w:pPr>
        <w:ind w:left="360" w:right="-1440"/>
        <w:jc w:val="both"/>
        <w:rPr>
          <w:rFonts w:ascii="Arial" w:hAnsi="Arial" w:cs="Arial"/>
          <w:color w:val="000000"/>
          <w:sz w:val="20"/>
          <w:szCs w:val="20"/>
        </w:rPr>
      </w:pPr>
      <w:r w:rsidRPr="005C5BD0">
        <w:rPr>
          <w:rFonts w:ascii="Arial" w:hAnsi="Arial" w:cs="Arial"/>
          <w:color w:val="000000"/>
          <w:sz w:val="20"/>
          <w:szCs w:val="20"/>
        </w:rPr>
        <w:t xml:space="preserve">NOTA: La </w:t>
      </w:r>
      <w:proofErr w:type="spellStart"/>
      <w:r w:rsidRPr="005C5BD0">
        <w:rPr>
          <w:rFonts w:ascii="Arial" w:hAnsi="Arial" w:cs="Arial"/>
          <w:color w:val="000000"/>
          <w:sz w:val="20"/>
          <w:szCs w:val="20"/>
        </w:rPr>
        <w:t>încheierea</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procesului</w:t>
      </w:r>
      <w:proofErr w:type="spellEnd"/>
      <w:r w:rsidRPr="005C5BD0">
        <w:rPr>
          <w:rFonts w:ascii="Arial" w:hAnsi="Arial" w:cs="Arial"/>
          <w:color w:val="000000"/>
          <w:sz w:val="20"/>
          <w:szCs w:val="20"/>
        </w:rPr>
        <w:t xml:space="preserve"> verbal de la </w:t>
      </w:r>
      <w:proofErr w:type="spellStart"/>
      <w:r w:rsidRPr="005C5BD0">
        <w:rPr>
          <w:rFonts w:ascii="Arial" w:hAnsi="Arial" w:cs="Arial"/>
          <w:color w:val="000000"/>
          <w:sz w:val="20"/>
          <w:szCs w:val="20"/>
        </w:rPr>
        <w:t>punctul</w:t>
      </w:r>
      <w:proofErr w:type="spellEnd"/>
      <w:r w:rsidRPr="005C5BD0">
        <w:rPr>
          <w:rFonts w:ascii="Arial" w:hAnsi="Arial" w:cs="Arial"/>
          <w:color w:val="000000"/>
          <w:sz w:val="20"/>
          <w:szCs w:val="20"/>
        </w:rPr>
        <w:t xml:space="preserve"> 4 </w:t>
      </w:r>
      <w:proofErr w:type="spellStart"/>
      <w:r w:rsidRPr="005C5BD0">
        <w:rPr>
          <w:rFonts w:ascii="Arial" w:hAnsi="Arial" w:cs="Arial"/>
          <w:color w:val="000000"/>
          <w:sz w:val="20"/>
          <w:szCs w:val="20"/>
        </w:rPr>
        <w:t>Constructorul</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va</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prezenta</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toate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documentele</w:t>
      </w:r>
      <w:proofErr w:type="spellEnd"/>
    </w:p>
    <w:p w14:paraId="2C833C69" w14:textId="77777777" w:rsidR="00E90551" w:rsidRPr="005C5BD0" w:rsidRDefault="00E90551" w:rsidP="00E90551">
      <w:pPr>
        <w:ind w:left="360" w:right="-1440"/>
        <w:jc w:val="both"/>
        <w:rPr>
          <w:rFonts w:ascii="Arial" w:hAnsi="Arial" w:cs="Arial"/>
          <w:color w:val="000000"/>
          <w:sz w:val="20"/>
          <w:szCs w:val="20"/>
        </w:rPr>
      </w:pPr>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certificare</w:t>
      </w:r>
      <w:proofErr w:type="spellEnd"/>
      <w:r w:rsidRPr="005C5BD0">
        <w:rPr>
          <w:rFonts w:ascii="Arial" w:hAnsi="Arial" w:cs="Arial"/>
          <w:color w:val="000000"/>
          <w:sz w:val="20"/>
          <w:szCs w:val="20"/>
        </w:rPr>
        <w:t xml:space="preserve"> a </w:t>
      </w:r>
      <w:proofErr w:type="spellStart"/>
      <w:r w:rsidRPr="005C5BD0">
        <w:rPr>
          <w:rFonts w:ascii="Arial" w:hAnsi="Arial" w:cs="Arial"/>
          <w:color w:val="000000"/>
          <w:sz w:val="20"/>
          <w:szCs w:val="20"/>
        </w:rPr>
        <w:t>calităţii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pentru</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materialele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folosite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lucrările</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executate</w:t>
      </w:r>
      <w:proofErr w:type="spellEnd"/>
      <w:r w:rsidRPr="005C5BD0">
        <w:rPr>
          <w:rFonts w:ascii="Arial" w:hAnsi="Arial" w:cs="Arial"/>
          <w:color w:val="000000"/>
          <w:sz w:val="20"/>
          <w:szCs w:val="20"/>
        </w:rPr>
        <w:t xml:space="preserve"> precum </w:t>
      </w:r>
      <w:proofErr w:type="spellStart"/>
      <w:r w:rsidRPr="005C5BD0">
        <w:rPr>
          <w:rFonts w:ascii="Arial" w:hAnsi="Arial" w:cs="Arial"/>
          <w:color w:val="000000"/>
          <w:sz w:val="20"/>
          <w:szCs w:val="20"/>
        </w:rPr>
        <w:t>şi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buletinele</w:t>
      </w:r>
      <w:proofErr w:type="spellEnd"/>
      <w:r w:rsidRPr="005C5BD0">
        <w:rPr>
          <w:rFonts w:ascii="Arial" w:hAnsi="Arial" w:cs="Arial"/>
          <w:color w:val="000000"/>
          <w:sz w:val="20"/>
          <w:szCs w:val="20"/>
        </w:rPr>
        <w:t xml:space="preserve"> de </w:t>
      </w:r>
      <w:proofErr w:type="spellStart"/>
      <w:r w:rsidRPr="005C5BD0">
        <w:rPr>
          <w:rFonts w:ascii="Arial" w:hAnsi="Arial" w:cs="Arial"/>
          <w:color w:val="000000"/>
          <w:sz w:val="20"/>
          <w:szCs w:val="20"/>
        </w:rPr>
        <w:t>verificare</w:t>
      </w:r>
      <w:proofErr w:type="spellEnd"/>
      <w:r w:rsidRPr="005C5BD0">
        <w:rPr>
          <w:rFonts w:ascii="Arial" w:hAnsi="Arial" w:cs="Arial"/>
          <w:color w:val="000000"/>
          <w:sz w:val="20"/>
          <w:szCs w:val="20"/>
        </w:rPr>
        <w:t xml:space="preserve"> a </w:t>
      </w:r>
      <w:proofErr w:type="spellStart"/>
      <w:r w:rsidRPr="005C5BD0">
        <w:rPr>
          <w:rFonts w:ascii="Arial" w:hAnsi="Arial" w:cs="Arial"/>
          <w:color w:val="000000"/>
          <w:sz w:val="20"/>
          <w:szCs w:val="20"/>
        </w:rPr>
        <w:t>calităţii</w:t>
      </w:r>
      <w:proofErr w:type="spellEnd"/>
      <w:r w:rsidRPr="005C5BD0">
        <w:rPr>
          <w:rFonts w:ascii="Arial" w:hAnsi="Arial" w:cs="Arial"/>
          <w:color w:val="000000"/>
          <w:sz w:val="20"/>
          <w:szCs w:val="20"/>
        </w:rPr>
        <w:t xml:space="preserve"> </w:t>
      </w:r>
      <w:proofErr w:type="spellStart"/>
      <w:r w:rsidRPr="005C5BD0">
        <w:rPr>
          <w:rFonts w:ascii="Arial" w:hAnsi="Arial" w:cs="Arial"/>
          <w:color w:val="000000"/>
          <w:sz w:val="20"/>
          <w:szCs w:val="20"/>
        </w:rPr>
        <w:t>sudurilor</w:t>
      </w:r>
      <w:proofErr w:type="spellEnd"/>
      <w:r w:rsidRPr="005C5BD0">
        <w:rPr>
          <w:rFonts w:ascii="Arial" w:hAnsi="Arial" w:cs="Arial"/>
          <w:color w:val="000000"/>
          <w:sz w:val="20"/>
          <w:szCs w:val="20"/>
        </w:rPr>
        <w:t>.</w:t>
      </w:r>
    </w:p>
    <w:p w14:paraId="41B140B7" w14:textId="2AA163B1" w:rsidR="00E90551" w:rsidRPr="005C5BD0" w:rsidRDefault="00E90551" w:rsidP="00E90551">
      <w:pPr>
        <w:ind w:left="360" w:right="-1440"/>
        <w:jc w:val="both"/>
        <w:rPr>
          <w:rFonts w:ascii="Arial" w:hAnsi="Arial" w:cs="Arial"/>
          <w:color w:val="000000"/>
          <w:sz w:val="20"/>
          <w:szCs w:val="20"/>
        </w:rPr>
      </w:pPr>
      <w:r w:rsidRPr="005C5BD0">
        <w:rPr>
          <w:rFonts w:ascii="Arial" w:hAnsi="Arial" w:cs="Arial"/>
          <w:b/>
          <w:color w:val="000000"/>
          <w:sz w:val="20"/>
          <w:szCs w:val="20"/>
          <w:u w:val="single"/>
        </w:rPr>
        <w:t>BENEFICIAR</w:t>
      </w:r>
      <w:r w:rsidRPr="005C5BD0">
        <w:rPr>
          <w:rFonts w:ascii="Arial" w:hAnsi="Arial" w:cs="Arial"/>
          <w:color w:val="000000"/>
          <w:sz w:val="20"/>
          <w:szCs w:val="20"/>
          <w:u w:val="single"/>
        </w:rPr>
        <w:t>,</w:t>
      </w:r>
      <w:r w:rsidRPr="005C5BD0">
        <w:rPr>
          <w:rFonts w:ascii="Arial" w:hAnsi="Arial" w:cs="Arial"/>
          <w:color w:val="000000"/>
          <w:sz w:val="20"/>
          <w:szCs w:val="20"/>
        </w:rPr>
        <w:tab/>
      </w:r>
      <w:r w:rsidRPr="005C5BD0">
        <w:rPr>
          <w:rFonts w:ascii="Arial" w:hAnsi="Arial" w:cs="Arial"/>
          <w:color w:val="000000"/>
          <w:sz w:val="20"/>
          <w:szCs w:val="20"/>
        </w:rPr>
        <w:tab/>
      </w:r>
      <w:r w:rsidRPr="005C5BD0">
        <w:rPr>
          <w:rFonts w:ascii="Arial" w:hAnsi="Arial" w:cs="Arial"/>
          <w:color w:val="000000"/>
          <w:sz w:val="20"/>
          <w:szCs w:val="20"/>
        </w:rPr>
        <w:tab/>
      </w:r>
      <w:r w:rsidRPr="005C5BD0">
        <w:rPr>
          <w:rFonts w:ascii="Arial" w:hAnsi="Arial" w:cs="Arial"/>
          <w:b/>
          <w:color w:val="000000"/>
          <w:sz w:val="20"/>
          <w:szCs w:val="20"/>
          <w:u w:val="single"/>
        </w:rPr>
        <w:t>PROIECTANT,</w:t>
      </w:r>
      <w:r w:rsidRPr="005C5BD0">
        <w:rPr>
          <w:rFonts w:ascii="Arial" w:hAnsi="Arial" w:cs="Arial"/>
          <w:color w:val="000000"/>
          <w:sz w:val="20"/>
          <w:szCs w:val="20"/>
        </w:rPr>
        <w:tab/>
        <w:t xml:space="preserve">           </w:t>
      </w:r>
      <w:r w:rsidRPr="005C5BD0">
        <w:rPr>
          <w:rFonts w:ascii="Arial" w:hAnsi="Arial" w:cs="Arial"/>
          <w:color w:val="000000"/>
          <w:sz w:val="20"/>
          <w:szCs w:val="20"/>
        </w:rPr>
        <w:tab/>
        <w:t xml:space="preserve">          </w:t>
      </w:r>
      <w:r w:rsidR="005A2D0B" w:rsidRPr="005C5BD0">
        <w:rPr>
          <w:rFonts w:ascii="Arial" w:hAnsi="Arial" w:cs="Arial"/>
          <w:color w:val="000000"/>
          <w:sz w:val="20"/>
          <w:szCs w:val="20"/>
        </w:rPr>
        <w:tab/>
      </w:r>
      <w:r w:rsidR="005A2D0B" w:rsidRPr="005C5BD0">
        <w:rPr>
          <w:rFonts w:ascii="Arial" w:hAnsi="Arial" w:cs="Arial"/>
          <w:color w:val="000000"/>
          <w:sz w:val="20"/>
          <w:szCs w:val="20"/>
        </w:rPr>
        <w:tab/>
      </w:r>
      <w:r w:rsidRPr="005C5BD0">
        <w:rPr>
          <w:rFonts w:ascii="Arial" w:hAnsi="Arial" w:cs="Arial"/>
          <w:b/>
          <w:color w:val="000000"/>
          <w:sz w:val="20"/>
          <w:szCs w:val="20"/>
          <w:u w:val="single"/>
        </w:rPr>
        <w:t>CONSTRUCTOR,</w:t>
      </w:r>
    </w:p>
    <w:p w14:paraId="480C8BA4" w14:textId="45ACE289" w:rsidR="00E90551" w:rsidRPr="005C5BD0" w:rsidRDefault="00E90551" w:rsidP="00E90551">
      <w:pPr>
        <w:ind w:right="-1440"/>
        <w:jc w:val="both"/>
        <w:rPr>
          <w:rFonts w:ascii="Arial" w:hAnsi="Arial" w:cs="Arial"/>
          <w:color w:val="000000"/>
          <w:sz w:val="20"/>
          <w:szCs w:val="20"/>
        </w:rPr>
      </w:pPr>
      <w:r w:rsidRPr="005C5BD0">
        <w:rPr>
          <w:rFonts w:ascii="Arial" w:hAnsi="Arial" w:cs="Arial"/>
          <w:color w:val="000000"/>
          <w:sz w:val="20"/>
          <w:szCs w:val="20"/>
        </w:rPr>
        <w:t>ENGIE ROMANIA SA</w:t>
      </w:r>
      <w:r w:rsidRPr="005C5BD0">
        <w:rPr>
          <w:rFonts w:ascii="Arial" w:hAnsi="Arial" w:cs="Arial"/>
          <w:color w:val="000000"/>
          <w:sz w:val="20"/>
          <w:szCs w:val="20"/>
        </w:rPr>
        <w:tab/>
        <w:t xml:space="preserve">   </w:t>
      </w:r>
      <w:r w:rsidR="005A2D0B" w:rsidRPr="005C5BD0">
        <w:rPr>
          <w:rFonts w:ascii="Arial" w:hAnsi="Arial" w:cs="Arial"/>
          <w:color w:val="000000"/>
          <w:sz w:val="20"/>
          <w:szCs w:val="20"/>
        </w:rPr>
        <w:tab/>
      </w:r>
      <w:r w:rsidR="005A2D0B" w:rsidRPr="005C5BD0">
        <w:rPr>
          <w:rFonts w:ascii="Arial" w:hAnsi="Arial" w:cs="Arial"/>
          <w:color w:val="000000"/>
          <w:sz w:val="20"/>
          <w:szCs w:val="20"/>
        </w:rPr>
        <w:tab/>
      </w:r>
      <w:r w:rsidRPr="005C5BD0">
        <w:rPr>
          <w:rFonts w:ascii="Arial" w:hAnsi="Arial" w:cs="Arial"/>
          <w:bCs/>
          <w:color w:val="000000"/>
          <w:sz w:val="20"/>
          <w:szCs w:val="20"/>
        </w:rPr>
        <w:t xml:space="preserve">S.C. AVI PROD GRUP S.R.L.  </w:t>
      </w:r>
      <w:r w:rsidR="005A2D0B" w:rsidRPr="005C5BD0">
        <w:rPr>
          <w:rFonts w:ascii="Arial" w:hAnsi="Arial" w:cs="Arial"/>
          <w:bCs/>
          <w:color w:val="000000"/>
          <w:sz w:val="20"/>
          <w:szCs w:val="20"/>
        </w:rPr>
        <w:tab/>
      </w:r>
      <w:r w:rsidR="005A2D0B" w:rsidRPr="005C5BD0">
        <w:rPr>
          <w:rFonts w:ascii="Arial" w:hAnsi="Arial" w:cs="Arial"/>
          <w:bCs/>
          <w:color w:val="000000"/>
          <w:sz w:val="20"/>
          <w:szCs w:val="20"/>
        </w:rPr>
        <w:tab/>
      </w:r>
      <w:r w:rsidRPr="005C5BD0">
        <w:rPr>
          <w:rFonts w:ascii="Arial" w:hAnsi="Arial" w:cs="Arial"/>
          <w:bCs/>
          <w:color w:val="000000"/>
          <w:sz w:val="20"/>
          <w:szCs w:val="20"/>
        </w:rPr>
        <w:t>S.C. AVI PROD GRUP S.R.L.</w:t>
      </w:r>
    </w:p>
    <w:p w14:paraId="2455E048" w14:textId="6F44EC56" w:rsidR="00E90551" w:rsidRPr="005C5BD0" w:rsidRDefault="00E90551" w:rsidP="005A2D0B">
      <w:pPr>
        <w:ind w:left="-720" w:right="-1440" w:firstLine="720"/>
        <w:jc w:val="both"/>
        <w:rPr>
          <w:rFonts w:ascii="Arial" w:hAnsi="Arial" w:cs="Arial"/>
          <w:color w:val="000000"/>
          <w:sz w:val="20"/>
          <w:szCs w:val="20"/>
        </w:rPr>
      </w:pPr>
      <w:r w:rsidRPr="005C5BD0">
        <w:rPr>
          <w:rFonts w:ascii="Arial" w:hAnsi="Arial" w:cs="Arial"/>
          <w:bCs/>
          <w:color w:val="000000"/>
          <w:sz w:val="20"/>
          <w:szCs w:val="20"/>
        </w:rPr>
        <w:t xml:space="preserve">SC. DISTRIGAZ SUD RETELE SRL       </w:t>
      </w:r>
      <w:r w:rsidRPr="005C5BD0">
        <w:rPr>
          <w:rFonts w:ascii="Arial" w:hAnsi="Arial" w:cs="Arial"/>
          <w:color w:val="000000"/>
          <w:sz w:val="20"/>
          <w:szCs w:val="20"/>
        </w:rPr>
        <w:t xml:space="preserve">ING.I. PELMUS                  </w:t>
      </w:r>
      <w:r w:rsidR="005A2D0B" w:rsidRPr="005C5BD0">
        <w:rPr>
          <w:rFonts w:ascii="Arial" w:hAnsi="Arial" w:cs="Arial"/>
          <w:color w:val="000000"/>
          <w:sz w:val="20"/>
          <w:szCs w:val="20"/>
        </w:rPr>
        <w:tab/>
      </w:r>
      <w:r w:rsidR="005A2D0B" w:rsidRPr="005C5BD0">
        <w:rPr>
          <w:rFonts w:ascii="Arial" w:hAnsi="Arial" w:cs="Arial"/>
          <w:color w:val="000000"/>
          <w:sz w:val="20"/>
          <w:szCs w:val="20"/>
        </w:rPr>
        <w:tab/>
      </w:r>
      <w:r w:rsidRPr="005C5BD0">
        <w:rPr>
          <w:rFonts w:ascii="Arial" w:hAnsi="Arial" w:cs="Arial"/>
          <w:color w:val="000000"/>
          <w:sz w:val="20"/>
          <w:szCs w:val="20"/>
        </w:rPr>
        <w:t xml:space="preserve"> ING. ROMANIUC ALIN DANIEL</w:t>
      </w:r>
    </w:p>
    <w:p w14:paraId="33C951B0" w14:textId="77777777" w:rsidR="00CB14AB" w:rsidRPr="005C5BD0" w:rsidRDefault="00CB14AB">
      <w:pPr>
        <w:rPr>
          <w:rFonts w:ascii="Arial" w:hAnsi="Arial" w:cs="Arial"/>
          <w:bCs/>
          <w:sz w:val="20"/>
          <w:szCs w:val="20"/>
        </w:rPr>
      </w:pPr>
    </w:p>
    <w:p w14:paraId="16C0446A" w14:textId="77777777" w:rsidR="005A2D0B" w:rsidRPr="005C5BD0" w:rsidRDefault="005A2D0B">
      <w:pPr>
        <w:rPr>
          <w:rFonts w:ascii="Arial" w:hAnsi="Arial" w:cs="Arial"/>
          <w:bCs/>
          <w:sz w:val="20"/>
          <w:szCs w:val="20"/>
        </w:rPr>
      </w:pPr>
    </w:p>
    <w:p w14:paraId="41BBCD9A" w14:textId="77777777" w:rsidR="005A2D0B" w:rsidRPr="005C5BD0" w:rsidRDefault="005A2D0B">
      <w:pPr>
        <w:rPr>
          <w:rFonts w:ascii="Arial" w:hAnsi="Arial" w:cs="Arial"/>
          <w:bCs/>
          <w:sz w:val="20"/>
          <w:szCs w:val="20"/>
        </w:rPr>
      </w:pPr>
    </w:p>
    <w:p w14:paraId="01C8A37B" w14:textId="77777777" w:rsidR="005A2D0B" w:rsidRPr="005C5BD0" w:rsidRDefault="005A2D0B">
      <w:pPr>
        <w:rPr>
          <w:rFonts w:ascii="Arial" w:hAnsi="Arial" w:cs="Arial"/>
          <w:bCs/>
          <w:sz w:val="20"/>
          <w:szCs w:val="20"/>
        </w:rPr>
      </w:pPr>
    </w:p>
    <w:p w14:paraId="50FEA6F4" w14:textId="77777777" w:rsidR="005A2D0B" w:rsidRPr="005C5BD0" w:rsidRDefault="005A2D0B" w:rsidP="005A2D0B">
      <w:pPr>
        <w:ind w:left="3600" w:firstLine="720"/>
        <w:rPr>
          <w:rFonts w:ascii="Arial" w:hAnsi="Arial" w:cs="Arial"/>
          <w:b/>
          <w:bCs/>
          <w:sz w:val="20"/>
          <w:szCs w:val="20"/>
        </w:rPr>
      </w:pPr>
      <w:r w:rsidRPr="005C5BD0">
        <w:rPr>
          <w:rFonts w:ascii="Arial" w:hAnsi="Arial" w:cs="Arial"/>
          <w:b/>
          <w:bCs/>
          <w:sz w:val="20"/>
          <w:szCs w:val="20"/>
        </w:rPr>
        <w:lastRenderedPageBreak/>
        <w:t>CAIET SARCINI</w:t>
      </w:r>
    </w:p>
    <w:p w14:paraId="5457C2BE" w14:textId="77777777" w:rsidR="005A2D0B" w:rsidRPr="005C5BD0" w:rsidRDefault="005A2D0B" w:rsidP="005A2D0B">
      <w:pPr>
        <w:ind w:left="1440" w:firstLine="720"/>
        <w:rPr>
          <w:rFonts w:ascii="Arial" w:hAnsi="Arial" w:cs="Arial"/>
          <w:b/>
          <w:bCs/>
          <w:sz w:val="20"/>
          <w:szCs w:val="20"/>
        </w:rPr>
      </w:pPr>
      <w:r w:rsidRPr="005C5BD0">
        <w:rPr>
          <w:rFonts w:ascii="Arial" w:hAnsi="Arial" w:cs="Arial"/>
          <w:b/>
          <w:bCs/>
          <w:sz w:val="20"/>
          <w:szCs w:val="20"/>
        </w:rPr>
        <w:t xml:space="preserve">BRANSAMENT GAZE NATURALE </w:t>
      </w:r>
      <w:r w:rsidRPr="005C5BD0">
        <w:rPr>
          <w:rFonts w:ascii="Arial" w:hAnsi="Arial" w:cs="Arial"/>
          <w:b/>
          <w:bCs/>
          <w:sz w:val="20"/>
          <w:szCs w:val="20"/>
        </w:rPr>
        <w:fldChar w:fldCharType="begin"/>
      </w:r>
      <w:r w:rsidRPr="005C5BD0">
        <w:rPr>
          <w:rFonts w:ascii="Arial" w:hAnsi="Arial" w:cs="Arial"/>
          <w:b/>
          <w:bCs/>
          <w:sz w:val="20"/>
          <w:szCs w:val="20"/>
        </w:rPr>
        <w:instrText xml:space="preserve"> LINK Excel.Sheet.12 "C:\\Users\\dragos.serban\\Desktop\\STR. JANDARMERIEI 112 , SECT 1\\2.DTAC\\STR. NICOLAE CARAMFIL, 89, sect 1, tipizat cu + dtac partial\\EU\\AVIZARE\\tipizat\\v2 workshop\\tipizat\\avizare\\memoriu bransament.xlsx" "baza cu legatura la memoriu br.!R28C2" \a \f 4 \r  \* MERGEFORMAT </w:instrText>
      </w:r>
      <w:r w:rsidRPr="005C5BD0">
        <w:rPr>
          <w:rFonts w:ascii="Arial" w:hAnsi="Arial" w:cs="Arial"/>
          <w:b/>
          <w:bCs/>
          <w:sz w:val="20"/>
          <w:szCs w:val="20"/>
        </w:rPr>
        <w:fldChar w:fldCharType="separate"/>
      </w:r>
      <w:r w:rsidRPr="005C5BD0">
        <w:rPr>
          <w:rFonts w:ascii="Arial" w:hAnsi="Arial" w:cs="Arial"/>
          <w:b/>
          <w:bCs/>
          <w:sz w:val="20"/>
          <w:szCs w:val="20"/>
        </w:rPr>
        <w:t>PRESIUNE REDUSA</w:t>
      </w:r>
      <w:r w:rsidRPr="005C5BD0">
        <w:rPr>
          <w:rFonts w:ascii="Arial" w:hAnsi="Arial" w:cs="Arial"/>
          <w:bCs/>
          <w:sz w:val="20"/>
          <w:szCs w:val="20"/>
        </w:rPr>
        <w:fldChar w:fldCharType="end"/>
      </w:r>
      <w:r w:rsidRPr="005C5BD0">
        <w:rPr>
          <w:rFonts w:ascii="Arial" w:hAnsi="Arial" w:cs="Arial"/>
          <w:b/>
          <w:bCs/>
          <w:sz w:val="20"/>
          <w:szCs w:val="20"/>
        </w:rPr>
        <w:t xml:space="preserve"> DIN PE100 SDR11</w:t>
      </w:r>
    </w:p>
    <w:p w14:paraId="45D6E6A3" w14:textId="77777777" w:rsidR="005A2D0B" w:rsidRPr="005C5BD0" w:rsidRDefault="005A2D0B" w:rsidP="005A2D0B">
      <w:pPr>
        <w:rPr>
          <w:rFonts w:ascii="Arial" w:hAnsi="Arial" w:cs="Arial"/>
          <w:b/>
          <w:bCs/>
          <w:sz w:val="20"/>
          <w:szCs w:val="20"/>
        </w:rPr>
      </w:pPr>
    </w:p>
    <w:p w14:paraId="605ADF78" w14:textId="77777777" w:rsidR="005A2D0B" w:rsidRPr="005C5BD0" w:rsidRDefault="005A2D0B" w:rsidP="005A2D0B">
      <w:pPr>
        <w:rPr>
          <w:rFonts w:ascii="Arial" w:hAnsi="Arial" w:cs="Arial"/>
          <w:b/>
          <w:bCs/>
          <w:sz w:val="20"/>
          <w:szCs w:val="20"/>
        </w:rPr>
      </w:pPr>
    </w:p>
    <w:p w14:paraId="193BD9C9" w14:textId="77777777" w:rsidR="005A2D0B" w:rsidRPr="005C5BD0" w:rsidRDefault="005A2D0B" w:rsidP="005A2D0B">
      <w:pPr>
        <w:numPr>
          <w:ilvl w:val="0"/>
          <w:numId w:val="39"/>
        </w:numPr>
        <w:rPr>
          <w:rFonts w:ascii="Arial" w:hAnsi="Arial" w:cs="Arial"/>
          <w:b/>
          <w:bCs/>
          <w:sz w:val="20"/>
          <w:szCs w:val="20"/>
          <w:u w:val="single"/>
          <w:lang w:val="ro-RO"/>
        </w:rPr>
      </w:pPr>
      <w:r w:rsidRPr="005C5BD0">
        <w:rPr>
          <w:rFonts w:ascii="Arial" w:hAnsi="Arial" w:cs="Arial"/>
          <w:b/>
          <w:bCs/>
          <w:sz w:val="20"/>
          <w:szCs w:val="20"/>
          <w:u w:val="single"/>
          <w:lang w:val="ro-RO"/>
        </w:rPr>
        <w:t>PREVEDERI GENERALE</w:t>
      </w:r>
    </w:p>
    <w:p w14:paraId="281EA9AC" w14:textId="77777777" w:rsidR="005A2D0B" w:rsidRPr="005C5BD0" w:rsidRDefault="005A2D0B" w:rsidP="005A2D0B">
      <w:pPr>
        <w:rPr>
          <w:rFonts w:ascii="Arial" w:hAnsi="Arial" w:cs="Arial"/>
          <w:bCs/>
          <w:sz w:val="20"/>
          <w:szCs w:val="20"/>
          <w:lang w:val="ro-RO"/>
        </w:rPr>
      </w:pPr>
    </w:p>
    <w:p w14:paraId="3B5FE10F" w14:textId="77777777" w:rsidR="005A2D0B" w:rsidRPr="005C5BD0" w:rsidRDefault="005A2D0B" w:rsidP="005A2D0B">
      <w:pPr>
        <w:rPr>
          <w:rFonts w:ascii="Arial" w:hAnsi="Arial" w:cs="Arial"/>
          <w:bCs/>
          <w:sz w:val="20"/>
          <w:szCs w:val="20"/>
        </w:rPr>
      </w:pPr>
      <w:proofErr w:type="spellStart"/>
      <w:r w:rsidRPr="005C5BD0">
        <w:rPr>
          <w:rFonts w:ascii="Arial" w:hAnsi="Arial" w:cs="Arial"/>
          <w:bCs/>
          <w:sz w:val="20"/>
          <w:szCs w:val="20"/>
        </w:rPr>
        <w:t>Prezentul</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caiet</w:t>
      </w:r>
      <w:proofErr w:type="spellEnd"/>
      <w:r w:rsidRPr="005C5BD0">
        <w:rPr>
          <w:rFonts w:ascii="Arial" w:hAnsi="Arial" w:cs="Arial"/>
          <w:bCs/>
          <w:sz w:val="20"/>
          <w:szCs w:val="20"/>
        </w:rPr>
        <w:t xml:space="preserve"> de </w:t>
      </w:r>
      <w:proofErr w:type="spellStart"/>
      <w:r w:rsidRPr="005C5BD0">
        <w:rPr>
          <w:rFonts w:ascii="Arial" w:hAnsi="Arial" w:cs="Arial"/>
          <w:bCs/>
          <w:sz w:val="20"/>
          <w:szCs w:val="20"/>
        </w:rPr>
        <w:t>sarcini</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reprezinta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conditiile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minime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trebuiesc</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respectate</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pentru</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asigurarea</w:t>
      </w:r>
      <w:proofErr w:type="spellEnd"/>
      <w:r w:rsidRPr="005C5BD0">
        <w:rPr>
          <w:rFonts w:ascii="Arial" w:hAnsi="Arial" w:cs="Arial"/>
          <w:bCs/>
          <w:sz w:val="20"/>
          <w:szCs w:val="20"/>
        </w:rPr>
        <w:t xml:space="preserve"> </w:t>
      </w:r>
      <w:proofErr w:type="spellStart"/>
      <w:r w:rsidRPr="005C5BD0">
        <w:rPr>
          <w:rFonts w:ascii="Arial" w:hAnsi="Arial" w:cs="Arial"/>
          <w:bCs/>
          <w:sz w:val="20"/>
          <w:szCs w:val="20"/>
        </w:rPr>
        <w:t>cerintelor</w:t>
      </w:r>
      <w:proofErr w:type="spellEnd"/>
      <w:r w:rsidRPr="005C5BD0">
        <w:rPr>
          <w:rFonts w:ascii="Arial" w:hAnsi="Arial" w:cs="Arial"/>
          <w:bCs/>
          <w:sz w:val="20"/>
          <w:szCs w:val="20"/>
        </w:rPr>
        <w:t xml:space="preserve"> de </w:t>
      </w:r>
      <w:proofErr w:type="spellStart"/>
      <w:proofErr w:type="gramStart"/>
      <w:r w:rsidRPr="005C5BD0">
        <w:rPr>
          <w:rFonts w:ascii="Arial" w:hAnsi="Arial" w:cs="Arial"/>
          <w:bCs/>
          <w:sz w:val="20"/>
          <w:szCs w:val="20"/>
        </w:rPr>
        <w:t>calitate</w:t>
      </w:r>
      <w:proofErr w:type="spellEnd"/>
      <w:r w:rsidRPr="005C5BD0">
        <w:rPr>
          <w:rFonts w:ascii="Arial" w:hAnsi="Arial" w:cs="Arial"/>
          <w:bCs/>
          <w:sz w:val="20"/>
          <w:szCs w:val="20"/>
        </w:rPr>
        <w:t xml:space="preserve"> .</w:t>
      </w:r>
      <w:proofErr w:type="gramEnd"/>
      <w:r w:rsidRPr="005C5BD0">
        <w:rPr>
          <w:rFonts w:ascii="Arial" w:hAnsi="Arial" w:cs="Arial"/>
          <w:bCs/>
          <w:sz w:val="20"/>
          <w:szCs w:val="20"/>
        </w:rPr>
        <w:t xml:space="preserve"> </w:t>
      </w:r>
    </w:p>
    <w:p w14:paraId="6849D16A" w14:textId="77777777" w:rsidR="005A2D0B" w:rsidRPr="005C5BD0" w:rsidRDefault="005A2D0B" w:rsidP="005A2D0B">
      <w:pPr>
        <w:rPr>
          <w:rFonts w:ascii="Arial" w:hAnsi="Arial" w:cs="Arial"/>
          <w:b/>
          <w:bCs/>
          <w:sz w:val="20"/>
          <w:szCs w:val="20"/>
          <w:u w:val="single"/>
          <w:lang w:val="ro-RO"/>
        </w:rPr>
      </w:pPr>
    </w:p>
    <w:p w14:paraId="72F3CEF5" w14:textId="77777777" w:rsidR="005A2D0B" w:rsidRPr="005C5BD0" w:rsidRDefault="005A2D0B" w:rsidP="005A2D0B">
      <w:pPr>
        <w:numPr>
          <w:ilvl w:val="0"/>
          <w:numId w:val="39"/>
        </w:numPr>
        <w:rPr>
          <w:rFonts w:ascii="Arial" w:hAnsi="Arial" w:cs="Arial"/>
          <w:b/>
          <w:bCs/>
          <w:sz w:val="20"/>
          <w:szCs w:val="20"/>
          <w:u w:val="single"/>
          <w:lang w:val="ro-RO"/>
        </w:rPr>
      </w:pPr>
      <w:r w:rsidRPr="005C5BD0">
        <w:rPr>
          <w:rFonts w:ascii="Arial" w:hAnsi="Arial" w:cs="Arial"/>
          <w:b/>
          <w:bCs/>
          <w:sz w:val="20"/>
          <w:szCs w:val="20"/>
          <w:u w:val="single"/>
          <w:lang w:val="ro-RO"/>
        </w:rPr>
        <w:t>ACTE NORMATIVE OBLIGATORII</w:t>
      </w:r>
    </w:p>
    <w:p w14:paraId="0E578C16" w14:textId="77777777" w:rsidR="005A2D0B" w:rsidRPr="005C5BD0" w:rsidRDefault="005A2D0B" w:rsidP="005A2D0B">
      <w:pPr>
        <w:rPr>
          <w:rFonts w:ascii="Arial" w:hAnsi="Arial" w:cs="Arial"/>
          <w:bCs/>
          <w:sz w:val="20"/>
          <w:szCs w:val="20"/>
          <w:lang w:val="ro-RO"/>
        </w:rPr>
      </w:pPr>
    </w:p>
    <w:p w14:paraId="4FA5DDDD" w14:textId="77777777" w:rsidR="005A2D0B" w:rsidRPr="005C5BD0" w:rsidRDefault="005A2D0B" w:rsidP="005A2D0B">
      <w:pPr>
        <w:numPr>
          <w:ilvl w:val="0"/>
          <w:numId w:val="37"/>
        </w:numPr>
        <w:rPr>
          <w:rFonts w:ascii="Arial" w:hAnsi="Arial" w:cs="Arial"/>
          <w:bCs/>
          <w:sz w:val="20"/>
          <w:szCs w:val="20"/>
          <w:lang w:val="fr-FR"/>
        </w:rPr>
      </w:pPr>
      <w:r w:rsidRPr="005C5BD0">
        <w:rPr>
          <w:rFonts w:ascii="Arial" w:hAnsi="Arial" w:cs="Arial"/>
          <w:bCs/>
          <w:sz w:val="20"/>
          <w:szCs w:val="20"/>
          <w:lang w:val="fr-FR"/>
        </w:rPr>
        <w:t xml:space="preserve">Norme </w:t>
      </w:r>
      <w:proofErr w:type="spellStart"/>
      <w:r w:rsidRPr="005C5BD0">
        <w:rPr>
          <w:rFonts w:ascii="Arial" w:hAnsi="Arial" w:cs="Arial"/>
          <w:bCs/>
          <w:sz w:val="20"/>
          <w:szCs w:val="20"/>
          <w:lang w:val="fr-FR"/>
        </w:rPr>
        <w:t>tehnice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proiectarea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executarea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exploatarea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sistemelor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alimentare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gaze </w:t>
      </w:r>
      <w:proofErr w:type="spellStart"/>
      <w:r w:rsidRPr="005C5BD0">
        <w:rPr>
          <w:rFonts w:ascii="Arial" w:hAnsi="Arial" w:cs="Arial"/>
          <w:bCs/>
          <w:sz w:val="20"/>
          <w:szCs w:val="20"/>
          <w:lang w:val="fr-FR"/>
        </w:rPr>
        <w:t>naturale</w:t>
      </w:r>
      <w:proofErr w:type="spellEnd"/>
      <w:r w:rsidRPr="005C5BD0">
        <w:rPr>
          <w:rFonts w:ascii="Arial" w:hAnsi="Arial" w:cs="Arial"/>
          <w:bCs/>
          <w:sz w:val="20"/>
          <w:szCs w:val="20"/>
          <w:lang w:val="fr-FR"/>
        </w:rPr>
        <w:t xml:space="preserve"> ORD. ANRE NR. 89-</w:t>
      </w:r>
      <w:proofErr w:type="gramStart"/>
      <w:r w:rsidRPr="005C5BD0">
        <w:rPr>
          <w:rFonts w:ascii="Arial" w:hAnsi="Arial" w:cs="Arial"/>
          <w:bCs/>
          <w:sz w:val="20"/>
          <w:szCs w:val="20"/>
          <w:lang w:val="fr-FR"/>
        </w:rPr>
        <w:t>2018;</w:t>
      </w:r>
      <w:proofErr w:type="gramEnd"/>
    </w:p>
    <w:p w14:paraId="293D5821" w14:textId="77777777" w:rsidR="005A2D0B" w:rsidRPr="005C5BD0" w:rsidRDefault="005A2D0B" w:rsidP="005A2D0B">
      <w:pPr>
        <w:numPr>
          <w:ilvl w:val="0"/>
          <w:numId w:val="37"/>
        </w:numPr>
        <w:rPr>
          <w:rFonts w:ascii="Arial" w:hAnsi="Arial" w:cs="Arial"/>
          <w:bCs/>
          <w:sz w:val="20"/>
          <w:szCs w:val="20"/>
          <w:lang w:val="fr-FR"/>
        </w:rPr>
      </w:pPr>
      <w:proofErr w:type="spellStart"/>
      <w:r w:rsidRPr="005C5BD0">
        <w:rPr>
          <w:rFonts w:ascii="Arial" w:hAnsi="Arial" w:cs="Arial"/>
          <w:bCs/>
          <w:sz w:val="20"/>
          <w:szCs w:val="20"/>
          <w:lang w:val="fr-FR"/>
        </w:rPr>
        <w:t>Legea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securitatii</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sanatatii</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munca</w:t>
      </w:r>
      <w:proofErr w:type="spellEnd"/>
      <w:r w:rsidRPr="005C5BD0">
        <w:rPr>
          <w:rFonts w:ascii="Arial" w:hAnsi="Arial" w:cs="Arial"/>
          <w:bCs/>
          <w:sz w:val="20"/>
          <w:szCs w:val="20"/>
          <w:lang w:val="fr-FR"/>
        </w:rPr>
        <w:t xml:space="preserve"> nr.319/</w:t>
      </w:r>
      <w:proofErr w:type="gramStart"/>
      <w:r w:rsidRPr="005C5BD0">
        <w:rPr>
          <w:rFonts w:ascii="Arial" w:hAnsi="Arial" w:cs="Arial"/>
          <w:bCs/>
          <w:sz w:val="20"/>
          <w:szCs w:val="20"/>
          <w:lang w:val="fr-FR"/>
        </w:rPr>
        <w:t>2006;</w:t>
      </w:r>
      <w:proofErr w:type="gramEnd"/>
    </w:p>
    <w:p w14:paraId="316AB298" w14:textId="77777777" w:rsidR="005A2D0B" w:rsidRPr="005C5BD0" w:rsidRDefault="005A2D0B" w:rsidP="005A2D0B">
      <w:pPr>
        <w:numPr>
          <w:ilvl w:val="0"/>
          <w:numId w:val="37"/>
        </w:numPr>
        <w:rPr>
          <w:rFonts w:ascii="Arial" w:hAnsi="Arial" w:cs="Arial"/>
          <w:bCs/>
          <w:sz w:val="20"/>
          <w:szCs w:val="20"/>
          <w:lang w:val="fr-FR"/>
        </w:rPr>
      </w:pPr>
      <w:proofErr w:type="spellStart"/>
      <w:r w:rsidRPr="005C5BD0">
        <w:rPr>
          <w:rFonts w:ascii="Arial" w:hAnsi="Arial" w:cs="Arial"/>
          <w:bCs/>
          <w:sz w:val="20"/>
          <w:szCs w:val="20"/>
          <w:lang w:val="fr-FR"/>
        </w:rPr>
        <w:t>Hotararea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guvernului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privind</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cerintele</w:t>
      </w:r>
      <w:proofErr w:type="spellEnd"/>
      <w:r w:rsidRPr="005C5BD0">
        <w:rPr>
          <w:rFonts w:ascii="Arial" w:hAnsi="Arial" w:cs="Arial"/>
          <w:bCs/>
          <w:sz w:val="20"/>
          <w:szCs w:val="20"/>
          <w:lang w:val="fr-FR"/>
        </w:rPr>
        <w:t xml:space="preserve"> minime de </w:t>
      </w:r>
      <w:proofErr w:type="spellStart"/>
      <w:r w:rsidRPr="005C5BD0">
        <w:rPr>
          <w:rFonts w:ascii="Arial" w:hAnsi="Arial" w:cs="Arial"/>
          <w:bCs/>
          <w:sz w:val="20"/>
          <w:szCs w:val="20"/>
          <w:lang w:val="fr-FR"/>
        </w:rPr>
        <w:t>securitate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sanatate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santierele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temporare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mobile HG nr.300/</w:t>
      </w:r>
      <w:proofErr w:type="gramStart"/>
      <w:r w:rsidRPr="005C5BD0">
        <w:rPr>
          <w:rFonts w:ascii="Arial" w:hAnsi="Arial" w:cs="Arial"/>
          <w:bCs/>
          <w:sz w:val="20"/>
          <w:szCs w:val="20"/>
          <w:lang w:val="fr-FR"/>
        </w:rPr>
        <w:t>2006;</w:t>
      </w:r>
      <w:proofErr w:type="gramEnd"/>
    </w:p>
    <w:p w14:paraId="65524B6E" w14:textId="77777777" w:rsidR="005A2D0B" w:rsidRPr="005C5BD0" w:rsidRDefault="005A2D0B" w:rsidP="005A2D0B">
      <w:pPr>
        <w:numPr>
          <w:ilvl w:val="0"/>
          <w:numId w:val="37"/>
        </w:numPr>
        <w:rPr>
          <w:rFonts w:ascii="Arial" w:hAnsi="Arial" w:cs="Arial"/>
          <w:bCs/>
          <w:sz w:val="20"/>
          <w:szCs w:val="20"/>
          <w:lang w:val="fr-FR"/>
        </w:rPr>
      </w:pPr>
      <w:proofErr w:type="spellStart"/>
      <w:r w:rsidRPr="005C5BD0">
        <w:rPr>
          <w:rFonts w:ascii="Arial" w:hAnsi="Arial" w:cs="Arial"/>
          <w:bCs/>
          <w:sz w:val="20"/>
          <w:szCs w:val="20"/>
          <w:lang w:val="en-GB"/>
        </w:rPr>
        <w:t>Legea</w:t>
      </w:r>
      <w:proofErr w:type="spellEnd"/>
      <w:r w:rsidRPr="005C5BD0">
        <w:rPr>
          <w:rFonts w:ascii="Arial" w:hAnsi="Arial" w:cs="Arial"/>
          <w:bCs/>
          <w:sz w:val="20"/>
          <w:szCs w:val="20"/>
          <w:lang w:val="en-GB"/>
        </w:rPr>
        <w:t xml:space="preserve"> nr. 307/2006 - </w:t>
      </w:r>
      <w:proofErr w:type="spellStart"/>
      <w:r w:rsidRPr="005C5BD0">
        <w:rPr>
          <w:rFonts w:ascii="Arial" w:hAnsi="Arial" w:cs="Arial"/>
          <w:bCs/>
          <w:sz w:val="20"/>
          <w:szCs w:val="20"/>
          <w:lang w:val="en-GB"/>
        </w:rPr>
        <w:t>Legea</w:t>
      </w:r>
      <w:proofErr w:type="spellEnd"/>
      <w:r w:rsidRPr="005C5BD0">
        <w:rPr>
          <w:rFonts w:ascii="Arial" w:hAnsi="Arial" w:cs="Arial"/>
          <w:bCs/>
          <w:sz w:val="20"/>
          <w:szCs w:val="20"/>
          <w:lang w:val="en-GB"/>
        </w:rPr>
        <w:t xml:space="preserve"> </w:t>
      </w:r>
      <w:proofErr w:type="spellStart"/>
      <w:r w:rsidRPr="005C5BD0">
        <w:rPr>
          <w:rFonts w:ascii="Arial" w:hAnsi="Arial" w:cs="Arial"/>
          <w:bCs/>
          <w:sz w:val="20"/>
          <w:szCs w:val="20"/>
          <w:lang w:val="en-GB"/>
        </w:rPr>
        <w:t>privind</w:t>
      </w:r>
      <w:proofErr w:type="spellEnd"/>
      <w:r w:rsidRPr="005C5BD0">
        <w:rPr>
          <w:rFonts w:ascii="Arial" w:hAnsi="Arial" w:cs="Arial"/>
          <w:bCs/>
          <w:sz w:val="20"/>
          <w:szCs w:val="20"/>
          <w:lang w:val="en-GB"/>
        </w:rPr>
        <w:t xml:space="preserve"> </w:t>
      </w:r>
      <w:proofErr w:type="spellStart"/>
      <w:r w:rsidRPr="005C5BD0">
        <w:rPr>
          <w:rFonts w:ascii="Arial" w:hAnsi="Arial" w:cs="Arial"/>
          <w:bCs/>
          <w:sz w:val="20"/>
          <w:szCs w:val="20"/>
          <w:lang w:val="en-GB"/>
        </w:rPr>
        <w:t>apararea</w:t>
      </w:r>
      <w:proofErr w:type="spellEnd"/>
      <w:r w:rsidRPr="005C5BD0">
        <w:rPr>
          <w:rFonts w:ascii="Arial" w:hAnsi="Arial" w:cs="Arial"/>
          <w:bCs/>
          <w:sz w:val="20"/>
          <w:szCs w:val="20"/>
          <w:lang w:val="en-GB"/>
        </w:rPr>
        <w:t xml:space="preserve"> </w:t>
      </w:r>
      <w:proofErr w:type="spellStart"/>
      <w:r w:rsidRPr="005C5BD0">
        <w:rPr>
          <w:rFonts w:ascii="Arial" w:hAnsi="Arial" w:cs="Arial"/>
          <w:bCs/>
          <w:sz w:val="20"/>
          <w:szCs w:val="20"/>
          <w:lang w:val="en-GB"/>
        </w:rPr>
        <w:t>împotriva</w:t>
      </w:r>
      <w:proofErr w:type="spellEnd"/>
      <w:r w:rsidRPr="005C5BD0">
        <w:rPr>
          <w:rFonts w:ascii="Arial" w:hAnsi="Arial" w:cs="Arial"/>
          <w:bCs/>
          <w:sz w:val="20"/>
          <w:szCs w:val="20"/>
          <w:lang w:val="en-GB"/>
        </w:rPr>
        <w:t xml:space="preserve"> </w:t>
      </w:r>
      <w:proofErr w:type="spellStart"/>
      <w:r w:rsidRPr="005C5BD0">
        <w:rPr>
          <w:rFonts w:ascii="Arial" w:hAnsi="Arial" w:cs="Arial"/>
          <w:bCs/>
          <w:sz w:val="20"/>
          <w:szCs w:val="20"/>
          <w:lang w:val="en-GB"/>
        </w:rPr>
        <w:t>incendiilor</w:t>
      </w:r>
      <w:proofErr w:type="spellEnd"/>
      <w:r w:rsidRPr="005C5BD0">
        <w:rPr>
          <w:rFonts w:ascii="Arial" w:hAnsi="Arial" w:cs="Arial"/>
          <w:bCs/>
          <w:sz w:val="20"/>
          <w:szCs w:val="20"/>
          <w:lang w:val="fr-FR"/>
        </w:rPr>
        <w:t>;</w:t>
      </w:r>
    </w:p>
    <w:p w14:paraId="2124AF7A" w14:textId="77777777" w:rsidR="005A2D0B" w:rsidRPr="005C5BD0" w:rsidRDefault="005A2D0B" w:rsidP="005A2D0B">
      <w:pPr>
        <w:numPr>
          <w:ilvl w:val="0"/>
          <w:numId w:val="37"/>
        </w:numPr>
        <w:rPr>
          <w:rFonts w:ascii="Arial" w:hAnsi="Arial" w:cs="Arial"/>
          <w:bCs/>
          <w:sz w:val="20"/>
          <w:szCs w:val="20"/>
          <w:lang w:val="fr-FR"/>
        </w:rPr>
      </w:pPr>
      <w:r w:rsidRPr="005C5BD0">
        <w:rPr>
          <w:rFonts w:ascii="Arial" w:hAnsi="Arial" w:cs="Arial"/>
          <w:bCs/>
          <w:sz w:val="20"/>
          <w:szCs w:val="20"/>
          <w:lang w:val="fr-FR"/>
        </w:rPr>
        <w:t xml:space="preserve">Norme </w:t>
      </w:r>
      <w:proofErr w:type="spellStart"/>
      <w:r w:rsidRPr="005C5BD0">
        <w:rPr>
          <w:rFonts w:ascii="Arial" w:hAnsi="Arial" w:cs="Arial"/>
          <w:bCs/>
          <w:sz w:val="20"/>
          <w:szCs w:val="20"/>
          <w:lang w:val="fr-FR"/>
        </w:rPr>
        <w:t>generale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aparare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impotriva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incendiilor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aprobate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Ordinul</w:t>
      </w:r>
      <w:proofErr w:type="spellEnd"/>
      <w:r w:rsidRPr="005C5BD0">
        <w:rPr>
          <w:rFonts w:ascii="Arial" w:hAnsi="Arial" w:cs="Arial"/>
          <w:bCs/>
          <w:sz w:val="20"/>
          <w:szCs w:val="20"/>
          <w:lang w:val="fr-FR"/>
        </w:rPr>
        <w:t xml:space="preserve"> MAI Nr. 163/2007.</w:t>
      </w:r>
    </w:p>
    <w:p w14:paraId="176CA01B" w14:textId="77777777" w:rsidR="005A2D0B" w:rsidRPr="005C5BD0" w:rsidRDefault="005A2D0B" w:rsidP="005A2D0B">
      <w:pPr>
        <w:rPr>
          <w:rFonts w:ascii="Arial" w:hAnsi="Arial" w:cs="Arial"/>
          <w:b/>
          <w:bCs/>
          <w:sz w:val="20"/>
          <w:szCs w:val="20"/>
          <w:u w:val="single"/>
          <w:lang w:val="ro-RO"/>
        </w:rPr>
      </w:pPr>
    </w:p>
    <w:p w14:paraId="3D46FBE8" w14:textId="77777777" w:rsidR="005A2D0B" w:rsidRPr="005C5BD0" w:rsidRDefault="005A2D0B" w:rsidP="005A2D0B">
      <w:pPr>
        <w:numPr>
          <w:ilvl w:val="0"/>
          <w:numId w:val="39"/>
        </w:numPr>
        <w:rPr>
          <w:rFonts w:ascii="Arial" w:hAnsi="Arial" w:cs="Arial"/>
          <w:b/>
          <w:bCs/>
          <w:sz w:val="20"/>
          <w:szCs w:val="20"/>
          <w:u w:val="single"/>
          <w:lang w:val="ro-RO"/>
        </w:rPr>
      </w:pPr>
      <w:r w:rsidRPr="005C5BD0">
        <w:rPr>
          <w:rFonts w:ascii="Arial" w:hAnsi="Arial" w:cs="Arial"/>
          <w:b/>
          <w:bCs/>
          <w:sz w:val="20"/>
          <w:szCs w:val="20"/>
          <w:u w:val="single"/>
          <w:lang w:val="ro-RO"/>
        </w:rPr>
        <w:t>AVIZE, APROBARI, AUTORIZATII</w:t>
      </w:r>
    </w:p>
    <w:p w14:paraId="673AD3C9" w14:textId="77777777" w:rsidR="005A2D0B" w:rsidRPr="005C5BD0" w:rsidRDefault="005A2D0B" w:rsidP="005A2D0B">
      <w:pPr>
        <w:rPr>
          <w:rFonts w:ascii="Arial" w:hAnsi="Arial" w:cs="Arial"/>
          <w:bCs/>
          <w:sz w:val="20"/>
          <w:szCs w:val="20"/>
          <w:lang w:val="ro-RO"/>
        </w:rPr>
      </w:pPr>
    </w:p>
    <w:p w14:paraId="56DBC46C" w14:textId="77777777" w:rsidR="005A2D0B" w:rsidRPr="005C5BD0" w:rsidRDefault="005A2D0B" w:rsidP="005A2D0B">
      <w:pPr>
        <w:rPr>
          <w:rFonts w:ascii="Arial" w:hAnsi="Arial" w:cs="Arial"/>
          <w:bCs/>
          <w:sz w:val="20"/>
          <w:szCs w:val="20"/>
          <w:lang w:val="fr-FR"/>
        </w:rPr>
      </w:pPr>
      <w:proofErr w:type="spellStart"/>
      <w:r w:rsidRPr="005C5BD0">
        <w:rPr>
          <w:rFonts w:ascii="Arial" w:hAnsi="Arial" w:cs="Arial"/>
          <w:bCs/>
          <w:sz w:val="20"/>
          <w:szCs w:val="20"/>
          <w:lang w:val="fr-FR"/>
        </w:rPr>
        <w:t>Avizele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acordurile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Autorizatia</w:t>
      </w:r>
      <w:proofErr w:type="spellEnd"/>
      <w:r w:rsidRPr="005C5BD0">
        <w:rPr>
          <w:rFonts w:ascii="Arial" w:hAnsi="Arial" w:cs="Arial"/>
          <w:bCs/>
          <w:sz w:val="20"/>
          <w:szCs w:val="20"/>
          <w:lang w:val="fr-FR"/>
        </w:rPr>
        <w:t xml:space="preserve"> de construire </w:t>
      </w:r>
      <w:proofErr w:type="spellStart"/>
      <w:r w:rsidRPr="005C5BD0">
        <w:rPr>
          <w:rFonts w:ascii="Arial" w:hAnsi="Arial" w:cs="Arial"/>
          <w:bCs/>
          <w:sz w:val="20"/>
          <w:szCs w:val="20"/>
          <w:lang w:val="fr-FR"/>
        </w:rPr>
        <w:t>referitoare</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amplasarea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conductei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bransament</w:t>
      </w:r>
      <w:proofErr w:type="spellEnd"/>
      <w:r w:rsidRPr="005C5BD0">
        <w:rPr>
          <w:rFonts w:ascii="Arial" w:hAnsi="Arial" w:cs="Arial"/>
          <w:bCs/>
          <w:sz w:val="20"/>
          <w:szCs w:val="20"/>
          <w:lang w:val="fr-FR"/>
        </w:rPr>
        <w:t xml:space="preserve"> gaze </w:t>
      </w:r>
      <w:proofErr w:type="spellStart"/>
      <w:r w:rsidRPr="005C5BD0">
        <w:rPr>
          <w:rFonts w:ascii="Arial" w:hAnsi="Arial" w:cs="Arial"/>
          <w:bCs/>
          <w:sz w:val="20"/>
          <w:szCs w:val="20"/>
          <w:lang w:val="fr-FR"/>
        </w:rPr>
        <w:t>naturale</w:t>
      </w:r>
      <w:proofErr w:type="spellEnd"/>
      <w:r w:rsidRPr="005C5BD0">
        <w:rPr>
          <w:rFonts w:ascii="Arial" w:hAnsi="Arial" w:cs="Arial"/>
          <w:bCs/>
          <w:sz w:val="20"/>
          <w:szCs w:val="20"/>
          <w:lang w:val="fr-FR"/>
        </w:rPr>
        <w:t xml:space="preserve"> se vor </w:t>
      </w:r>
      <w:proofErr w:type="spellStart"/>
      <w:r w:rsidRPr="005C5BD0">
        <w:rPr>
          <w:rFonts w:ascii="Arial" w:hAnsi="Arial" w:cs="Arial"/>
          <w:bCs/>
          <w:sz w:val="20"/>
          <w:szCs w:val="20"/>
          <w:lang w:val="fr-FR"/>
        </w:rPr>
        <w:t>obtine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grija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proiectantului</w:t>
      </w:r>
      <w:proofErr w:type="spellEnd"/>
      <w:r w:rsidRPr="005C5BD0">
        <w:rPr>
          <w:rFonts w:ascii="Arial" w:hAnsi="Arial" w:cs="Arial"/>
          <w:bCs/>
          <w:sz w:val="20"/>
          <w:szCs w:val="20"/>
          <w:lang w:val="fr-FR"/>
        </w:rPr>
        <w:t xml:space="preserve"> si vor fi </w:t>
      </w:r>
      <w:proofErr w:type="spellStart"/>
      <w:r w:rsidRPr="005C5BD0">
        <w:rPr>
          <w:rFonts w:ascii="Arial" w:hAnsi="Arial" w:cs="Arial"/>
          <w:bCs/>
          <w:sz w:val="20"/>
          <w:szCs w:val="20"/>
          <w:lang w:val="fr-FR"/>
        </w:rPr>
        <w:t>anexate</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proiect</w:t>
      </w:r>
      <w:proofErr w:type="spellEnd"/>
      <w:r w:rsidRPr="005C5BD0">
        <w:rPr>
          <w:rFonts w:ascii="Arial" w:hAnsi="Arial" w:cs="Arial"/>
          <w:bCs/>
          <w:sz w:val="20"/>
          <w:szCs w:val="20"/>
          <w:lang w:val="fr-FR"/>
        </w:rPr>
        <w:t>.</w:t>
      </w:r>
    </w:p>
    <w:p w14:paraId="480B4D7C" w14:textId="77777777" w:rsidR="005A2D0B" w:rsidRPr="005C5BD0" w:rsidRDefault="005A2D0B" w:rsidP="005A2D0B">
      <w:pPr>
        <w:rPr>
          <w:rFonts w:ascii="Arial" w:hAnsi="Arial" w:cs="Arial"/>
          <w:b/>
          <w:bCs/>
          <w:sz w:val="20"/>
          <w:szCs w:val="20"/>
          <w:u w:val="single"/>
          <w:lang w:val="ro-RO"/>
        </w:rPr>
      </w:pPr>
    </w:p>
    <w:p w14:paraId="74A85740" w14:textId="77777777" w:rsidR="005A2D0B" w:rsidRPr="005C5BD0" w:rsidRDefault="005A2D0B" w:rsidP="005A2D0B">
      <w:pPr>
        <w:numPr>
          <w:ilvl w:val="0"/>
          <w:numId w:val="39"/>
        </w:numPr>
        <w:rPr>
          <w:rFonts w:ascii="Arial" w:hAnsi="Arial" w:cs="Arial"/>
          <w:b/>
          <w:bCs/>
          <w:sz w:val="20"/>
          <w:szCs w:val="20"/>
          <w:u w:val="single"/>
          <w:lang w:val="ro-RO"/>
        </w:rPr>
      </w:pPr>
      <w:r w:rsidRPr="005C5BD0">
        <w:rPr>
          <w:rFonts w:ascii="Arial" w:hAnsi="Arial" w:cs="Arial"/>
          <w:b/>
          <w:bCs/>
          <w:sz w:val="20"/>
          <w:szCs w:val="20"/>
          <w:u w:val="single"/>
          <w:lang w:val="ro-RO"/>
        </w:rPr>
        <w:t>PROGRAMUL DE EXECUTIE</w:t>
      </w:r>
    </w:p>
    <w:p w14:paraId="79281DD8" w14:textId="77777777" w:rsidR="005A2D0B" w:rsidRPr="005C5BD0" w:rsidRDefault="005A2D0B" w:rsidP="005A2D0B">
      <w:pPr>
        <w:rPr>
          <w:rFonts w:ascii="Arial" w:hAnsi="Arial" w:cs="Arial"/>
          <w:bCs/>
          <w:sz w:val="20"/>
          <w:szCs w:val="20"/>
          <w:lang w:val="ro-RO"/>
        </w:rPr>
      </w:pPr>
    </w:p>
    <w:p w14:paraId="130DE161" w14:textId="77777777" w:rsidR="005A2D0B" w:rsidRPr="005C5BD0" w:rsidRDefault="005A2D0B" w:rsidP="005A2D0B">
      <w:pPr>
        <w:rPr>
          <w:rFonts w:ascii="Arial" w:hAnsi="Arial" w:cs="Arial"/>
          <w:bCs/>
          <w:sz w:val="20"/>
          <w:szCs w:val="20"/>
          <w:lang w:val="fr-FR"/>
        </w:rPr>
      </w:pPr>
      <w:proofErr w:type="spellStart"/>
      <w:r w:rsidRPr="005C5BD0">
        <w:rPr>
          <w:rFonts w:ascii="Arial" w:hAnsi="Arial" w:cs="Arial"/>
          <w:bCs/>
          <w:sz w:val="20"/>
          <w:szCs w:val="20"/>
          <w:lang w:val="fr-FR"/>
        </w:rPr>
        <w:t>Lucrarile</w:t>
      </w:r>
      <w:proofErr w:type="spellEnd"/>
      <w:r w:rsidRPr="005C5BD0">
        <w:rPr>
          <w:rFonts w:ascii="Arial" w:hAnsi="Arial" w:cs="Arial"/>
          <w:bCs/>
          <w:sz w:val="20"/>
          <w:szCs w:val="20"/>
          <w:lang w:val="fr-FR"/>
        </w:rPr>
        <w:t xml:space="preserve"> se vor </w:t>
      </w:r>
      <w:proofErr w:type="spellStart"/>
      <w:r w:rsidRPr="005C5BD0">
        <w:rPr>
          <w:rFonts w:ascii="Arial" w:hAnsi="Arial" w:cs="Arial"/>
          <w:bCs/>
          <w:sz w:val="20"/>
          <w:szCs w:val="20"/>
          <w:lang w:val="fr-FR"/>
        </w:rPr>
        <w:t>executa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conformitate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graficul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executie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elaborat</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Executant</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aprobat</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institutiile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abilitate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aprobarea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acestor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lucrari</w:t>
      </w:r>
      <w:proofErr w:type="spellEnd"/>
      <w:r w:rsidRPr="005C5BD0">
        <w:rPr>
          <w:rFonts w:ascii="Arial" w:hAnsi="Arial" w:cs="Arial"/>
          <w:bCs/>
          <w:sz w:val="20"/>
          <w:szCs w:val="20"/>
          <w:lang w:val="fr-FR"/>
        </w:rPr>
        <w:t>. Se va respecta "</w:t>
      </w:r>
      <w:proofErr w:type="spellStart"/>
      <w:r w:rsidRPr="005C5BD0">
        <w:rPr>
          <w:rFonts w:ascii="Arial" w:hAnsi="Arial" w:cs="Arial"/>
          <w:bCs/>
          <w:sz w:val="20"/>
          <w:szCs w:val="20"/>
          <w:lang w:val="fr-FR"/>
        </w:rPr>
        <w:t>Programul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urmarire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lucrarilor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faze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determinante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intocmit</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proiectant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Categoria</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importanta</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lucrarii</w:t>
      </w:r>
      <w:proofErr w:type="spellEnd"/>
      <w:r w:rsidRPr="005C5BD0">
        <w:rPr>
          <w:rFonts w:ascii="Arial" w:hAnsi="Arial" w:cs="Arial"/>
          <w:bCs/>
          <w:sz w:val="20"/>
          <w:szCs w:val="20"/>
          <w:lang w:val="fr-FR"/>
        </w:rPr>
        <w:t xml:space="preserve"> este "C" </w:t>
      </w:r>
      <w:proofErr w:type="spellStart"/>
      <w:r w:rsidRPr="005C5BD0">
        <w:rPr>
          <w:rFonts w:ascii="Arial" w:hAnsi="Arial" w:cs="Arial"/>
          <w:bCs/>
          <w:sz w:val="20"/>
          <w:szCs w:val="20"/>
          <w:lang w:val="fr-FR"/>
        </w:rPr>
        <w:t>conform</w:t>
      </w:r>
      <w:proofErr w:type="spellEnd"/>
      <w:r w:rsidRPr="005C5BD0">
        <w:rPr>
          <w:rFonts w:ascii="Arial" w:hAnsi="Arial" w:cs="Arial"/>
          <w:bCs/>
          <w:sz w:val="20"/>
          <w:szCs w:val="20"/>
          <w:lang w:val="fr-FR"/>
        </w:rPr>
        <w:t xml:space="preserve"> H.G. nr.261/1994.</w:t>
      </w:r>
    </w:p>
    <w:p w14:paraId="168C0E19" w14:textId="77777777" w:rsidR="005A2D0B" w:rsidRPr="005C5BD0" w:rsidRDefault="005A2D0B" w:rsidP="005A2D0B">
      <w:pPr>
        <w:rPr>
          <w:rFonts w:ascii="Arial" w:hAnsi="Arial" w:cs="Arial"/>
          <w:b/>
          <w:bCs/>
          <w:sz w:val="20"/>
          <w:szCs w:val="20"/>
          <w:lang w:val="fr-FR"/>
        </w:rPr>
      </w:pPr>
    </w:p>
    <w:p w14:paraId="16058FFB" w14:textId="77777777" w:rsidR="005A2D0B" w:rsidRPr="005C5BD0" w:rsidRDefault="005A2D0B" w:rsidP="005A2D0B">
      <w:pPr>
        <w:numPr>
          <w:ilvl w:val="0"/>
          <w:numId w:val="39"/>
        </w:numPr>
        <w:rPr>
          <w:rFonts w:ascii="Arial" w:hAnsi="Arial" w:cs="Arial"/>
          <w:b/>
          <w:bCs/>
          <w:sz w:val="20"/>
          <w:szCs w:val="20"/>
          <w:u w:val="single"/>
          <w:lang w:val="ro-RO"/>
        </w:rPr>
      </w:pPr>
      <w:r w:rsidRPr="005C5BD0">
        <w:rPr>
          <w:rFonts w:ascii="Arial" w:hAnsi="Arial" w:cs="Arial"/>
          <w:b/>
          <w:bCs/>
          <w:sz w:val="20"/>
          <w:szCs w:val="20"/>
          <w:u w:val="single"/>
          <w:lang w:val="ro-RO"/>
        </w:rPr>
        <w:t>MODIFICARI LA PROIECT</w:t>
      </w:r>
    </w:p>
    <w:p w14:paraId="6E713AD1" w14:textId="77777777" w:rsidR="005A2D0B" w:rsidRPr="005C5BD0" w:rsidRDefault="005A2D0B" w:rsidP="005A2D0B">
      <w:pPr>
        <w:rPr>
          <w:rFonts w:ascii="Arial" w:hAnsi="Arial" w:cs="Arial"/>
          <w:bCs/>
          <w:sz w:val="20"/>
          <w:szCs w:val="20"/>
          <w:lang w:val="ro-RO"/>
        </w:rPr>
      </w:pPr>
    </w:p>
    <w:p w14:paraId="08EA4B55" w14:textId="77777777" w:rsidR="005A2D0B" w:rsidRPr="005C5BD0" w:rsidRDefault="005A2D0B" w:rsidP="005A2D0B">
      <w:pPr>
        <w:rPr>
          <w:rFonts w:ascii="Arial" w:hAnsi="Arial" w:cs="Arial"/>
          <w:bCs/>
          <w:sz w:val="20"/>
          <w:szCs w:val="20"/>
          <w:lang w:val="fr-FR"/>
        </w:rPr>
      </w:pPr>
      <w:r w:rsidRPr="005C5BD0">
        <w:rPr>
          <w:rFonts w:ascii="Arial" w:hAnsi="Arial" w:cs="Arial"/>
          <w:bCs/>
          <w:sz w:val="20"/>
          <w:szCs w:val="20"/>
          <w:lang w:val="fr-FR"/>
        </w:rPr>
        <w:t xml:space="preserve">La </w:t>
      </w:r>
      <w:proofErr w:type="spellStart"/>
      <w:r w:rsidRPr="005C5BD0">
        <w:rPr>
          <w:rFonts w:ascii="Arial" w:hAnsi="Arial" w:cs="Arial"/>
          <w:bCs/>
          <w:sz w:val="20"/>
          <w:szCs w:val="20"/>
          <w:lang w:val="fr-FR"/>
        </w:rPr>
        <w:t>executie</w:t>
      </w:r>
      <w:proofErr w:type="spellEnd"/>
      <w:r w:rsidRPr="005C5BD0">
        <w:rPr>
          <w:rFonts w:ascii="Arial" w:hAnsi="Arial" w:cs="Arial"/>
          <w:bCs/>
          <w:sz w:val="20"/>
          <w:szCs w:val="20"/>
          <w:lang w:val="fr-FR"/>
        </w:rPr>
        <w:t xml:space="preserve"> se vor respecta </w:t>
      </w:r>
      <w:proofErr w:type="spellStart"/>
      <w:r w:rsidRPr="005C5BD0">
        <w:rPr>
          <w:rFonts w:ascii="Arial" w:hAnsi="Arial" w:cs="Arial"/>
          <w:bCs/>
          <w:sz w:val="20"/>
          <w:szCs w:val="20"/>
          <w:lang w:val="fr-FR"/>
        </w:rPr>
        <w:t>prevederile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prezentului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proiect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precum</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reglementarile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tehnice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legislatia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vigoare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privind</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executia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calitatea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verificarile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calitate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normele</w:t>
      </w:r>
      <w:proofErr w:type="spellEnd"/>
      <w:r w:rsidRPr="005C5BD0">
        <w:rPr>
          <w:rFonts w:ascii="Arial" w:hAnsi="Arial" w:cs="Arial"/>
          <w:bCs/>
          <w:sz w:val="20"/>
          <w:szCs w:val="20"/>
          <w:lang w:val="fr-FR"/>
        </w:rPr>
        <w:t xml:space="preserve"> PSI si de SSM. In </w:t>
      </w:r>
      <w:proofErr w:type="spellStart"/>
      <w:r w:rsidRPr="005C5BD0">
        <w:rPr>
          <w:rFonts w:ascii="Arial" w:hAnsi="Arial" w:cs="Arial"/>
          <w:bCs/>
          <w:sz w:val="20"/>
          <w:szCs w:val="20"/>
          <w:lang w:val="fr-FR"/>
        </w:rPr>
        <w:t>cazul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saparii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daca</w:t>
      </w:r>
      <w:proofErr w:type="spellEnd"/>
      <w:r w:rsidRPr="005C5BD0">
        <w:rPr>
          <w:rFonts w:ascii="Arial" w:hAnsi="Arial" w:cs="Arial"/>
          <w:bCs/>
          <w:sz w:val="20"/>
          <w:szCs w:val="20"/>
          <w:lang w:val="fr-FR"/>
        </w:rPr>
        <w:t xml:space="preserve"> se vor </w:t>
      </w:r>
      <w:proofErr w:type="spellStart"/>
      <w:r w:rsidRPr="005C5BD0">
        <w:rPr>
          <w:rFonts w:ascii="Arial" w:hAnsi="Arial" w:cs="Arial"/>
          <w:bCs/>
          <w:sz w:val="20"/>
          <w:szCs w:val="20"/>
          <w:lang w:val="fr-FR"/>
        </w:rPr>
        <w:t>intalni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cabluri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electrice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cabluri</w:t>
      </w:r>
      <w:proofErr w:type="spellEnd"/>
      <w:r w:rsidRPr="005C5BD0">
        <w:rPr>
          <w:rFonts w:ascii="Arial" w:hAnsi="Arial" w:cs="Arial"/>
          <w:bCs/>
          <w:sz w:val="20"/>
          <w:szCs w:val="20"/>
          <w:lang w:val="fr-FR"/>
        </w:rPr>
        <w:t xml:space="preserve"> Tes, in </w:t>
      </w:r>
      <w:proofErr w:type="spellStart"/>
      <w:r w:rsidRPr="005C5BD0">
        <w:rPr>
          <w:rFonts w:ascii="Arial" w:hAnsi="Arial" w:cs="Arial"/>
          <w:bCs/>
          <w:sz w:val="20"/>
          <w:szCs w:val="20"/>
          <w:lang w:val="fr-FR"/>
        </w:rPr>
        <w:t>canalizari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ingropate</w:t>
      </w:r>
      <w:proofErr w:type="spellEnd"/>
      <w:r w:rsidRPr="005C5BD0">
        <w:rPr>
          <w:rFonts w:ascii="Arial" w:hAnsi="Arial" w:cs="Arial"/>
          <w:bCs/>
          <w:sz w:val="20"/>
          <w:szCs w:val="20"/>
          <w:lang w:val="fr-FR"/>
        </w:rPr>
        <w:t xml:space="preserve"> direct se va </w:t>
      </w:r>
      <w:proofErr w:type="spellStart"/>
      <w:r w:rsidRPr="005C5BD0">
        <w:rPr>
          <w:rFonts w:ascii="Arial" w:hAnsi="Arial" w:cs="Arial"/>
          <w:bCs/>
          <w:sz w:val="20"/>
          <w:szCs w:val="20"/>
          <w:lang w:val="fr-FR"/>
        </w:rPr>
        <w:t>anunta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conducatorul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locului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munca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detinatorii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retele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subterane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acordarea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asistentei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tehnice</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timpul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lucrarilor</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cazul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unor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neconformitati</w:t>
      </w:r>
      <w:proofErr w:type="spellEnd"/>
      <w:r w:rsidRPr="005C5BD0">
        <w:rPr>
          <w:rFonts w:ascii="Arial" w:hAnsi="Arial" w:cs="Arial"/>
          <w:bCs/>
          <w:sz w:val="20"/>
          <w:szCs w:val="20"/>
          <w:lang w:val="fr-FR"/>
        </w:rPr>
        <w:t xml:space="preserve">, se pot </w:t>
      </w:r>
      <w:proofErr w:type="spellStart"/>
      <w:r w:rsidRPr="005C5BD0">
        <w:rPr>
          <w:rFonts w:ascii="Arial" w:hAnsi="Arial" w:cs="Arial"/>
          <w:bCs/>
          <w:sz w:val="20"/>
          <w:szCs w:val="20"/>
          <w:lang w:val="fr-FR"/>
        </w:rPr>
        <w:t>aduce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modificari</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proiect</w:t>
      </w:r>
      <w:proofErr w:type="spellEnd"/>
      <w:r w:rsidRPr="005C5BD0">
        <w:rPr>
          <w:rFonts w:ascii="Arial" w:hAnsi="Arial" w:cs="Arial"/>
          <w:bCs/>
          <w:sz w:val="20"/>
          <w:szCs w:val="20"/>
          <w:lang w:val="fr-FR"/>
        </w:rPr>
        <w:t xml:space="preserve">. Aceste </w:t>
      </w:r>
      <w:proofErr w:type="spellStart"/>
      <w:r w:rsidRPr="005C5BD0">
        <w:rPr>
          <w:rFonts w:ascii="Arial" w:hAnsi="Arial" w:cs="Arial"/>
          <w:bCs/>
          <w:sz w:val="20"/>
          <w:szCs w:val="20"/>
          <w:lang w:val="fr-FR"/>
        </w:rPr>
        <w:t>modificari</w:t>
      </w:r>
      <w:proofErr w:type="spellEnd"/>
      <w:r w:rsidRPr="005C5BD0">
        <w:rPr>
          <w:rFonts w:ascii="Arial" w:hAnsi="Arial" w:cs="Arial"/>
          <w:bCs/>
          <w:sz w:val="20"/>
          <w:szCs w:val="20"/>
          <w:lang w:val="fr-FR"/>
        </w:rPr>
        <w:t xml:space="preserve"> se vor </w:t>
      </w:r>
      <w:proofErr w:type="spellStart"/>
      <w:r w:rsidRPr="005C5BD0">
        <w:rPr>
          <w:rFonts w:ascii="Arial" w:hAnsi="Arial" w:cs="Arial"/>
          <w:bCs/>
          <w:sz w:val="20"/>
          <w:szCs w:val="20"/>
          <w:lang w:val="fr-FR"/>
        </w:rPr>
        <w:t>putea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executa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numai</w:t>
      </w:r>
      <w:proofErr w:type="spellEnd"/>
      <w:r w:rsidRPr="005C5BD0">
        <w:rPr>
          <w:rFonts w:ascii="Arial" w:hAnsi="Arial" w:cs="Arial"/>
          <w:bCs/>
          <w:sz w:val="20"/>
          <w:szCs w:val="20"/>
          <w:lang w:val="fr-FR"/>
        </w:rPr>
        <w:t xml:space="preserve"> dupa ce </w:t>
      </w:r>
      <w:proofErr w:type="spellStart"/>
      <w:r w:rsidRPr="005C5BD0">
        <w:rPr>
          <w:rFonts w:ascii="Arial" w:hAnsi="Arial" w:cs="Arial"/>
          <w:bCs/>
          <w:sz w:val="20"/>
          <w:szCs w:val="20"/>
          <w:lang w:val="fr-FR"/>
        </w:rPr>
        <w:t>proiectantul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stabileste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solutia</w:t>
      </w:r>
      <w:proofErr w:type="spellEnd"/>
      <w:r w:rsidRPr="005C5BD0">
        <w:rPr>
          <w:rFonts w:ascii="Arial" w:hAnsi="Arial" w:cs="Arial"/>
          <w:bCs/>
          <w:sz w:val="20"/>
          <w:szCs w:val="20"/>
          <w:lang w:val="fr-FR"/>
        </w:rPr>
        <w:t xml:space="preserve"> optima, </w:t>
      </w:r>
      <w:proofErr w:type="spellStart"/>
      <w:r w:rsidRPr="005C5BD0">
        <w:rPr>
          <w:rFonts w:ascii="Arial" w:hAnsi="Arial" w:cs="Arial"/>
          <w:bCs/>
          <w:sz w:val="20"/>
          <w:szCs w:val="20"/>
          <w:lang w:val="fr-FR"/>
        </w:rPr>
        <w:t>beneficiarul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avizeaza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solutiile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modificatoare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stabilite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proiectant</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toate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modificarile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sunt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inscrise</w:t>
      </w:r>
      <w:proofErr w:type="spellEnd"/>
      <w:r w:rsidRPr="005C5BD0">
        <w:rPr>
          <w:rFonts w:ascii="Arial" w:hAnsi="Arial" w:cs="Arial"/>
          <w:bCs/>
          <w:sz w:val="20"/>
          <w:szCs w:val="20"/>
          <w:lang w:val="fr-FR"/>
        </w:rPr>
        <w:t xml:space="preserve"> in mod exact in </w:t>
      </w:r>
      <w:proofErr w:type="spellStart"/>
      <w:r w:rsidRPr="005C5BD0">
        <w:rPr>
          <w:rFonts w:ascii="Arial" w:hAnsi="Arial" w:cs="Arial"/>
          <w:bCs/>
          <w:sz w:val="20"/>
          <w:szCs w:val="20"/>
          <w:lang w:val="fr-FR"/>
        </w:rPr>
        <w:t>planurile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executie</w:t>
      </w:r>
      <w:proofErr w:type="spellEnd"/>
    </w:p>
    <w:p w14:paraId="1F58A278" w14:textId="77777777" w:rsidR="005A2D0B" w:rsidRPr="005C5BD0" w:rsidRDefault="005A2D0B" w:rsidP="005A2D0B">
      <w:pPr>
        <w:rPr>
          <w:rFonts w:ascii="Arial" w:hAnsi="Arial" w:cs="Arial"/>
          <w:b/>
          <w:bCs/>
          <w:sz w:val="20"/>
          <w:szCs w:val="20"/>
          <w:u w:val="single"/>
          <w:lang w:val="ro-RO"/>
        </w:rPr>
      </w:pPr>
    </w:p>
    <w:p w14:paraId="265D9DFA" w14:textId="77777777" w:rsidR="005A2D0B" w:rsidRPr="005C5BD0" w:rsidRDefault="005A2D0B" w:rsidP="005A2D0B">
      <w:pPr>
        <w:numPr>
          <w:ilvl w:val="0"/>
          <w:numId w:val="39"/>
        </w:numPr>
        <w:rPr>
          <w:rFonts w:ascii="Arial" w:hAnsi="Arial" w:cs="Arial"/>
          <w:b/>
          <w:bCs/>
          <w:sz w:val="20"/>
          <w:szCs w:val="20"/>
          <w:u w:val="single"/>
          <w:lang w:val="ro-RO"/>
        </w:rPr>
      </w:pPr>
      <w:r w:rsidRPr="005C5BD0">
        <w:rPr>
          <w:rFonts w:ascii="Arial" w:hAnsi="Arial" w:cs="Arial"/>
          <w:b/>
          <w:bCs/>
          <w:sz w:val="20"/>
          <w:szCs w:val="20"/>
          <w:u w:val="single"/>
          <w:lang w:val="ro-RO"/>
        </w:rPr>
        <w:t>IMPREJMUIREA SANTIERULUI</w:t>
      </w:r>
    </w:p>
    <w:p w14:paraId="70824520" w14:textId="77777777" w:rsidR="005A2D0B" w:rsidRPr="005C5BD0" w:rsidRDefault="005A2D0B" w:rsidP="005A2D0B">
      <w:pPr>
        <w:rPr>
          <w:rFonts w:ascii="Arial" w:hAnsi="Arial" w:cs="Arial"/>
          <w:bCs/>
          <w:sz w:val="20"/>
          <w:szCs w:val="20"/>
          <w:lang w:val="ro-RO"/>
        </w:rPr>
      </w:pPr>
    </w:p>
    <w:p w14:paraId="50A2DD80" w14:textId="77777777" w:rsidR="005A2D0B" w:rsidRPr="005C5BD0" w:rsidRDefault="005A2D0B" w:rsidP="005A2D0B">
      <w:pPr>
        <w:rPr>
          <w:rFonts w:ascii="Arial" w:hAnsi="Arial" w:cs="Arial"/>
          <w:bCs/>
          <w:sz w:val="20"/>
          <w:szCs w:val="20"/>
          <w:lang w:val="fr-FR"/>
        </w:rPr>
      </w:pPr>
      <w:proofErr w:type="spellStart"/>
      <w:r w:rsidRPr="005C5BD0">
        <w:rPr>
          <w:rFonts w:ascii="Arial" w:hAnsi="Arial" w:cs="Arial"/>
          <w:bCs/>
          <w:sz w:val="20"/>
          <w:szCs w:val="20"/>
          <w:lang w:val="fr-FR"/>
        </w:rPr>
        <w:t>Beneficiarul</w:t>
      </w:r>
      <w:proofErr w:type="spellEnd"/>
      <w:r w:rsidRPr="005C5BD0">
        <w:rPr>
          <w:rFonts w:ascii="Arial" w:hAnsi="Arial" w:cs="Arial"/>
          <w:bCs/>
          <w:sz w:val="20"/>
          <w:szCs w:val="20"/>
          <w:lang w:val="fr-FR"/>
        </w:rPr>
        <w:t xml:space="preserve"> va </w:t>
      </w:r>
      <w:proofErr w:type="spellStart"/>
      <w:r w:rsidRPr="005C5BD0">
        <w:rPr>
          <w:rFonts w:ascii="Arial" w:hAnsi="Arial" w:cs="Arial"/>
          <w:bCs/>
          <w:sz w:val="20"/>
          <w:szCs w:val="20"/>
          <w:lang w:val="fr-FR"/>
        </w:rPr>
        <w:t>pune</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dispozitia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executantului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suprafata</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teren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prevazuta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autorizatia</w:t>
      </w:r>
      <w:proofErr w:type="spellEnd"/>
      <w:r w:rsidRPr="005C5BD0">
        <w:rPr>
          <w:rFonts w:ascii="Arial" w:hAnsi="Arial" w:cs="Arial"/>
          <w:bCs/>
          <w:sz w:val="20"/>
          <w:szCs w:val="20"/>
          <w:lang w:val="fr-FR"/>
        </w:rPr>
        <w:t xml:space="preserve"> de construire, libera de </w:t>
      </w:r>
      <w:proofErr w:type="spellStart"/>
      <w:r w:rsidRPr="005C5BD0">
        <w:rPr>
          <w:rFonts w:ascii="Arial" w:hAnsi="Arial" w:cs="Arial"/>
          <w:bCs/>
          <w:sz w:val="20"/>
          <w:szCs w:val="20"/>
          <w:lang w:val="fr-FR"/>
        </w:rPr>
        <w:t>orice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sarcina</w:t>
      </w:r>
      <w:proofErr w:type="spellEnd"/>
      <w:r w:rsidRPr="005C5BD0">
        <w:rPr>
          <w:rFonts w:ascii="Arial" w:hAnsi="Arial" w:cs="Arial"/>
          <w:bCs/>
          <w:sz w:val="20"/>
          <w:szCs w:val="20"/>
          <w:lang w:val="fr-FR"/>
        </w:rPr>
        <w:t>.</w:t>
      </w:r>
      <w:r w:rsidRPr="005C5BD0">
        <w:rPr>
          <w:rFonts w:ascii="Arial" w:hAnsi="Arial" w:cs="Arial"/>
          <w:bCs/>
          <w:sz w:val="20"/>
          <w:szCs w:val="20"/>
          <w:lang w:val="fr-FR"/>
        </w:rPr>
        <w:tab/>
      </w:r>
      <w:proofErr w:type="spellStart"/>
      <w:r w:rsidRPr="005C5BD0">
        <w:rPr>
          <w:rFonts w:ascii="Arial" w:hAnsi="Arial" w:cs="Arial"/>
          <w:bCs/>
          <w:sz w:val="20"/>
          <w:szCs w:val="20"/>
          <w:lang w:val="fr-FR"/>
        </w:rPr>
        <w:t>Executantul</w:t>
      </w:r>
      <w:proofErr w:type="spellEnd"/>
      <w:r w:rsidRPr="005C5BD0">
        <w:rPr>
          <w:rFonts w:ascii="Arial" w:hAnsi="Arial" w:cs="Arial"/>
          <w:bCs/>
          <w:sz w:val="20"/>
          <w:szCs w:val="20"/>
          <w:lang w:val="fr-FR"/>
        </w:rPr>
        <w:t xml:space="preserve"> are </w:t>
      </w:r>
      <w:proofErr w:type="spellStart"/>
      <w:r w:rsidRPr="005C5BD0">
        <w:rPr>
          <w:rFonts w:ascii="Arial" w:hAnsi="Arial" w:cs="Arial"/>
          <w:bCs/>
          <w:sz w:val="20"/>
          <w:szCs w:val="20"/>
          <w:lang w:val="fr-FR"/>
        </w:rPr>
        <w:t>obligatia</w:t>
      </w:r>
      <w:proofErr w:type="spellEnd"/>
      <w:r w:rsidRPr="005C5BD0">
        <w:rPr>
          <w:rFonts w:ascii="Arial" w:hAnsi="Arial" w:cs="Arial"/>
          <w:bCs/>
          <w:sz w:val="20"/>
          <w:szCs w:val="20"/>
          <w:lang w:val="fr-FR"/>
        </w:rPr>
        <w:t xml:space="preserve"> </w:t>
      </w:r>
      <w:proofErr w:type="gramStart"/>
      <w:r w:rsidRPr="005C5BD0">
        <w:rPr>
          <w:rFonts w:ascii="Arial" w:hAnsi="Arial" w:cs="Arial"/>
          <w:bCs/>
          <w:sz w:val="20"/>
          <w:szCs w:val="20"/>
          <w:lang w:val="fr-FR"/>
        </w:rPr>
        <w:t>de a</w:t>
      </w:r>
      <w:proofErr w:type="gramEnd"/>
      <w:r w:rsidRPr="005C5BD0">
        <w:rPr>
          <w:rFonts w:ascii="Arial" w:hAnsi="Arial" w:cs="Arial"/>
          <w:bCs/>
          <w:sz w:val="20"/>
          <w:szCs w:val="20"/>
          <w:lang w:val="fr-FR"/>
        </w:rPr>
        <w:t xml:space="preserve">-l </w:t>
      </w:r>
      <w:proofErr w:type="spellStart"/>
      <w:r w:rsidRPr="005C5BD0">
        <w:rPr>
          <w:rFonts w:ascii="Arial" w:hAnsi="Arial" w:cs="Arial"/>
          <w:bCs/>
          <w:sz w:val="20"/>
          <w:szCs w:val="20"/>
          <w:lang w:val="fr-FR"/>
        </w:rPr>
        <w:t>imprejmui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durata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executiei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scopul</w:t>
      </w:r>
      <w:proofErr w:type="spellEnd"/>
      <w:r w:rsidRPr="005C5BD0">
        <w:rPr>
          <w:rFonts w:ascii="Arial" w:hAnsi="Arial" w:cs="Arial"/>
          <w:bCs/>
          <w:sz w:val="20"/>
          <w:szCs w:val="20"/>
          <w:lang w:val="fr-FR"/>
        </w:rPr>
        <w:t xml:space="preserve"> de </w:t>
      </w:r>
      <w:proofErr w:type="gramStart"/>
      <w:r w:rsidRPr="005C5BD0">
        <w:rPr>
          <w:rFonts w:ascii="Arial" w:hAnsi="Arial" w:cs="Arial"/>
          <w:bCs/>
          <w:sz w:val="20"/>
          <w:szCs w:val="20"/>
          <w:lang w:val="fr-FR"/>
        </w:rPr>
        <w:t xml:space="preserve">a  </w:t>
      </w:r>
      <w:proofErr w:type="spellStart"/>
      <w:r w:rsidRPr="005C5BD0">
        <w:rPr>
          <w:rFonts w:ascii="Arial" w:hAnsi="Arial" w:cs="Arial"/>
          <w:bCs/>
          <w:sz w:val="20"/>
          <w:szCs w:val="20"/>
          <w:lang w:val="fr-FR"/>
        </w:rPr>
        <w:t>impiedica</w:t>
      </w:r>
      <w:proofErr w:type="spellEnd"/>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accesul</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santier</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persoanelor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neautorizate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circulatia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autovehicolelor</w:t>
      </w:r>
      <w:proofErr w:type="spellEnd"/>
      <w:r w:rsidRPr="005C5BD0">
        <w:rPr>
          <w:rFonts w:ascii="Arial" w:hAnsi="Arial" w:cs="Arial"/>
          <w:bCs/>
          <w:sz w:val="20"/>
          <w:szCs w:val="20"/>
          <w:lang w:val="fr-FR"/>
        </w:rPr>
        <w:t xml:space="preserve">, etc. </w:t>
      </w:r>
      <w:proofErr w:type="spellStart"/>
      <w:r w:rsidRPr="005C5BD0">
        <w:rPr>
          <w:rFonts w:ascii="Arial" w:hAnsi="Arial" w:cs="Arial"/>
          <w:bCs/>
          <w:sz w:val="20"/>
          <w:szCs w:val="20"/>
          <w:lang w:val="fr-FR"/>
        </w:rPr>
        <w:t>Santierul</w:t>
      </w:r>
      <w:proofErr w:type="spellEnd"/>
      <w:r w:rsidRPr="005C5BD0">
        <w:rPr>
          <w:rFonts w:ascii="Arial" w:hAnsi="Arial" w:cs="Arial"/>
          <w:bCs/>
          <w:sz w:val="20"/>
          <w:szCs w:val="20"/>
          <w:lang w:val="fr-FR"/>
        </w:rPr>
        <w:t xml:space="preserve"> va fi </w:t>
      </w:r>
      <w:proofErr w:type="spellStart"/>
      <w:r w:rsidRPr="005C5BD0">
        <w:rPr>
          <w:rFonts w:ascii="Arial" w:hAnsi="Arial" w:cs="Arial"/>
          <w:bCs/>
          <w:sz w:val="20"/>
          <w:szCs w:val="20"/>
          <w:lang w:val="fr-FR"/>
        </w:rPr>
        <w:t>semnalizat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indicatoare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rutiere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iar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timp</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noapte</w:t>
      </w:r>
      <w:proofErr w:type="spellEnd"/>
      <w:r w:rsidRPr="005C5BD0">
        <w:rPr>
          <w:rFonts w:ascii="Arial" w:hAnsi="Arial" w:cs="Arial"/>
          <w:bCs/>
          <w:sz w:val="20"/>
          <w:szCs w:val="20"/>
          <w:lang w:val="fr-FR"/>
        </w:rPr>
        <w:t xml:space="preserve"> va fi </w:t>
      </w:r>
      <w:proofErr w:type="spellStart"/>
      <w:r w:rsidRPr="005C5BD0">
        <w:rPr>
          <w:rFonts w:ascii="Arial" w:hAnsi="Arial" w:cs="Arial"/>
          <w:bCs/>
          <w:sz w:val="20"/>
          <w:szCs w:val="20"/>
          <w:lang w:val="fr-FR"/>
        </w:rPr>
        <w:t>luminat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lumina</w:t>
      </w:r>
      <w:proofErr w:type="spellEnd"/>
      <w:r w:rsidRPr="005C5BD0">
        <w:rPr>
          <w:rFonts w:ascii="Arial" w:hAnsi="Arial" w:cs="Arial"/>
          <w:bCs/>
          <w:sz w:val="20"/>
          <w:szCs w:val="20"/>
          <w:lang w:val="fr-FR"/>
        </w:rPr>
        <w:t xml:space="preserve"> rosie. La </w:t>
      </w:r>
      <w:proofErr w:type="spellStart"/>
      <w:r w:rsidRPr="005C5BD0">
        <w:rPr>
          <w:rFonts w:ascii="Arial" w:hAnsi="Arial" w:cs="Arial"/>
          <w:bCs/>
          <w:sz w:val="20"/>
          <w:szCs w:val="20"/>
          <w:lang w:val="fr-FR"/>
        </w:rPr>
        <w:t>terminarea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lucrarilor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executantul</w:t>
      </w:r>
      <w:proofErr w:type="spellEnd"/>
      <w:r w:rsidRPr="005C5BD0">
        <w:rPr>
          <w:rFonts w:ascii="Arial" w:hAnsi="Arial" w:cs="Arial"/>
          <w:bCs/>
          <w:sz w:val="20"/>
          <w:szCs w:val="20"/>
          <w:lang w:val="fr-FR"/>
        </w:rPr>
        <w:t xml:space="preserve"> are </w:t>
      </w:r>
      <w:proofErr w:type="spellStart"/>
      <w:r w:rsidRPr="005C5BD0">
        <w:rPr>
          <w:rFonts w:ascii="Arial" w:hAnsi="Arial" w:cs="Arial"/>
          <w:bCs/>
          <w:sz w:val="20"/>
          <w:szCs w:val="20"/>
          <w:lang w:val="fr-FR"/>
        </w:rPr>
        <w:t>obligatia</w:t>
      </w:r>
      <w:proofErr w:type="spellEnd"/>
      <w:r w:rsidRPr="005C5BD0">
        <w:rPr>
          <w:rFonts w:ascii="Arial" w:hAnsi="Arial" w:cs="Arial"/>
          <w:bCs/>
          <w:sz w:val="20"/>
          <w:szCs w:val="20"/>
          <w:lang w:val="fr-FR"/>
        </w:rPr>
        <w:t xml:space="preserve"> </w:t>
      </w:r>
      <w:proofErr w:type="gramStart"/>
      <w:r w:rsidRPr="005C5BD0">
        <w:rPr>
          <w:rFonts w:ascii="Arial" w:hAnsi="Arial" w:cs="Arial"/>
          <w:bCs/>
          <w:sz w:val="20"/>
          <w:szCs w:val="20"/>
          <w:lang w:val="fr-FR"/>
        </w:rPr>
        <w:t>de a</w:t>
      </w:r>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readuce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terenul</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starea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initiala</w:t>
      </w:r>
      <w:proofErr w:type="spellEnd"/>
      <w:r w:rsidRPr="005C5BD0">
        <w:rPr>
          <w:rFonts w:ascii="Arial" w:hAnsi="Arial" w:cs="Arial"/>
          <w:bCs/>
          <w:sz w:val="20"/>
          <w:szCs w:val="20"/>
          <w:lang w:val="fr-FR"/>
        </w:rPr>
        <w:t xml:space="preserve">. </w:t>
      </w:r>
    </w:p>
    <w:p w14:paraId="13186187" w14:textId="77777777" w:rsidR="005A2D0B" w:rsidRPr="005C5BD0" w:rsidRDefault="005A2D0B" w:rsidP="005A2D0B">
      <w:pPr>
        <w:rPr>
          <w:rFonts w:ascii="Arial" w:hAnsi="Arial" w:cs="Arial"/>
          <w:bCs/>
          <w:sz w:val="20"/>
          <w:szCs w:val="20"/>
          <w:lang w:val="fr-FR"/>
        </w:rPr>
      </w:pPr>
    </w:p>
    <w:p w14:paraId="29622C58" w14:textId="77777777" w:rsidR="005A2D0B" w:rsidRPr="005C5BD0" w:rsidRDefault="005A2D0B" w:rsidP="005A2D0B">
      <w:pPr>
        <w:numPr>
          <w:ilvl w:val="0"/>
          <w:numId w:val="39"/>
        </w:numPr>
        <w:rPr>
          <w:rFonts w:ascii="Arial" w:hAnsi="Arial" w:cs="Arial"/>
          <w:b/>
          <w:bCs/>
          <w:sz w:val="20"/>
          <w:szCs w:val="20"/>
          <w:u w:val="single"/>
          <w:lang w:val="ro-RO"/>
        </w:rPr>
      </w:pPr>
      <w:r w:rsidRPr="005C5BD0">
        <w:rPr>
          <w:rFonts w:ascii="Arial" w:hAnsi="Arial" w:cs="Arial"/>
          <w:b/>
          <w:bCs/>
          <w:sz w:val="20"/>
          <w:szCs w:val="20"/>
          <w:u w:val="single"/>
          <w:lang w:val="ro-RO"/>
        </w:rPr>
        <w:t>TRASAREA LUCRARILOR</w:t>
      </w:r>
    </w:p>
    <w:p w14:paraId="364BFD91" w14:textId="77777777" w:rsidR="005A2D0B" w:rsidRPr="005C5BD0" w:rsidRDefault="005A2D0B" w:rsidP="005A2D0B">
      <w:pPr>
        <w:rPr>
          <w:rFonts w:ascii="Arial" w:hAnsi="Arial" w:cs="Arial"/>
          <w:bCs/>
          <w:sz w:val="20"/>
          <w:szCs w:val="20"/>
          <w:lang w:val="ro-RO"/>
        </w:rPr>
      </w:pPr>
    </w:p>
    <w:p w14:paraId="1C4B7619" w14:textId="77777777" w:rsidR="005A2D0B" w:rsidRDefault="005A2D0B" w:rsidP="005A2D0B">
      <w:pPr>
        <w:rPr>
          <w:rFonts w:ascii="Arial" w:hAnsi="Arial" w:cs="Arial"/>
          <w:bCs/>
          <w:sz w:val="20"/>
          <w:szCs w:val="20"/>
          <w:lang w:val="fr-FR"/>
        </w:rPr>
      </w:pPr>
      <w:proofErr w:type="spellStart"/>
      <w:r w:rsidRPr="005C5BD0">
        <w:rPr>
          <w:rFonts w:ascii="Arial" w:hAnsi="Arial" w:cs="Arial"/>
          <w:bCs/>
          <w:sz w:val="20"/>
          <w:szCs w:val="20"/>
          <w:lang w:val="fr-FR"/>
        </w:rPr>
        <w:t>Traseul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conductei</w:t>
      </w:r>
      <w:proofErr w:type="spellEnd"/>
      <w:r w:rsidRPr="005C5BD0">
        <w:rPr>
          <w:rFonts w:ascii="Arial" w:hAnsi="Arial" w:cs="Arial"/>
          <w:bCs/>
          <w:sz w:val="20"/>
          <w:szCs w:val="20"/>
          <w:lang w:val="fr-FR"/>
        </w:rPr>
        <w:t xml:space="preserve"> de gaze </w:t>
      </w:r>
      <w:proofErr w:type="spellStart"/>
      <w:r w:rsidRPr="005C5BD0">
        <w:rPr>
          <w:rFonts w:ascii="Arial" w:hAnsi="Arial" w:cs="Arial"/>
          <w:bCs/>
          <w:sz w:val="20"/>
          <w:szCs w:val="20"/>
          <w:lang w:val="fr-FR"/>
        </w:rPr>
        <w:t>naturale</w:t>
      </w:r>
      <w:proofErr w:type="spellEnd"/>
      <w:r w:rsidRPr="005C5BD0">
        <w:rPr>
          <w:rFonts w:ascii="Arial" w:hAnsi="Arial" w:cs="Arial"/>
          <w:bCs/>
          <w:sz w:val="20"/>
          <w:szCs w:val="20"/>
          <w:lang w:val="fr-FR"/>
        </w:rPr>
        <w:t xml:space="preserve"> se va marca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tarusi</w:t>
      </w:r>
      <w:proofErr w:type="spellEnd"/>
      <w:r w:rsidRPr="005C5BD0">
        <w:rPr>
          <w:rFonts w:ascii="Arial" w:hAnsi="Arial" w:cs="Arial"/>
          <w:bCs/>
          <w:sz w:val="20"/>
          <w:szCs w:val="20"/>
          <w:lang w:val="fr-FR"/>
        </w:rPr>
        <w:t xml:space="preserve"> si va </w:t>
      </w:r>
      <w:proofErr w:type="gramStart"/>
      <w:r w:rsidRPr="005C5BD0">
        <w:rPr>
          <w:rFonts w:ascii="Arial" w:hAnsi="Arial" w:cs="Arial"/>
          <w:bCs/>
          <w:sz w:val="20"/>
          <w:szCs w:val="20"/>
          <w:lang w:val="fr-FR"/>
        </w:rPr>
        <w:t xml:space="preserve">respecta  </w:t>
      </w:r>
      <w:proofErr w:type="spellStart"/>
      <w:r w:rsidRPr="005C5BD0">
        <w:rPr>
          <w:rFonts w:ascii="Arial" w:hAnsi="Arial" w:cs="Arial"/>
          <w:bCs/>
          <w:sz w:val="20"/>
          <w:szCs w:val="20"/>
          <w:lang w:val="fr-FR"/>
        </w:rPr>
        <w:t>cu</w:t>
      </w:r>
      <w:proofErr w:type="spellEnd"/>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exactitate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traseul</w:t>
      </w:r>
      <w:proofErr w:type="spellEnd"/>
      <w:r w:rsidRPr="005C5BD0">
        <w:rPr>
          <w:rFonts w:ascii="Arial" w:hAnsi="Arial" w:cs="Arial"/>
          <w:bCs/>
          <w:sz w:val="20"/>
          <w:szCs w:val="20"/>
          <w:lang w:val="fr-FR"/>
        </w:rPr>
        <w:t xml:space="preserve"> inscris in </w:t>
      </w:r>
      <w:proofErr w:type="spellStart"/>
      <w:r w:rsidRPr="005C5BD0">
        <w:rPr>
          <w:rFonts w:ascii="Arial" w:hAnsi="Arial" w:cs="Arial"/>
          <w:bCs/>
          <w:sz w:val="20"/>
          <w:szCs w:val="20"/>
          <w:lang w:val="fr-FR"/>
        </w:rPr>
        <w:t>planul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situatie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precum</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specificatiile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avizele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acordurile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obtinute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conform</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Certific</w:t>
      </w:r>
      <w:proofErr w:type="spellEnd"/>
      <w:r w:rsidRPr="005C5BD0">
        <w:rPr>
          <w:rFonts w:ascii="Arial" w:hAnsi="Arial" w:cs="Arial"/>
          <w:bCs/>
          <w:sz w:val="20"/>
          <w:szCs w:val="20"/>
          <w:lang w:val="fr-FR"/>
        </w:rPr>
        <w:t xml:space="preserve">. </w:t>
      </w:r>
      <w:proofErr w:type="gramStart"/>
      <w:r w:rsidRPr="005C5BD0">
        <w:rPr>
          <w:rFonts w:ascii="Arial" w:hAnsi="Arial" w:cs="Arial"/>
          <w:bCs/>
          <w:sz w:val="20"/>
          <w:szCs w:val="20"/>
          <w:lang w:val="fr-FR"/>
        </w:rPr>
        <w:t>de</w:t>
      </w:r>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urbanism</w:t>
      </w:r>
      <w:proofErr w:type="spellEnd"/>
      <w:r w:rsidRPr="005C5BD0">
        <w:rPr>
          <w:rFonts w:ascii="Arial" w:hAnsi="Arial" w:cs="Arial"/>
          <w:bCs/>
          <w:sz w:val="20"/>
          <w:szCs w:val="20"/>
          <w:lang w:val="fr-FR"/>
        </w:rPr>
        <w:t>.</w:t>
      </w:r>
    </w:p>
    <w:p w14:paraId="318FF2BA" w14:textId="77777777" w:rsidR="005C5BD0" w:rsidRDefault="005C5BD0" w:rsidP="005A2D0B">
      <w:pPr>
        <w:rPr>
          <w:rFonts w:ascii="Arial" w:hAnsi="Arial" w:cs="Arial"/>
          <w:bCs/>
          <w:sz w:val="20"/>
          <w:szCs w:val="20"/>
          <w:lang w:val="fr-FR"/>
        </w:rPr>
      </w:pPr>
    </w:p>
    <w:p w14:paraId="430119D3" w14:textId="77777777" w:rsidR="005C5BD0" w:rsidRPr="005C5BD0" w:rsidRDefault="005C5BD0" w:rsidP="005A2D0B">
      <w:pPr>
        <w:rPr>
          <w:rFonts w:ascii="Arial" w:hAnsi="Arial" w:cs="Arial"/>
          <w:bCs/>
          <w:sz w:val="20"/>
          <w:szCs w:val="20"/>
          <w:lang w:val="fr-FR"/>
        </w:rPr>
      </w:pPr>
    </w:p>
    <w:p w14:paraId="15FE6F6E" w14:textId="77777777" w:rsidR="005A2D0B" w:rsidRPr="005C5BD0" w:rsidRDefault="005A2D0B" w:rsidP="005A2D0B">
      <w:pPr>
        <w:rPr>
          <w:rFonts w:ascii="Arial" w:hAnsi="Arial" w:cs="Arial"/>
          <w:bCs/>
          <w:sz w:val="20"/>
          <w:szCs w:val="20"/>
          <w:lang w:val="fr-FR"/>
        </w:rPr>
      </w:pPr>
    </w:p>
    <w:p w14:paraId="5D059A56" w14:textId="77777777" w:rsidR="005A2D0B" w:rsidRPr="005C5BD0" w:rsidRDefault="005A2D0B" w:rsidP="005A2D0B">
      <w:pPr>
        <w:numPr>
          <w:ilvl w:val="0"/>
          <w:numId w:val="39"/>
        </w:numPr>
        <w:rPr>
          <w:rFonts w:ascii="Arial" w:hAnsi="Arial" w:cs="Arial"/>
          <w:b/>
          <w:bCs/>
          <w:sz w:val="20"/>
          <w:szCs w:val="20"/>
          <w:u w:val="single"/>
          <w:lang w:val="ro-RO"/>
        </w:rPr>
      </w:pPr>
      <w:r w:rsidRPr="005C5BD0">
        <w:rPr>
          <w:rFonts w:ascii="Arial" w:hAnsi="Arial" w:cs="Arial"/>
          <w:b/>
          <w:bCs/>
          <w:sz w:val="20"/>
          <w:szCs w:val="20"/>
          <w:u w:val="single"/>
          <w:lang w:val="ro-RO"/>
        </w:rPr>
        <w:lastRenderedPageBreak/>
        <w:t>MATERIALE</w:t>
      </w:r>
    </w:p>
    <w:p w14:paraId="3AFECB1B" w14:textId="77777777" w:rsidR="005A2D0B" w:rsidRPr="005C5BD0" w:rsidRDefault="005A2D0B" w:rsidP="005A2D0B">
      <w:pPr>
        <w:rPr>
          <w:rFonts w:ascii="Arial" w:hAnsi="Arial" w:cs="Arial"/>
          <w:bCs/>
          <w:sz w:val="20"/>
          <w:szCs w:val="20"/>
          <w:lang w:val="ro-RO"/>
        </w:rPr>
      </w:pPr>
    </w:p>
    <w:p w14:paraId="5BC299EE" w14:textId="77777777" w:rsidR="005A2D0B" w:rsidRPr="005C5BD0" w:rsidRDefault="005A2D0B" w:rsidP="005A2D0B">
      <w:pPr>
        <w:rPr>
          <w:rFonts w:ascii="Arial" w:hAnsi="Arial" w:cs="Arial"/>
          <w:bCs/>
          <w:sz w:val="20"/>
          <w:szCs w:val="20"/>
          <w:lang w:val="fr-FR"/>
        </w:rPr>
      </w:pPr>
      <w:proofErr w:type="spellStart"/>
      <w:r w:rsidRPr="005C5BD0">
        <w:rPr>
          <w:rFonts w:ascii="Arial" w:hAnsi="Arial" w:cs="Arial"/>
          <w:bCs/>
          <w:sz w:val="20"/>
          <w:szCs w:val="20"/>
          <w:lang w:val="fr-FR"/>
        </w:rPr>
        <w:t>Materialele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necesare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executiei</w:t>
      </w:r>
      <w:proofErr w:type="spellEnd"/>
      <w:r w:rsidRPr="005C5BD0">
        <w:rPr>
          <w:rFonts w:ascii="Arial" w:hAnsi="Arial" w:cs="Arial"/>
          <w:bCs/>
          <w:sz w:val="20"/>
          <w:szCs w:val="20"/>
          <w:lang w:val="fr-FR"/>
        </w:rPr>
        <w:t xml:space="preserve"> se vor procura de </w:t>
      </w:r>
      <w:proofErr w:type="spellStart"/>
      <w:r w:rsidRPr="005C5BD0">
        <w:rPr>
          <w:rFonts w:ascii="Arial" w:hAnsi="Arial" w:cs="Arial"/>
          <w:bCs/>
          <w:sz w:val="20"/>
          <w:szCs w:val="20"/>
          <w:lang w:val="fr-FR"/>
        </w:rPr>
        <w:t>catre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executant</w:t>
      </w:r>
      <w:proofErr w:type="spellEnd"/>
      <w:r w:rsidRPr="005C5BD0">
        <w:rPr>
          <w:rFonts w:ascii="Arial" w:hAnsi="Arial" w:cs="Arial"/>
          <w:bCs/>
          <w:sz w:val="20"/>
          <w:szCs w:val="20"/>
          <w:lang w:val="fr-FR"/>
        </w:rPr>
        <w:t xml:space="preserve"> si </w:t>
      </w:r>
      <w:proofErr w:type="gramStart"/>
      <w:r w:rsidRPr="005C5BD0">
        <w:rPr>
          <w:rFonts w:ascii="Arial" w:hAnsi="Arial" w:cs="Arial"/>
          <w:bCs/>
          <w:sz w:val="20"/>
          <w:szCs w:val="20"/>
          <w:lang w:val="fr-FR"/>
        </w:rPr>
        <w:t>vor  respecta</w:t>
      </w:r>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conditiile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tehnice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corespondenta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normele</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vigoare</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conformitate</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prevederile</w:t>
      </w:r>
      <w:proofErr w:type="spellEnd"/>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proiectului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Calitatea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materialelor</w:t>
      </w:r>
      <w:proofErr w:type="spellEnd"/>
      <w:r w:rsidRPr="005C5BD0">
        <w:rPr>
          <w:rFonts w:ascii="Arial" w:hAnsi="Arial" w:cs="Arial"/>
          <w:bCs/>
          <w:sz w:val="20"/>
          <w:szCs w:val="20"/>
          <w:lang w:val="fr-FR"/>
        </w:rPr>
        <w:t xml:space="preserve"> va fi </w:t>
      </w:r>
      <w:proofErr w:type="spellStart"/>
      <w:r w:rsidRPr="005C5BD0">
        <w:rPr>
          <w:rFonts w:ascii="Arial" w:hAnsi="Arial" w:cs="Arial"/>
          <w:bCs/>
          <w:sz w:val="20"/>
          <w:szCs w:val="20"/>
          <w:lang w:val="fr-FR"/>
        </w:rPr>
        <w:t>atestata</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certificate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calitate</w:t>
      </w:r>
      <w:proofErr w:type="spellEnd"/>
      <w:r w:rsidRPr="005C5BD0">
        <w:rPr>
          <w:rFonts w:ascii="Arial" w:hAnsi="Arial" w:cs="Arial"/>
          <w:bCs/>
          <w:sz w:val="20"/>
          <w:szCs w:val="20"/>
          <w:lang w:val="fr-FR"/>
        </w:rPr>
        <w:t xml:space="preserve"> si de </w:t>
      </w:r>
      <w:proofErr w:type="spellStart"/>
      <w:r w:rsidRPr="005C5BD0">
        <w:rPr>
          <w:rFonts w:ascii="Arial" w:hAnsi="Arial" w:cs="Arial"/>
          <w:bCs/>
          <w:sz w:val="20"/>
          <w:szCs w:val="20"/>
          <w:lang w:val="fr-FR"/>
        </w:rPr>
        <w:t>conformitate</w:t>
      </w:r>
      <w:proofErr w:type="spellEnd"/>
      <w:r w:rsidRPr="005C5BD0">
        <w:rPr>
          <w:rFonts w:ascii="Arial" w:hAnsi="Arial" w:cs="Arial"/>
          <w:bCs/>
          <w:sz w:val="20"/>
          <w:szCs w:val="20"/>
          <w:lang w:val="fr-FR"/>
        </w:rPr>
        <w:t xml:space="preserve"> ale </w:t>
      </w:r>
      <w:proofErr w:type="spellStart"/>
      <w:r w:rsidRPr="005C5BD0">
        <w:rPr>
          <w:rFonts w:ascii="Arial" w:hAnsi="Arial" w:cs="Arial"/>
          <w:bCs/>
          <w:sz w:val="20"/>
          <w:szCs w:val="20"/>
          <w:lang w:val="fr-FR"/>
        </w:rPr>
        <w:t>producatorilor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Materialele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fara</w:t>
      </w:r>
      <w:proofErr w:type="spellEnd"/>
      <w:r w:rsidRPr="005C5BD0">
        <w:rPr>
          <w:rFonts w:ascii="Arial" w:hAnsi="Arial" w:cs="Arial"/>
          <w:bCs/>
          <w:sz w:val="20"/>
          <w:szCs w:val="20"/>
          <w:lang w:val="fr-FR"/>
        </w:rPr>
        <w:t xml:space="preserve"> certificat de </w:t>
      </w:r>
      <w:proofErr w:type="spellStart"/>
      <w:r w:rsidRPr="005C5BD0">
        <w:rPr>
          <w:rFonts w:ascii="Arial" w:hAnsi="Arial" w:cs="Arial"/>
          <w:bCs/>
          <w:sz w:val="20"/>
          <w:szCs w:val="20"/>
          <w:lang w:val="fr-FR"/>
        </w:rPr>
        <w:t>calitate</w:t>
      </w:r>
      <w:proofErr w:type="spellEnd"/>
      <w:r w:rsidRPr="005C5BD0">
        <w:rPr>
          <w:rFonts w:ascii="Arial" w:hAnsi="Arial" w:cs="Arial"/>
          <w:bCs/>
          <w:sz w:val="20"/>
          <w:szCs w:val="20"/>
          <w:lang w:val="fr-FR"/>
        </w:rPr>
        <w:t xml:space="preserve"> se vor </w:t>
      </w:r>
      <w:proofErr w:type="spellStart"/>
      <w:r w:rsidRPr="005C5BD0">
        <w:rPr>
          <w:rFonts w:ascii="Arial" w:hAnsi="Arial" w:cs="Arial"/>
          <w:bCs/>
          <w:sz w:val="20"/>
          <w:szCs w:val="20"/>
          <w:lang w:val="fr-FR"/>
        </w:rPr>
        <w:t>folosi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numai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atestarea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unui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laborator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specialitate</w:t>
      </w:r>
      <w:proofErr w:type="spellEnd"/>
      <w:r w:rsidRPr="005C5BD0">
        <w:rPr>
          <w:rFonts w:ascii="Arial" w:hAnsi="Arial" w:cs="Arial"/>
          <w:bCs/>
          <w:sz w:val="20"/>
          <w:szCs w:val="20"/>
          <w:lang w:val="fr-FR"/>
        </w:rPr>
        <w:t xml:space="preserve">. Se vor </w:t>
      </w:r>
      <w:proofErr w:type="spellStart"/>
      <w:r w:rsidRPr="005C5BD0">
        <w:rPr>
          <w:rFonts w:ascii="Arial" w:hAnsi="Arial" w:cs="Arial"/>
          <w:bCs/>
          <w:sz w:val="20"/>
          <w:szCs w:val="20"/>
          <w:lang w:val="fr-FR"/>
        </w:rPr>
        <w:t>atasa</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cartea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constructiei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copii</w:t>
      </w:r>
      <w:proofErr w:type="spellEnd"/>
      <w:r w:rsidRPr="005C5BD0">
        <w:rPr>
          <w:rFonts w:ascii="Arial" w:hAnsi="Arial" w:cs="Arial"/>
          <w:bCs/>
          <w:sz w:val="20"/>
          <w:szCs w:val="20"/>
          <w:lang w:val="fr-FR"/>
        </w:rPr>
        <w:t xml:space="preserve"> ale </w:t>
      </w:r>
      <w:proofErr w:type="spellStart"/>
      <w:r w:rsidRPr="005C5BD0">
        <w:rPr>
          <w:rFonts w:ascii="Arial" w:hAnsi="Arial" w:cs="Arial"/>
          <w:bCs/>
          <w:sz w:val="20"/>
          <w:szCs w:val="20"/>
          <w:lang w:val="fr-FR"/>
        </w:rPr>
        <w:t>facturilor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procurare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materialelor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insotite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certificatele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conformitate</w:t>
      </w:r>
      <w:proofErr w:type="spellEnd"/>
      <w:r w:rsidRPr="005C5BD0">
        <w:rPr>
          <w:rFonts w:ascii="Arial" w:hAnsi="Arial" w:cs="Arial"/>
          <w:bCs/>
          <w:sz w:val="20"/>
          <w:szCs w:val="20"/>
          <w:lang w:val="fr-FR"/>
        </w:rPr>
        <w:t xml:space="preserve"> si de </w:t>
      </w:r>
      <w:proofErr w:type="spellStart"/>
      <w:r w:rsidRPr="005C5BD0">
        <w:rPr>
          <w:rFonts w:ascii="Arial" w:hAnsi="Arial" w:cs="Arial"/>
          <w:bCs/>
          <w:sz w:val="20"/>
          <w:szCs w:val="20"/>
          <w:lang w:val="fr-FR"/>
        </w:rPr>
        <w:t>calitate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corespunzatoare</w:t>
      </w:r>
      <w:proofErr w:type="spellEnd"/>
      <w:r w:rsidRPr="005C5BD0">
        <w:rPr>
          <w:rFonts w:ascii="Arial" w:hAnsi="Arial" w:cs="Arial"/>
          <w:bCs/>
          <w:sz w:val="20"/>
          <w:szCs w:val="20"/>
          <w:lang w:val="fr-FR"/>
        </w:rPr>
        <w:t>.</w:t>
      </w:r>
    </w:p>
    <w:p w14:paraId="53983878" w14:textId="77777777" w:rsidR="005A2D0B" w:rsidRPr="005C5BD0" w:rsidRDefault="005A2D0B" w:rsidP="005A2D0B">
      <w:pPr>
        <w:rPr>
          <w:rFonts w:ascii="Arial" w:hAnsi="Arial" w:cs="Arial"/>
          <w:bCs/>
          <w:sz w:val="20"/>
          <w:szCs w:val="20"/>
          <w:lang w:val="fr-FR"/>
        </w:rPr>
      </w:pPr>
    </w:p>
    <w:p w14:paraId="11BB3AD9" w14:textId="77777777" w:rsidR="005A2D0B" w:rsidRPr="005C5BD0" w:rsidRDefault="005A2D0B" w:rsidP="005A2D0B">
      <w:pPr>
        <w:rPr>
          <w:rFonts w:ascii="Arial" w:hAnsi="Arial" w:cs="Arial"/>
          <w:bCs/>
          <w:sz w:val="20"/>
          <w:szCs w:val="20"/>
          <w:lang w:val="fr-FR"/>
        </w:rPr>
      </w:pPr>
    </w:p>
    <w:p w14:paraId="56CD55D8" w14:textId="77777777" w:rsidR="005A2D0B" w:rsidRPr="005C5BD0" w:rsidRDefault="005A2D0B" w:rsidP="005A2D0B">
      <w:pPr>
        <w:rPr>
          <w:rFonts w:ascii="Arial" w:hAnsi="Arial" w:cs="Arial"/>
          <w:bCs/>
          <w:sz w:val="20"/>
          <w:szCs w:val="20"/>
          <w:lang w:val="fr-FR"/>
        </w:rPr>
      </w:pPr>
    </w:p>
    <w:p w14:paraId="1E633675" w14:textId="77777777" w:rsidR="005A2D0B" w:rsidRPr="005C5BD0" w:rsidRDefault="005A2D0B" w:rsidP="005A2D0B">
      <w:pPr>
        <w:numPr>
          <w:ilvl w:val="0"/>
          <w:numId w:val="39"/>
        </w:numPr>
        <w:rPr>
          <w:rFonts w:ascii="Arial" w:hAnsi="Arial" w:cs="Arial"/>
          <w:b/>
          <w:bCs/>
          <w:sz w:val="20"/>
          <w:szCs w:val="20"/>
          <w:u w:val="single"/>
          <w:lang w:val="ro-RO"/>
        </w:rPr>
      </w:pPr>
      <w:r w:rsidRPr="005C5BD0">
        <w:rPr>
          <w:rFonts w:ascii="Arial" w:hAnsi="Arial" w:cs="Arial"/>
          <w:b/>
          <w:bCs/>
          <w:sz w:val="20"/>
          <w:szCs w:val="20"/>
          <w:u w:val="single"/>
          <w:lang w:val="ro-RO"/>
        </w:rPr>
        <w:t>TERASAMENTE SI MONTAREA CONDUCTELOR</w:t>
      </w:r>
    </w:p>
    <w:p w14:paraId="5F2CEB10" w14:textId="77777777" w:rsidR="005A2D0B" w:rsidRPr="005C5BD0" w:rsidRDefault="005A2D0B" w:rsidP="005A2D0B">
      <w:pPr>
        <w:rPr>
          <w:rFonts w:ascii="Arial" w:hAnsi="Arial" w:cs="Arial"/>
          <w:b/>
          <w:bCs/>
          <w:sz w:val="20"/>
          <w:szCs w:val="20"/>
          <w:u w:val="single"/>
          <w:lang w:val="ro-RO"/>
        </w:rPr>
      </w:pPr>
    </w:p>
    <w:p w14:paraId="5942A65E" w14:textId="77777777" w:rsidR="005A2D0B" w:rsidRPr="005C5BD0" w:rsidRDefault="005A2D0B" w:rsidP="005A2D0B">
      <w:pPr>
        <w:rPr>
          <w:rFonts w:ascii="Arial" w:hAnsi="Arial" w:cs="Arial"/>
          <w:bCs/>
          <w:sz w:val="20"/>
          <w:szCs w:val="20"/>
          <w:lang w:val="fr-FR"/>
        </w:rPr>
      </w:pPr>
      <w:proofErr w:type="spellStart"/>
      <w:r w:rsidRPr="005C5BD0">
        <w:rPr>
          <w:rFonts w:ascii="Arial" w:hAnsi="Arial" w:cs="Arial"/>
          <w:bCs/>
          <w:sz w:val="20"/>
          <w:szCs w:val="20"/>
          <w:lang w:val="fr-FR"/>
        </w:rPr>
        <w:t>Conform</w:t>
      </w:r>
      <w:proofErr w:type="spellEnd"/>
      <w:r w:rsidRPr="005C5BD0">
        <w:rPr>
          <w:rFonts w:ascii="Arial" w:hAnsi="Arial" w:cs="Arial"/>
          <w:bCs/>
          <w:sz w:val="20"/>
          <w:szCs w:val="20"/>
          <w:lang w:val="fr-FR"/>
        </w:rPr>
        <w:t xml:space="preserve"> </w:t>
      </w:r>
      <w:r w:rsidRPr="005C5BD0">
        <w:rPr>
          <w:rFonts w:ascii="Arial" w:hAnsi="Arial" w:cs="Arial"/>
          <w:b/>
          <w:bCs/>
          <w:sz w:val="20"/>
          <w:szCs w:val="20"/>
          <w:u w:val="single"/>
          <w:lang w:val="fr-FR"/>
        </w:rPr>
        <w:t>art. 75</w:t>
      </w:r>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proofErr w:type="gramStart"/>
      <w:r w:rsidRPr="005C5BD0">
        <w:rPr>
          <w:rFonts w:ascii="Arial" w:hAnsi="Arial" w:cs="Arial"/>
          <w:bCs/>
          <w:sz w:val="20"/>
          <w:szCs w:val="20"/>
          <w:lang w:val="fr-FR"/>
        </w:rPr>
        <w:t xml:space="preserve"> «Norme</w:t>
      </w:r>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tehnice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proiectarea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executarea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exploatarea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sistemelor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alimentare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gaze </w:t>
      </w:r>
      <w:proofErr w:type="spellStart"/>
      <w:proofErr w:type="gramStart"/>
      <w:r w:rsidRPr="005C5BD0">
        <w:rPr>
          <w:rFonts w:ascii="Arial" w:hAnsi="Arial" w:cs="Arial"/>
          <w:bCs/>
          <w:sz w:val="20"/>
          <w:szCs w:val="20"/>
          <w:lang w:val="fr-FR"/>
        </w:rPr>
        <w:t>naturale</w:t>
      </w:r>
      <w:proofErr w:type="spellEnd"/>
      <w:r w:rsidRPr="005C5BD0">
        <w:rPr>
          <w:rFonts w:ascii="Arial" w:hAnsi="Arial" w:cs="Arial"/>
          <w:bCs/>
          <w:sz w:val="20"/>
          <w:szCs w:val="20"/>
          <w:lang w:val="fr-FR"/>
        </w:rPr>
        <w:t>»</w:t>
      </w:r>
      <w:proofErr w:type="gramEnd"/>
      <w:r w:rsidRPr="005C5BD0">
        <w:rPr>
          <w:rFonts w:ascii="Arial" w:hAnsi="Arial" w:cs="Arial"/>
          <w:bCs/>
          <w:sz w:val="20"/>
          <w:szCs w:val="20"/>
          <w:lang w:val="fr-FR"/>
        </w:rPr>
        <w:t xml:space="preserve"> </w:t>
      </w:r>
      <w:r w:rsidRPr="005C5BD0">
        <w:rPr>
          <w:rFonts w:ascii="Arial" w:hAnsi="Arial" w:cs="Arial"/>
          <w:b/>
          <w:bCs/>
          <w:sz w:val="20"/>
          <w:szCs w:val="20"/>
          <w:u w:val="single"/>
          <w:lang w:val="fr-FR"/>
        </w:rPr>
        <w:t>ORD. ANRE NR. 89-2018</w:t>
      </w:r>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adancimea</w:t>
      </w:r>
      <w:proofErr w:type="spellEnd"/>
      <w:r w:rsidRPr="005C5BD0">
        <w:rPr>
          <w:rFonts w:ascii="Arial" w:hAnsi="Arial" w:cs="Arial"/>
          <w:bCs/>
          <w:sz w:val="20"/>
          <w:szCs w:val="20"/>
          <w:lang w:val="fr-FR"/>
        </w:rPr>
        <w:t xml:space="preserve"> minima de </w:t>
      </w:r>
      <w:proofErr w:type="spellStart"/>
      <w:r w:rsidRPr="005C5BD0">
        <w:rPr>
          <w:rFonts w:ascii="Arial" w:hAnsi="Arial" w:cs="Arial"/>
          <w:bCs/>
          <w:sz w:val="20"/>
          <w:szCs w:val="20"/>
          <w:lang w:val="fr-FR"/>
        </w:rPr>
        <w:t>pozare</w:t>
      </w:r>
      <w:proofErr w:type="spellEnd"/>
      <w:r w:rsidRPr="005C5BD0">
        <w:rPr>
          <w:rFonts w:ascii="Arial" w:hAnsi="Arial" w:cs="Arial"/>
          <w:bCs/>
          <w:sz w:val="20"/>
          <w:szCs w:val="20"/>
          <w:lang w:val="fr-FR"/>
        </w:rPr>
        <w:t xml:space="preserve"> va fi 0,9 m, de la </w:t>
      </w:r>
      <w:proofErr w:type="spellStart"/>
      <w:r w:rsidRPr="005C5BD0">
        <w:rPr>
          <w:rFonts w:ascii="Arial" w:hAnsi="Arial" w:cs="Arial"/>
          <w:bCs/>
          <w:sz w:val="20"/>
          <w:szCs w:val="20"/>
          <w:lang w:val="fr-FR"/>
        </w:rPr>
        <w:t>generatoarea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superioara</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acestora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tubului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protectie</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cazul</w:t>
      </w:r>
      <w:proofErr w:type="spellEnd"/>
      <w:r w:rsidRPr="005C5BD0">
        <w:rPr>
          <w:rFonts w:ascii="Arial" w:hAnsi="Arial" w:cs="Arial"/>
          <w:bCs/>
          <w:sz w:val="20"/>
          <w:szCs w:val="20"/>
          <w:lang w:val="fr-FR"/>
        </w:rPr>
        <w:t xml:space="preserve"> in care </w:t>
      </w:r>
      <w:proofErr w:type="spellStart"/>
      <w:r w:rsidRPr="005C5BD0">
        <w:rPr>
          <w:rFonts w:ascii="Arial" w:hAnsi="Arial" w:cs="Arial"/>
          <w:bCs/>
          <w:sz w:val="20"/>
          <w:szCs w:val="20"/>
          <w:lang w:val="fr-FR"/>
        </w:rPr>
        <w:t>adancimea</w:t>
      </w:r>
      <w:proofErr w:type="spellEnd"/>
      <w:r w:rsidRPr="005C5BD0">
        <w:rPr>
          <w:rFonts w:ascii="Arial" w:hAnsi="Arial" w:cs="Arial"/>
          <w:bCs/>
          <w:sz w:val="20"/>
          <w:szCs w:val="20"/>
          <w:lang w:val="fr-FR"/>
        </w:rPr>
        <w:t xml:space="preserve"> minima de </w:t>
      </w:r>
      <w:proofErr w:type="spellStart"/>
      <w:r w:rsidRPr="005C5BD0">
        <w:rPr>
          <w:rFonts w:ascii="Arial" w:hAnsi="Arial" w:cs="Arial"/>
          <w:bCs/>
          <w:sz w:val="20"/>
          <w:szCs w:val="20"/>
          <w:lang w:val="fr-FR"/>
        </w:rPr>
        <w:t>montaj</w:t>
      </w:r>
      <w:proofErr w:type="spellEnd"/>
      <w:r w:rsidRPr="005C5BD0">
        <w:rPr>
          <w:rFonts w:ascii="Arial" w:hAnsi="Arial" w:cs="Arial"/>
          <w:bCs/>
          <w:sz w:val="20"/>
          <w:szCs w:val="20"/>
          <w:lang w:val="fr-FR"/>
        </w:rPr>
        <w:t xml:space="preserve"> nu </w:t>
      </w:r>
      <w:proofErr w:type="spellStart"/>
      <w:r w:rsidRPr="005C5BD0">
        <w:rPr>
          <w:rFonts w:ascii="Arial" w:hAnsi="Arial" w:cs="Arial"/>
          <w:bCs/>
          <w:sz w:val="20"/>
          <w:szCs w:val="20"/>
          <w:lang w:val="fr-FR"/>
        </w:rPr>
        <w:t>poate</w:t>
      </w:r>
      <w:proofErr w:type="spellEnd"/>
      <w:r w:rsidRPr="005C5BD0">
        <w:rPr>
          <w:rFonts w:ascii="Arial" w:hAnsi="Arial" w:cs="Arial"/>
          <w:bCs/>
          <w:sz w:val="20"/>
          <w:szCs w:val="20"/>
          <w:lang w:val="fr-FR"/>
        </w:rPr>
        <w:t xml:space="preserve"> fi </w:t>
      </w:r>
      <w:proofErr w:type="spellStart"/>
      <w:r w:rsidRPr="005C5BD0">
        <w:rPr>
          <w:rFonts w:ascii="Arial" w:hAnsi="Arial" w:cs="Arial"/>
          <w:bCs/>
          <w:sz w:val="20"/>
          <w:szCs w:val="20"/>
          <w:lang w:val="fr-FR"/>
        </w:rPr>
        <w:t>respectata</w:t>
      </w:r>
      <w:proofErr w:type="spellEnd"/>
      <w:r w:rsidRPr="005C5BD0">
        <w:rPr>
          <w:rFonts w:ascii="Arial" w:hAnsi="Arial" w:cs="Arial"/>
          <w:bCs/>
          <w:sz w:val="20"/>
          <w:szCs w:val="20"/>
          <w:lang w:val="fr-FR"/>
        </w:rPr>
        <w:t xml:space="preserve">, este </w:t>
      </w:r>
      <w:proofErr w:type="spellStart"/>
      <w:r w:rsidRPr="005C5BD0">
        <w:rPr>
          <w:rFonts w:ascii="Arial" w:hAnsi="Arial" w:cs="Arial"/>
          <w:bCs/>
          <w:sz w:val="20"/>
          <w:szCs w:val="20"/>
          <w:lang w:val="fr-FR"/>
        </w:rPr>
        <w:t>necesar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prevada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masuri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protejare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conductei</w:t>
      </w:r>
      <w:proofErr w:type="spellEnd"/>
      <w:r w:rsidRPr="005C5BD0">
        <w:rPr>
          <w:rFonts w:ascii="Arial" w:hAnsi="Arial" w:cs="Arial"/>
          <w:bCs/>
          <w:sz w:val="20"/>
          <w:szCs w:val="20"/>
          <w:lang w:val="fr-FR"/>
        </w:rPr>
        <w:t xml:space="preserve"> care sa </w:t>
      </w:r>
      <w:proofErr w:type="spellStart"/>
      <w:r w:rsidRPr="005C5BD0">
        <w:rPr>
          <w:rFonts w:ascii="Arial" w:hAnsi="Arial" w:cs="Arial"/>
          <w:bCs/>
          <w:sz w:val="20"/>
          <w:szCs w:val="20"/>
          <w:lang w:val="fr-FR"/>
        </w:rPr>
        <w:t>evite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deteriorarea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acesteia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acordul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operatorului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distributie</w:t>
      </w:r>
      <w:proofErr w:type="spellEnd"/>
      <w:r w:rsidRPr="005C5BD0">
        <w:rPr>
          <w:rFonts w:ascii="Arial" w:hAnsi="Arial" w:cs="Arial"/>
          <w:bCs/>
          <w:sz w:val="20"/>
          <w:szCs w:val="20"/>
          <w:lang w:val="fr-FR"/>
        </w:rPr>
        <w:t>.</w:t>
      </w:r>
    </w:p>
    <w:p w14:paraId="6CF55104" w14:textId="77777777" w:rsidR="005A2D0B" w:rsidRPr="005C5BD0" w:rsidRDefault="005A2D0B" w:rsidP="005A2D0B">
      <w:pPr>
        <w:rPr>
          <w:rFonts w:ascii="Arial" w:hAnsi="Arial" w:cs="Arial"/>
          <w:bCs/>
          <w:sz w:val="20"/>
          <w:szCs w:val="20"/>
          <w:lang w:val="fr-FR"/>
        </w:rPr>
      </w:pPr>
      <w:proofErr w:type="spellStart"/>
      <w:r w:rsidRPr="005C5BD0">
        <w:rPr>
          <w:rFonts w:ascii="Arial" w:hAnsi="Arial" w:cs="Arial"/>
          <w:b/>
          <w:bCs/>
          <w:sz w:val="20"/>
          <w:szCs w:val="20"/>
          <w:u w:val="single"/>
          <w:lang w:val="fr-FR"/>
        </w:rPr>
        <w:t>Conform</w:t>
      </w:r>
      <w:proofErr w:type="spellEnd"/>
      <w:r w:rsidRPr="005C5BD0">
        <w:rPr>
          <w:rFonts w:ascii="Arial" w:hAnsi="Arial" w:cs="Arial"/>
          <w:b/>
          <w:bCs/>
          <w:sz w:val="20"/>
          <w:szCs w:val="20"/>
          <w:u w:val="single"/>
          <w:lang w:val="fr-FR"/>
        </w:rPr>
        <w:t xml:space="preserve"> art. 82 </w:t>
      </w:r>
      <w:proofErr w:type="spellStart"/>
      <w:r w:rsidRPr="005C5BD0">
        <w:rPr>
          <w:rFonts w:ascii="Arial" w:hAnsi="Arial" w:cs="Arial"/>
          <w:b/>
          <w:bCs/>
          <w:sz w:val="20"/>
          <w:szCs w:val="20"/>
          <w:u w:val="single"/>
          <w:lang w:val="fr-FR"/>
        </w:rPr>
        <w:t>din</w:t>
      </w:r>
      <w:proofErr w:type="spellEnd"/>
      <w:r w:rsidRPr="005C5BD0">
        <w:rPr>
          <w:rFonts w:ascii="Arial" w:hAnsi="Arial" w:cs="Arial"/>
          <w:b/>
          <w:bCs/>
          <w:sz w:val="20"/>
          <w:szCs w:val="20"/>
          <w:u w:val="single"/>
          <w:lang w:val="fr-FR"/>
        </w:rPr>
        <w:t xml:space="preserve"> ORD. ANRE NR. 89-2018 l</w:t>
      </w:r>
      <w:r w:rsidRPr="005C5BD0">
        <w:rPr>
          <w:rFonts w:ascii="Arial" w:hAnsi="Arial" w:cs="Arial"/>
          <w:bCs/>
          <w:sz w:val="20"/>
          <w:szCs w:val="20"/>
          <w:lang w:val="fr-FR"/>
        </w:rPr>
        <w:t xml:space="preserve">a </w:t>
      </w:r>
      <w:proofErr w:type="spellStart"/>
      <w:r w:rsidRPr="005C5BD0">
        <w:rPr>
          <w:rFonts w:ascii="Arial" w:hAnsi="Arial" w:cs="Arial"/>
          <w:bCs/>
          <w:sz w:val="20"/>
          <w:szCs w:val="20"/>
          <w:lang w:val="fr-FR"/>
        </w:rPr>
        <w:t>intersecţia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traseelor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reţelelor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distribuţie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gazelor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naturale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traseele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altor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instalaţii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şi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construcţii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subterane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supraterane</w:t>
      </w:r>
      <w:proofErr w:type="spellEnd"/>
      <w:r w:rsidRPr="005C5BD0">
        <w:rPr>
          <w:rFonts w:ascii="Arial" w:hAnsi="Arial" w:cs="Arial"/>
          <w:bCs/>
          <w:sz w:val="20"/>
          <w:szCs w:val="20"/>
          <w:lang w:val="fr-FR"/>
        </w:rPr>
        <w:t xml:space="preserve"> se face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avizul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unităţilor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deţinătoare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şi</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realizează</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perpendicular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axul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instalaţiei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lucrării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traversate</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cel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puţin</w:t>
      </w:r>
      <w:proofErr w:type="spellEnd"/>
      <w:r w:rsidRPr="005C5BD0">
        <w:rPr>
          <w:rFonts w:ascii="Arial" w:hAnsi="Arial" w:cs="Arial"/>
          <w:bCs/>
          <w:sz w:val="20"/>
          <w:szCs w:val="20"/>
          <w:lang w:val="fr-FR"/>
        </w:rPr>
        <w:t xml:space="preserve"> 200 mm </w:t>
      </w:r>
      <w:proofErr w:type="spellStart"/>
      <w:r w:rsidRPr="005C5BD0">
        <w:rPr>
          <w:rFonts w:ascii="Arial" w:hAnsi="Arial" w:cs="Arial"/>
          <w:bCs/>
          <w:sz w:val="20"/>
          <w:szCs w:val="20"/>
          <w:lang w:val="fr-FR"/>
        </w:rPr>
        <w:t>deasupra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celorlalte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instalaţii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În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cazuri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excepţionale</w:t>
      </w:r>
      <w:proofErr w:type="spellEnd"/>
      <w:r w:rsidRPr="005C5BD0">
        <w:rPr>
          <w:rFonts w:ascii="Arial" w:hAnsi="Arial" w:cs="Arial"/>
          <w:bCs/>
          <w:sz w:val="20"/>
          <w:szCs w:val="20"/>
          <w:lang w:val="fr-FR"/>
        </w:rPr>
        <w:t xml:space="preserve">, </w:t>
      </w:r>
      <w:proofErr w:type="gramStart"/>
      <w:r w:rsidRPr="005C5BD0">
        <w:rPr>
          <w:rFonts w:ascii="Arial" w:hAnsi="Arial" w:cs="Arial"/>
          <w:bCs/>
          <w:sz w:val="20"/>
          <w:szCs w:val="20"/>
          <w:lang w:val="fr-FR"/>
        </w:rPr>
        <w:t>se admit</w:t>
      </w:r>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traversări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sub</w:t>
      </w:r>
      <w:proofErr w:type="spellEnd"/>
      <w:r w:rsidRPr="005C5BD0">
        <w:rPr>
          <w:rFonts w:ascii="Arial" w:hAnsi="Arial" w:cs="Arial"/>
          <w:bCs/>
          <w:sz w:val="20"/>
          <w:szCs w:val="20"/>
          <w:lang w:val="fr-FR"/>
        </w:rPr>
        <w:t xml:space="preserve"> alt </w:t>
      </w:r>
      <w:proofErr w:type="spellStart"/>
      <w:r w:rsidRPr="005C5BD0">
        <w:rPr>
          <w:rFonts w:ascii="Arial" w:hAnsi="Arial" w:cs="Arial"/>
          <w:bCs/>
          <w:sz w:val="20"/>
          <w:szCs w:val="20"/>
          <w:lang w:val="fr-FR"/>
        </w:rPr>
        <w:t>unghi</w:t>
      </w:r>
      <w:proofErr w:type="spellEnd"/>
      <w:r w:rsidRPr="005C5BD0">
        <w:rPr>
          <w:rFonts w:ascii="Arial" w:hAnsi="Arial" w:cs="Arial"/>
          <w:bCs/>
          <w:sz w:val="20"/>
          <w:szCs w:val="20"/>
          <w:lang w:val="fr-FR"/>
        </w:rPr>
        <w:t xml:space="preserve">, dar nu mai </w:t>
      </w:r>
      <w:proofErr w:type="spellStart"/>
      <w:r w:rsidRPr="005C5BD0">
        <w:rPr>
          <w:rFonts w:ascii="Arial" w:hAnsi="Arial" w:cs="Arial"/>
          <w:bCs/>
          <w:sz w:val="20"/>
          <w:szCs w:val="20"/>
          <w:lang w:val="fr-FR"/>
        </w:rPr>
        <w:t>mic</w:t>
      </w:r>
      <w:proofErr w:type="spellEnd"/>
      <w:r w:rsidRPr="005C5BD0">
        <w:rPr>
          <w:rFonts w:ascii="Arial" w:hAnsi="Arial" w:cs="Arial"/>
          <w:bCs/>
          <w:sz w:val="20"/>
          <w:szCs w:val="20"/>
          <w:lang w:val="fr-FR"/>
        </w:rPr>
        <w:t xml:space="preserve"> de 60º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traversări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în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tuburi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protecţie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daca</w:t>
      </w:r>
      <w:proofErr w:type="spellEnd"/>
      <w:r w:rsidRPr="005C5BD0">
        <w:rPr>
          <w:rFonts w:ascii="Arial" w:hAnsi="Arial" w:cs="Arial"/>
          <w:bCs/>
          <w:sz w:val="20"/>
          <w:szCs w:val="20"/>
          <w:lang w:val="fr-FR"/>
        </w:rPr>
        <w:t xml:space="preserve"> nu se </w:t>
      </w:r>
      <w:proofErr w:type="spellStart"/>
      <w:r w:rsidRPr="005C5BD0">
        <w:rPr>
          <w:rFonts w:ascii="Arial" w:hAnsi="Arial" w:cs="Arial"/>
          <w:bCs/>
          <w:sz w:val="20"/>
          <w:szCs w:val="20"/>
          <w:lang w:val="fr-FR"/>
        </w:rPr>
        <w:t>poate</w:t>
      </w:r>
      <w:proofErr w:type="spellEnd"/>
      <w:r w:rsidRPr="005C5BD0">
        <w:rPr>
          <w:rFonts w:ascii="Arial" w:hAnsi="Arial" w:cs="Arial"/>
          <w:bCs/>
          <w:sz w:val="20"/>
          <w:szCs w:val="20"/>
          <w:lang w:val="fr-FR"/>
        </w:rPr>
        <w:t xml:space="preserve"> respecta </w:t>
      </w:r>
      <w:proofErr w:type="spellStart"/>
      <w:r w:rsidRPr="005C5BD0">
        <w:rPr>
          <w:rFonts w:ascii="Arial" w:hAnsi="Arial" w:cs="Arial"/>
          <w:bCs/>
          <w:sz w:val="20"/>
          <w:szCs w:val="20"/>
          <w:lang w:val="fr-FR"/>
        </w:rPr>
        <w:t>condiţia</w:t>
      </w:r>
      <w:proofErr w:type="spellEnd"/>
      <w:r w:rsidRPr="005C5BD0">
        <w:rPr>
          <w:rFonts w:ascii="Arial" w:hAnsi="Arial" w:cs="Arial"/>
          <w:bCs/>
          <w:sz w:val="20"/>
          <w:szCs w:val="20"/>
          <w:lang w:val="fr-FR"/>
        </w:rPr>
        <w:t xml:space="preserve"> de mai sus). In </w:t>
      </w:r>
      <w:proofErr w:type="spellStart"/>
      <w:r w:rsidRPr="005C5BD0">
        <w:rPr>
          <w:rFonts w:ascii="Arial" w:hAnsi="Arial" w:cs="Arial"/>
          <w:bCs/>
          <w:sz w:val="20"/>
          <w:szCs w:val="20"/>
          <w:lang w:val="fr-FR"/>
        </w:rPr>
        <w:t>cazul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saparii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daca</w:t>
      </w:r>
      <w:proofErr w:type="spellEnd"/>
      <w:r w:rsidRPr="005C5BD0">
        <w:rPr>
          <w:rFonts w:ascii="Arial" w:hAnsi="Arial" w:cs="Arial"/>
          <w:bCs/>
          <w:sz w:val="20"/>
          <w:szCs w:val="20"/>
          <w:lang w:val="fr-FR"/>
        </w:rPr>
        <w:t xml:space="preserve"> se vor </w:t>
      </w:r>
      <w:proofErr w:type="spellStart"/>
      <w:r w:rsidRPr="005C5BD0">
        <w:rPr>
          <w:rFonts w:ascii="Arial" w:hAnsi="Arial" w:cs="Arial"/>
          <w:bCs/>
          <w:sz w:val="20"/>
          <w:szCs w:val="20"/>
          <w:lang w:val="fr-FR"/>
        </w:rPr>
        <w:t>intalni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cabluri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electrice</w:t>
      </w:r>
      <w:proofErr w:type="spellEnd"/>
      <w:r w:rsidRPr="005C5BD0">
        <w:rPr>
          <w:rFonts w:ascii="Arial" w:hAnsi="Arial" w:cs="Arial"/>
          <w:bCs/>
          <w:sz w:val="20"/>
          <w:szCs w:val="20"/>
          <w:lang w:val="fr-FR"/>
        </w:rPr>
        <w:t xml:space="preserve"> (les, tes) in </w:t>
      </w:r>
      <w:proofErr w:type="spellStart"/>
      <w:r w:rsidRPr="005C5BD0">
        <w:rPr>
          <w:rFonts w:ascii="Arial" w:hAnsi="Arial" w:cs="Arial"/>
          <w:bCs/>
          <w:sz w:val="20"/>
          <w:szCs w:val="20"/>
          <w:lang w:val="fr-FR"/>
        </w:rPr>
        <w:t>canalizari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ingropate</w:t>
      </w:r>
      <w:proofErr w:type="spellEnd"/>
      <w:r w:rsidRPr="005C5BD0">
        <w:rPr>
          <w:rFonts w:ascii="Arial" w:hAnsi="Arial" w:cs="Arial"/>
          <w:bCs/>
          <w:sz w:val="20"/>
          <w:szCs w:val="20"/>
          <w:lang w:val="fr-FR"/>
        </w:rPr>
        <w:t xml:space="preserve"> direct, </w:t>
      </w:r>
      <w:proofErr w:type="spellStart"/>
      <w:r w:rsidRPr="005C5BD0">
        <w:rPr>
          <w:rFonts w:ascii="Arial" w:hAnsi="Arial" w:cs="Arial"/>
          <w:bCs/>
          <w:sz w:val="20"/>
          <w:szCs w:val="20"/>
          <w:lang w:val="fr-FR"/>
        </w:rPr>
        <w:t>altele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decat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indicate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planurile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anexa</w:t>
      </w:r>
      <w:proofErr w:type="spellEnd"/>
      <w:r w:rsidRPr="005C5BD0">
        <w:rPr>
          <w:rFonts w:ascii="Arial" w:hAnsi="Arial" w:cs="Arial"/>
          <w:bCs/>
          <w:sz w:val="20"/>
          <w:szCs w:val="20"/>
          <w:lang w:val="fr-FR"/>
        </w:rPr>
        <w:t xml:space="preserve"> ale </w:t>
      </w:r>
      <w:proofErr w:type="spellStart"/>
      <w:r w:rsidRPr="005C5BD0">
        <w:rPr>
          <w:rFonts w:ascii="Arial" w:hAnsi="Arial" w:cs="Arial"/>
          <w:bCs/>
          <w:sz w:val="20"/>
          <w:szCs w:val="20"/>
          <w:lang w:val="fr-FR"/>
        </w:rPr>
        <w:t>avizelor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detinatorilor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utilitati</w:t>
      </w:r>
      <w:proofErr w:type="spellEnd"/>
      <w:r w:rsidRPr="005C5BD0">
        <w:rPr>
          <w:rFonts w:ascii="Arial" w:hAnsi="Arial" w:cs="Arial"/>
          <w:bCs/>
          <w:sz w:val="20"/>
          <w:szCs w:val="20"/>
          <w:lang w:val="fr-FR"/>
        </w:rPr>
        <w:t xml:space="preserve">, se va </w:t>
      </w:r>
      <w:proofErr w:type="spellStart"/>
      <w:r w:rsidRPr="005C5BD0">
        <w:rPr>
          <w:rFonts w:ascii="Arial" w:hAnsi="Arial" w:cs="Arial"/>
          <w:bCs/>
          <w:sz w:val="20"/>
          <w:szCs w:val="20"/>
          <w:lang w:val="fr-FR"/>
        </w:rPr>
        <w:t>anunta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conducatorul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locului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munca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detinatorii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retele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subterane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acordarea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asistentei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tehnice</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timpul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lucrarilor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Distantele</w:t>
      </w:r>
      <w:proofErr w:type="spellEnd"/>
      <w:r w:rsidRPr="005C5BD0">
        <w:rPr>
          <w:rFonts w:ascii="Arial" w:hAnsi="Arial" w:cs="Arial"/>
          <w:bCs/>
          <w:sz w:val="20"/>
          <w:szCs w:val="20"/>
          <w:lang w:val="fr-FR"/>
        </w:rPr>
        <w:t xml:space="preserve"> minime </w:t>
      </w:r>
      <w:proofErr w:type="spellStart"/>
      <w:r w:rsidRPr="005C5BD0">
        <w:rPr>
          <w:rFonts w:ascii="Arial" w:hAnsi="Arial" w:cs="Arial"/>
          <w:bCs/>
          <w:sz w:val="20"/>
          <w:szCs w:val="20"/>
          <w:lang w:val="fr-FR"/>
        </w:rPr>
        <w:t>dintre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PE si </w:t>
      </w:r>
      <w:proofErr w:type="spellStart"/>
      <w:r w:rsidRPr="005C5BD0">
        <w:rPr>
          <w:rFonts w:ascii="Arial" w:hAnsi="Arial" w:cs="Arial"/>
          <w:bCs/>
          <w:sz w:val="20"/>
          <w:szCs w:val="20"/>
          <w:lang w:val="fr-FR"/>
        </w:rPr>
        <w:t>alte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instalatii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constructii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obstacole</w:t>
      </w:r>
      <w:proofErr w:type="spellEnd"/>
      <w:r w:rsidRPr="005C5BD0">
        <w:rPr>
          <w:rFonts w:ascii="Arial" w:hAnsi="Arial" w:cs="Arial"/>
          <w:bCs/>
          <w:sz w:val="20"/>
          <w:szCs w:val="20"/>
          <w:lang w:val="fr-FR"/>
        </w:rPr>
        <w:t xml:space="preserve"> care </w:t>
      </w:r>
      <w:proofErr w:type="spellStart"/>
      <w:r w:rsidRPr="005C5BD0">
        <w:rPr>
          <w:rFonts w:ascii="Arial" w:hAnsi="Arial" w:cs="Arial"/>
          <w:bCs/>
          <w:sz w:val="20"/>
          <w:szCs w:val="20"/>
          <w:lang w:val="fr-FR"/>
        </w:rPr>
        <w:t>sunt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obligatoriu</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respectat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sunt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conform</w:t>
      </w:r>
      <w:proofErr w:type="spellEnd"/>
      <w:r w:rsidRPr="005C5BD0">
        <w:rPr>
          <w:rFonts w:ascii="Arial" w:hAnsi="Arial" w:cs="Arial"/>
          <w:bCs/>
          <w:sz w:val="20"/>
          <w:szCs w:val="20"/>
          <w:lang w:val="fr-FR"/>
        </w:rPr>
        <w:t xml:space="preserve"> </w:t>
      </w:r>
      <w:r w:rsidRPr="005C5BD0">
        <w:rPr>
          <w:rFonts w:ascii="Arial" w:hAnsi="Arial" w:cs="Arial"/>
          <w:b/>
          <w:bCs/>
          <w:i/>
          <w:sz w:val="20"/>
          <w:szCs w:val="20"/>
          <w:u w:val="single"/>
          <w:lang w:val="fr-FR"/>
        </w:rPr>
        <w:t xml:space="preserve">art. 30 </w:t>
      </w:r>
      <w:proofErr w:type="spellStart"/>
      <w:r w:rsidRPr="005C5BD0">
        <w:rPr>
          <w:rFonts w:ascii="Arial" w:hAnsi="Arial" w:cs="Arial"/>
          <w:b/>
          <w:bCs/>
          <w:i/>
          <w:sz w:val="20"/>
          <w:szCs w:val="20"/>
          <w:u w:val="single"/>
          <w:lang w:val="fr-FR"/>
        </w:rPr>
        <w:t>tabelul</w:t>
      </w:r>
      <w:proofErr w:type="spellEnd"/>
      <w:r w:rsidRPr="005C5BD0">
        <w:rPr>
          <w:rFonts w:ascii="Arial" w:hAnsi="Arial" w:cs="Arial"/>
          <w:b/>
          <w:bCs/>
          <w:i/>
          <w:sz w:val="20"/>
          <w:szCs w:val="20"/>
          <w:u w:val="single"/>
          <w:lang w:val="fr-FR"/>
        </w:rPr>
        <w:t xml:space="preserve"> 1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"Norme </w:t>
      </w:r>
      <w:proofErr w:type="spellStart"/>
      <w:r w:rsidRPr="005C5BD0">
        <w:rPr>
          <w:rFonts w:ascii="Arial" w:hAnsi="Arial" w:cs="Arial"/>
          <w:bCs/>
          <w:sz w:val="20"/>
          <w:szCs w:val="20"/>
          <w:lang w:val="fr-FR"/>
        </w:rPr>
        <w:t>tehnice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proiectarea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executarea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exploatarea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sistemelor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alimentare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gaze </w:t>
      </w:r>
      <w:proofErr w:type="spellStart"/>
      <w:r w:rsidRPr="005C5BD0">
        <w:rPr>
          <w:rFonts w:ascii="Arial" w:hAnsi="Arial" w:cs="Arial"/>
          <w:bCs/>
          <w:sz w:val="20"/>
          <w:szCs w:val="20"/>
          <w:lang w:val="fr-FR"/>
        </w:rPr>
        <w:t>naturale</w:t>
      </w:r>
      <w:proofErr w:type="spellEnd"/>
      <w:r w:rsidRPr="005C5BD0">
        <w:rPr>
          <w:rFonts w:ascii="Arial" w:hAnsi="Arial" w:cs="Arial"/>
          <w:bCs/>
          <w:sz w:val="20"/>
          <w:szCs w:val="20"/>
          <w:lang w:val="fr-FR"/>
        </w:rPr>
        <w:t xml:space="preserve">" </w:t>
      </w:r>
      <w:r w:rsidRPr="005C5BD0">
        <w:rPr>
          <w:rFonts w:ascii="Arial" w:hAnsi="Arial" w:cs="Arial"/>
          <w:b/>
          <w:bCs/>
          <w:sz w:val="20"/>
          <w:szCs w:val="20"/>
          <w:u w:val="single"/>
          <w:lang w:val="fr-FR"/>
        </w:rPr>
        <w:t>ORD. ANRE NR. 89-2018</w:t>
      </w:r>
      <w:r w:rsidRPr="005C5BD0">
        <w:rPr>
          <w:rFonts w:ascii="Arial" w:hAnsi="Arial" w:cs="Arial"/>
          <w:bCs/>
          <w:sz w:val="20"/>
          <w:szCs w:val="20"/>
          <w:lang w:val="fr-FR"/>
        </w:rPr>
        <w:t xml:space="preserve"> </w:t>
      </w:r>
      <w:proofErr w:type="spellStart"/>
      <w:r w:rsidRPr="005C5BD0">
        <w:rPr>
          <w:rFonts w:ascii="Arial" w:hAnsi="Arial" w:cs="Arial"/>
          <w:b/>
          <w:bCs/>
          <w:i/>
          <w:sz w:val="20"/>
          <w:szCs w:val="20"/>
          <w:lang w:val="fr-FR"/>
        </w:rPr>
        <w:t>pentru</w:t>
      </w:r>
      <w:proofErr w:type="spellEnd"/>
      <w:r w:rsidRPr="005C5BD0">
        <w:rPr>
          <w:rFonts w:ascii="Arial" w:hAnsi="Arial" w:cs="Arial"/>
          <w:b/>
          <w:bCs/>
          <w:i/>
          <w:sz w:val="20"/>
          <w:szCs w:val="20"/>
          <w:lang w:val="fr-FR"/>
        </w:rPr>
        <w:t xml:space="preserve"> </w:t>
      </w:r>
      <w:proofErr w:type="spellStart"/>
      <w:r w:rsidRPr="005C5BD0">
        <w:rPr>
          <w:rFonts w:ascii="Arial" w:hAnsi="Arial" w:cs="Arial"/>
          <w:b/>
          <w:bCs/>
          <w:i/>
          <w:sz w:val="20"/>
          <w:szCs w:val="20"/>
          <w:lang w:val="fr-FR"/>
        </w:rPr>
        <w:t>conducte</w:t>
      </w:r>
      <w:proofErr w:type="spellEnd"/>
      <w:r w:rsidRPr="005C5BD0">
        <w:rPr>
          <w:rFonts w:ascii="Arial" w:hAnsi="Arial" w:cs="Arial"/>
          <w:b/>
          <w:bCs/>
          <w:i/>
          <w:sz w:val="20"/>
          <w:szCs w:val="20"/>
          <w:lang w:val="fr-FR"/>
        </w:rPr>
        <w:t xml:space="preserve"> ce </w:t>
      </w:r>
      <w:proofErr w:type="spellStart"/>
      <w:r w:rsidRPr="005C5BD0">
        <w:rPr>
          <w:rFonts w:ascii="Arial" w:hAnsi="Arial" w:cs="Arial"/>
          <w:b/>
          <w:bCs/>
          <w:i/>
          <w:sz w:val="20"/>
          <w:szCs w:val="20"/>
          <w:lang w:val="fr-FR"/>
        </w:rPr>
        <w:t>functioneaza</w:t>
      </w:r>
      <w:proofErr w:type="spellEnd"/>
      <w:r w:rsidRPr="005C5BD0">
        <w:rPr>
          <w:rFonts w:ascii="Arial" w:hAnsi="Arial" w:cs="Arial"/>
          <w:b/>
          <w:bCs/>
          <w:i/>
          <w:sz w:val="20"/>
          <w:szCs w:val="20"/>
          <w:lang w:val="fr-FR"/>
        </w:rPr>
        <w:t xml:space="preserve"> in </w:t>
      </w:r>
      <w:proofErr w:type="spellStart"/>
      <w:r w:rsidRPr="005C5BD0">
        <w:rPr>
          <w:rFonts w:ascii="Arial" w:hAnsi="Arial" w:cs="Arial"/>
          <w:b/>
          <w:bCs/>
          <w:i/>
          <w:sz w:val="20"/>
          <w:szCs w:val="20"/>
          <w:lang w:val="fr-FR"/>
        </w:rPr>
        <w:t>regim</w:t>
      </w:r>
      <w:proofErr w:type="spellEnd"/>
      <w:r w:rsidRPr="005C5BD0">
        <w:rPr>
          <w:rFonts w:ascii="Arial" w:hAnsi="Arial" w:cs="Arial"/>
          <w:b/>
          <w:bCs/>
          <w:i/>
          <w:sz w:val="20"/>
          <w:szCs w:val="20"/>
          <w:lang w:val="fr-FR"/>
        </w:rPr>
        <w:t xml:space="preserve"> de </w:t>
      </w:r>
      <w:proofErr w:type="spellStart"/>
      <w:r w:rsidRPr="005C5BD0">
        <w:rPr>
          <w:rFonts w:ascii="Arial" w:hAnsi="Arial" w:cs="Arial"/>
          <w:b/>
          <w:bCs/>
          <w:i/>
          <w:sz w:val="20"/>
          <w:szCs w:val="20"/>
          <w:lang w:val="fr-FR"/>
        </w:rPr>
        <w:t>medie</w:t>
      </w:r>
      <w:proofErr w:type="spellEnd"/>
      <w:r w:rsidRPr="005C5BD0">
        <w:rPr>
          <w:rFonts w:ascii="Arial" w:hAnsi="Arial" w:cs="Arial"/>
          <w:b/>
          <w:bCs/>
          <w:i/>
          <w:sz w:val="20"/>
          <w:szCs w:val="20"/>
          <w:lang w:val="fr-FR"/>
        </w:rPr>
        <w:t xml:space="preserve"> </w:t>
      </w:r>
      <w:proofErr w:type="spellStart"/>
      <w:r w:rsidRPr="005C5BD0">
        <w:rPr>
          <w:rFonts w:ascii="Arial" w:hAnsi="Arial" w:cs="Arial"/>
          <w:b/>
          <w:bCs/>
          <w:i/>
          <w:sz w:val="20"/>
          <w:szCs w:val="20"/>
          <w:lang w:val="fr-FR"/>
        </w:rPr>
        <w:t>presiune</w:t>
      </w:r>
      <w:proofErr w:type="spellEnd"/>
      <w:r w:rsidRPr="005C5BD0">
        <w:rPr>
          <w:rFonts w:ascii="Arial" w:hAnsi="Arial" w:cs="Arial"/>
          <w:b/>
          <w:bCs/>
          <w:sz w:val="20"/>
          <w:szCs w:val="20"/>
          <w:lang w:val="fr-FR"/>
        </w:rPr>
        <w:t xml:space="preserve">. </w:t>
      </w:r>
      <w:r w:rsidRPr="005C5BD0">
        <w:rPr>
          <w:rFonts w:ascii="Arial" w:hAnsi="Arial" w:cs="Arial"/>
          <w:bCs/>
          <w:sz w:val="20"/>
          <w:szCs w:val="20"/>
          <w:lang w:val="fr-FR"/>
        </w:rPr>
        <w:t xml:space="preserve">Cand </w:t>
      </w:r>
      <w:proofErr w:type="spellStart"/>
      <w:r w:rsidRPr="005C5BD0">
        <w:rPr>
          <w:rFonts w:ascii="Arial" w:hAnsi="Arial" w:cs="Arial"/>
          <w:bCs/>
          <w:sz w:val="20"/>
          <w:szCs w:val="20"/>
          <w:lang w:val="fr-FR"/>
        </w:rPr>
        <w:t>respectarea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distantelor</w:t>
      </w:r>
      <w:proofErr w:type="spellEnd"/>
      <w:r w:rsidRPr="005C5BD0">
        <w:rPr>
          <w:rFonts w:ascii="Arial" w:hAnsi="Arial" w:cs="Arial"/>
          <w:bCs/>
          <w:sz w:val="20"/>
          <w:szCs w:val="20"/>
          <w:lang w:val="fr-FR"/>
        </w:rPr>
        <w:t xml:space="preserve"> de la </w:t>
      </w:r>
      <w:proofErr w:type="spellStart"/>
      <w:r w:rsidRPr="005C5BD0">
        <w:rPr>
          <w:rFonts w:ascii="Arial" w:hAnsi="Arial" w:cs="Arial"/>
          <w:bCs/>
          <w:sz w:val="20"/>
          <w:szCs w:val="20"/>
          <w:lang w:val="fr-FR"/>
        </w:rPr>
        <w:t>punctele</w:t>
      </w:r>
      <w:proofErr w:type="spellEnd"/>
      <w:r w:rsidRPr="005C5BD0">
        <w:rPr>
          <w:rFonts w:ascii="Arial" w:hAnsi="Arial" w:cs="Arial"/>
          <w:bCs/>
          <w:sz w:val="20"/>
          <w:szCs w:val="20"/>
          <w:lang w:val="fr-FR"/>
        </w:rPr>
        <w:t xml:space="preserve"> 1-6 nu este </w:t>
      </w:r>
      <w:proofErr w:type="spellStart"/>
      <w:r w:rsidRPr="005C5BD0">
        <w:rPr>
          <w:rFonts w:ascii="Arial" w:hAnsi="Arial" w:cs="Arial"/>
          <w:bCs/>
          <w:sz w:val="20"/>
          <w:szCs w:val="20"/>
          <w:lang w:val="fr-FR"/>
        </w:rPr>
        <w:t>posibila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aceste</w:t>
      </w:r>
      <w:proofErr w:type="spellEnd"/>
      <w:r w:rsidRPr="005C5BD0">
        <w:rPr>
          <w:rFonts w:ascii="Arial" w:hAnsi="Arial" w:cs="Arial"/>
          <w:bCs/>
          <w:sz w:val="20"/>
          <w:szCs w:val="20"/>
          <w:lang w:val="fr-FR"/>
        </w:rPr>
        <w:t xml:space="preserve"> distante se pot </w:t>
      </w:r>
      <w:proofErr w:type="spellStart"/>
      <w:r w:rsidRPr="005C5BD0">
        <w:rPr>
          <w:rFonts w:ascii="Arial" w:hAnsi="Arial" w:cs="Arial"/>
          <w:bCs/>
          <w:sz w:val="20"/>
          <w:szCs w:val="20"/>
          <w:lang w:val="fr-FR"/>
        </w:rPr>
        <w:t>reduce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20%,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conditia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montarii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conductei</w:t>
      </w:r>
      <w:proofErr w:type="spellEnd"/>
      <w:r w:rsidRPr="005C5BD0">
        <w:rPr>
          <w:rFonts w:ascii="Arial" w:hAnsi="Arial" w:cs="Arial"/>
          <w:bCs/>
          <w:sz w:val="20"/>
          <w:szCs w:val="20"/>
          <w:lang w:val="fr-FR"/>
        </w:rPr>
        <w:t xml:space="preserve"> in tub de </w:t>
      </w:r>
      <w:proofErr w:type="spellStart"/>
      <w:r w:rsidRPr="005C5BD0">
        <w:rPr>
          <w:rFonts w:ascii="Arial" w:hAnsi="Arial" w:cs="Arial"/>
          <w:bCs/>
          <w:sz w:val="20"/>
          <w:szCs w:val="20"/>
          <w:lang w:val="fr-FR"/>
        </w:rPr>
        <w:t>protectie</w:t>
      </w:r>
      <w:proofErr w:type="spellEnd"/>
      <w:r w:rsidRPr="005C5BD0">
        <w:rPr>
          <w:rFonts w:ascii="Arial" w:hAnsi="Arial" w:cs="Arial"/>
          <w:bCs/>
          <w:sz w:val="20"/>
          <w:szCs w:val="20"/>
          <w:lang w:val="fr-FR"/>
        </w:rPr>
        <w:t>.</w:t>
      </w:r>
    </w:p>
    <w:p w14:paraId="1A3203BC" w14:textId="77777777" w:rsidR="005A2D0B" w:rsidRPr="005C5BD0" w:rsidRDefault="005A2D0B" w:rsidP="005A2D0B">
      <w:pPr>
        <w:rPr>
          <w:rFonts w:ascii="Arial" w:hAnsi="Arial" w:cs="Arial"/>
          <w:bCs/>
          <w:sz w:val="20"/>
          <w:szCs w:val="20"/>
          <w:lang w:val="fr-FR"/>
        </w:rPr>
      </w:pPr>
      <w:proofErr w:type="spellStart"/>
      <w:r w:rsidRPr="005C5BD0">
        <w:rPr>
          <w:rFonts w:ascii="Arial" w:hAnsi="Arial" w:cs="Arial"/>
          <w:bCs/>
          <w:sz w:val="20"/>
          <w:szCs w:val="20"/>
          <w:lang w:val="fr-FR"/>
        </w:rPr>
        <w:t>Conform</w:t>
      </w:r>
      <w:proofErr w:type="spellEnd"/>
      <w:r w:rsidRPr="005C5BD0">
        <w:rPr>
          <w:rFonts w:ascii="Arial" w:hAnsi="Arial" w:cs="Arial"/>
          <w:bCs/>
          <w:sz w:val="20"/>
          <w:szCs w:val="20"/>
          <w:lang w:val="fr-FR"/>
        </w:rPr>
        <w:t xml:space="preserve"> </w:t>
      </w:r>
      <w:r w:rsidRPr="005C5BD0">
        <w:rPr>
          <w:rFonts w:ascii="Arial" w:hAnsi="Arial" w:cs="Arial"/>
          <w:b/>
          <w:bCs/>
          <w:i/>
          <w:sz w:val="20"/>
          <w:szCs w:val="20"/>
          <w:u w:val="single"/>
          <w:lang w:val="fr-FR"/>
        </w:rPr>
        <w:t xml:space="preserve">art. 88(2) si art. 90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r w:rsidRPr="005C5BD0">
        <w:rPr>
          <w:rFonts w:ascii="Arial" w:hAnsi="Arial" w:cs="Arial"/>
          <w:b/>
          <w:bCs/>
          <w:sz w:val="20"/>
          <w:szCs w:val="20"/>
          <w:u w:val="single"/>
          <w:lang w:val="fr-FR"/>
        </w:rPr>
        <w:t>ORD. ANRE NR. 89-2018</w:t>
      </w:r>
      <w:r w:rsidRPr="005C5BD0">
        <w:rPr>
          <w:rFonts w:ascii="Arial" w:hAnsi="Arial" w:cs="Arial"/>
          <w:bCs/>
          <w:sz w:val="20"/>
          <w:szCs w:val="20"/>
          <w:lang w:val="fr-FR"/>
        </w:rPr>
        <w:t xml:space="preserve">, in zone construite, </w:t>
      </w:r>
      <w:proofErr w:type="spellStart"/>
      <w:r w:rsidRPr="005C5BD0">
        <w:rPr>
          <w:rFonts w:ascii="Arial" w:hAnsi="Arial" w:cs="Arial"/>
          <w:bCs/>
          <w:sz w:val="20"/>
          <w:szCs w:val="20"/>
          <w:lang w:val="fr-FR"/>
        </w:rPr>
        <w:t>aglomerate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diverse </w:t>
      </w:r>
      <w:proofErr w:type="spellStart"/>
      <w:r w:rsidRPr="005C5BD0">
        <w:rPr>
          <w:rFonts w:ascii="Arial" w:hAnsi="Arial" w:cs="Arial"/>
          <w:bCs/>
          <w:sz w:val="20"/>
          <w:szCs w:val="20"/>
          <w:lang w:val="fr-FR"/>
        </w:rPr>
        <w:t>instalatii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subterane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conductele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bransamente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respectiv</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retelele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exterioare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subterane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polietilena</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monteaza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rasuflatori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Distanta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generatoarea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superioara</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conductei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care se </w:t>
      </w:r>
      <w:proofErr w:type="spellStart"/>
      <w:r w:rsidRPr="005C5BD0">
        <w:rPr>
          <w:rFonts w:ascii="Arial" w:hAnsi="Arial" w:cs="Arial"/>
          <w:bCs/>
          <w:sz w:val="20"/>
          <w:szCs w:val="20"/>
          <w:lang w:val="fr-FR"/>
        </w:rPr>
        <w:t>monteaza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rasuflatoarea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fata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inferioara</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calotei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rasuflatorii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este</w:t>
      </w:r>
      <w:proofErr w:type="spellEnd"/>
      <w:r w:rsidRPr="005C5BD0">
        <w:rPr>
          <w:rFonts w:ascii="Arial" w:hAnsi="Arial" w:cs="Arial"/>
          <w:bCs/>
          <w:sz w:val="20"/>
          <w:szCs w:val="20"/>
          <w:lang w:val="fr-FR"/>
        </w:rPr>
        <w:t xml:space="preserve"> de 150 mm, </w:t>
      </w:r>
      <w:proofErr w:type="spellStart"/>
      <w:r w:rsidRPr="005C5BD0">
        <w:rPr>
          <w:rFonts w:ascii="Arial" w:hAnsi="Arial" w:cs="Arial"/>
          <w:bCs/>
          <w:sz w:val="20"/>
          <w:szCs w:val="20"/>
          <w:lang w:val="fr-FR"/>
        </w:rPr>
        <w:t>atat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conductele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otel</w:t>
      </w:r>
      <w:proofErr w:type="spellEnd"/>
      <w:r w:rsidRPr="005C5BD0">
        <w:rPr>
          <w:rFonts w:ascii="Arial" w:hAnsi="Arial" w:cs="Arial"/>
          <w:bCs/>
          <w:sz w:val="20"/>
          <w:szCs w:val="20"/>
          <w:lang w:val="fr-FR"/>
        </w:rPr>
        <w:t xml:space="preserve"> cat si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polietilena</w:t>
      </w:r>
      <w:proofErr w:type="spellEnd"/>
      <w:r w:rsidRPr="005C5BD0">
        <w:rPr>
          <w:rFonts w:ascii="Arial" w:hAnsi="Arial" w:cs="Arial"/>
          <w:bCs/>
          <w:sz w:val="20"/>
          <w:szCs w:val="20"/>
          <w:lang w:val="fr-FR"/>
        </w:rPr>
        <w:t>.</w:t>
      </w:r>
    </w:p>
    <w:p w14:paraId="0BC611C0" w14:textId="77777777" w:rsidR="005A2D0B" w:rsidRPr="005C5BD0" w:rsidRDefault="005A2D0B" w:rsidP="005A2D0B">
      <w:pPr>
        <w:rPr>
          <w:rFonts w:ascii="Arial" w:hAnsi="Arial" w:cs="Arial"/>
          <w:bCs/>
          <w:sz w:val="20"/>
          <w:szCs w:val="20"/>
          <w:lang w:val="fr-FR"/>
        </w:rPr>
      </w:pPr>
    </w:p>
    <w:p w14:paraId="48A3AD0B" w14:textId="77777777" w:rsidR="005A2D0B" w:rsidRPr="005C5BD0" w:rsidRDefault="005A2D0B" w:rsidP="005A2D0B">
      <w:pPr>
        <w:numPr>
          <w:ilvl w:val="0"/>
          <w:numId w:val="39"/>
        </w:numPr>
        <w:rPr>
          <w:rFonts w:ascii="Arial" w:hAnsi="Arial" w:cs="Arial"/>
          <w:b/>
          <w:bCs/>
          <w:sz w:val="20"/>
          <w:szCs w:val="20"/>
          <w:u w:val="single"/>
          <w:lang w:val="ro-RO"/>
        </w:rPr>
      </w:pPr>
      <w:r w:rsidRPr="005C5BD0">
        <w:rPr>
          <w:rFonts w:ascii="Arial" w:hAnsi="Arial" w:cs="Arial"/>
          <w:b/>
          <w:bCs/>
          <w:sz w:val="20"/>
          <w:szCs w:val="20"/>
          <w:u w:val="single"/>
          <w:lang w:val="ro-RO"/>
        </w:rPr>
        <w:t>VERIFICARI SI PROBE</w:t>
      </w:r>
    </w:p>
    <w:p w14:paraId="4A3264F9" w14:textId="77777777" w:rsidR="005A2D0B" w:rsidRPr="005C5BD0" w:rsidRDefault="005A2D0B" w:rsidP="005A2D0B">
      <w:pPr>
        <w:rPr>
          <w:rFonts w:ascii="Arial" w:hAnsi="Arial" w:cs="Arial"/>
          <w:bCs/>
          <w:sz w:val="20"/>
          <w:szCs w:val="20"/>
          <w:lang w:val="ro-RO"/>
        </w:rPr>
      </w:pPr>
    </w:p>
    <w:p w14:paraId="0A588678" w14:textId="77777777" w:rsidR="005A2D0B" w:rsidRPr="005C5BD0" w:rsidRDefault="005A2D0B" w:rsidP="005A2D0B">
      <w:pPr>
        <w:rPr>
          <w:rFonts w:ascii="Arial" w:hAnsi="Arial" w:cs="Arial"/>
          <w:bCs/>
          <w:sz w:val="20"/>
          <w:szCs w:val="20"/>
          <w:lang w:val="fr-FR"/>
        </w:rPr>
      </w:pPr>
      <w:r w:rsidRPr="005C5BD0">
        <w:rPr>
          <w:rFonts w:ascii="Arial" w:hAnsi="Arial" w:cs="Arial"/>
          <w:bCs/>
          <w:sz w:val="20"/>
          <w:szCs w:val="20"/>
          <w:lang w:val="fr-FR"/>
        </w:rPr>
        <w:t xml:space="preserve">Se va </w:t>
      </w:r>
      <w:proofErr w:type="spellStart"/>
      <w:r w:rsidRPr="005C5BD0">
        <w:rPr>
          <w:rFonts w:ascii="Arial" w:hAnsi="Arial" w:cs="Arial"/>
          <w:bCs/>
          <w:sz w:val="20"/>
          <w:szCs w:val="20"/>
          <w:lang w:val="fr-FR"/>
        </w:rPr>
        <w:t>efectua</w:t>
      </w:r>
      <w:proofErr w:type="spellEnd"/>
      <w:r w:rsidRPr="005C5BD0">
        <w:rPr>
          <w:rFonts w:ascii="Arial" w:hAnsi="Arial" w:cs="Arial"/>
          <w:bCs/>
          <w:sz w:val="20"/>
          <w:szCs w:val="20"/>
          <w:lang w:val="fr-FR"/>
        </w:rPr>
        <w:t xml:space="preserve"> o </w:t>
      </w:r>
      <w:proofErr w:type="spellStart"/>
      <w:r w:rsidRPr="005C5BD0">
        <w:rPr>
          <w:rFonts w:ascii="Arial" w:hAnsi="Arial" w:cs="Arial"/>
          <w:bCs/>
          <w:sz w:val="20"/>
          <w:szCs w:val="20"/>
          <w:lang w:val="fr-FR"/>
        </w:rPr>
        <w:t>verificare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aspectului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tevilor</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elementelor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asamblare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a fi </w:t>
      </w:r>
      <w:proofErr w:type="spellStart"/>
      <w:r w:rsidRPr="005C5BD0">
        <w:rPr>
          <w:rFonts w:ascii="Arial" w:hAnsi="Arial" w:cs="Arial"/>
          <w:bCs/>
          <w:sz w:val="20"/>
          <w:szCs w:val="20"/>
          <w:lang w:val="fr-FR"/>
        </w:rPr>
        <w:t>eliminate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cele</w:t>
      </w:r>
      <w:proofErr w:type="spellEnd"/>
      <w:r w:rsidRPr="005C5BD0">
        <w:rPr>
          <w:rFonts w:ascii="Arial" w:hAnsi="Arial" w:cs="Arial"/>
          <w:bCs/>
          <w:sz w:val="20"/>
          <w:szCs w:val="20"/>
          <w:lang w:val="fr-FR"/>
        </w:rPr>
        <w:t xml:space="preserve"> care </w:t>
      </w:r>
      <w:proofErr w:type="spellStart"/>
      <w:r w:rsidRPr="005C5BD0">
        <w:rPr>
          <w:rFonts w:ascii="Arial" w:hAnsi="Arial" w:cs="Arial"/>
          <w:bCs/>
          <w:sz w:val="20"/>
          <w:szCs w:val="20"/>
          <w:lang w:val="fr-FR"/>
        </w:rPr>
        <w:t>prezinta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defecte</w:t>
      </w:r>
      <w:proofErr w:type="spellEnd"/>
      <w:r w:rsidRPr="005C5BD0">
        <w:rPr>
          <w:rFonts w:ascii="Arial" w:hAnsi="Arial" w:cs="Arial"/>
          <w:bCs/>
          <w:sz w:val="20"/>
          <w:szCs w:val="20"/>
          <w:lang w:val="fr-FR"/>
        </w:rPr>
        <w:t xml:space="preserve">. Se va </w:t>
      </w:r>
      <w:proofErr w:type="spellStart"/>
      <w:r w:rsidRPr="005C5BD0">
        <w:rPr>
          <w:rFonts w:ascii="Arial" w:hAnsi="Arial" w:cs="Arial"/>
          <w:bCs/>
          <w:sz w:val="20"/>
          <w:szCs w:val="20"/>
          <w:lang w:val="fr-FR"/>
        </w:rPr>
        <w:t>efectua</w:t>
      </w:r>
      <w:proofErr w:type="spellEnd"/>
      <w:r w:rsidRPr="005C5BD0">
        <w:rPr>
          <w:rFonts w:ascii="Arial" w:hAnsi="Arial" w:cs="Arial"/>
          <w:bCs/>
          <w:sz w:val="20"/>
          <w:szCs w:val="20"/>
          <w:lang w:val="fr-FR"/>
        </w:rPr>
        <w:t xml:space="preserve"> o </w:t>
      </w:r>
      <w:proofErr w:type="spellStart"/>
      <w:r w:rsidRPr="005C5BD0">
        <w:rPr>
          <w:rFonts w:ascii="Arial" w:hAnsi="Arial" w:cs="Arial"/>
          <w:bCs/>
          <w:sz w:val="20"/>
          <w:szCs w:val="20"/>
          <w:lang w:val="fr-FR"/>
        </w:rPr>
        <w:t>verificare</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ceea</w:t>
      </w:r>
      <w:proofErr w:type="spellEnd"/>
      <w:r w:rsidRPr="005C5BD0">
        <w:rPr>
          <w:rFonts w:ascii="Arial" w:hAnsi="Arial" w:cs="Arial"/>
          <w:bCs/>
          <w:sz w:val="20"/>
          <w:szCs w:val="20"/>
          <w:lang w:val="fr-FR"/>
        </w:rPr>
        <w:t xml:space="preserve"> ce </w:t>
      </w:r>
      <w:proofErr w:type="spellStart"/>
      <w:r w:rsidRPr="005C5BD0">
        <w:rPr>
          <w:rFonts w:ascii="Arial" w:hAnsi="Arial" w:cs="Arial"/>
          <w:bCs/>
          <w:sz w:val="20"/>
          <w:szCs w:val="20"/>
          <w:lang w:val="fr-FR"/>
        </w:rPr>
        <w:t>priveste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corespondenta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materialelor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prevederile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proiect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diametre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grosimi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perete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tipul</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material</w:t>
      </w:r>
      <w:proofErr w:type="spellEnd"/>
      <w:r w:rsidRPr="005C5BD0">
        <w:rPr>
          <w:rFonts w:ascii="Arial" w:hAnsi="Arial" w:cs="Arial"/>
          <w:bCs/>
          <w:sz w:val="20"/>
          <w:szCs w:val="20"/>
          <w:lang w:val="fr-FR"/>
        </w:rPr>
        <w:t xml:space="preserve"> plastic etc.).</w:t>
      </w:r>
    </w:p>
    <w:p w14:paraId="012B4D30" w14:textId="77777777" w:rsidR="005A2D0B" w:rsidRPr="005C5BD0" w:rsidRDefault="005A2D0B" w:rsidP="005A2D0B">
      <w:pPr>
        <w:numPr>
          <w:ilvl w:val="0"/>
          <w:numId w:val="40"/>
        </w:numPr>
        <w:rPr>
          <w:rFonts w:ascii="Arial" w:hAnsi="Arial" w:cs="Arial"/>
          <w:bCs/>
          <w:sz w:val="20"/>
          <w:szCs w:val="20"/>
          <w:lang w:val="fr-FR"/>
        </w:rPr>
      </w:pP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probele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presiune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conducta</w:t>
      </w:r>
      <w:proofErr w:type="spellEnd"/>
      <w:r w:rsidRPr="005C5BD0">
        <w:rPr>
          <w:rFonts w:ascii="Arial" w:hAnsi="Arial" w:cs="Arial"/>
          <w:bCs/>
          <w:sz w:val="20"/>
          <w:szCs w:val="20"/>
          <w:lang w:val="fr-FR"/>
        </w:rPr>
        <w:t xml:space="preserve"> de gaze </w:t>
      </w:r>
      <w:proofErr w:type="spellStart"/>
      <w:r w:rsidRPr="005C5BD0">
        <w:rPr>
          <w:rFonts w:ascii="Arial" w:hAnsi="Arial" w:cs="Arial"/>
          <w:bCs/>
          <w:sz w:val="20"/>
          <w:szCs w:val="20"/>
          <w:lang w:val="fr-FR"/>
        </w:rPr>
        <w:t>naturale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supusa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probei</w:t>
      </w:r>
      <w:proofErr w:type="spellEnd"/>
      <w:r w:rsidRPr="005C5BD0">
        <w:rPr>
          <w:rFonts w:ascii="Arial" w:hAnsi="Arial" w:cs="Arial"/>
          <w:bCs/>
          <w:sz w:val="20"/>
          <w:szCs w:val="20"/>
          <w:lang w:val="fr-FR"/>
        </w:rPr>
        <w:t xml:space="preserve"> va fi </w:t>
      </w:r>
      <w:proofErr w:type="spellStart"/>
      <w:r w:rsidRPr="005C5BD0">
        <w:rPr>
          <w:rFonts w:ascii="Arial" w:hAnsi="Arial" w:cs="Arial"/>
          <w:bCs/>
          <w:sz w:val="20"/>
          <w:szCs w:val="20"/>
          <w:lang w:val="fr-FR"/>
        </w:rPr>
        <w:t>echipate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w:t>
      </w:r>
    </w:p>
    <w:p w14:paraId="753CE8A0" w14:textId="77777777" w:rsidR="005A2D0B" w:rsidRPr="005C5BD0" w:rsidRDefault="005A2D0B" w:rsidP="005A2D0B">
      <w:pPr>
        <w:numPr>
          <w:ilvl w:val="2"/>
          <w:numId w:val="38"/>
        </w:numPr>
        <w:rPr>
          <w:rFonts w:ascii="Arial" w:hAnsi="Arial" w:cs="Arial"/>
          <w:bCs/>
          <w:sz w:val="20"/>
          <w:szCs w:val="20"/>
          <w:lang w:val="fr-FR"/>
        </w:rPr>
      </w:pPr>
      <w:proofErr w:type="spellStart"/>
      <w:proofErr w:type="gramStart"/>
      <w:r w:rsidRPr="005C5BD0">
        <w:rPr>
          <w:rFonts w:ascii="Arial" w:hAnsi="Arial" w:cs="Arial"/>
          <w:bCs/>
          <w:sz w:val="20"/>
          <w:szCs w:val="20"/>
          <w:lang w:val="fr-FR"/>
        </w:rPr>
        <w:t>racord</w:t>
      </w:r>
      <w:proofErr w:type="spellEnd"/>
      <w:proofErr w:type="gram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admisie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aerului</w:t>
      </w:r>
      <w:proofErr w:type="spellEnd"/>
      <w:r w:rsidRPr="005C5BD0">
        <w:rPr>
          <w:rFonts w:ascii="Arial" w:hAnsi="Arial" w:cs="Arial"/>
          <w:bCs/>
          <w:sz w:val="20"/>
          <w:szCs w:val="20"/>
          <w:lang w:val="fr-FR"/>
        </w:rPr>
        <w:t xml:space="preserve"> de la </w:t>
      </w:r>
      <w:proofErr w:type="spellStart"/>
      <w:r w:rsidRPr="005C5BD0">
        <w:rPr>
          <w:rFonts w:ascii="Arial" w:hAnsi="Arial" w:cs="Arial"/>
          <w:bCs/>
          <w:sz w:val="20"/>
          <w:szCs w:val="20"/>
          <w:lang w:val="fr-FR"/>
        </w:rPr>
        <w:t>compresor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prevazut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robinet de </w:t>
      </w:r>
      <w:proofErr w:type="spellStart"/>
      <w:proofErr w:type="gramStart"/>
      <w:r w:rsidRPr="005C5BD0">
        <w:rPr>
          <w:rFonts w:ascii="Arial" w:hAnsi="Arial" w:cs="Arial"/>
          <w:bCs/>
          <w:sz w:val="20"/>
          <w:szCs w:val="20"/>
          <w:lang w:val="fr-FR"/>
        </w:rPr>
        <w:t>inchidere</w:t>
      </w:r>
      <w:proofErr w:type="spellEnd"/>
      <w:r w:rsidRPr="005C5BD0">
        <w:rPr>
          <w:rFonts w:ascii="Arial" w:hAnsi="Arial" w:cs="Arial"/>
          <w:bCs/>
          <w:sz w:val="20"/>
          <w:szCs w:val="20"/>
          <w:lang w:val="fr-FR"/>
        </w:rPr>
        <w:t>;</w:t>
      </w:r>
      <w:proofErr w:type="gramEnd"/>
    </w:p>
    <w:p w14:paraId="3CB53930" w14:textId="77777777" w:rsidR="005A2D0B" w:rsidRPr="005C5BD0" w:rsidRDefault="005A2D0B" w:rsidP="005A2D0B">
      <w:pPr>
        <w:numPr>
          <w:ilvl w:val="2"/>
          <w:numId w:val="38"/>
        </w:numPr>
        <w:rPr>
          <w:rFonts w:ascii="Arial" w:hAnsi="Arial" w:cs="Arial"/>
          <w:bCs/>
          <w:sz w:val="20"/>
          <w:szCs w:val="20"/>
          <w:lang w:val="fr-FR"/>
        </w:rPr>
      </w:pPr>
      <w:proofErr w:type="spellStart"/>
      <w:proofErr w:type="gramStart"/>
      <w:r w:rsidRPr="005C5BD0">
        <w:rPr>
          <w:rFonts w:ascii="Arial" w:hAnsi="Arial" w:cs="Arial"/>
          <w:bCs/>
          <w:sz w:val="20"/>
          <w:szCs w:val="20"/>
          <w:lang w:val="fr-FR"/>
        </w:rPr>
        <w:t>racord</w:t>
      </w:r>
      <w:proofErr w:type="spellEnd"/>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manometru</w:t>
      </w:r>
      <w:proofErr w:type="spellEnd"/>
      <w:r w:rsidRPr="005C5BD0">
        <w:rPr>
          <w:rFonts w:ascii="Arial" w:hAnsi="Arial" w:cs="Arial"/>
          <w:bCs/>
          <w:sz w:val="20"/>
          <w:szCs w:val="20"/>
          <w:lang w:val="fr-FR"/>
        </w:rPr>
        <w:t xml:space="preserve"> </w:t>
      </w:r>
      <w:proofErr w:type="spellStart"/>
      <w:proofErr w:type="gramStart"/>
      <w:r w:rsidRPr="005C5BD0">
        <w:rPr>
          <w:rFonts w:ascii="Arial" w:hAnsi="Arial" w:cs="Arial"/>
          <w:bCs/>
          <w:sz w:val="20"/>
          <w:szCs w:val="20"/>
          <w:lang w:val="fr-FR"/>
        </w:rPr>
        <w:t>indicator</w:t>
      </w:r>
      <w:proofErr w:type="spellEnd"/>
      <w:r w:rsidRPr="005C5BD0">
        <w:rPr>
          <w:rFonts w:ascii="Arial" w:hAnsi="Arial" w:cs="Arial"/>
          <w:bCs/>
          <w:sz w:val="20"/>
          <w:szCs w:val="20"/>
          <w:lang w:val="fr-FR"/>
        </w:rPr>
        <w:t>;</w:t>
      </w:r>
      <w:proofErr w:type="gramEnd"/>
    </w:p>
    <w:p w14:paraId="0F5FBD95" w14:textId="77777777" w:rsidR="005A2D0B" w:rsidRPr="005C5BD0" w:rsidRDefault="005A2D0B" w:rsidP="005A2D0B">
      <w:pPr>
        <w:numPr>
          <w:ilvl w:val="2"/>
          <w:numId w:val="38"/>
        </w:numPr>
        <w:rPr>
          <w:rFonts w:ascii="Arial" w:hAnsi="Arial" w:cs="Arial"/>
          <w:bCs/>
          <w:sz w:val="20"/>
          <w:szCs w:val="20"/>
          <w:lang w:val="fr-FR"/>
        </w:rPr>
      </w:pPr>
      <w:proofErr w:type="spellStart"/>
      <w:proofErr w:type="gramStart"/>
      <w:r w:rsidRPr="005C5BD0">
        <w:rPr>
          <w:rFonts w:ascii="Arial" w:hAnsi="Arial" w:cs="Arial"/>
          <w:bCs/>
          <w:sz w:val="20"/>
          <w:szCs w:val="20"/>
          <w:lang w:val="fr-FR"/>
        </w:rPr>
        <w:t>refulator</w:t>
      </w:r>
      <w:proofErr w:type="spellEnd"/>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golire</w:t>
      </w:r>
      <w:proofErr w:type="spellEnd"/>
      <w:r w:rsidRPr="005C5BD0">
        <w:rPr>
          <w:rFonts w:ascii="Arial" w:hAnsi="Arial" w:cs="Arial"/>
          <w:bCs/>
          <w:sz w:val="20"/>
          <w:szCs w:val="20"/>
          <w:lang w:val="fr-FR"/>
        </w:rPr>
        <w:t xml:space="preserve"> dupa proba.</w:t>
      </w:r>
    </w:p>
    <w:p w14:paraId="66F8BA1E" w14:textId="77777777" w:rsidR="005A2D0B" w:rsidRPr="005C5BD0" w:rsidRDefault="005A2D0B" w:rsidP="005A2D0B">
      <w:pPr>
        <w:numPr>
          <w:ilvl w:val="0"/>
          <w:numId w:val="40"/>
        </w:numPr>
        <w:rPr>
          <w:rFonts w:ascii="Arial" w:hAnsi="Arial" w:cs="Arial"/>
          <w:bCs/>
          <w:sz w:val="20"/>
          <w:szCs w:val="20"/>
          <w:lang w:val="fr-FR"/>
        </w:rPr>
      </w:pPr>
      <w:proofErr w:type="spellStart"/>
      <w:r w:rsidRPr="005C5BD0">
        <w:rPr>
          <w:rFonts w:ascii="Arial" w:hAnsi="Arial" w:cs="Arial"/>
          <w:bCs/>
          <w:sz w:val="20"/>
          <w:szCs w:val="20"/>
          <w:lang w:val="fr-FR"/>
        </w:rPr>
        <w:t>Toate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imbinarile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necuprinse</w:t>
      </w:r>
      <w:proofErr w:type="spellEnd"/>
      <w:r w:rsidRPr="005C5BD0">
        <w:rPr>
          <w:rFonts w:ascii="Arial" w:hAnsi="Arial" w:cs="Arial"/>
          <w:bCs/>
          <w:sz w:val="20"/>
          <w:szCs w:val="20"/>
          <w:lang w:val="fr-FR"/>
        </w:rPr>
        <w:t xml:space="preserve"> in proba </w:t>
      </w:r>
      <w:proofErr w:type="spellStart"/>
      <w:r w:rsidRPr="005C5BD0">
        <w:rPr>
          <w:rFonts w:ascii="Arial" w:hAnsi="Arial" w:cs="Arial"/>
          <w:bCs/>
          <w:sz w:val="20"/>
          <w:szCs w:val="20"/>
          <w:lang w:val="fr-FR"/>
        </w:rPr>
        <w:t>preliminara</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etanseitate</w:t>
      </w:r>
      <w:proofErr w:type="spellEnd"/>
      <w:r w:rsidRPr="005C5BD0">
        <w:rPr>
          <w:rFonts w:ascii="Arial" w:hAnsi="Arial" w:cs="Arial"/>
          <w:bCs/>
          <w:sz w:val="20"/>
          <w:szCs w:val="20"/>
          <w:lang w:val="fr-FR"/>
        </w:rPr>
        <w:t xml:space="preserve"> vor </w:t>
      </w:r>
      <w:proofErr w:type="spellStart"/>
      <w:r w:rsidRPr="005C5BD0">
        <w:rPr>
          <w:rFonts w:ascii="Arial" w:hAnsi="Arial" w:cs="Arial"/>
          <w:bCs/>
          <w:sz w:val="20"/>
          <w:szCs w:val="20"/>
          <w:lang w:val="fr-FR"/>
        </w:rPr>
        <w:t>ramane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accesibile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vizibile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neizolate</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vederea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verificarii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acestora</w:t>
      </w:r>
      <w:proofErr w:type="spellEnd"/>
      <w:r w:rsidRPr="005C5BD0">
        <w:rPr>
          <w:rFonts w:ascii="Arial" w:hAnsi="Arial" w:cs="Arial"/>
          <w:bCs/>
          <w:sz w:val="20"/>
          <w:szCs w:val="20"/>
          <w:lang w:val="fr-FR"/>
        </w:rPr>
        <w:t>.</w:t>
      </w:r>
    </w:p>
    <w:p w14:paraId="6F090B8E" w14:textId="77777777" w:rsidR="005A2D0B" w:rsidRPr="005C5BD0" w:rsidRDefault="005A2D0B" w:rsidP="005A2D0B">
      <w:pPr>
        <w:numPr>
          <w:ilvl w:val="0"/>
          <w:numId w:val="40"/>
        </w:numPr>
        <w:rPr>
          <w:rFonts w:ascii="Arial" w:hAnsi="Arial" w:cs="Arial"/>
          <w:bCs/>
          <w:sz w:val="20"/>
          <w:szCs w:val="20"/>
          <w:lang w:val="fr-FR"/>
        </w:rPr>
      </w:pPr>
      <w:r w:rsidRPr="005C5BD0">
        <w:rPr>
          <w:rFonts w:ascii="Arial" w:hAnsi="Arial" w:cs="Arial"/>
          <w:bCs/>
          <w:sz w:val="20"/>
          <w:szCs w:val="20"/>
          <w:lang w:val="fr-FR"/>
        </w:rPr>
        <w:t xml:space="preserve">A.M.C. </w:t>
      </w:r>
      <w:proofErr w:type="spellStart"/>
      <w:r w:rsidRPr="005C5BD0">
        <w:rPr>
          <w:rFonts w:ascii="Arial" w:hAnsi="Arial" w:cs="Arial"/>
          <w:bCs/>
          <w:sz w:val="20"/>
          <w:szCs w:val="20"/>
          <w:lang w:val="fr-FR"/>
        </w:rPr>
        <w:t>utilizate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probe vor fi </w:t>
      </w:r>
      <w:proofErr w:type="spellStart"/>
      <w:r w:rsidRPr="005C5BD0">
        <w:rPr>
          <w:rFonts w:ascii="Arial" w:hAnsi="Arial" w:cs="Arial"/>
          <w:bCs/>
          <w:sz w:val="20"/>
          <w:szCs w:val="20"/>
          <w:lang w:val="fr-FR"/>
        </w:rPr>
        <w:t>verificate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metrologie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sigiliu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integru</w:t>
      </w:r>
      <w:proofErr w:type="spellEnd"/>
      <w:r w:rsidRPr="005C5BD0">
        <w:rPr>
          <w:rFonts w:ascii="Arial" w:hAnsi="Arial" w:cs="Arial"/>
          <w:bCs/>
          <w:sz w:val="20"/>
          <w:szCs w:val="20"/>
          <w:lang w:val="fr-FR"/>
        </w:rPr>
        <w:t xml:space="preserve"> si vor </w:t>
      </w:r>
      <w:proofErr w:type="spellStart"/>
      <w:r w:rsidRPr="005C5BD0">
        <w:rPr>
          <w:rFonts w:ascii="Arial" w:hAnsi="Arial" w:cs="Arial"/>
          <w:bCs/>
          <w:sz w:val="20"/>
          <w:szCs w:val="20"/>
          <w:lang w:val="fr-FR"/>
        </w:rPr>
        <w:t>avea</w:t>
      </w:r>
      <w:proofErr w:type="spellEnd"/>
      <w:r w:rsidRPr="005C5BD0">
        <w:rPr>
          <w:rFonts w:ascii="Arial" w:hAnsi="Arial" w:cs="Arial"/>
          <w:bCs/>
          <w:sz w:val="20"/>
          <w:szCs w:val="20"/>
          <w:lang w:val="fr-FR"/>
        </w:rPr>
        <w:t xml:space="preserve"> o </w:t>
      </w:r>
      <w:proofErr w:type="spellStart"/>
      <w:r w:rsidRPr="005C5BD0">
        <w:rPr>
          <w:rFonts w:ascii="Arial" w:hAnsi="Arial" w:cs="Arial"/>
          <w:bCs/>
          <w:sz w:val="20"/>
          <w:szCs w:val="20"/>
          <w:lang w:val="fr-FR"/>
        </w:rPr>
        <w:t>clasa</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exactitate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minim</w:t>
      </w:r>
      <w:proofErr w:type="spellEnd"/>
      <w:r w:rsidRPr="005C5BD0">
        <w:rPr>
          <w:rFonts w:ascii="Arial" w:hAnsi="Arial" w:cs="Arial"/>
          <w:bCs/>
          <w:sz w:val="20"/>
          <w:szCs w:val="20"/>
          <w:lang w:val="fr-FR"/>
        </w:rPr>
        <w:t xml:space="preserve"> 1,5. </w:t>
      </w:r>
    </w:p>
    <w:p w14:paraId="490D2DB0" w14:textId="77777777" w:rsidR="005A2D0B" w:rsidRPr="005C5BD0" w:rsidRDefault="005A2D0B" w:rsidP="005A2D0B">
      <w:pPr>
        <w:numPr>
          <w:ilvl w:val="0"/>
          <w:numId w:val="40"/>
        </w:numPr>
        <w:rPr>
          <w:rFonts w:ascii="Arial" w:hAnsi="Arial" w:cs="Arial"/>
          <w:bCs/>
          <w:sz w:val="20"/>
          <w:szCs w:val="20"/>
          <w:lang w:val="fr-FR"/>
        </w:rPr>
      </w:pP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langa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aparatele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baza</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monteaza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paralel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aparate</w:t>
      </w:r>
      <w:proofErr w:type="spellEnd"/>
      <w:r w:rsidRPr="005C5BD0">
        <w:rPr>
          <w:rFonts w:ascii="Arial" w:hAnsi="Arial" w:cs="Arial"/>
          <w:bCs/>
          <w:sz w:val="20"/>
          <w:szCs w:val="20"/>
          <w:lang w:val="fr-FR"/>
        </w:rPr>
        <w:t xml:space="preserve"> de control </w:t>
      </w:r>
      <w:proofErr w:type="spellStart"/>
      <w:r w:rsidRPr="005C5BD0">
        <w:rPr>
          <w:rFonts w:ascii="Arial" w:hAnsi="Arial" w:cs="Arial"/>
          <w:bCs/>
          <w:sz w:val="20"/>
          <w:szCs w:val="20"/>
          <w:lang w:val="fr-FR"/>
        </w:rPr>
        <w:t>indicatoare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presiune</w:t>
      </w:r>
      <w:proofErr w:type="spellEnd"/>
      <w:r w:rsidRPr="005C5BD0">
        <w:rPr>
          <w:rFonts w:ascii="Arial" w:hAnsi="Arial" w:cs="Arial"/>
          <w:bCs/>
          <w:sz w:val="20"/>
          <w:szCs w:val="20"/>
          <w:lang w:val="fr-FR"/>
        </w:rPr>
        <w:t xml:space="preserve"> si de </w:t>
      </w:r>
      <w:proofErr w:type="spellStart"/>
      <w:r w:rsidRPr="005C5BD0">
        <w:rPr>
          <w:rFonts w:ascii="Arial" w:hAnsi="Arial" w:cs="Arial"/>
          <w:bCs/>
          <w:sz w:val="20"/>
          <w:szCs w:val="20"/>
          <w:lang w:val="fr-FR"/>
        </w:rPr>
        <w:t>temperatura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avand</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aceiasi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clasa</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exactitate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cea</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aparatelor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baza</w:t>
      </w:r>
      <w:proofErr w:type="spellEnd"/>
      <w:r w:rsidRPr="005C5BD0">
        <w:rPr>
          <w:rFonts w:ascii="Arial" w:hAnsi="Arial" w:cs="Arial"/>
          <w:bCs/>
          <w:sz w:val="20"/>
          <w:szCs w:val="20"/>
          <w:lang w:val="fr-FR"/>
        </w:rPr>
        <w:t>.</w:t>
      </w:r>
    </w:p>
    <w:p w14:paraId="199E9062" w14:textId="77777777" w:rsidR="005A2D0B" w:rsidRPr="005C5BD0" w:rsidRDefault="005A2D0B" w:rsidP="005A2D0B">
      <w:pPr>
        <w:numPr>
          <w:ilvl w:val="0"/>
          <w:numId w:val="40"/>
        </w:numPr>
        <w:rPr>
          <w:rFonts w:ascii="Arial" w:hAnsi="Arial" w:cs="Arial"/>
          <w:bCs/>
          <w:sz w:val="20"/>
          <w:szCs w:val="20"/>
          <w:lang w:val="fr-FR"/>
        </w:rPr>
      </w:pPr>
      <w:proofErr w:type="spellStart"/>
      <w:r w:rsidRPr="005C5BD0">
        <w:rPr>
          <w:rFonts w:ascii="Arial" w:hAnsi="Arial" w:cs="Arial"/>
          <w:bCs/>
          <w:sz w:val="20"/>
          <w:szCs w:val="20"/>
          <w:lang w:val="fr-FR"/>
        </w:rPr>
        <w:t>Inregistrarea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parametrilor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presiune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temperatura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diagrama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sau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protocol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tiparit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dat</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echipamentul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electronic</w:t>
      </w:r>
      <w:proofErr w:type="spellEnd"/>
      <w:r w:rsidRPr="005C5BD0">
        <w:rPr>
          <w:rFonts w:ascii="Arial" w:hAnsi="Arial" w:cs="Arial"/>
          <w:bCs/>
          <w:sz w:val="20"/>
          <w:szCs w:val="20"/>
          <w:lang w:val="fr-FR"/>
        </w:rPr>
        <w:t xml:space="preserve">, constitue </w:t>
      </w:r>
      <w:proofErr w:type="spellStart"/>
      <w:r w:rsidRPr="005C5BD0">
        <w:rPr>
          <w:rFonts w:ascii="Arial" w:hAnsi="Arial" w:cs="Arial"/>
          <w:bCs/>
          <w:sz w:val="20"/>
          <w:szCs w:val="20"/>
          <w:lang w:val="fr-FR"/>
        </w:rPr>
        <w:t>dovada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probelor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rezistenta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etanseitate</w:t>
      </w:r>
      <w:proofErr w:type="spellEnd"/>
      <w:r w:rsidRPr="005C5BD0">
        <w:rPr>
          <w:rFonts w:ascii="Arial" w:hAnsi="Arial" w:cs="Arial"/>
          <w:bCs/>
          <w:sz w:val="20"/>
          <w:szCs w:val="20"/>
          <w:lang w:val="fr-FR"/>
        </w:rPr>
        <w:t>.</w:t>
      </w:r>
    </w:p>
    <w:p w14:paraId="7315B21A" w14:textId="77777777" w:rsidR="005A2D0B" w:rsidRPr="005C5BD0" w:rsidRDefault="005A2D0B" w:rsidP="005A2D0B">
      <w:pPr>
        <w:rPr>
          <w:rFonts w:ascii="Arial" w:hAnsi="Arial" w:cs="Arial"/>
          <w:bCs/>
          <w:sz w:val="20"/>
          <w:szCs w:val="20"/>
          <w:lang w:val="fr-FR"/>
        </w:rPr>
      </w:pPr>
      <w:proofErr w:type="spellStart"/>
      <w:r w:rsidRPr="005C5BD0">
        <w:rPr>
          <w:rFonts w:ascii="Arial" w:hAnsi="Arial" w:cs="Arial"/>
          <w:bCs/>
          <w:sz w:val="20"/>
          <w:szCs w:val="20"/>
          <w:lang w:val="fr-FR"/>
        </w:rPr>
        <w:t>Inceputul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incercarii</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considera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momentul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stabilizarii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presiunii</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timpul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incercarilor</w:t>
      </w:r>
      <w:proofErr w:type="spellEnd"/>
      <w:r w:rsidRPr="005C5BD0">
        <w:rPr>
          <w:rFonts w:ascii="Arial" w:hAnsi="Arial" w:cs="Arial"/>
          <w:bCs/>
          <w:sz w:val="20"/>
          <w:szCs w:val="20"/>
          <w:lang w:val="fr-FR"/>
        </w:rPr>
        <w:t xml:space="preserve"> nu </w:t>
      </w:r>
      <w:proofErr w:type="gramStart"/>
      <w:r w:rsidRPr="005C5BD0">
        <w:rPr>
          <w:rFonts w:ascii="Arial" w:hAnsi="Arial" w:cs="Arial"/>
          <w:bCs/>
          <w:sz w:val="20"/>
          <w:szCs w:val="20"/>
          <w:lang w:val="fr-FR"/>
        </w:rPr>
        <w:t>se admit</w:t>
      </w:r>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scaderi</w:t>
      </w:r>
      <w:proofErr w:type="spellEnd"/>
      <w:r w:rsidRPr="005C5BD0">
        <w:rPr>
          <w:rFonts w:ascii="Arial" w:hAnsi="Arial" w:cs="Arial"/>
          <w:bCs/>
          <w:sz w:val="20"/>
          <w:szCs w:val="20"/>
          <w:lang w:val="fr-FR"/>
        </w:rPr>
        <w:t xml:space="preserve"> ale </w:t>
      </w:r>
      <w:proofErr w:type="spellStart"/>
      <w:r w:rsidRPr="005C5BD0">
        <w:rPr>
          <w:rFonts w:ascii="Arial" w:hAnsi="Arial" w:cs="Arial"/>
          <w:bCs/>
          <w:sz w:val="20"/>
          <w:szCs w:val="20"/>
          <w:lang w:val="fr-FR"/>
        </w:rPr>
        <w:t>presiunii</w:t>
      </w:r>
      <w:proofErr w:type="spellEnd"/>
      <w:r w:rsidRPr="005C5BD0">
        <w:rPr>
          <w:rFonts w:ascii="Arial" w:hAnsi="Arial" w:cs="Arial"/>
          <w:bCs/>
          <w:sz w:val="20"/>
          <w:szCs w:val="20"/>
          <w:lang w:val="fr-FR"/>
        </w:rPr>
        <w:t xml:space="preserve"> de proba. </w:t>
      </w:r>
      <w:proofErr w:type="spellStart"/>
      <w:r w:rsidRPr="005C5BD0">
        <w:rPr>
          <w:rFonts w:ascii="Arial" w:hAnsi="Arial" w:cs="Arial"/>
          <w:bCs/>
          <w:sz w:val="20"/>
          <w:szCs w:val="20"/>
          <w:lang w:val="fr-FR"/>
        </w:rPr>
        <w:t>Rezultatele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incercarilor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rezistenta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etanseitate</w:t>
      </w:r>
      <w:proofErr w:type="spellEnd"/>
      <w:r w:rsidRPr="005C5BD0">
        <w:rPr>
          <w:rFonts w:ascii="Arial" w:hAnsi="Arial" w:cs="Arial"/>
          <w:bCs/>
          <w:sz w:val="20"/>
          <w:szCs w:val="20"/>
          <w:lang w:val="fr-FR"/>
        </w:rPr>
        <w:t xml:space="preserve"> se vor </w:t>
      </w:r>
      <w:proofErr w:type="spellStart"/>
      <w:r w:rsidRPr="005C5BD0">
        <w:rPr>
          <w:rFonts w:ascii="Arial" w:hAnsi="Arial" w:cs="Arial"/>
          <w:bCs/>
          <w:sz w:val="20"/>
          <w:szCs w:val="20"/>
          <w:lang w:val="fr-FR"/>
        </w:rPr>
        <w:t>consemna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procese</w:t>
      </w:r>
      <w:proofErr w:type="spellEnd"/>
      <w:r w:rsidRPr="005C5BD0">
        <w:rPr>
          <w:rFonts w:ascii="Arial" w:hAnsi="Arial" w:cs="Arial"/>
          <w:bCs/>
          <w:sz w:val="20"/>
          <w:szCs w:val="20"/>
          <w:lang w:val="fr-FR"/>
        </w:rPr>
        <w:t xml:space="preserve"> verbale care vor </w:t>
      </w:r>
      <w:proofErr w:type="spellStart"/>
      <w:r w:rsidRPr="005C5BD0">
        <w:rPr>
          <w:rFonts w:ascii="Arial" w:hAnsi="Arial" w:cs="Arial"/>
          <w:bCs/>
          <w:sz w:val="20"/>
          <w:szCs w:val="20"/>
          <w:lang w:val="fr-FR"/>
        </w:rPr>
        <w:t>constitui</w:t>
      </w:r>
      <w:proofErr w:type="spellEnd"/>
      <w:r w:rsidRPr="005C5BD0">
        <w:rPr>
          <w:rFonts w:ascii="Arial" w:hAnsi="Arial" w:cs="Arial"/>
          <w:bCs/>
          <w:sz w:val="20"/>
          <w:szCs w:val="20"/>
          <w:lang w:val="fr-FR"/>
        </w:rPr>
        <w:t xml:space="preserve"> acte </w:t>
      </w:r>
      <w:proofErr w:type="spellStart"/>
      <w:r w:rsidRPr="005C5BD0">
        <w:rPr>
          <w:rFonts w:ascii="Arial" w:hAnsi="Arial" w:cs="Arial"/>
          <w:bCs/>
          <w:sz w:val="20"/>
          <w:szCs w:val="20"/>
          <w:lang w:val="fr-FR"/>
        </w:rPr>
        <w:t>determinante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receptia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lucrarilor</w:t>
      </w:r>
      <w:proofErr w:type="spellEnd"/>
      <w:r w:rsidRPr="005C5BD0">
        <w:rPr>
          <w:rFonts w:ascii="Arial" w:hAnsi="Arial" w:cs="Arial"/>
          <w:bCs/>
          <w:sz w:val="20"/>
          <w:szCs w:val="20"/>
          <w:lang w:val="fr-FR"/>
        </w:rPr>
        <w:t xml:space="preserve">. </w:t>
      </w:r>
    </w:p>
    <w:p w14:paraId="225E799F" w14:textId="77777777" w:rsidR="005A2D0B" w:rsidRPr="005C5BD0" w:rsidRDefault="005A2D0B" w:rsidP="005A2D0B">
      <w:pPr>
        <w:rPr>
          <w:rFonts w:ascii="Arial" w:hAnsi="Arial" w:cs="Arial"/>
          <w:b/>
          <w:bCs/>
          <w:sz w:val="20"/>
          <w:szCs w:val="20"/>
          <w:lang w:val="fr-FR"/>
        </w:rPr>
      </w:pPr>
      <w:proofErr w:type="spellStart"/>
      <w:r w:rsidRPr="005C5BD0">
        <w:rPr>
          <w:rFonts w:ascii="Arial" w:hAnsi="Arial" w:cs="Arial"/>
          <w:bCs/>
          <w:sz w:val="20"/>
          <w:szCs w:val="20"/>
          <w:lang w:val="fr-FR"/>
        </w:rPr>
        <w:lastRenderedPageBreak/>
        <w:t>Probele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presiune</w:t>
      </w:r>
      <w:proofErr w:type="spellEnd"/>
      <w:r w:rsidRPr="005C5BD0">
        <w:rPr>
          <w:rFonts w:ascii="Arial" w:hAnsi="Arial" w:cs="Arial"/>
          <w:bCs/>
          <w:sz w:val="20"/>
          <w:szCs w:val="20"/>
          <w:lang w:val="fr-FR"/>
        </w:rPr>
        <w:t xml:space="preserve"> se vor </w:t>
      </w:r>
      <w:proofErr w:type="spellStart"/>
      <w:r w:rsidRPr="005C5BD0">
        <w:rPr>
          <w:rFonts w:ascii="Arial" w:hAnsi="Arial" w:cs="Arial"/>
          <w:bCs/>
          <w:sz w:val="20"/>
          <w:szCs w:val="20"/>
          <w:lang w:val="fr-FR"/>
        </w:rPr>
        <w:t>efectua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conformitate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prevederile</w:t>
      </w:r>
      <w:proofErr w:type="spellEnd"/>
      <w:r w:rsidRPr="005C5BD0">
        <w:rPr>
          <w:rFonts w:ascii="Arial" w:hAnsi="Arial" w:cs="Arial"/>
          <w:bCs/>
          <w:sz w:val="20"/>
          <w:szCs w:val="20"/>
          <w:lang w:val="fr-FR"/>
        </w:rPr>
        <w:t xml:space="preserve"> art. 12.3 si </w:t>
      </w:r>
      <w:proofErr w:type="spellStart"/>
      <w:r w:rsidRPr="005C5BD0">
        <w:rPr>
          <w:rFonts w:ascii="Arial" w:hAnsi="Arial" w:cs="Arial"/>
          <w:bCs/>
          <w:sz w:val="20"/>
          <w:szCs w:val="20"/>
          <w:lang w:val="fr-FR"/>
        </w:rPr>
        <w:t>tabel</w:t>
      </w:r>
      <w:proofErr w:type="spellEnd"/>
      <w:r w:rsidRPr="005C5BD0">
        <w:rPr>
          <w:rFonts w:ascii="Arial" w:hAnsi="Arial" w:cs="Arial"/>
          <w:bCs/>
          <w:sz w:val="20"/>
          <w:szCs w:val="20"/>
          <w:lang w:val="fr-FR"/>
        </w:rPr>
        <w:t xml:space="preserve"> 8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"Norme </w:t>
      </w:r>
      <w:proofErr w:type="spellStart"/>
      <w:r w:rsidRPr="005C5BD0">
        <w:rPr>
          <w:rFonts w:ascii="Arial" w:hAnsi="Arial" w:cs="Arial"/>
          <w:bCs/>
          <w:sz w:val="20"/>
          <w:szCs w:val="20"/>
          <w:lang w:val="fr-FR"/>
        </w:rPr>
        <w:t>tehnice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proiectarea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executarea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exploatarea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sistemelor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alimentare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gaze </w:t>
      </w:r>
      <w:proofErr w:type="spellStart"/>
      <w:r w:rsidRPr="005C5BD0">
        <w:rPr>
          <w:rFonts w:ascii="Arial" w:hAnsi="Arial" w:cs="Arial"/>
          <w:bCs/>
          <w:sz w:val="20"/>
          <w:szCs w:val="20"/>
          <w:lang w:val="fr-FR"/>
        </w:rPr>
        <w:t>naturale</w:t>
      </w:r>
      <w:proofErr w:type="spellEnd"/>
      <w:r w:rsidRPr="005C5BD0">
        <w:rPr>
          <w:rFonts w:ascii="Arial" w:hAnsi="Arial" w:cs="Arial"/>
          <w:b/>
          <w:bCs/>
          <w:sz w:val="20"/>
          <w:szCs w:val="20"/>
          <w:u w:val="single"/>
          <w:lang w:val="fr-FR"/>
        </w:rPr>
        <w:t>" ORD. ANRE NR. 89-2018</w:t>
      </w:r>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conform</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cerintelor</w:t>
      </w:r>
      <w:proofErr w:type="spellEnd"/>
      <w:r w:rsidRPr="005C5BD0">
        <w:rPr>
          <w:rFonts w:ascii="Arial" w:hAnsi="Arial" w:cs="Arial"/>
          <w:bCs/>
          <w:sz w:val="20"/>
          <w:szCs w:val="20"/>
          <w:lang w:val="fr-FR"/>
        </w:rPr>
        <w:t xml:space="preserve"> SC DISTRIGAZ SUD RETELE SRL, </w:t>
      </w:r>
      <w:proofErr w:type="spellStart"/>
      <w:r w:rsidRPr="005C5BD0">
        <w:rPr>
          <w:rFonts w:ascii="Arial" w:hAnsi="Arial" w:cs="Arial"/>
          <w:b/>
          <w:bCs/>
          <w:i/>
          <w:sz w:val="20"/>
          <w:szCs w:val="20"/>
          <w:lang w:val="fr-FR"/>
        </w:rPr>
        <w:t>pentru</w:t>
      </w:r>
      <w:proofErr w:type="spellEnd"/>
      <w:r w:rsidRPr="005C5BD0">
        <w:rPr>
          <w:rFonts w:ascii="Arial" w:hAnsi="Arial" w:cs="Arial"/>
          <w:b/>
          <w:bCs/>
          <w:i/>
          <w:sz w:val="20"/>
          <w:szCs w:val="20"/>
          <w:lang w:val="fr-FR"/>
        </w:rPr>
        <w:t xml:space="preserve"> </w:t>
      </w:r>
      <w:proofErr w:type="spellStart"/>
      <w:r w:rsidRPr="005C5BD0">
        <w:rPr>
          <w:rFonts w:ascii="Arial" w:hAnsi="Arial" w:cs="Arial"/>
          <w:b/>
          <w:bCs/>
          <w:i/>
          <w:sz w:val="20"/>
          <w:szCs w:val="20"/>
          <w:lang w:val="fr-FR"/>
        </w:rPr>
        <w:t>regimul</w:t>
      </w:r>
      <w:proofErr w:type="spellEnd"/>
      <w:r w:rsidRPr="005C5BD0">
        <w:rPr>
          <w:rFonts w:ascii="Arial" w:hAnsi="Arial" w:cs="Arial"/>
          <w:b/>
          <w:bCs/>
          <w:i/>
          <w:sz w:val="20"/>
          <w:szCs w:val="20"/>
          <w:lang w:val="fr-FR"/>
        </w:rPr>
        <w:t xml:space="preserve"> de </w:t>
      </w:r>
      <w:proofErr w:type="spellStart"/>
      <w:r w:rsidRPr="005C5BD0">
        <w:rPr>
          <w:rFonts w:ascii="Arial" w:hAnsi="Arial" w:cs="Arial"/>
          <w:b/>
          <w:bCs/>
          <w:i/>
          <w:sz w:val="20"/>
          <w:szCs w:val="20"/>
          <w:lang w:val="fr-FR"/>
        </w:rPr>
        <w:t>functionare</w:t>
      </w:r>
      <w:proofErr w:type="spellEnd"/>
      <w:r w:rsidRPr="005C5BD0">
        <w:rPr>
          <w:rFonts w:ascii="Arial" w:hAnsi="Arial" w:cs="Arial"/>
          <w:b/>
          <w:bCs/>
          <w:i/>
          <w:sz w:val="20"/>
          <w:szCs w:val="20"/>
          <w:lang w:val="fr-FR"/>
        </w:rPr>
        <w:t xml:space="preserve"> Medie </w:t>
      </w:r>
      <w:proofErr w:type="spellStart"/>
      <w:r w:rsidRPr="005C5BD0">
        <w:rPr>
          <w:rFonts w:ascii="Arial" w:hAnsi="Arial" w:cs="Arial"/>
          <w:b/>
          <w:bCs/>
          <w:i/>
          <w:sz w:val="20"/>
          <w:szCs w:val="20"/>
          <w:lang w:val="fr-FR"/>
        </w:rPr>
        <w:t>Presiune</w:t>
      </w:r>
      <w:proofErr w:type="spellEnd"/>
      <w:r w:rsidRPr="005C5BD0">
        <w:rPr>
          <w:rFonts w:ascii="Arial" w:hAnsi="Arial" w:cs="Arial"/>
          <w:b/>
          <w:bCs/>
          <w:sz w:val="20"/>
          <w:szCs w:val="20"/>
          <w:lang w:val="fr-FR"/>
        </w:rPr>
        <w:t>.</w:t>
      </w:r>
    </w:p>
    <w:p w14:paraId="1D6C8B13" w14:textId="77777777" w:rsidR="005A2D0B" w:rsidRPr="005C5BD0" w:rsidRDefault="005A2D0B" w:rsidP="005A2D0B">
      <w:pPr>
        <w:rPr>
          <w:rFonts w:ascii="Arial" w:hAnsi="Arial" w:cs="Arial"/>
          <w:bCs/>
          <w:sz w:val="20"/>
          <w:szCs w:val="20"/>
          <w:lang w:val="fr-FR"/>
        </w:rPr>
      </w:pPr>
      <w:proofErr w:type="spellStart"/>
      <w:r w:rsidRPr="005C5BD0">
        <w:rPr>
          <w:rFonts w:ascii="Arial" w:hAnsi="Arial" w:cs="Arial"/>
          <w:bCs/>
          <w:sz w:val="20"/>
          <w:szCs w:val="20"/>
          <w:lang w:val="fr-FR"/>
        </w:rPr>
        <w:t>Toate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incercarile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probele</w:t>
      </w:r>
      <w:proofErr w:type="spellEnd"/>
      <w:r w:rsidRPr="005C5BD0">
        <w:rPr>
          <w:rFonts w:ascii="Arial" w:hAnsi="Arial" w:cs="Arial"/>
          <w:bCs/>
          <w:sz w:val="20"/>
          <w:szCs w:val="20"/>
          <w:lang w:val="fr-FR"/>
        </w:rPr>
        <w:t xml:space="preserve"> se vor </w:t>
      </w:r>
      <w:proofErr w:type="spellStart"/>
      <w:r w:rsidRPr="005C5BD0">
        <w:rPr>
          <w:rFonts w:ascii="Arial" w:hAnsi="Arial" w:cs="Arial"/>
          <w:bCs/>
          <w:sz w:val="20"/>
          <w:szCs w:val="20"/>
          <w:lang w:val="fr-FR"/>
        </w:rPr>
        <w:t>realiza</w:t>
      </w:r>
      <w:proofErr w:type="spellEnd"/>
      <w:r w:rsidRPr="005C5BD0">
        <w:rPr>
          <w:rFonts w:ascii="Arial" w:hAnsi="Arial" w:cs="Arial"/>
          <w:bCs/>
          <w:sz w:val="20"/>
          <w:szCs w:val="20"/>
          <w:lang w:val="fr-FR"/>
        </w:rPr>
        <w:t xml:space="preserve"> </w:t>
      </w:r>
      <w:proofErr w:type="spellStart"/>
      <w:r w:rsidRPr="005C5BD0">
        <w:rPr>
          <w:rFonts w:ascii="Arial" w:hAnsi="Arial" w:cs="Arial"/>
          <w:b/>
          <w:bCs/>
          <w:i/>
          <w:sz w:val="20"/>
          <w:szCs w:val="20"/>
          <w:lang w:val="fr-FR"/>
        </w:rPr>
        <w:t>numai</w:t>
      </w:r>
      <w:proofErr w:type="spellEnd"/>
      <w:r w:rsidRPr="005C5BD0">
        <w:rPr>
          <w:rFonts w:ascii="Arial" w:hAnsi="Arial" w:cs="Arial"/>
          <w:b/>
          <w:bCs/>
          <w:i/>
          <w:sz w:val="20"/>
          <w:szCs w:val="20"/>
          <w:lang w:val="fr-FR"/>
        </w:rPr>
        <w:t xml:space="preserve"> </w:t>
      </w:r>
      <w:proofErr w:type="spellStart"/>
      <w:r w:rsidRPr="005C5BD0">
        <w:rPr>
          <w:rFonts w:ascii="Arial" w:hAnsi="Arial" w:cs="Arial"/>
          <w:b/>
          <w:bCs/>
          <w:i/>
          <w:sz w:val="20"/>
          <w:szCs w:val="20"/>
          <w:lang w:val="fr-FR"/>
        </w:rPr>
        <w:t>cu</w:t>
      </w:r>
      <w:proofErr w:type="spellEnd"/>
      <w:r w:rsidRPr="005C5BD0">
        <w:rPr>
          <w:rFonts w:ascii="Arial" w:hAnsi="Arial" w:cs="Arial"/>
          <w:b/>
          <w:bCs/>
          <w:i/>
          <w:sz w:val="20"/>
          <w:szCs w:val="20"/>
          <w:lang w:val="fr-FR"/>
        </w:rPr>
        <w:t xml:space="preserve"> </w:t>
      </w:r>
      <w:proofErr w:type="spellStart"/>
      <w:r w:rsidRPr="005C5BD0">
        <w:rPr>
          <w:rFonts w:ascii="Arial" w:hAnsi="Arial" w:cs="Arial"/>
          <w:b/>
          <w:bCs/>
          <w:i/>
          <w:sz w:val="20"/>
          <w:szCs w:val="20"/>
          <w:lang w:val="fr-FR"/>
        </w:rPr>
        <w:t>aer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urmatoarele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precizari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referitor</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etapele</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probare</w:t>
      </w:r>
      <w:proofErr w:type="spellEnd"/>
      <w:r w:rsidRPr="005C5BD0">
        <w:rPr>
          <w:rFonts w:ascii="Arial" w:hAnsi="Arial" w:cs="Arial"/>
          <w:bCs/>
          <w:sz w:val="20"/>
          <w:szCs w:val="20"/>
          <w:lang w:val="fr-FR"/>
        </w:rPr>
        <w:t> :</w:t>
      </w:r>
    </w:p>
    <w:p w14:paraId="68202839" w14:textId="77777777" w:rsidR="005A2D0B" w:rsidRPr="005C5BD0" w:rsidRDefault="005A2D0B" w:rsidP="005A2D0B">
      <w:pPr>
        <w:numPr>
          <w:ilvl w:val="2"/>
          <w:numId w:val="38"/>
        </w:numPr>
        <w:rPr>
          <w:rFonts w:ascii="Arial" w:hAnsi="Arial" w:cs="Arial"/>
          <w:bCs/>
          <w:sz w:val="20"/>
          <w:szCs w:val="20"/>
          <w:lang w:val="fr-FR"/>
        </w:rPr>
      </w:pPr>
      <w:proofErr w:type="gramStart"/>
      <w:r w:rsidRPr="005C5BD0">
        <w:rPr>
          <w:rFonts w:ascii="Arial" w:hAnsi="Arial" w:cs="Arial"/>
          <w:bCs/>
          <w:sz w:val="20"/>
          <w:szCs w:val="20"/>
          <w:lang w:val="fr-FR"/>
        </w:rPr>
        <w:t>proba</w:t>
      </w:r>
      <w:proofErr w:type="gram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rezistenta</w:t>
      </w:r>
      <w:proofErr w:type="spellEnd"/>
      <w:r w:rsidRPr="005C5BD0">
        <w:rPr>
          <w:rFonts w:ascii="Arial" w:hAnsi="Arial" w:cs="Arial"/>
          <w:bCs/>
          <w:sz w:val="20"/>
          <w:szCs w:val="20"/>
          <w:lang w:val="fr-FR"/>
        </w:rPr>
        <w:t xml:space="preserve"> se va </w:t>
      </w:r>
      <w:proofErr w:type="spellStart"/>
      <w:r w:rsidRPr="005C5BD0">
        <w:rPr>
          <w:rFonts w:ascii="Arial" w:hAnsi="Arial" w:cs="Arial"/>
          <w:bCs/>
          <w:sz w:val="20"/>
          <w:szCs w:val="20"/>
          <w:lang w:val="fr-FR"/>
        </w:rPr>
        <w:t>efectua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aer</w:t>
      </w:r>
      <w:proofErr w:type="spellEnd"/>
      <w:r w:rsidRPr="005C5BD0">
        <w:rPr>
          <w:rFonts w:ascii="Arial" w:hAnsi="Arial" w:cs="Arial"/>
          <w:bCs/>
          <w:sz w:val="20"/>
          <w:szCs w:val="20"/>
          <w:lang w:val="fr-FR"/>
        </w:rPr>
        <w:t xml:space="preserve"> la o </w:t>
      </w:r>
      <w:proofErr w:type="spellStart"/>
      <w:r w:rsidRPr="005C5BD0">
        <w:rPr>
          <w:rFonts w:ascii="Arial" w:hAnsi="Arial" w:cs="Arial"/>
          <w:bCs/>
          <w:sz w:val="20"/>
          <w:szCs w:val="20"/>
          <w:lang w:val="fr-FR"/>
        </w:rPr>
        <w:t>presiune</w:t>
      </w:r>
      <w:proofErr w:type="spellEnd"/>
      <w:r w:rsidRPr="005C5BD0">
        <w:rPr>
          <w:rFonts w:ascii="Arial" w:hAnsi="Arial" w:cs="Arial"/>
          <w:bCs/>
          <w:sz w:val="20"/>
          <w:szCs w:val="20"/>
          <w:lang w:val="fr-FR"/>
        </w:rPr>
        <w:t xml:space="preserve"> de 9 </w:t>
      </w:r>
      <w:proofErr w:type="gramStart"/>
      <w:r w:rsidRPr="005C5BD0">
        <w:rPr>
          <w:rFonts w:ascii="Arial" w:hAnsi="Arial" w:cs="Arial"/>
          <w:bCs/>
          <w:sz w:val="20"/>
          <w:szCs w:val="20"/>
          <w:lang w:val="fr-FR"/>
        </w:rPr>
        <w:t>bar</w:t>
      </w:r>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timp</w:t>
      </w:r>
      <w:proofErr w:type="spellEnd"/>
      <w:r w:rsidRPr="005C5BD0">
        <w:rPr>
          <w:rFonts w:ascii="Arial" w:hAnsi="Arial" w:cs="Arial"/>
          <w:bCs/>
          <w:sz w:val="20"/>
          <w:szCs w:val="20"/>
          <w:lang w:val="fr-FR"/>
        </w:rPr>
        <w:t xml:space="preserve"> de 1</w:t>
      </w:r>
      <w:proofErr w:type="gramStart"/>
      <w:r w:rsidRPr="005C5BD0">
        <w:rPr>
          <w:rFonts w:ascii="Arial" w:hAnsi="Arial" w:cs="Arial"/>
          <w:bCs/>
          <w:sz w:val="20"/>
          <w:szCs w:val="20"/>
          <w:lang w:val="fr-FR"/>
        </w:rPr>
        <w:t>h;</w:t>
      </w:r>
      <w:proofErr w:type="gramEnd"/>
    </w:p>
    <w:p w14:paraId="34B4081F" w14:textId="77777777" w:rsidR="005A2D0B" w:rsidRPr="005C5BD0" w:rsidRDefault="005A2D0B" w:rsidP="005A2D0B">
      <w:pPr>
        <w:numPr>
          <w:ilvl w:val="2"/>
          <w:numId w:val="38"/>
        </w:numPr>
        <w:rPr>
          <w:rFonts w:ascii="Arial" w:hAnsi="Arial" w:cs="Arial"/>
          <w:bCs/>
          <w:sz w:val="20"/>
          <w:szCs w:val="20"/>
          <w:lang w:val="fr-FR"/>
        </w:rPr>
      </w:pPr>
      <w:proofErr w:type="gramStart"/>
      <w:r w:rsidRPr="005C5BD0">
        <w:rPr>
          <w:rFonts w:ascii="Arial" w:hAnsi="Arial" w:cs="Arial"/>
          <w:bCs/>
          <w:sz w:val="20"/>
          <w:szCs w:val="20"/>
          <w:lang w:val="fr-FR"/>
        </w:rPr>
        <w:t>proba</w:t>
      </w:r>
      <w:proofErr w:type="gram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etanseitate</w:t>
      </w:r>
      <w:proofErr w:type="spellEnd"/>
      <w:r w:rsidRPr="005C5BD0">
        <w:rPr>
          <w:rFonts w:ascii="Arial" w:hAnsi="Arial" w:cs="Arial"/>
          <w:bCs/>
          <w:sz w:val="20"/>
          <w:szCs w:val="20"/>
          <w:lang w:val="fr-FR"/>
        </w:rPr>
        <w:t xml:space="preserve"> se va </w:t>
      </w:r>
      <w:proofErr w:type="spellStart"/>
      <w:r w:rsidRPr="005C5BD0">
        <w:rPr>
          <w:rFonts w:ascii="Arial" w:hAnsi="Arial" w:cs="Arial"/>
          <w:bCs/>
          <w:sz w:val="20"/>
          <w:szCs w:val="20"/>
          <w:lang w:val="fr-FR"/>
        </w:rPr>
        <w:t>efectua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aer</w:t>
      </w:r>
      <w:proofErr w:type="spellEnd"/>
      <w:r w:rsidRPr="005C5BD0">
        <w:rPr>
          <w:rFonts w:ascii="Arial" w:hAnsi="Arial" w:cs="Arial"/>
          <w:bCs/>
          <w:sz w:val="20"/>
          <w:szCs w:val="20"/>
          <w:lang w:val="fr-FR"/>
        </w:rPr>
        <w:t xml:space="preserve"> la o </w:t>
      </w:r>
      <w:proofErr w:type="spellStart"/>
      <w:r w:rsidRPr="005C5BD0">
        <w:rPr>
          <w:rFonts w:ascii="Arial" w:hAnsi="Arial" w:cs="Arial"/>
          <w:bCs/>
          <w:sz w:val="20"/>
          <w:szCs w:val="20"/>
          <w:lang w:val="fr-FR"/>
        </w:rPr>
        <w:t>presiune</w:t>
      </w:r>
      <w:proofErr w:type="spellEnd"/>
      <w:r w:rsidRPr="005C5BD0">
        <w:rPr>
          <w:rFonts w:ascii="Arial" w:hAnsi="Arial" w:cs="Arial"/>
          <w:bCs/>
          <w:sz w:val="20"/>
          <w:szCs w:val="20"/>
          <w:lang w:val="fr-FR"/>
        </w:rPr>
        <w:t xml:space="preserve"> de 6 </w:t>
      </w:r>
      <w:proofErr w:type="gramStart"/>
      <w:r w:rsidRPr="005C5BD0">
        <w:rPr>
          <w:rFonts w:ascii="Arial" w:hAnsi="Arial" w:cs="Arial"/>
          <w:bCs/>
          <w:sz w:val="20"/>
          <w:szCs w:val="20"/>
          <w:lang w:val="fr-FR"/>
        </w:rPr>
        <w:t>bar</w:t>
      </w:r>
      <w:proofErr w:type="gram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timp</w:t>
      </w:r>
      <w:proofErr w:type="spellEnd"/>
      <w:r w:rsidRPr="005C5BD0">
        <w:rPr>
          <w:rFonts w:ascii="Arial" w:hAnsi="Arial" w:cs="Arial"/>
          <w:bCs/>
          <w:sz w:val="20"/>
          <w:szCs w:val="20"/>
          <w:lang w:val="fr-FR"/>
        </w:rPr>
        <w:t xml:space="preserve"> de 24</w:t>
      </w:r>
      <w:proofErr w:type="gramStart"/>
      <w:r w:rsidRPr="005C5BD0">
        <w:rPr>
          <w:rFonts w:ascii="Arial" w:hAnsi="Arial" w:cs="Arial"/>
          <w:bCs/>
          <w:sz w:val="20"/>
          <w:szCs w:val="20"/>
          <w:lang w:val="fr-FR"/>
        </w:rPr>
        <w:t>h;</w:t>
      </w:r>
      <w:proofErr w:type="gramEnd"/>
    </w:p>
    <w:p w14:paraId="79A858F0" w14:textId="77777777" w:rsidR="005A2D0B" w:rsidRPr="005C5BD0" w:rsidRDefault="005A2D0B" w:rsidP="005A2D0B">
      <w:pPr>
        <w:rPr>
          <w:rFonts w:ascii="Arial" w:hAnsi="Arial" w:cs="Arial"/>
          <w:bCs/>
          <w:sz w:val="20"/>
          <w:szCs w:val="20"/>
          <w:lang w:val="fr-FR"/>
        </w:rPr>
      </w:pPr>
      <w:proofErr w:type="spellStart"/>
      <w:r w:rsidRPr="005C5BD0">
        <w:rPr>
          <w:rFonts w:ascii="Arial" w:hAnsi="Arial" w:cs="Arial"/>
          <w:bCs/>
          <w:sz w:val="20"/>
          <w:szCs w:val="20"/>
          <w:lang w:val="fr-FR"/>
        </w:rPr>
        <w:t>Receptia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tehnica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punerea</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functiune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oricarei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lucrari</w:t>
      </w:r>
      <w:proofErr w:type="spellEnd"/>
      <w:r w:rsidRPr="005C5BD0">
        <w:rPr>
          <w:rFonts w:ascii="Arial" w:hAnsi="Arial" w:cs="Arial"/>
          <w:bCs/>
          <w:sz w:val="20"/>
          <w:szCs w:val="20"/>
          <w:lang w:val="fr-FR"/>
        </w:rPr>
        <w:t xml:space="preserve"> se face de </w:t>
      </w:r>
      <w:proofErr w:type="spellStart"/>
      <w:r w:rsidRPr="005C5BD0">
        <w:rPr>
          <w:rFonts w:ascii="Arial" w:hAnsi="Arial" w:cs="Arial"/>
          <w:bCs/>
          <w:sz w:val="20"/>
          <w:szCs w:val="20"/>
          <w:lang w:val="fr-FR"/>
        </w:rPr>
        <w:t>furnizor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specialisti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delegati</w:t>
      </w:r>
      <w:proofErr w:type="spellEnd"/>
      <w:r w:rsidRPr="005C5BD0">
        <w:rPr>
          <w:rFonts w:ascii="Arial" w:hAnsi="Arial" w:cs="Arial"/>
          <w:bCs/>
          <w:sz w:val="20"/>
          <w:szCs w:val="20"/>
          <w:lang w:val="fr-FR"/>
        </w:rPr>
        <w:t xml:space="preserve"> la </w:t>
      </w:r>
      <w:proofErr w:type="spellStart"/>
      <w:r w:rsidRPr="005C5BD0">
        <w:rPr>
          <w:rFonts w:ascii="Arial" w:hAnsi="Arial" w:cs="Arial"/>
          <w:bCs/>
          <w:sz w:val="20"/>
          <w:szCs w:val="20"/>
          <w:lang w:val="fr-FR"/>
        </w:rPr>
        <w:t>cererea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instalatorului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autorizat</w:t>
      </w:r>
      <w:proofErr w:type="spellEnd"/>
      <w:r w:rsidRPr="005C5BD0">
        <w:rPr>
          <w:rFonts w:ascii="Arial" w:hAnsi="Arial" w:cs="Arial"/>
          <w:bCs/>
          <w:sz w:val="20"/>
          <w:szCs w:val="20"/>
          <w:lang w:val="fr-FR"/>
        </w:rPr>
        <w:t xml:space="preserve"> care a </w:t>
      </w:r>
      <w:proofErr w:type="spellStart"/>
      <w:r w:rsidRPr="005C5BD0">
        <w:rPr>
          <w:rFonts w:ascii="Arial" w:hAnsi="Arial" w:cs="Arial"/>
          <w:bCs/>
          <w:sz w:val="20"/>
          <w:szCs w:val="20"/>
          <w:lang w:val="fr-FR"/>
        </w:rPr>
        <w:t>depus</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dosarul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definitiv</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indrumat</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supravegheat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lucrarile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Operatiile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tehnice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necesare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receptie</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punere</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functiune</w:t>
      </w:r>
      <w:proofErr w:type="spellEnd"/>
      <w:r w:rsidRPr="005C5BD0">
        <w:rPr>
          <w:rFonts w:ascii="Arial" w:hAnsi="Arial" w:cs="Arial"/>
          <w:bCs/>
          <w:sz w:val="20"/>
          <w:szCs w:val="20"/>
          <w:lang w:val="fr-FR"/>
        </w:rPr>
        <w:t xml:space="preserve"> a </w:t>
      </w:r>
      <w:proofErr w:type="spellStart"/>
      <w:r w:rsidRPr="005C5BD0">
        <w:rPr>
          <w:rFonts w:ascii="Arial" w:hAnsi="Arial" w:cs="Arial"/>
          <w:bCs/>
          <w:sz w:val="20"/>
          <w:szCs w:val="20"/>
          <w:lang w:val="fr-FR"/>
        </w:rPr>
        <w:t>noilor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instalatii</w:t>
      </w:r>
      <w:proofErr w:type="spellEnd"/>
      <w:r w:rsidRPr="005C5BD0">
        <w:rPr>
          <w:rFonts w:ascii="Arial" w:hAnsi="Arial" w:cs="Arial"/>
          <w:bCs/>
          <w:sz w:val="20"/>
          <w:szCs w:val="20"/>
          <w:lang w:val="fr-FR"/>
        </w:rPr>
        <w:t xml:space="preserve"> se fac de </w:t>
      </w:r>
      <w:proofErr w:type="spellStart"/>
      <w:r w:rsidRPr="005C5BD0">
        <w:rPr>
          <w:rFonts w:ascii="Arial" w:hAnsi="Arial" w:cs="Arial"/>
          <w:bCs/>
          <w:sz w:val="20"/>
          <w:szCs w:val="20"/>
          <w:lang w:val="fr-FR"/>
        </w:rPr>
        <w:t>executant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instalatorul</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autorizat</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prezenta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delegatului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furnizorului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cond</w:t>
      </w:r>
      <w:proofErr w:type="spellEnd"/>
      <w:r w:rsidRPr="005C5BD0">
        <w:rPr>
          <w:rFonts w:ascii="Arial" w:hAnsi="Arial" w:cs="Arial"/>
          <w:bCs/>
          <w:sz w:val="20"/>
          <w:szCs w:val="20"/>
          <w:lang w:val="fr-FR"/>
        </w:rPr>
        <w:t xml:space="preserve">. </w:t>
      </w:r>
      <w:proofErr w:type="gramStart"/>
      <w:r w:rsidRPr="005C5BD0">
        <w:rPr>
          <w:rFonts w:ascii="Arial" w:hAnsi="Arial" w:cs="Arial"/>
          <w:bCs/>
          <w:sz w:val="20"/>
          <w:szCs w:val="20"/>
          <w:lang w:val="fr-FR"/>
        </w:rPr>
        <w:t>de</w:t>
      </w:r>
      <w:proofErr w:type="gramEnd"/>
      <w:r w:rsidRPr="005C5BD0">
        <w:rPr>
          <w:rFonts w:ascii="Arial" w:hAnsi="Arial" w:cs="Arial"/>
          <w:bCs/>
          <w:sz w:val="20"/>
          <w:szCs w:val="20"/>
          <w:lang w:val="fr-FR"/>
        </w:rPr>
        <w:t xml:space="preserve"> distrib., </w:t>
      </w:r>
      <w:proofErr w:type="spellStart"/>
      <w:r w:rsidRPr="005C5BD0">
        <w:rPr>
          <w:rFonts w:ascii="Arial" w:hAnsi="Arial" w:cs="Arial"/>
          <w:bCs/>
          <w:sz w:val="20"/>
          <w:szCs w:val="20"/>
          <w:lang w:val="fr-FR"/>
        </w:rPr>
        <w:t>bransamente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statii</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posturi</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reglare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Efectuarea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receptiei</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tehnice</w:t>
      </w:r>
      <w:proofErr w:type="spellEnd"/>
      <w:r w:rsidRPr="005C5BD0">
        <w:rPr>
          <w:rFonts w:ascii="Arial" w:hAnsi="Arial" w:cs="Arial"/>
          <w:bCs/>
          <w:sz w:val="20"/>
          <w:szCs w:val="20"/>
          <w:lang w:val="fr-FR"/>
        </w:rPr>
        <w:t xml:space="preserve"> si a </w:t>
      </w:r>
      <w:proofErr w:type="spellStart"/>
      <w:r w:rsidRPr="005C5BD0">
        <w:rPr>
          <w:rFonts w:ascii="Arial" w:hAnsi="Arial" w:cs="Arial"/>
          <w:bCs/>
          <w:sz w:val="20"/>
          <w:szCs w:val="20"/>
          <w:lang w:val="fr-FR"/>
        </w:rPr>
        <w:t>punerii</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functiune</w:t>
      </w:r>
      <w:proofErr w:type="spellEnd"/>
      <w:r w:rsidRPr="005C5BD0">
        <w:rPr>
          <w:rFonts w:ascii="Arial" w:hAnsi="Arial" w:cs="Arial"/>
          <w:bCs/>
          <w:sz w:val="20"/>
          <w:szCs w:val="20"/>
          <w:lang w:val="fr-FR"/>
        </w:rPr>
        <w:t xml:space="preserve"> se confirma </w:t>
      </w:r>
      <w:proofErr w:type="spellStart"/>
      <w:r w:rsidRPr="005C5BD0">
        <w:rPr>
          <w:rFonts w:ascii="Arial" w:hAnsi="Arial" w:cs="Arial"/>
          <w:bCs/>
          <w:sz w:val="20"/>
          <w:szCs w:val="20"/>
          <w:lang w:val="fr-FR"/>
        </w:rPr>
        <w:t>pe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baza</w:t>
      </w:r>
      <w:proofErr w:type="spellEnd"/>
      <w:r w:rsidRPr="005C5BD0">
        <w:rPr>
          <w:rFonts w:ascii="Arial" w:hAnsi="Arial" w:cs="Arial"/>
          <w:bCs/>
          <w:sz w:val="20"/>
          <w:szCs w:val="20"/>
          <w:lang w:val="fr-FR"/>
        </w:rPr>
        <w:t xml:space="preserve"> de documente </w:t>
      </w:r>
      <w:proofErr w:type="spellStart"/>
      <w:r w:rsidRPr="005C5BD0">
        <w:rPr>
          <w:rFonts w:ascii="Arial" w:hAnsi="Arial" w:cs="Arial"/>
          <w:bCs/>
          <w:sz w:val="20"/>
          <w:szCs w:val="20"/>
          <w:lang w:val="fr-FR"/>
        </w:rPr>
        <w:t>incheiate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conform</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anexelor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din</w:t>
      </w:r>
      <w:proofErr w:type="spellEnd"/>
      <w:r w:rsidRPr="005C5BD0">
        <w:rPr>
          <w:rFonts w:ascii="Arial" w:hAnsi="Arial" w:cs="Arial"/>
          <w:bCs/>
          <w:sz w:val="20"/>
          <w:szCs w:val="20"/>
          <w:lang w:val="fr-FR"/>
        </w:rPr>
        <w:t xml:space="preserve"> "Norme </w:t>
      </w:r>
      <w:proofErr w:type="spellStart"/>
      <w:r w:rsidRPr="005C5BD0">
        <w:rPr>
          <w:rFonts w:ascii="Arial" w:hAnsi="Arial" w:cs="Arial"/>
          <w:bCs/>
          <w:sz w:val="20"/>
          <w:szCs w:val="20"/>
          <w:lang w:val="fr-FR"/>
        </w:rPr>
        <w:t>tehnice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proiectarea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executarea</w:t>
      </w:r>
      <w:proofErr w:type="spellEnd"/>
      <w:r w:rsidRPr="005C5BD0">
        <w:rPr>
          <w:rFonts w:ascii="Arial" w:hAnsi="Arial" w:cs="Arial"/>
          <w:bCs/>
          <w:sz w:val="20"/>
          <w:szCs w:val="20"/>
          <w:lang w:val="fr-FR"/>
        </w:rPr>
        <w:t xml:space="preserve"> si </w:t>
      </w:r>
      <w:proofErr w:type="spellStart"/>
      <w:r w:rsidRPr="005C5BD0">
        <w:rPr>
          <w:rFonts w:ascii="Arial" w:hAnsi="Arial" w:cs="Arial"/>
          <w:bCs/>
          <w:sz w:val="20"/>
          <w:szCs w:val="20"/>
          <w:lang w:val="fr-FR"/>
        </w:rPr>
        <w:t>exploatarea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sistemelor</w:t>
      </w:r>
      <w:proofErr w:type="spellEnd"/>
      <w:r w:rsidRPr="005C5BD0">
        <w:rPr>
          <w:rFonts w:ascii="Arial" w:hAnsi="Arial" w:cs="Arial"/>
          <w:bCs/>
          <w:sz w:val="20"/>
          <w:szCs w:val="20"/>
          <w:lang w:val="fr-FR"/>
        </w:rPr>
        <w:t xml:space="preserve"> de </w:t>
      </w:r>
      <w:proofErr w:type="spellStart"/>
      <w:r w:rsidRPr="005C5BD0">
        <w:rPr>
          <w:rFonts w:ascii="Arial" w:hAnsi="Arial" w:cs="Arial"/>
          <w:bCs/>
          <w:sz w:val="20"/>
          <w:szCs w:val="20"/>
          <w:lang w:val="fr-FR"/>
        </w:rPr>
        <w:t>alimentare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gaze </w:t>
      </w:r>
      <w:proofErr w:type="spellStart"/>
      <w:r w:rsidRPr="005C5BD0">
        <w:rPr>
          <w:rFonts w:ascii="Arial" w:hAnsi="Arial" w:cs="Arial"/>
          <w:bCs/>
          <w:sz w:val="20"/>
          <w:szCs w:val="20"/>
          <w:lang w:val="fr-FR"/>
        </w:rPr>
        <w:t>naturale</w:t>
      </w:r>
      <w:proofErr w:type="spellEnd"/>
      <w:r w:rsidRPr="005C5BD0">
        <w:rPr>
          <w:rFonts w:ascii="Arial" w:hAnsi="Arial" w:cs="Arial"/>
          <w:bCs/>
          <w:sz w:val="20"/>
          <w:szCs w:val="20"/>
          <w:lang w:val="fr-FR"/>
        </w:rPr>
        <w:t xml:space="preserve">" </w:t>
      </w:r>
      <w:r w:rsidRPr="005C5BD0">
        <w:rPr>
          <w:rFonts w:ascii="Arial" w:hAnsi="Arial" w:cs="Arial"/>
          <w:b/>
          <w:bCs/>
          <w:sz w:val="20"/>
          <w:szCs w:val="20"/>
          <w:u w:val="single"/>
          <w:lang w:val="fr-FR"/>
        </w:rPr>
        <w:t>ORD. ANRE NR. 89-2018</w:t>
      </w:r>
      <w:r w:rsidRPr="005C5BD0">
        <w:rPr>
          <w:rFonts w:ascii="Arial" w:hAnsi="Arial" w:cs="Arial"/>
          <w:bCs/>
          <w:sz w:val="20"/>
          <w:szCs w:val="20"/>
          <w:lang w:val="fr-FR"/>
        </w:rPr>
        <w:t>.</w:t>
      </w:r>
    </w:p>
    <w:p w14:paraId="4A68DA8F" w14:textId="77777777" w:rsidR="005A2D0B" w:rsidRPr="005C5BD0" w:rsidRDefault="005A2D0B" w:rsidP="005A2D0B">
      <w:pPr>
        <w:rPr>
          <w:rFonts w:ascii="Arial" w:hAnsi="Arial" w:cs="Arial"/>
          <w:bCs/>
          <w:sz w:val="20"/>
          <w:szCs w:val="20"/>
          <w:lang w:val="fr-FR"/>
        </w:rPr>
      </w:pPr>
      <w:proofErr w:type="spellStart"/>
      <w:r w:rsidRPr="005C5BD0">
        <w:rPr>
          <w:rFonts w:ascii="Arial" w:hAnsi="Arial" w:cs="Arial"/>
          <w:bCs/>
          <w:sz w:val="20"/>
          <w:szCs w:val="20"/>
          <w:lang w:val="fr-FR"/>
        </w:rPr>
        <w:t>Pentru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toate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lucrarea</w:t>
      </w:r>
      <w:proofErr w:type="spellEnd"/>
      <w:r w:rsidRPr="005C5BD0">
        <w:rPr>
          <w:rFonts w:ascii="Arial" w:hAnsi="Arial" w:cs="Arial"/>
          <w:bCs/>
          <w:sz w:val="20"/>
          <w:szCs w:val="20"/>
          <w:lang w:val="fr-FR"/>
        </w:rPr>
        <w:t xml:space="preserve"> se </w:t>
      </w:r>
      <w:proofErr w:type="spellStart"/>
      <w:r w:rsidRPr="005C5BD0">
        <w:rPr>
          <w:rFonts w:ascii="Arial" w:hAnsi="Arial" w:cs="Arial"/>
          <w:bCs/>
          <w:sz w:val="20"/>
          <w:szCs w:val="20"/>
          <w:lang w:val="fr-FR"/>
        </w:rPr>
        <w:t>prezinta</w:t>
      </w:r>
      <w:proofErr w:type="spellEnd"/>
      <w:r w:rsidRPr="005C5BD0">
        <w:rPr>
          <w:rFonts w:ascii="Arial" w:hAnsi="Arial" w:cs="Arial"/>
          <w:bCs/>
          <w:sz w:val="20"/>
          <w:szCs w:val="20"/>
          <w:lang w:val="fr-FR"/>
        </w:rPr>
        <w:t xml:space="preserve"> CARTEA CONSTRUCTIEI, </w:t>
      </w:r>
      <w:proofErr w:type="spellStart"/>
      <w:r w:rsidRPr="005C5BD0">
        <w:rPr>
          <w:rFonts w:ascii="Arial" w:hAnsi="Arial" w:cs="Arial"/>
          <w:bCs/>
          <w:sz w:val="20"/>
          <w:szCs w:val="20"/>
          <w:lang w:val="fr-FR"/>
        </w:rPr>
        <w:t>dosar</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intocmit</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prin</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grija</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constructorului</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conformitate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cu</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cerintele</w:t>
      </w:r>
      <w:proofErr w:type="spellEnd"/>
      <w:r w:rsidRPr="005C5BD0">
        <w:rPr>
          <w:rFonts w:ascii="Arial" w:hAnsi="Arial" w:cs="Arial"/>
          <w:bCs/>
          <w:sz w:val="20"/>
          <w:szCs w:val="20"/>
          <w:lang w:val="fr-FR"/>
        </w:rPr>
        <w:t xml:space="preserve"> </w:t>
      </w:r>
      <w:proofErr w:type="spellStart"/>
      <w:r w:rsidRPr="005C5BD0">
        <w:rPr>
          <w:rFonts w:ascii="Arial" w:hAnsi="Arial" w:cs="Arial"/>
          <w:bCs/>
          <w:sz w:val="20"/>
          <w:szCs w:val="20"/>
          <w:lang w:val="fr-FR"/>
        </w:rPr>
        <w:t>legislatiei</w:t>
      </w:r>
      <w:proofErr w:type="spellEnd"/>
      <w:r w:rsidRPr="005C5BD0">
        <w:rPr>
          <w:rFonts w:ascii="Arial" w:hAnsi="Arial" w:cs="Arial"/>
          <w:bCs/>
          <w:sz w:val="20"/>
          <w:szCs w:val="20"/>
          <w:lang w:val="fr-FR"/>
        </w:rPr>
        <w:t xml:space="preserve"> in </w:t>
      </w:r>
      <w:proofErr w:type="spellStart"/>
      <w:r w:rsidRPr="005C5BD0">
        <w:rPr>
          <w:rFonts w:ascii="Arial" w:hAnsi="Arial" w:cs="Arial"/>
          <w:bCs/>
          <w:sz w:val="20"/>
          <w:szCs w:val="20"/>
          <w:lang w:val="fr-FR"/>
        </w:rPr>
        <w:t>vigoare</w:t>
      </w:r>
      <w:proofErr w:type="spellEnd"/>
      <w:r w:rsidRPr="005C5BD0">
        <w:rPr>
          <w:rFonts w:ascii="Arial" w:hAnsi="Arial" w:cs="Arial"/>
          <w:bCs/>
          <w:sz w:val="20"/>
          <w:szCs w:val="20"/>
          <w:lang w:val="fr-FR"/>
        </w:rPr>
        <w:t>.</w:t>
      </w:r>
    </w:p>
    <w:p w14:paraId="33958507" w14:textId="77777777" w:rsidR="005A2D0B" w:rsidRPr="005C5BD0" w:rsidRDefault="005A2D0B" w:rsidP="005A2D0B">
      <w:pPr>
        <w:rPr>
          <w:rFonts w:ascii="Arial" w:hAnsi="Arial" w:cs="Arial"/>
          <w:bCs/>
          <w:sz w:val="20"/>
          <w:szCs w:val="20"/>
          <w:lang w:val="fr-FR"/>
        </w:rPr>
      </w:pPr>
    </w:p>
    <w:p w14:paraId="0A1D38A9" w14:textId="0EC047A6" w:rsidR="005A2D0B" w:rsidRPr="005C5BD0" w:rsidRDefault="005A2D0B" w:rsidP="005A2D0B">
      <w:pPr>
        <w:rPr>
          <w:rFonts w:ascii="Arial" w:hAnsi="Arial" w:cs="Arial"/>
          <w:bCs/>
          <w:sz w:val="20"/>
          <w:szCs w:val="20"/>
          <w:lang w:val="fr-FR"/>
        </w:rPr>
      </w:pP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r w:rsidRPr="005C5BD0">
        <w:rPr>
          <w:rFonts w:ascii="Arial" w:hAnsi="Arial" w:cs="Arial"/>
          <w:bCs/>
          <w:sz w:val="20"/>
          <w:szCs w:val="20"/>
          <w:lang w:val="fr-FR"/>
        </w:rPr>
        <w:tab/>
      </w:r>
      <w:proofErr w:type="spellStart"/>
      <w:r w:rsidRPr="005C5BD0">
        <w:rPr>
          <w:rFonts w:ascii="Arial" w:hAnsi="Arial" w:cs="Arial"/>
          <w:bCs/>
          <w:sz w:val="20"/>
          <w:szCs w:val="20"/>
        </w:rPr>
        <w:t>Intocmit</w:t>
      </w:r>
      <w:proofErr w:type="spellEnd"/>
      <w:r w:rsidRPr="005C5BD0">
        <w:rPr>
          <w:rFonts w:ascii="Arial" w:hAnsi="Arial" w:cs="Arial"/>
          <w:bCs/>
          <w:sz w:val="20"/>
          <w:szCs w:val="20"/>
        </w:rPr>
        <w:t>,</w:t>
      </w:r>
    </w:p>
    <w:p w14:paraId="1E135A14" w14:textId="09A49979" w:rsidR="005A2D0B" w:rsidRPr="005C5BD0" w:rsidRDefault="005A2D0B" w:rsidP="005A2D0B">
      <w:pPr>
        <w:rPr>
          <w:rFonts w:ascii="Arial" w:hAnsi="Arial" w:cs="Arial"/>
          <w:bCs/>
          <w:sz w:val="20"/>
          <w:szCs w:val="20"/>
        </w:rPr>
      </w:pP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r>
      <w:r w:rsidRPr="005C5BD0">
        <w:rPr>
          <w:rFonts w:ascii="Arial" w:hAnsi="Arial" w:cs="Arial"/>
          <w:bCs/>
          <w:sz w:val="20"/>
          <w:szCs w:val="20"/>
        </w:rPr>
        <w:tab/>
        <w:t xml:space="preserve"> </w:t>
      </w:r>
      <w:proofErr w:type="spellStart"/>
      <w:r w:rsidRPr="005C5BD0">
        <w:rPr>
          <w:rFonts w:ascii="Arial" w:hAnsi="Arial" w:cs="Arial"/>
          <w:bCs/>
          <w:sz w:val="20"/>
          <w:szCs w:val="20"/>
        </w:rPr>
        <w:t>ing</w:t>
      </w:r>
      <w:proofErr w:type="spellEnd"/>
      <w:r w:rsidRPr="005C5BD0">
        <w:rPr>
          <w:rFonts w:ascii="Arial" w:hAnsi="Arial" w:cs="Arial"/>
          <w:bCs/>
          <w:sz w:val="20"/>
          <w:szCs w:val="20"/>
        </w:rPr>
        <w:t xml:space="preserve">. Iulian </w:t>
      </w:r>
      <w:proofErr w:type="spellStart"/>
      <w:r w:rsidRPr="005C5BD0">
        <w:rPr>
          <w:rFonts w:ascii="Arial" w:hAnsi="Arial" w:cs="Arial"/>
          <w:bCs/>
          <w:sz w:val="20"/>
          <w:szCs w:val="20"/>
        </w:rPr>
        <w:t>Pelmus</w:t>
      </w:r>
      <w:proofErr w:type="spellEnd"/>
      <w:r w:rsidRPr="005C5BD0">
        <w:rPr>
          <w:rFonts w:ascii="Arial" w:hAnsi="Arial" w:cs="Arial"/>
          <w:bCs/>
          <w:sz w:val="20"/>
          <w:szCs w:val="20"/>
        </w:rPr>
        <w:tab/>
      </w:r>
    </w:p>
    <w:p w14:paraId="7253E140" w14:textId="77777777" w:rsidR="005A2D0B" w:rsidRPr="005C5BD0" w:rsidRDefault="005A2D0B">
      <w:pPr>
        <w:rPr>
          <w:rFonts w:ascii="Arial" w:hAnsi="Arial" w:cs="Arial"/>
          <w:bCs/>
          <w:sz w:val="20"/>
          <w:szCs w:val="20"/>
        </w:rPr>
      </w:pPr>
    </w:p>
    <w:p w14:paraId="37E1710C" w14:textId="77777777" w:rsidR="005C5BD0" w:rsidRPr="005C5BD0" w:rsidRDefault="005C5BD0">
      <w:pPr>
        <w:rPr>
          <w:rFonts w:ascii="Arial" w:hAnsi="Arial" w:cs="Arial"/>
          <w:bCs/>
          <w:sz w:val="20"/>
          <w:szCs w:val="20"/>
        </w:rPr>
      </w:pPr>
    </w:p>
    <w:sectPr w:rsidR="005C5BD0" w:rsidRPr="005C5BD0" w:rsidSect="0099169A">
      <w:headerReference w:type="default" r:id="rId13"/>
      <w:pgSz w:w="12240" w:h="15840"/>
      <w:pgMar w:top="720" w:right="680" w:bottom="630"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0C987" w14:textId="77777777" w:rsidR="00AD3311" w:rsidRDefault="00AD3311" w:rsidP="0099169A">
      <w:r>
        <w:separator/>
      </w:r>
    </w:p>
  </w:endnote>
  <w:endnote w:type="continuationSeparator" w:id="0">
    <w:p w14:paraId="7B6B35C5" w14:textId="77777777" w:rsidR="00AD3311" w:rsidRDefault="00AD3311" w:rsidP="00991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TimesNewRomanPSMT">
    <w:altName w:val="Arial Unicode MS"/>
    <w:panose1 w:val="00000000000000000000"/>
    <w:charset w:val="80"/>
    <w:family w:val="auto"/>
    <w:notTrueType/>
    <w:pitch w:val="default"/>
    <w:sig w:usb0="00000003"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Hamangia">
    <w:altName w:val="Courier New"/>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17C59" w14:textId="77777777" w:rsidR="00AD3311" w:rsidRDefault="00AD3311" w:rsidP="0099169A">
      <w:r>
        <w:separator/>
      </w:r>
    </w:p>
  </w:footnote>
  <w:footnote w:type="continuationSeparator" w:id="0">
    <w:p w14:paraId="4E1B5F19" w14:textId="77777777" w:rsidR="00AD3311" w:rsidRDefault="00AD3311" w:rsidP="00991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3CEA" w14:textId="36B3FCFF" w:rsidR="0099169A" w:rsidRPr="00CB14AB" w:rsidRDefault="00CB14AB" w:rsidP="00CB14AB">
    <w:pPr>
      <w:pStyle w:val="Header"/>
    </w:pPr>
    <w:r>
      <w:rPr>
        <w:noProof/>
      </w:rPr>
      <w:drawing>
        <wp:inline distT="0" distB="0" distL="0" distR="0" wp14:anchorId="14CB6026" wp14:editId="62FBEC18">
          <wp:extent cx="1059180" cy="1059180"/>
          <wp:effectExtent l="0" t="0" r="7620" b="7620"/>
          <wp:docPr id="248200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9180" cy="10591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CB4135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C985B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B72423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9E00C1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F1E8C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DD2F97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084487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2678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9AE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6E2D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singleLevel"/>
    <w:tmpl w:val="00000001"/>
    <w:name w:val="WW8Num1"/>
    <w:lvl w:ilvl="0">
      <w:start w:val="1"/>
      <w:numFmt w:val="bullet"/>
      <w:lvlText w:val=""/>
      <w:lvlJc w:val="left"/>
      <w:pPr>
        <w:tabs>
          <w:tab w:val="num" w:pos="781"/>
        </w:tabs>
        <w:ind w:left="781" w:hanging="360"/>
      </w:pPr>
      <w:rPr>
        <w:rFonts w:ascii="Wingdings" w:hAnsi="Wingdings"/>
      </w:rPr>
    </w:lvl>
  </w:abstractNum>
  <w:abstractNum w:abstractNumId="1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00000003"/>
    <w:multiLevelType w:val="singleLevel"/>
    <w:tmpl w:val="00000003"/>
    <w:name w:val="WW8Num3"/>
    <w:lvl w:ilvl="0">
      <w:start w:val="2"/>
      <w:numFmt w:val="bullet"/>
      <w:lvlText w:val=""/>
      <w:lvlJc w:val="left"/>
      <w:pPr>
        <w:tabs>
          <w:tab w:val="num" w:pos="720"/>
        </w:tabs>
        <w:ind w:left="720" w:hanging="360"/>
      </w:pPr>
      <w:rPr>
        <w:rFonts w:ascii="Symbol" w:hAnsi="Symbol"/>
      </w:rPr>
    </w:lvl>
  </w:abstractNum>
  <w:abstractNum w:abstractNumId="13" w15:restartNumberingAfterBreak="0">
    <w:nsid w:val="00000006"/>
    <w:multiLevelType w:val="singleLevel"/>
    <w:tmpl w:val="00000006"/>
    <w:name w:val="WW8Num6"/>
    <w:lvl w:ilvl="0">
      <w:start w:val="1"/>
      <w:numFmt w:val="decimal"/>
      <w:lvlText w:val="%1)"/>
      <w:lvlJc w:val="left"/>
      <w:pPr>
        <w:tabs>
          <w:tab w:val="num" w:pos="0"/>
        </w:tabs>
        <w:ind w:left="1080" w:hanging="360"/>
      </w:pPr>
    </w:lvl>
  </w:abstractNum>
  <w:abstractNum w:abstractNumId="14" w15:restartNumberingAfterBreak="0">
    <w:nsid w:val="0023737E"/>
    <w:multiLevelType w:val="multilevel"/>
    <w:tmpl w:val="1820F998"/>
    <w:lvl w:ilvl="0">
      <w:start w:val="5"/>
      <w:numFmt w:val="decimal"/>
      <w:lvlText w:val="%1."/>
      <w:lvlJc w:val="left"/>
      <w:pPr>
        <w:ind w:left="360" w:hanging="360"/>
      </w:pPr>
      <w:rPr>
        <w:rFonts w:hint="default"/>
      </w:rPr>
    </w:lvl>
    <w:lvl w:ilvl="1">
      <w:start w:val="3"/>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5" w15:restartNumberingAfterBreak="0">
    <w:nsid w:val="03213477"/>
    <w:multiLevelType w:val="hybridMultilevel"/>
    <w:tmpl w:val="06E26340"/>
    <w:lvl w:ilvl="0" w:tplc="EBAE0EDE">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B66090F"/>
    <w:multiLevelType w:val="hybridMultilevel"/>
    <w:tmpl w:val="31584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456AD1"/>
    <w:multiLevelType w:val="hybridMultilevel"/>
    <w:tmpl w:val="3D24FA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0E5D42BA"/>
    <w:multiLevelType w:val="hybridMultilevel"/>
    <w:tmpl w:val="E4263B0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3B1122"/>
    <w:multiLevelType w:val="hybridMultilevel"/>
    <w:tmpl w:val="D0E0D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093666"/>
    <w:multiLevelType w:val="hybridMultilevel"/>
    <w:tmpl w:val="65329B2C"/>
    <w:lvl w:ilvl="0" w:tplc="0409000B">
      <w:start w:val="1"/>
      <w:numFmt w:val="bullet"/>
      <w:lvlText w:val=""/>
      <w:lvlJc w:val="left"/>
      <w:pPr>
        <w:tabs>
          <w:tab w:val="num" w:pos="2520"/>
        </w:tabs>
        <w:ind w:left="252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15:restartNumberingAfterBreak="0">
    <w:nsid w:val="16FC08AB"/>
    <w:multiLevelType w:val="hybridMultilevel"/>
    <w:tmpl w:val="9172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1C4A28"/>
    <w:multiLevelType w:val="hybridMultilevel"/>
    <w:tmpl w:val="96025D92"/>
    <w:lvl w:ilvl="0" w:tplc="97F8A3E8">
      <w:start w:val="3"/>
      <w:numFmt w:val="bullet"/>
      <w:lvlText w:val="-"/>
      <w:lvlJc w:val="left"/>
      <w:pPr>
        <w:ind w:left="1170" w:hanging="360"/>
      </w:pPr>
      <w:rPr>
        <w:rFonts w:ascii="Tahoma" w:eastAsia="Times New Roman" w:hAnsi="Tahoma" w:cs="Tahoma"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 w15:restartNumberingAfterBreak="0">
    <w:nsid w:val="1CE06285"/>
    <w:multiLevelType w:val="multilevel"/>
    <w:tmpl w:val="1634248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6A011AC"/>
    <w:multiLevelType w:val="hybridMultilevel"/>
    <w:tmpl w:val="62D4F6A4"/>
    <w:lvl w:ilvl="0" w:tplc="538A2D92">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538A2D92">
      <w:numFmt w:val="bullet"/>
      <w:lvlText w:val="-"/>
      <w:lvlJc w:val="left"/>
      <w:pPr>
        <w:ind w:left="2160" w:hanging="360"/>
      </w:pPr>
      <w:rPr>
        <w:rFonts w:ascii="Calibri" w:eastAsia="Times New Roman" w:hAnsi="Calibri"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2A12AD"/>
    <w:multiLevelType w:val="hybridMultilevel"/>
    <w:tmpl w:val="1C74168A"/>
    <w:lvl w:ilvl="0" w:tplc="44C80A9A">
      <w:start w:val="1"/>
      <w:numFmt w:val="lowerLetter"/>
      <w:lvlText w:val="%1)"/>
      <w:lvlJc w:val="left"/>
      <w:pPr>
        <w:ind w:left="1440" w:hanging="360"/>
      </w:pPr>
      <w:rPr>
        <w:color w:val="FF000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2A8A1D04"/>
    <w:multiLevelType w:val="hybridMultilevel"/>
    <w:tmpl w:val="637857BC"/>
    <w:lvl w:ilvl="0" w:tplc="A6F823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04D3726"/>
    <w:multiLevelType w:val="hybridMultilevel"/>
    <w:tmpl w:val="270A224E"/>
    <w:lvl w:ilvl="0" w:tplc="80C0ED8E">
      <w:start w:val="3"/>
      <w:numFmt w:val="bullet"/>
      <w:lvlText w:val="-"/>
      <w:lvlJc w:val="left"/>
      <w:pPr>
        <w:ind w:left="1185" w:hanging="360"/>
      </w:pPr>
      <w:rPr>
        <w:rFonts w:ascii="Tahoma" w:eastAsia="TimesNewRomanPSMT" w:hAnsi="Tahoma" w:cs="Tahoma"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28" w15:restartNumberingAfterBreak="0">
    <w:nsid w:val="340C6B36"/>
    <w:multiLevelType w:val="hybridMultilevel"/>
    <w:tmpl w:val="BAD4E16C"/>
    <w:lvl w:ilvl="0" w:tplc="0409000B">
      <w:start w:val="1"/>
      <w:numFmt w:val="bullet"/>
      <w:lvlText w:val=""/>
      <w:lvlJc w:val="left"/>
      <w:pPr>
        <w:tabs>
          <w:tab w:val="num" w:pos="644"/>
        </w:tabs>
        <w:ind w:left="644" w:hanging="360"/>
      </w:pPr>
      <w:rPr>
        <w:rFonts w:ascii="Wingdings" w:hAnsi="Wingdings" w:hint="default"/>
      </w:rPr>
    </w:lvl>
    <w:lvl w:ilvl="1" w:tplc="92DED0C4">
      <w:numFmt w:val="bullet"/>
      <w:lvlText w:val="-"/>
      <w:lvlJc w:val="left"/>
      <w:pPr>
        <w:tabs>
          <w:tab w:val="num" w:pos="1364"/>
        </w:tabs>
        <w:ind w:left="1364" w:hanging="360"/>
      </w:pPr>
      <w:rPr>
        <w:rFonts w:ascii="Arial" w:eastAsia="Times New Roman" w:hAnsi="Arial" w:cs="Arial" w:hint="default"/>
      </w:r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29" w15:restartNumberingAfterBreak="0">
    <w:nsid w:val="3752055E"/>
    <w:multiLevelType w:val="multilevel"/>
    <w:tmpl w:val="29ECA94C"/>
    <w:lvl w:ilvl="0">
      <w:start w:val="1"/>
      <w:numFmt w:val="decimal"/>
      <w:lvlText w:val="%1."/>
      <w:lvlJc w:val="left"/>
      <w:pPr>
        <w:ind w:left="630" w:hanging="45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260" w:hanging="1080"/>
      </w:pPr>
      <w:rPr>
        <w:rFonts w:hint="default"/>
      </w:rPr>
    </w:lvl>
    <w:lvl w:ilvl="3">
      <w:start w:val="1"/>
      <w:numFmt w:val="decimal"/>
      <w:lvlText w:val="%1.%2.%3.%4."/>
      <w:lvlJc w:val="left"/>
      <w:pPr>
        <w:ind w:left="1620" w:hanging="1440"/>
      </w:pPr>
      <w:rPr>
        <w:rFonts w:hint="default"/>
      </w:rPr>
    </w:lvl>
    <w:lvl w:ilvl="4">
      <w:start w:val="1"/>
      <w:numFmt w:val="decimal"/>
      <w:lvlText w:val="%1.%2.%3.%4.%5."/>
      <w:lvlJc w:val="left"/>
      <w:pPr>
        <w:ind w:left="1620" w:hanging="1440"/>
      </w:pPr>
      <w:rPr>
        <w:rFonts w:hint="default"/>
      </w:rPr>
    </w:lvl>
    <w:lvl w:ilvl="5">
      <w:start w:val="1"/>
      <w:numFmt w:val="decimal"/>
      <w:lvlText w:val="%1.%2.%3.%4.%5.%6."/>
      <w:lvlJc w:val="left"/>
      <w:pPr>
        <w:ind w:left="1980" w:hanging="1800"/>
      </w:pPr>
      <w:rPr>
        <w:rFonts w:hint="default"/>
      </w:rPr>
    </w:lvl>
    <w:lvl w:ilvl="6">
      <w:start w:val="1"/>
      <w:numFmt w:val="decimal"/>
      <w:lvlText w:val="%1.%2.%3.%4.%5.%6.%7."/>
      <w:lvlJc w:val="left"/>
      <w:pPr>
        <w:ind w:left="2340" w:hanging="2160"/>
      </w:pPr>
      <w:rPr>
        <w:rFonts w:hint="default"/>
      </w:rPr>
    </w:lvl>
    <w:lvl w:ilvl="7">
      <w:start w:val="1"/>
      <w:numFmt w:val="decimal"/>
      <w:lvlText w:val="%1.%2.%3.%4.%5.%6.%7.%8."/>
      <w:lvlJc w:val="left"/>
      <w:pPr>
        <w:ind w:left="2700" w:hanging="2520"/>
      </w:pPr>
      <w:rPr>
        <w:rFonts w:hint="default"/>
      </w:rPr>
    </w:lvl>
    <w:lvl w:ilvl="8">
      <w:start w:val="1"/>
      <w:numFmt w:val="decimal"/>
      <w:lvlText w:val="%1.%2.%3.%4.%5.%6.%7.%8.%9."/>
      <w:lvlJc w:val="left"/>
      <w:pPr>
        <w:ind w:left="2700" w:hanging="2520"/>
      </w:pPr>
      <w:rPr>
        <w:rFonts w:hint="default"/>
      </w:rPr>
    </w:lvl>
  </w:abstractNum>
  <w:abstractNum w:abstractNumId="30" w15:restartNumberingAfterBreak="0">
    <w:nsid w:val="389573F4"/>
    <w:multiLevelType w:val="hybridMultilevel"/>
    <w:tmpl w:val="5BC874B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A7A17CB"/>
    <w:multiLevelType w:val="multilevel"/>
    <w:tmpl w:val="E6806910"/>
    <w:lvl w:ilvl="0">
      <w:start w:val="5"/>
      <w:numFmt w:val="decimal"/>
      <w:lvlText w:val="%1."/>
      <w:lvlJc w:val="left"/>
      <w:pPr>
        <w:ind w:left="360" w:hanging="360"/>
      </w:pPr>
      <w:rPr>
        <w:rFonts w:hint="default"/>
      </w:rPr>
    </w:lvl>
    <w:lvl w:ilvl="1">
      <w:start w:val="3"/>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32" w15:restartNumberingAfterBreak="0">
    <w:nsid w:val="472A6BA9"/>
    <w:multiLevelType w:val="hybridMultilevel"/>
    <w:tmpl w:val="0B82EE7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A24428"/>
    <w:multiLevelType w:val="hybridMultilevel"/>
    <w:tmpl w:val="8E3C2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5D7D59"/>
    <w:multiLevelType w:val="hybridMultilevel"/>
    <w:tmpl w:val="49ACD8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D3D32E5"/>
    <w:multiLevelType w:val="hybridMultilevel"/>
    <w:tmpl w:val="0A54A1BA"/>
    <w:lvl w:ilvl="0" w:tplc="70CC9A76">
      <w:numFmt w:val="bullet"/>
      <w:lvlText w:val="-"/>
      <w:lvlJc w:val="left"/>
      <w:pPr>
        <w:tabs>
          <w:tab w:val="num" w:pos="720"/>
        </w:tabs>
        <w:ind w:left="720" w:hanging="360"/>
      </w:pPr>
      <w:rPr>
        <w:rFonts w:ascii="Arial" w:eastAsia="Times New Roman" w:hAnsi="Arial" w:cs="Aria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3F71F8"/>
    <w:multiLevelType w:val="hybridMultilevel"/>
    <w:tmpl w:val="8A8E0730"/>
    <w:lvl w:ilvl="0" w:tplc="16D432A0">
      <w:numFmt w:val="bullet"/>
      <w:lvlText w:val="-"/>
      <w:lvlJc w:val="left"/>
      <w:pPr>
        <w:ind w:left="1080" w:hanging="360"/>
      </w:pPr>
      <w:rPr>
        <w:rFonts w:ascii="Tahoma" w:eastAsia="Times New Roma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FD65A46"/>
    <w:multiLevelType w:val="hybridMultilevel"/>
    <w:tmpl w:val="6EB21B46"/>
    <w:lvl w:ilvl="0" w:tplc="93F23436">
      <w:numFmt w:val="bullet"/>
      <w:lvlText w:val="-"/>
      <w:lvlJc w:val="left"/>
      <w:pPr>
        <w:ind w:left="900" w:hanging="360"/>
      </w:pPr>
      <w:rPr>
        <w:rFonts w:ascii="Tahoma" w:eastAsia="Times New Roman" w:hAnsi="Tahoma" w:cs="Tahoma"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 w15:restartNumberingAfterBreak="0">
    <w:nsid w:val="6277325D"/>
    <w:multiLevelType w:val="hybridMultilevel"/>
    <w:tmpl w:val="0B82EE7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271C68"/>
    <w:multiLevelType w:val="hybridMultilevel"/>
    <w:tmpl w:val="5C4685D8"/>
    <w:lvl w:ilvl="0" w:tplc="534E55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0652DF1"/>
    <w:multiLevelType w:val="hybridMultilevel"/>
    <w:tmpl w:val="5BBE06D6"/>
    <w:lvl w:ilvl="0" w:tplc="538A2D92">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105056"/>
    <w:multiLevelType w:val="hybridMultilevel"/>
    <w:tmpl w:val="E87A57B0"/>
    <w:lvl w:ilvl="0" w:tplc="95EC2CA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9849AD"/>
    <w:multiLevelType w:val="multilevel"/>
    <w:tmpl w:val="54E8A038"/>
    <w:lvl w:ilvl="0">
      <w:start w:val="1"/>
      <w:numFmt w:val="decimal"/>
      <w:lvlText w:val="%1."/>
      <w:lvlJc w:val="left"/>
      <w:pPr>
        <w:ind w:left="450" w:hanging="450"/>
      </w:pPr>
      <w:rPr>
        <w:rFonts w:hint="default"/>
        <w:b/>
      </w:rPr>
    </w:lvl>
    <w:lvl w:ilvl="1">
      <w:start w:val="3"/>
      <w:numFmt w:val="decimal"/>
      <w:lvlText w:val="%1.%2."/>
      <w:lvlJc w:val="left"/>
      <w:pPr>
        <w:ind w:left="720" w:hanging="720"/>
      </w:pPr>
      <w:rPr>
        <w:rFonts w:hint="default"/>
        <w:b/>
        <w:color w:val="000000"/>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43" w15:restartNumberingAfterBreak="0">
    <w:nsid w:val="7D917F5D"/>
    <w:multiLevelType w:val="hybridMultilevel"/>
    <w:tmpl w:val="DDA22B9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153914096">
    <w:abstractNumId w:val="28"/>
  </w:num>
  <w:num w:numId="2" w16cid:durableId="1200824361">
    <w:abstractNumId w:val="35"/>
  </w:num>
  <w:num w:numId="3" w16cid:durableId="112598153">
    <w:abstractNumId w:val="43"/>
  </w:num>
  <w:num w:numId="4" w16cid:durableId="1955549395">
    <w:abstractNumId w:val="10"/>
  </w:num>
  <w:num w:numId="5" w16cid:durableId="1661425657">
    <w:abstractNumId w:val="12"/>
  </w:num>
  <w:num w:numId="6" w16cid:durableId="1012487960">
    <w:abstractNumId w:val="13"/>
  </w:num>
  <w:num w:numId="7" w16cid:durableId="1844466900">
    <w:abstractNumId w:val="11"/>
  </w:num>
  <w:num w:numId="8" w16cid:durableId="512763399">
    <w:abstractNumId w:val="15"/>
  </w:num>
  <w:num w:numId="9" w16cid:durableId="522548208">
    <w:abstractNumId w:val="20"/>
  </w:num>
  <w:num w:numId="10" w16cid:durableId="302514934">
    <w:abstractNumId w:val="34"/>
  </w:num>
  <w:num w:numId="11" w16cid:durableId="1445885982">
    <w:abstractNumId w:val="30"/>
  </w:num>
  <w:num w:numId="12" w16cid:durableId="1562130297">
    <w:abstractNumId w:val="42"/>
  </w:num>
  <w:num w:numId="13" w16cid:durableId="1322468850">
    <w:abstractNumId w:val="29"/>
  </w:num>
  <w:num w:numId="14" w16cid:durableId="219288898">
    <w:abstractNumId w:val="27"/>
  </w:num>
  <w:num w:numId="15" w16cid:durableId="818421848">
    <w:abstractNumId w:val="16"/>
  </w:num>
  <w:num w:numId="16" w16cid:durableId="391588285">
    <w:abstractNumId w:val="33"/>
  </w:num>
  <w:num w:numId="17" w16cid:durableId="2000035947">
    <w:abstractNumId w:val="21"/>
  </w:num>
  <w:num w:numId="18" w16cid:durableId="1624923420">
    <w:abstractNumId w:val="22"/>
  </w:num>
  <w:num w:numId="19" w16cid:durableId="1127746183">
    <w:abstractNumId w:val="37"/>
  </w:num>
  <w:num w:numId="20" w16cid:durableId="528418326">
    <w:abstractNumId w:val="17"/>
  </w:num>
  <w:num w:numId="21" w16cid:durableId="554464879">
    <w:abstractNumId w:val="32"/>
  </w:num>
  <w:num w:numId="22" w16cid:durableId="1629358855">
    <w:abstractNumId w:val="9"/>
  </w:num>
  <w:num w:numId="23" w16cid:durableId="711655830">
    <w:abstractNumId w:val="7"/>
  </w:num>
  <w:num w:numId="24" w16cid:durableId="92015396">
    <w:abstractNumId w:val="6"/>
  </w:num>
  <w:num w:numId="25" w16cid:durableId="265187743">
    <w:abstractNumId w:val="5"/>
  </w:num>
  <w:num w:numId="26" w16cid:durableId="981037629">
    <w:abstractNumId w:val="4"/>
  </w:num>
  <w:num w:numId="27" w16cid:durableId="1893614824">
    <w:abstractNumId w:val="8"/>
  </w:num>
  <w:num w:numId="28" w16cid:durableId="926615793">
    <w:abstractNumId w:val="3"/>
  </w:num>
  <w:num w:numId="29" w16cid:durableId="856164910">
    <w:abstractNumId w:val="2"/>
  </w:num>
  <w:num w:numId="30" w16cid:durableId="1031301148">
    <w:abstractNumId w:val="1"/>
  </w:num>
  <w:num w:numId="31" w16cid:durableId="1519195623">
    <w:abstractNumId w:val="0"/>
  </w:num>
  <w:num w:numId="32" w16cid:durableId="79523531">
    <w:abstractNumId w:val="38"/>
  </w:num>
  <w:num w:numId="33" w16cid:durableId="65511217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4294437">
    <w:abstractNumId w:val="36"/>
  </w:num>
  <w:num w:numId="35" w16cid:durableId="1151629487">
    <w:abstractNumId w:val="18"/>
  </w:num>
  <w:num w:numId="36" w16cid:durableId="503596908">
    <w:abstractNumId w:val="41"/>
  </w:num>
  <w:num w:numId="37" w16cid:durableId="1310866588">
    <w:abstractNumId w:val="40"/>
  </w:num>
  <w:num w:numId="38" w16cid:durableId="1862351782">
    <w:abstractNumId w:val="24"/>
  </w:num>
  <w:num w:numId="39" w16cid:durableId="353579882">
    <w:abstractNumId w:val="26"/>
  </w:num>
  <w:num w:numId="40" w16cid:durableId="885725947">
    <w:abstractNumId w:val="39"/>
  </w:num>
  <w:num w:numId="41" w16cid:durableId="1419523722">
    <w:abstractNumId w:val="19"/>
  </w:num>
  <w:num w:numId="42" w16cid:durableId="2084641349">
    <w:abstractNumId w:val="23"/>
  </w:num>
  <w:num w:numId="43" w16cid:durableId="132215474">
    <w:abstractNumId w:val="31"/>
  </w:num>
  <w:num w:numId="44" w16cid:durableId="19184387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183"/>
    <w:rsid w:val="00245977"/>
    <w:rsid w:val="00250040"/>
    <w:rsid w:val="005A2D0B"/>
    <w:rsid w:val="005C5BD0"/>
    <w:rsid w:val="006A3C73"/>
    <w:rsid w:val="006C34A1"/>
    <w:rsid w:val="00723183"/>
    <w:rsid w:val="0099169A"/>
    <w:rsid w:val="00AD3311"/>
    <w:rsid w:val="00B93BCE"/>
    <w:rsid w:val="00C41DB0"/>
    <w:rsid w:val="00CB14AB"/>
    <w:rsid w:val="00D81247"/>
    <w:rsid w:val="00E90551"/>
    <w:rsid w:val="00FF3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7702B1D6"/>
  <w15:chartTrackingRefBased/>
  <w15:docId w15:val="{954FB674-2106-4AEC-BEEC-A8E6A7FF6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69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7231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7231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7231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7231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7231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1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1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1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1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31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7231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7231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723183"/>
    <w:rPr>
      <w:rFonts w:eastAsiaTheme="majorEastAsia" w:cstheme="majorBidi"/>
      <w:i/>
      <w:iCs/>
      <w:color w:val="2F5496" w:themeColor="accent1" w:themeShade="BF"/>
    </w:rPr>
  </w:style>
  <w:style w:type="character" w:customStyle="1" w:styleId="Heading5Char">
    <w:name w:val="Heading 5 Char"/>
    <w:basedOn w:val="DefaultParagraphFont"/>
    <w:link w:val="Heading5"/>
    <w:rsid w:val="007231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183"/>
    <w:rPr>
      <w:rFonts w:eastAsiaTheme="majorEastAsia" w:cstheme="majorBidi"/>
      <w:color w:val="272727" w:themeColor="text1" w:themeTint="D8"/>
    </w:rPr>
  </w:style>
  <w:style w:type="paragraph" w:styleId="Title">
    <w:name w:val="Title"/>
    <w:basedOn w:val="Normal"/>
    <w:next w:val="Normal"/>
    <w:link w:val="TitleChar"/>
    <w:qFormat/>
    <w:rsid w:val="007231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23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183"/>
    <w:pPr>
      <w:spacing w:before="160"/>
      <w:jc w:val="center"/>
    </w:pPr>
    <w:rPr>
      <w:i/>
      <w:iCs/>
      <w:color w:val="404040" w:themeColor="text1" w:themeTint="BF"/>
    </w:rPr>
  </w:style>
  <w:style w:type="character" w:customStyle="1" w:styleId="QuoteChar">
    <w:name w:val="Quote Char"/>
    <w:basedOn w:val="DefaultParagraphFont"/>
    <w:link w:val="Quote"/>
    <w:uiPriority w:val="29"/>
    <w:rsid w:val="00723183"/>
    <w:rPr>
      <w:i/>
      <w:iCs/>
      <w:color w:val="404040" w:themeColor="text1" w:themeTint="BF"/>
    </w:rPr>
  </w:style>
  <w:style w:type="paragraph" w:styleId="ListParagraph">
    <w:name w:val="List Paragraph"/>
    <w:basedOn w:val="Normal"/>
    <w:uiPriority w:val="34"/>
    <w:qFormat/>
    <w:rsid w:val="00723183"/>
    <w:pPr>
      <w:ind w:left="720"/>
      <w:contextualSpacing/>
    </w:pPr>
  </w:style>
  <w:style w:type="character" w:styleId="IntenseEmphasis">
    <w:name w:val="Intense Emphasis"/>
    <w:basedOn w:val="DefaultParagraphFont"/>
    <w:uiPriority w:val="21"/>
    <w:qFormat/>
    <w:rsid w:val="00723183"/>
    <w:rPr>
      <w:i/>
      <w:iCs/>
      <w:color w:val="2F5496" w:themeColor="accent1" w:themeShade="BF"/>
    </w:rPr>
  </w:style>
  <w:style w:type="paragraph" w:styleId="IntenseQuote">
    <w:name w:val="Intense Quote"/>
    <w:basedOn w:val="Normal"/>
    <w:next w:val="Normal"/>
    <w:link w:val="IntenseQuoteChar"/>
    <w:uiPriority w:val="30"/>
    <w:qFormat/>
    <w:rsid w:val="007231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183"/>
    <w:rPr>
      <w:i/>
      <w:iCs/>
      <w:color w:val="2F5496" w:themeColor="accent1" w:themeShade="BF"/>
    </w:rPr>
  </w:style>
  <w:style w:type="character" w:styleId="IntenseReference">
    <w:name w:val="Intense Reference"/>
    <w:basedOn w:val="DefaultParagraphFont"/>
    <w:uiPriority w:val="32"/>
    <w:qFormat/>
    <w:rsid w:val="00723183"/>
    <w:rPr>
      <w:b/>
      <w:bCs/>
      <w:smallCaps/>
      <w:color w:val="2F5496" w:themeColor="accent1" w:themeShade="BF"/>
      <w:spacing w:val="5"/>
    </w:rPr>
  </w:style>
  <w:style w:type="paragraph" w:styleId="Header">
    <w:name w:val="header"/>
    <w:basedOn w:val="Normal"/>
    <w:link w:val="HeaderChar"/>
    <w:uiPriority w:val="99"/>
    <w:unhideWhenUsed/>
    <w:rsid w:val="0099169A"/>
    <w:pPr>
      <w:tabs>
        <w:tab w:val="center" w:pos="4703"/>
        <w:tab w:val="right" w:pos="9406"/>
      </w:tabs>
    </w:pPr>
  </w:style>
  <w:style w:type="character" w:customStyle="1" w:styleId="HeaderChar">
    <w:name w:val="Header Char"/>
    <w:basedOn w:val="DefaultParagraphFont"/>
    <w:link w:val="Header"/>
    <w:uiPriority w:val="99"/>
    <w:rsid w:val="0099169A"/>
    <w:rPr>
      <w:rFonts w:ascii="Times New Roman" w:eastAsia="Times New Roman" w:hAnsi="Times New Roman" w:cs="Times New Roman"/>
      <w:kern w:val="0"/>
      <w14:ligatures w14:val="none"/>
    </w:rPr>
  </w:style>
  <w:style w:type="paragraph" w:styleId="Footer">
    <w:name w:val="footer"/>
    <w:basedOn w:val="Normal"/>
    <w:link w:val="FooterChar"/>
    <w:unhideWhenUsed/>
    <w:rsid w:val="0099169A"/>
    <w:pPr>
      <w:tabs>
        <w:tab w:val="center" w:pos="4703"/>
        <w:tab w:val="right" w:pos="9406"/>
      </w:tabs>
    </w:pPr>
  </w:style>
  <w:style w:type="character" w:customStyle="1" w:styleId="FooterChar">
    <w:name w:val="Footer Char"/>
    <w:basedOn w:val="DefaultParagraphFont"/>
    <w:link w:val="Footer"/>
    <w:rsid w:val="0099169A"/>
    <w:rPr>
      <w:rFonts w:ascii="Times New Roman" w:eastAsia="Times New Roman" w:hAnsi="Times New Roman" w:cs="Times New Roman"/>
      <w:kern w:val="0"/>
      <w14:ligatures w14:val="none"/>
    </w:rPr>
  </w:style>
  <w:style w:type="character" w:styleId="Hyperlink">
    <w:name w:val="Hyperlink"/>
    <w:rsid w:val="00CB14AB"/>
    <w:rPr>
      <w:color w:val="0000FF"/>
      <w:u w:val="single"/>
    </w:rPr>
  </w:style>
  <w:style w:type="character" w:styleId="FollowedHyperlink">
    <w:name w:val="FollowedHyperlink"/>
    <w:rsid w:val="00CB14AB"/>
    <w:rPr>
      <w:color w:val="800080"/>
      <w:u w:val="single"/>
    </w:rPr>
  </w:style>
  <w:style w:type="paragraph" w:styleId="BalloonText">
    <w:name w:val="Balloon Text"/>
    <w:basedOn w:val="Normal"/>
    <w:link w:val="BalloonTextChar"/>
    <w:rsid w:val="00CB14AB"/>
    <w:rPr>
      <w:rFonts w:ascii="Tahoma" w:hAnsi="Tahoma"/>
      <w:sz w:val="16"/>
      <w:szCs w:val="16"/>
      <w:lang w:val="x-none" w:eastAsia="x-none"/>
    </w:rPr>
  </w:style>
  <w:style w:type="character" w:customStyle="1" w:styleId="BalloonTextChar">
    <w:name w:val="Balloon Text Char"/>
    <w:basedOn w:val="DefaultParagraphFont"/>
    <w:link w:val="BalloonText"/>
    <w:rsid w:val="00CB14AB"/>
    <w:rPr>
      <w:rFonts w:ascii="Tahoma" w:eastAsia="Times New Roman" w:hAnsi="Tahoma" w:cs="Times New Roman"/>
      <w:kern w:val="0"/>
      <w:sz w:val="16"/>
      <w:szCs w:val="16"/>
      <w:lang w:val="x-none" w:eastAsia="x-none"/>
      <w14:ligatures w14:val="none"/>
    </w:rPr>
  </w:style>
  <w:style w:type="paragraph" w:customStyle="1" w:styleId="ListParagraph1">
    <w:name w:val="List Paragraph1"/>
    <w:basedOn w:val="Normal"/>
    <w:uiPriority w:val="34"/>
    <w:qFormat/>
    <w:rsid w:val="00CB14AB"/>
    <w:pPr>
      <w:ind w:left="720"/>
    </w:pPr>
  </w:style>
  <w:style w:type="paragraph" w:styleId="BodyTextIndent2">
    <w:name w:val="Body Text Indent 2"/>
    <w:basedOn w:val="Normal"/>
    <w:link w:val="BodyTextIndent2Char"/>
    <w:rsid w:val="00CB14AB"/>
    <w:pPr>
      <w:suppressAutoHyphens/>
      <w:ind w:left="567" w:hanging="567"/>
      <w:jc w:val="center"/>
    </w:pPr>
    <w:rPr>
      <w:rFonts w:ascii="Arial" w:hAnsi="Arial"/>
      <w:sz w:val="20"/>
      <w:szCs w:val="20"/>
      <w:lang w:val="ro-RO" w:eastAsia="x-none"/>
    </w:rPr>
  </w:style>
  <w:style w:type="character" w:customStyle="1" w:styleId="BodyTextIndent2Char">
    <w:name w:val="Body Text Indent 2 Char"/>
    <w:basedOn w:val="DefaultParagraphFont"/>
    <w:link w:val="BodyTextIndent2"/>
    <w:rsid w:val="00CB14AB"/>
    <w:rPr>
      <w:rFonts w:ascii="Arial" w:eastAsia="Times New Roman" w:hAnsi="Arial" w:cs="Times New Roman"/>
      <w:kern w:val="0"/>
      <w:sz w:val="20"/>
      <w:szCs w:val="20"/>
      <w:lang w:val="ro-RO" w:eastAsia="x-none"/>
      <w14:ligatures w14:val="none"/>
    </w:rPr>
  </w:style>
  <w:style w:type="paragraph" w:customStyle="1" w:styleId="WW-BodyTextIndent2">
    <w:name w:val="WW-Body Text Indent 2"/>
    <w:basedOn w:val="Normal"/>
    <w:rsid w:val="00CB14AB"/>
    <w:pPr>
      <w:suppressAutoHyphens/>
      <w:spacing w:line="240" w:lineRule="atLeast"/>
      <w:ind w:firstLine="720"/>
      <w:jc w:val="both"/>
    </w:pPr>
    <w:rPr>
      <w:rFonts w:ascii="Hamangia" w:hAnsi="Hamangia"/>
      <w:sz w:val="22"/>
      <w:szCs w:val="20"/>
      <w:lang w:val="ro-RO"/>
    </w:rPr>
  </w:style>
  <w:style w:type="paragraph" w:styleId="BodyText">
    <w:name w:val="Body Text"/>
    <w:basedOn w:val="Normal"/>
    <w:link w:val="BodyTextChar"/>
    <w:rsid w:val="00CB14AB"/>
    <w:pPr>
      <w:spacing w:after="120"/>
    </w:pPr>
    <w:rPr>
      <w:lang w:val="x-none" w:eastAsia="x-none"/>
    </w:rPr>
  </w:style>
  <w:style w:type="character" w:customStyle="1" w:styleId="BodyTextChar">
    <w:name w:val="Body Text Char"/>
    <w:basedOn w:val="DefaultParagraphFont"/>
    <w:link w:val="BodyText"/>
    <w:rsid w:val="00CB14AB"/>
    <w:rPr>
      <w:rFonts w:ascii="Times New Roman" w:eastAsia="Times New Roman" w:hAnsi="Times New Roman" w:cs="Times New Roman"/>
      <w:kern w:val="0"/>
      <w:lang w:val="x-none" w:eastAsia="x-none"/>
      <w14:ligatures w14:val="none"/>
    </w:rPr>
  </w:style>
  <w:style w:type="paragraph" w:styleId="BodyText2">
    <w:name w:val="Body Text 2"/>
    <w:basedOn w:val="Normal"/>
    <w:link w:val="BodyText2Char"/>
    <w:rsid w:val="00CB14AB"/>
    <w:pPr>
      <w:spacing w:after="120" w:line="480" w:lineRule="auto"/>
    </w:pPr>
    <w:rPr>
      <w:lang w:val="x-none" w:eastAsia="x-none"/>
    </w:rPr>
  </w:style>
  <w:style w:type="character" w:customStyle="1" w:styleId="BodyText2Char">
    <w:name w:val="Body Text 2 Char"/>
    <w:basedOn w:val="DefaultParagraphFont"/>
    <w:link w:val="BodyText2"/>
    <w:rsid w:val="00CB14AB"/>
    <w:rPr>
      <w:rFonts w:ascii="Times New Roman" w:eastAsia="Times New Roman" w:hAnsi="Times New Roman" w:cs="Times New Roman"/>
      <w:kern w:val="0"/>
      <w:lang w:val="x-none" w:eastAsia="x-none"/>
      <w14:ligatures w14:val="none"/>
    </w:rPr>
  </w:style>
  <w:style w:type="character" w:styleId="Strong">
    <w:name w:val="Strong"/>
    <w:qFormat/>
    <w:rsid w:val="00CB14AB"/>
    <w:rPr>
      <w:b/>
      <w:bCs/>
    </w:rPr>
  </w:style>
  <w:style w:type="paragraph" w:customStyle="1" w:styleId="ln2acttitlu">
    <w:name w:val="ln2acttitlu"/>
    <w:basedOn w:val="Normal"/>
    <w:rsid w:val="00CB14AB"/>
    <w:pPr>
      <w:spacing w:before="100" w:beforeAutospacing="1" w:after="100" w:afterAutospacing="1"/>
      <w:jc w:val="center"/>
    </w:pPr>
    <w:rPr>
      <w:color w:val="000010"/>
      <w:sz w:val="18"/>
      <w:szCs w:val="18"/>
    </w:rPr>
  </w:style>
  <w:style w:type="paragraph" w:styleId="NormalWeb">
    <w:name w:val="Normal (Web)"/>
    <w:basedOn w:val="Normal"/>
    <w:rsid w:val="00CB14AB"/>
    <w:pPr>
      <w:spacing w:before="100" w:beforeAutospacing="1" w:after="100" w:afterAutospacing="1"/>
    </w:pPr>
    <w:rPr>
      <w:lang w:val="ro-RO" w:eastAsia="ro-RO"/>
    </w:rPr>
  </w:style>
  <w:style w:type="character" w:customStyle="1" w:styleId="CharacterStyle1">
    <w:name w:val="Character Style 1"/>
    <w:rsid w:val="00CB14AB"/>
    <w:rPr>
      <w:sz w:val="22"/>
      <w:szCs w:val="22"/>
    </w:rPr>
  </w:style>
  <w:style w:type="character" w:customStyle="1" w:styleId="litera1">
    <w:name w:val="litera1"/>
    <w:rsid w:val="00CB14AB"/>
    <w:rPr>
      <w:b/>
      <w:bCs/>
      <w:color w:val="000000"/>
    </w:rPr>
  </w:style>
  <w:style w:type="paragraph" w:customStyle="1" w:styleId="Style2">
    <w:name w:val="Style 2"/>
    <w:rsid w:val="00CB14AB"/>
    <w:pPr>
      <w:widowControl w:val="0"/>
      <w:suppressAutoHyphens/>
      <w:autoSpaceDE w:val="0"/>
      <w:spacing w:after="0" w:line="240" w:lineRule="auto"/>
      <w:ind w:left="216"/>
    </w:pPr>
    <w:rPr>
      <w:rFonts w:ascii="Times New Roman" w:eastAsia="Arial" w:hAnsi="Times New Roman" w:cs="Times New Roman"/>
      <w:kern w:val="0"/>
      <w:sz w:val="22"/>
      <w:szCs w:val="22"/>
      <w:lang w:val="ro-RO" w:eastAsia="ar-SA"/>
      <w14:ligatures w14:val="none"/>
    </w:rPr>
  </w:style>
  <w:style w:type="paragraph" w:customStyle="1" w:styleId="Style1">
    <w:name w:val="Style 1"/>
    <w:rsid w:val="00CB14AB"/>
    <w:pPr>
      <w:widowControl w:val="0"/>
      <w:suppressAutoHyphens/>
      <w:autoSpaceDE w:val="0"/>
      <w:spacing w:after="0" w:line="240" w:lineRule="auto"/>
    </w:pPr>
    <w:rPr>
      <w:rFonts w:ascii="Times New Roman" w:eastAsia="Arial" w:hAnsi="Times New Roman" w:cs="Times New Roman"/>
      <w:kern w:val="0"/>
      <w:sz w:val="20"/>
      <w:szCs w:val="20"/>
      <w:lang w:val="ro-RO" w:eastAsia="ar-SA"/>
      <w14:ligatures w14:val="none"/>
    </w:rPr>
  </w:style>
  <w:style w:type="paragraph" w:styleId="BodyTextIndent">
    <w:name w:val="Body Text Indent"/>
    <w:basedOn w:val="Normal"/>
    <w:link w:val="BodyTextIndentChar"/>
    <w:rsid w:val="00CB14AB"/>
    <w:pPr>
      <w:spacing w:after="120"/>
      <w:ind w:left="283"/>
    </w:pPr>
    <w:rPr>
      <w:lang w:val="x-none" w:eastAsia="x-none"/>
    </w:rPr>
  </w:style>
  <w:style w:type="character" w:customStyle="1" w:styleId="BodyTextIndentChar">
    <w:name w:val="Body Text Indent Char"/>
    <w:basedOn w:val="DefaultParagraphFont"/>
    <w:link w:val="BodyTextIndent"/>
    <w:rsid w:val="00CB14AB"/>
    <w:rPr>
      <w:rFonts w:ascii="Times New Roman" w:eastAsia="Times New Roman" w:hAnsi="Times New Roman" w:cs="Times New Roman"/>
      <w:kern w:val="0"/>
      <w:lang w:val="x-none" w:eastAsia="x-none"/>
      <w14:ligatures w14:val="none"/>
    </w:rPr>
  </w:style>
  <w:style w:type="paragraph" w:styleId="BodyTextIndent3">
    <w:name w:val="Body Text Indent 3"/>
    <w:basedOn w:val="Normal"/>
    <w:link w:val="BodyTextIndent3Char"/>
    <w:rsid w:val="00CB14AB"/>
    <w:pPr>
      <w:spacing w:after="120"/>
      <w:ind w:left="283"/>
    </w:pPr>
    <w:rPr>
      <w:sz w:val="16"/>
      <w:szCs w:val="16"/>
      <w:lang w:val="x-none" w:eastAsia="x-none"/>
    </w:rPr>
  </w:style>
  <w:style w:type="character" w:customStyle="1" w:styleId="BodyTextIndent3Char">
    <w:name w:val="Body Text Indent 3 Char"/>
    <w:basedOn w:val="DefaultParagraphFont"/>
    <w:link w:val="BodyTextIndent3"/>
    <w:rsid w:val="00CB14AB"/>
    <w:rPr>
      <w:rFonts w:ascii="Times New Roman" w:eastAsia="Times New Roman" w:hAnsi="Times New Roman" w:cs="Times New Roman"/>
      <w:kern w:val="0"/>
      <w:sz w:val="16"/>
      <w:szCs w:val="16"/>
      <w:lang w:val="x-none" w:eastAsia="x-none"/>
      <w14:ligatures w14:val="none"/>
    </w:rPr>
  </w:style>
  <w:style w:type="paragraph" w:customStyle="1" w:styleId="NoSpacing1">
    <w:name w:val="No Spacing1"/>
    <w:uiPriority w:val="1"/>
    <w:qFormat/>
    <w:rsid w:val="00CB14AB"/>
    <w:pPr>
      <w:spacing w:after="0" w:line="240" w:lineRule="auto"/>
    </w:pPr>
    <w:rPr>
      <w:rFonts w:ascii="Times New Roman" w:eastAsia="Times New Roman" w:hAnsi="Times New Roman" w:cs="Times New Roman"/>
      <w:kern w:val="0"/>
      <w14:ligatures w14:val="none"/>
    </w:rPr>
  </w:style>
  <w:style w:type="paragraph" w:customStyle="1" w:styleId="WW-Corptext2">
    <w:name w:val="WW-Corp text 2"/>
    <w:basedOn w:val="Normal"/>
    <w:rsid w:val="00CB14AB"/>
    <w:pPr>
      <w:suppressAutoHyphens/>
      <w:spacing w:after="120" w:line="480" w:lineRule="auto"/>
    </w:pPr>
    <w:rPr>
      <w:lang w:val="ro-RO" w:eastAsia="ar-SA"/>
    </w:rPr>
  </w:style>
  <w:style w:type="paragraph" w:styleId="BodyText3">
    <w:name w:val="Body Text 3"/>
    <w:basedOn w:val="Normal"/>
    <w:link w:val="BodyText3Char"/>
    <w:uiPriority w:val="99"/>
    <w:semiHidden/>
    <w:unhideWhenUsed/>
    <w:rsid w:val="00CB14AB"/>
    <w:pPr>
      <w:spacing w:after="120"/>
    </w:pPr>
    <w:rPr>
      <w:sz w:val="16"/>
      <w:szCs w:val="16"/>
      <w:lang w:val="x-none" w:eastAsia="x-none"/>
    </w:rPr>
  </w:style>
  <w:style w:type="character" w:customStyle="1" w:styleId="BodyText3Char">
    <w:name w:val="Body Text 3 Char"/>
    <w:basedOn w:val="DefaultParagraphFont"/>
    <w:link w:val="BodyText3"/>
    <w:uiPriority w:val="99"/>
    <w:semiHidden/>
    <w:rsid w:val="00CB14AB"/>
    <w:rPr>
      <w:rFonts w:ascii="Times New Roman" w:eastAsia="Times New Roman" w:hAnsi="Times New Roman" w:cs="Times New Roman"/>
      <w:kern w:val="0"/>
      <w:sz w:val="16"/>
      <w:szCs w:val="16"/>
      <w:lang w:val="x-none" w:eastAsia="x-none"/>
      <w14:ligatures w14:val="none"/>
    </w:rPr>
  </w:style>
  <w:style w:type="character" w:styleId="CommentReference">
    <w:name w:val="annotation reference"/>
    <w:basedOn w:val="DefaultParagraphFont"/>
    <w:uiPriority w:val="99"/>
    <w:semiHidden/>
    <w:unhideWhenUsed/>
    <w:rsid w:val="00FF3367"/>
    <w:rPr>
      <w:sz w:val="16"/>
      <w:szCs w:val="16"/>
    </w:rPr>
  </w:style>
  <w:style w:type="paragraph" w:styleId="CommentText">
    <w:name w:val="annotation text"/>
    <w:basedOn w:val="Normal"/>
    <w:link w:val="CommentTextChar"/>
    <w:uiPriority w:val="99"/>
    <w:semiHidden/>
    <w:unhideWhenUsed/>
    <w:rsid w:val="00FF3367"/>
    <w:rPr>
      <w:sz w:val="20"/>
      <w:szCs w:val="20"/>
    </w:rPr>
  </w:style>
  <w:style w:type="character" w:customStyle="1" w:styleId="CommentTextChar">
    <w:name w:val="Comment Text Char"/>
    <w:basedOn w:val="DefaultParagraphFont"/>
    <w:link w:val="CommentText"/>
    <w:uiPriority w:val="99"/>
    <w:semiHidden/>
    <w:rsid w:val="00FF336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F3367"/>
    <w:rPr>
      <w:b/>
      <w:bCs/>
    </w:rPr>
  </w:style>
  <w:style w:type="character" w:customStyle="1" w:styleId="CommentSubjectChar">
    <w:name w:val="Comment Subject Char"/>
    <w:basedOn w:val="CommentTextChar"/>
    <w:link w:val="CommentSubject"/>
    <w:uiPriority w:val="99"/>
    <w:semiHidden/>
    <w:rsid w:val="00FF336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Microsoft_Excel_97-2003_Worksheet1.xls"/><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oleObject" Target="embeddings/Microsoft_Excel_97-2003_Worksheet.xls"/><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13241</Words>
  <Characters>75480</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Serban Dragos Stefanel</dc:creator>
  <cp:keywords/>
  <dc:description/>
  <cp:lastModifiedBy>Serban Dragos Stefanel</cp:lastModifiedBy>
  <cp:revision>6</cp:revision>
  <dcterms:created xsi:type="dcterms:W3CDTF">2026-06-22T11:38:00Z</dcterms:created>
  <dcterms:modified xsi:type="dcterms:W3CDTF">2026-06-22T12:56:00Z</dcterms:modified>
</cp:coreProperties>
</file>